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B38082" w14:textId="798B99C1" w:rsidR="00D91CEC" w:rsidRPr="0032518D" w:rsidRDefault="003E1D69">
      <w:pPr>
        <w:spacing w:before="9" w:line="120" w:lineRule="exact"/>
        <w:rPr>
          <w:sz w:val="13"/>
          <w:szCs w:val="13"/>
          <w:lang w:val="es-HN"/>
        </w:rPr>
      </w:pPr>
      <w:r>
        <w:rPr>
          <w:lang w:val="en"/>
        </w:rPr>
        <w:pict w14:anchorId="3C29FDD9">
          <v:group id="_x0000_s1245" style="position:absolute;margin-left:0;margin-top:0;width:612pt;height:11in;z-index:-2018;mso-position-horizontal-relative:page;mso-position-vertical-relative:page" coordsize="12240,158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2" type="#_x0000_t75" style="position:absolute;width:12240;height:15840">
              <v:imagedata r:id="rId7" o:title=""/>
            </v:shape>
            <v:shape id="_x0000_s1251" type="#_x0000_t75" style="position:absolute;left:979;top:7373;width:2054;height:1094">
              <v:imagedata r:id="rId8" o:title=""/>
            </v:shape>
            <v:shape id="_x0000_s1250" type="#_x0000_t75" style="position:absolute;left:1363;top:3878;width:9754;height:3034">
              <v:imagedata r:id="rId9" o:title=""/>
            </v:shape>
            <v:shape id="_x0000_s1249" style="position:absolute;left:363;top:283;width:11514;height:15273" coordorigin="363,283" coordsize="11514,15273" path="m11877,15557r,-15274l363,283r,15274l11877,15557xe" fillcolor="#bebec1" stroked="f">
              <v:path arrowok="t"/>
            </v:shape>
            <v:shape id="_x0000_s1248" style="position:absolute;left:617;top:643;width:11016;height:6734" coordorigin="617,643" coordsize="11016,6734" path="m617,7378r11016,l11633,643,617,643r,6735xe" stroked="f">
              <v:path arrowok="t"/>
            </v:shape>
            <v:shape id="_x0000_s1247" style="position:absolute;left:617;top:8472;width:11016;height:6734" coordorigin="617,8472" coordsize="11016,6734" path="m617,15207r11016,l11633,8472r-11016,l617,15207xe" stroked="f">
              <v:path arrowok="t"/>
            </v:shape>
            <v:shape id="_x0000_s1246" style="position:absolute;left:612;top:7378;width:11016;height:1094" coordorigin="612,7378" coordsize="11016,1094" path="m612,8472r11016,l11628,7378r-11016,l612,8472xe" fillcolor="#a6a6a6" stroked="f">
              <v:path arrowok="t"/>
            </v:shape>
            <w10:wrap anchorx="page" anchory="page"/>
          </v:group>
        </w:pict>
      </w:r>
      <w:r>
        <w:rPr>
          <w:lang w:val="en"/>
        </w:rPr>
        <w:pict w14:anchorId="31FC3B9C">
          <v:shapetype id="_x0000_t202" coordsize="21600,21600" o:spt="202" path="m,l,21600r21600,l21600,xe">
            <v:stroke joinstyle="miter"/>
            <v:path gradientshapeok="t" o:connecttype="rect"/>
          </v:shapetype>
          <v:shape id="_x0000_s1244" type="#_x0000_t202" style="position:absolute;margin-left:18.15pt;margin-top:14.15pt;width:575.7pt;height:763.65pt;z-index:-2019;mso-position-horizontal-relative:page;mso-position-vertical-relative:page" filled="f" stroked="f">
            <v:textbox inset="0,0,0,0">
              <w:txbxContent>
                <w:p w14:paraId="78D00568" w14:textId="77777777" w:rsidR="00D91CEC" w:rsidRDefault="00D91CEC">
                  <w:pPr>
                    <w:spacing w:before="2" w:line="120" w:lineRule="exact"/>
                    <w:rPr>
                      <w:sz w:val="13"/>
                      <w:szCs w:val="13"/>
                    </w:rPr>
                  </w:pPr>
                </w:p>
                <w:p w14:paraId="5F6C5839" w14:textId="77777777" w:rsidR="00D91CEC" w:rsidRDefault="00D91CEC">
                  <w:pPr>
                    <w:spacing w:line="200" w:lineRule="exact"/>
                  </w:pPr>
                </w:p>
                <w:p w14:paraId="5A815CD8" w14:textId="77777777" w:rsidR="00D91CEC" w:rsidRDefault="00D91CEC">
                  <w:pPr>
                    <w:spacing w:line="200" w:lineRule="exact"/>
                  </w:pPr>
                </w:p>
                <w:p w14:paraId="2FD3B804" w14:textId="77777777" w:rsidR="00D91CEC" w:rsidRDefault="00D91CEC">
                  <w:pPr>
                    <w:spacing w:line="200" w:lineRule="exact"/>
                  </w:pPr>
                </w:p>
                <w:p w14:paraId="68473A5B" w14:textId="77777777" w:rsidR="00D91CEC" w:rsidRDefault="00D91CEC">
                  <w:pPr>
                    <w:spacing w:line="200" w:lineRule="exact"/>
                  </w:pPr>
                </w:p>
                <w:p w14:paraId="0F96AB26" w14:textId="77777777" w:rsidR="00D91CEC" w:rsidRDefault="00D91CEC">
                  <w:pPr>
                    <w:spacing w:line="200" w:lineRule="exact"/>
                  </w:pPr>
                </w:p>
                <w:p w14:paraId="22308E79" w14:textId="77777777" w:rsidR="00D91CEC" w:rsidRDefault="00D91CEC">
                  <w:pPr>
                    <w:spacing w:line="200" w:lineRule="exact"/>
                  </w:pPr>
                </w:p>
                <w:p w14:paraId="3BD67E3E" w14:textId="77777777" w:rsidR="00D91CEC" w:rsidRDefault="00D91CEC">
                  <w:pPr>
                    <w:spacing w:line="200" w:lineRule="exact"/>
                  </w:pPr>
                </w:p>
                <w:p w14:paraId="2EB5D289" w14:textId="77777777" w:rsidR="00D91CEC" w:rsidRDefault="00D91CEC">
                  <w:pPr>
                    <w:spacing w:line="200" w:lineRule="exact"/>
                  </w:pPr>
                </w:p>
                <w:p w14:paraId="105AAC96" w14:textId="77777777" w:rsidR="00D91CEC" w:rsidRDefault="00D91CEC">
                  <w:pPr>
                    <w:spacing w:line="200" w:lineRule="exact"/>
                  </w:pPr>
                </w:p>
                <w:p w14:paraId="019BAFAB" w14:textId="77777777" w:rsidR="00D91CEC" w:rsidRDefault="00D91CEC">
                  <w:pPr>
                    <w:spacing w:line="200" w:lineRule="exact"/>
                  </w:pPr>
                </w:p>
                <w:p w14:paraId="4CAED6F0" w14:textId="77777777" w:rsidR="00D91CEC" w:rsidRDefault="00D91CEC">
                  <w:pPr>
                    <w:spacing w:line="200" w:lineRule="exact"/>
                  </w:pPr>
                </w:p>
                <w:p w14:paraId="6A788848" w14:textId="77777777" w:rsidR="00D91CEC" w:rsidRDefault="00D91CEC">
                  <w:pPr>
                    <w:spacing w:line="200" w:lineRule="exact"/>
                  </w:pPr>
                </w:p>
                <w:p w14:paraId="2D112852" w14:textId="77777777" w:rsidR="00D91CEC" w:rsidRDefault="00D91CEC">
                  <w:pPr>
                    <w:spacing w:line="200" w:lineRule="exact"/>
                  </w:pPr>
                </w:p>
                <w:p w14:paraId="0644966D" w14:textId="77777777" w:rsidR="00D91CEC" w:rsidRDefault="00D91CEC">
                  <w:pPr>
                    <w:spacing w:line="200" w:lineRule="exact"/>
                  </w:pPr>
                </w:p>
                <w:p w14:paraId="104B95C3" w14:textId="77777777" w:rsidR="00D91CEC" w:rsidRDefault="00D91CEC">
                  <w:pPr>
                    <w:spacing w:line="200" w:lineRule="exact"/>
                  </w:pPr>
                </w:p>
                <w:p w14:paraId="3EBD1C3A" w14:textId="77777777" w:rsidR="00D91CEC" w:rsidRDefault="0032518D">
                  <w:pPr>
                    <w:ind w:left="1020"/>
                    <w:rPr>
                      <w:rFonts w:ascii="Arial" w:eastAsia="Arial" w:hAnsi="Arial" w:cs="Arial"/>
                      <w:sz w:val="32"/>
                      <w:szCs w:val="32"/>
                    </w:rPr>
                  </w:pPr>
                  <w:r w:rsidDel="00000003">
                    <w:rPr>
                      <w:color w:val="59515E"/>
                      <w:spacing w:val="-2"/>
                      <w:w w:val="89"/>
                      <w:sz w:val="32"/>
                      <w:szCs w:val="32"/>
                      <w:lang w:val="en"/>
                    </w:rPr>
                    <w:t>Sistem</w:t>
                  </w:r>
                  <w:r w:rsidDel="00000004">
                    <w:rPr>
                      <w:color w:val="59515E"/>
                      <w:w w:val="89"/>
                      <w:sz w:val="32"/>
                      <w:szCs w:val="32"/>
                      <w:lang w:val="en"/>
                    </w:rPr>
                    <w:t>a</w:t>
                  </w:r>
                  <w:r w:rsidDel="00000005">
                    <w:rPr>
                      <w:color w:val="59515E"/>
                      <w:sz w:val="32"/>
                      <w:szCs w:val="32"/>
                      <w:lang w:val="en"/>
                    </w:rPr>
                    <w:t xml:space="preserve"> de</w:t>
                  </w:r>
                  <w:r w:rsidDel="00000006">
                    <w:rPr>
                      <w:color w:val="59515E"/>
                      <w:spacing w:val="-1"/>
                      <w:w w:val="107"/>
                      <w:sz w:val="32"/>
                      <w:szCs w:val="32"/>
                      <w:lang w:val="en"/>
                    </w:rPr>
                    <w:t xml:space="preserve"> </w:t>
                  </w:r>
                  <w:proofErr w:type="spellStart"/>
                  <w:r w:rsidDel="00000006">
                    <w:rPr>
                      <w:color w:val="59515E"/>
                      <w:spacing w:val="-1"/>
                      <w:w w:val="107"/>
                      <w:sz w:val="32"/>
                      <w:szCs w:val="32"/>
                      <w:lang w:val="en"/>
                    </w:rPr>
                    <w:t>nf</w:t>
                  </w:r>
                  <w:r w:rsidDel="00000007">
                    <w:rPr>
                      <w:color w:val="59515E"/>
                      <w:spacing w:val="-2"/>
                      <w:w w:val="107"/>
                      <w:sz w:val="32"/>
                      <w:szCs w:val="32"/>
                      <w:lang w:val="en"/>
                    </w:rPr>
                    <w:t>o</w:t>
                  </w:r>
                  <w:r w:rsidDel="00000008">
                    <w:rPr>
                      <w:color w:val="7F7570"/>
                      <w:spacing w:val="-1"/>
                      <w:w w:val="77"/>
                      <w:sz w:val="32"/>
                      <w:szCs w:val="32"/>
                      <w:lang w:val="en"/>
                    </w:rPr>
                    <w:t>n</w:t>
                  </w:r>
                  <w:r w:rsidDel="00000009">
                    <w:rPr>
                      <w:color w:val="59515E"/>
                      <w:spacing w:val="-1"/>
                      <w:w w:val="91"/>
                      <w:sz w:val="32"/>
                      <w:szCs w:val="32"/>
                      <w:lang w:val="en"/>
                    </w:rPr>
                    <w:t>ma</w:t>
                  </w:r>
                  <w:r w:rsidDel="00000010">
                    <w:rPr>
                      <w:color w:val="59515E"/>
                      <w:w w:val="91"/>
                      <w:sz w:val="32"/>
                      <w:szCs w:val="32"/>
                      <w:lang w:val="en"/>
                    </w:rPr>
                    <w:t>c</w:t>
                  </w:r>
                  <w:proofErr w:type="spellEnd"/>
                  <w:r w:rsidDel="00000011">
                    <w:rPr>
                      <w:color w:val="59515E"/>
                      <w:spacing w:val="-1"/>
                      <w:w w:val="92"/>
                      <w:sz w:val="32"/>
                      <w:szCs w:val="32"/>
                      <w:lang w:val="en"/>
                    </w:rPr>
                    <w:t xml:space="preserve"> 6</w:t>
                  </w:r>
                  <w:r w:rsidDel="00000012">
                    <w:rPr>
                      <w:color w:val="59515E"/>
                      <w:w w:val="92"/>
                      <w:sz w:val="32"/>
                      <w:szCs w:val="32"/>
                      <w:lang w:val="en"/>
                    </w:rPr>
                    <w:t>n</w:t>
                  </w:r>
                  <w:r w:rsidDel="00000013">
                    <w:rPr>
                      <w:color w:val="59515E"/>
                      <w:sz w:val="33"/>
                      <w:szCs w:val="33"/>
                      <w:lang w:val="en"/>
                    </w:rPr>
                    <w:t xml:space="preserve"> y</w:t>
                  </w:r>
                  <w:r w:rsidDel="00000014">
                    <w:rPr>
                      <w:color w:val="59515E"/>
                      <w:spacing w:val="1"/>
                      <w:w w:val="85"/>
                      <w:sz w:val="32"/>
                      <w:szCs w:val="32"/>
                      <w:lang w:val="en"/>
                    </w:rPr>
                    <w:t xml:space="preserve"> Seg</w:t>
                  </w:r>
                  <w:r w:rsidDel="00000015">
                    <w:rPr>
                      <w:color w:val="59515E"/>
                      <w:w w:val="85"/>
                      <w:sz w:val="32"/>
                      <w:szCs w:val="32"/>
                      <w:lang w:val="en"/>
                    </w:rPr>
                    <w:t>u</w:t>
                  </w:r>
                  <w:r w:rsidDel="00000016">
                    <w:rPr>
                      <w:color w:val="59515E"/>
                      <w:spacing w:val="1"/>
                      <w:w w:val="99"/>
                      <w:sz w:val="32"/>
                      <w:szCs w:val="32"/>
                      <w:lang w:val="en"/>
                    </w:rPr>
                    <w:t xml:space="preserve"> </w:t>
                  </w:r>
                  <w:proofErr w:type="spellStart"/>
                  <w:r w:rsidDel="00000016">
                    <w:rPr>
                      <w:color w:val="59515E"/>
                      <w:spacing w:val="1"/>
                      <w:w w:val="99"/>
                      <w:sz w:val="32"/>
                      <w:szCs w:val="32"/>
                      <w:lang w:val="en"/>
                    </w:rPr>
                    <w:t>mient</w:t>
                  </w:r>
                  <w:r w:rsidDel="00000017">
                    <w:rPr>
                      <w:color w:val="59515E"/>
                      <w:w w:val="99"/>
                      <w:sz w:val="32"/>
                      <w:szCs w:val="32"/>
                      <w:lang w:val="en"/>
                    </w:rPr>
                    <w:t>o</w:t>
                  </w:r>
                  <w:proofErr w:type="spellEnd"/>
                  <w:r w:rsidDel="00000018">
                    <w:rPr>
                      <w:color w:val="444254"/>
                      <w:spacing w:val="-19"/>
                      <w:sz w:val="32"/>
                      <w:szCs w:val="32"/>
                      <w:lang w:val="en"/>
                    </w:rPr>
                    <w:t xml:space="preserve"> d</w:t>
                  </w:r>
                  <w:r w:rsidDel="00000019">
                    <w:rPr>
                      <w:color w:val="444254"/>
                      <w:sz w:val="32"/>
                      <w:szCs w:val="32"/>
                      <w:lang w:val="en"/>
                    </w:rPr>
                    <w:t>e</w:t>
                  </w:r>
                  <w:r w:rsidDel="00000020">
                    <w:rPr>
                      <w:color w:val="444254"/>
                      <w:spacing w:val="-9"/>
                      <w:w w:val="95"/>
                      <w:sz w:val="32"/>
                      <w:szCs w:val="32"/>
                      <w:lang w:val="en"/>
                    </w:rPr>
                    <w:t xml:space="preserve"> </w:t>
                  </w:r>
                  <w:proofErr w:type="spellStart"/>
                  <w:r w:rsidDel="00000020">
                    <w:rPr>
                      <w:color w:val="444254"/>
                      <w:spacing w:val="-9"/>
                      <w:w w:val="95"/>
                      <w:sz w:val="32"/>
                      <w:szCs w:val="32"/>
                      <w:lang w:val="en"/>
                    </w:rPr>
                    <w:t>Obra</w:t>
                  </w:r>
                  <w:r w:rsidDel="00000021">
                    <w:rPr>
                      <w:color w:val="444254"/>
                      <w:w w:val="95"/>
                      <w:sz w:val="32"/>
                      <w:szCs w:val="32"/>
                      <w:lang w:val="en"/>
                    </w:rPr>
                    <w:t>s</w:t>
                  </w:r>
                  <w:proofErr w:type="spellEnd"/>
                  <w:r w:rsidDel="00000022">
                    <w:rPr>
                      <w:color w:val="444254"/>
                      <w:w w:val="101"/>
                      <w:sz w:val="33"/>
                      <w:szCs w:val="33"/>
                      <w:lang w:val="en"/>
                    </w:rPr>
                    <w:t xml:space="preserve"> y</w:t>
                  </w:r>
                  <w:r w:rsidDel="00000023">
                    <w:rPr>
                      <w:color w:val="444254"/>
                      <w:spacing w:val="-16"/>
                      <w:sz w:val="32"/>
                      <w:szCs w:val="32"/>
                      <w:lang w:val="en"/>
                    </w:rPr>
                    <w:t xml:space="preserve"> </w:t>
                  </w:r>
                  <w:proofErr w:type="spellStart"/>
                  <w:r w:rsidDel="00000023">
                    <w:rPr>
                      <w:color w:val="444254"/>
                      <w:spacing w:val="-16"/>
                      <w:sz w:val="32"/>
                      <w:szCs w:val="32"/>
                      <w:lang w:val="en"/>
                    </w:rPr>
                    <w:t>Contrato</w:t>
                  </w:r>
                  <w:r w:rsidDel="00000024">
                    <w:rPr>
                      <w:color w:val="444254"/>
                      <w:sz w:val="32"/>
                      <w:szCs w:val="32"/>
                      <w:lang w:val="en"/>
                    </w:rPr>
                    <w:t>s</w:t>
                  </w:r>
                  <w:proofErr w:type="spellEnd"/>
                  <w:r w:rsidDel="00000025">
                    <w:rPr>
                      <w:color w:val="444254"/>
                      <w:spacing w:val="-19"/>
                      <w:sz w:val="32"/>
                      <w:szCs w:val="32"/>
                      <w:lang w:val="en"/>
                    </w:rPr>
                    <w:t xml:space="preserve"> d</w:t>
                  </w:r>
                  <w:r w:rsidDel="00000026">
                    <w:rPr>
                      <w:color w:val="444254"/>
                      <w:sz w:val="32"/>
                      <w:szCs w:val="32"/>
                      <w:lang w:val="en"/>
                    </w:rPr>
                    <w:t>e</w:t>
                  </w:r>
                  <w:r w:rsidDel="00000027">
                    <w:rPr>
                      <w:color w:val="444254"/>
                      <w:spacing w:val="2"/>
                      <w:w w:val="85"/>
                      <w:sz w:val="32"/>
                      <w:szCs w:val="32"/>
                      <w:lang w:val="en"/>
                    </w:rPr>
                    <w:t xml:space="preserve"> Supervis</w:t>
                  </w:r>
                  <w:r w:rsidDel="00000028">
                    <w:rPr>
                      <w:color w:val="476B8E"/>
                      <w:spacing w:val="2"/>
                      <w:w w:val="81"/>
                      <w:sz w:val="32"/>
                      <w:szCs w:val="32"/>
                      <w:lang w:val="en"/>
                    </w:rPr>
                    <w:t>i</w:t>
                  </w:r>
                  <w:r w:rsidDel="00000029">
                    <w:rPr>
                      <w:color w:val="59515E"/>
                      <w:spacing w:val="2"/>
                      <w:w w:val="94"/>
                      <w:sz w:val="32"/>
                      <w:szCs w:val="32"/>
                      <w:lang w:val="en"/>
                    </w:rPr>
                    <w:t>on</w:t>
                  </w:r>
                </w:p>
              </w:txbxContent>
            </v:textbox>
            <w10:wrap anchorx="page" anchory="page"/>
          </v:shape>
        </w:pict>
      </w:r>
    </w:p>
    <w:p w14:paraId="2E55B453" w14:textId="77777777" w:rsidR="00D91CEC" w:rsidRPr="0032518D" w:rsidRDefault="0032518D">
      <w:pPr>
        <w:spacing w:line="360" w:lineRule="exact"/>
        <w:ind w:right="108"/>
        <w:jc w:val="right"/>
        <w:rPr>
          <w:rFonts w:ascii="Calibri" w:eastAsia="Calibri" w:hAnsi="Calibri" w:cs="Calibri"/>
          <w:sz w:val="32"/>
          <w:szCs w:val="32"/>
          <w:lang w:val="es-HN"/>
        </w:rPr>
      </w:pPr>
      <w:r w:rsidRPr="0032518D">
        <w:rPr>
          <w:color w:val="7E7E7E"/>
          <w:spacing w:val="2"/>
          <w:w w:val="102"/>
          <w:sz w:val="32"/>
          <w:szCs w:val="32"/>
          <w:lang w:val="en"/>
        </w:rPr>
        <w:t>4</w:t>
      </w:r>
      <w:r w:rsidRPr="0032518D">
        <w:rPr>
          <w:color w:val="7E7E7E"/>
          <w:spacing w:val="1"/>
          <w:w w:val="102"/>
          <w:sz w:val="32"/>
          <w:szCs w:val="32"/>
          <w:lang w:val="en"/>
        </w:rPr>
        <w:t>/</w:t>
      </w:r>
      <w:r w:rsidRPr="0032518D">
        <w:rPr>
          <w:color w:val="7E7E7E"/>
          <w:spacing w:val="2"/>
          <w:w w:val="102"/>
          <w:sz w:val="32"/>
          <w:szCs w:val="32"/>
          <w:lang w:val="en"/>
        </w:rPr>
        <w:t>20</w:t>
      </w:r>
      <w:r w:rsidRPr="0032518D">
        <w:rPr>
          <w:color w:val="7E7E7E"/>
          <w:spacing w:val="1"/>
          <w:w w:val="102"/>
          <w:sz w:val="32"/>
          <w:szCs w:val="32"/>
          <w:lang w:val="en"/>
        </w:rPr>
        <w:t>/</w:t>
      </w:r>
      <w:r w:rsidRPr="0032518D">
        <w:rPr>
          <w:color w:val="7E7E7E"/>
          <w:spacing w:val="2"/>
          <w:w w:val="102"/>
          <w:sz w:val="32"/>
          <w:szCs w:val="32"/>
          <w:lang w:val="en"/>
        </w:rPr>
        <w:t>2017</w:t>
      </w:r>
    </w:p>
    <w:p w14:paraId="28F3975D" w14:textId="77777777" w:rsidR="00D91CEC" w:rsidRPr="0032518D" w:rsidRDefault="00D91CEC">
      <w:pPr>
        <w:spacing w:line="200" w:lineRule="exact"/>
        <w:rPr>
          <w:lang w:val="es-HN"/>
        </w:rPr>
      </w:pPr>
    </w:p>
    <w:p w14:paraId="2402A201" w14:textId="77777777" w:rsidR="00D91CEC" w:rsidRPr="0032518D" w:rsidRDefault="00D91CEC">
      <w:pPr>
        <w:spacing w:line="200" w:lineRule="exact"/>
        <w:rPr>
          <w:lang w:val="es-HN"/>
        </w:rPr>
      </w:pPr>
    </w:p>
    <w:p w14:paraId="140DC454" w14:textId="77777777" w:rsidR="00D91CEC" w:rsidRPr="0032518D" w:rsidRDefault="00D91CEC">
      <w:pPr>
        <w:spacing w:line="200" w:lineRule="exact"/>
        <w:rPr>
          <w:lang w:val="es-HN"/>
        </w:rPr>
      </w:pPr>
    </w:p>
    <w:p w14:paraId="6F317453" w14:textId="77777777" w:rsidR="00D91CEC" w:rsidRPr="0032518D" w:rsidRDefault="00D91CEC">
      <w:pPr>
        <w:spacing w:line="200" w:lineRule="exact"/>
        <w:rPr>
          <w:lang w:val="es-HN"/>
        </w:rPr>
      </w:pPr>
    </w:p>
    <w:p w14:paraId="57487BA1" w14:textId="77777777" w:rsidR="00D91CEC" w:rsidRPr="0032518D" w:rsidRDefault="00D91CEC">
      <w:pPr>
        <w:spacing w:before="18" w:line="280" w:lineRule="exact"/>
        <w:rPr>
          <w:sz w:val="28"/>
          <w:szCs w:val="28"/>
          <w:lang w:val="es-HN"/>
        </w:rPr>
      </w:pPr>
    </w:p>
    <w:p w14:paraId="12BBA37C" w14:textId="77777777" w:rsidR="00D91CEC" w:rsidRPr="0032518D" w:rsidRDefault="00D91CEC">
      <w:pPr>
        <w:spacing w:before="20" w:line="200" w:lineRule="exact"/>
        <w:rPr>
          <w:lang w:val="es-HN"/>
        </w:rPr>
      </w:pPr>
    </w:p>
    <w:p w14:paraId="437B9746" w14:textId="3AD7C59E" w:rsidR="00D91CEC" w:rsidRPr="0032518D" w:rsidRDefault="0032518D">
      <w:pPr>
        <w:ind w:left="482"/>
        <w:rPr>
          <w:rFonts w:ascii="Cambria" w:eastAsia="Cambria" w:hAnsi="Cambria" w:cs="Cambria"/>
          <w:lang w:val="es-HN"/>
        </w:rPr>
      </w:pPr>
      <w:r>
        <w:rPr>
          <w:rFonts w:ascii="Cambria" w:eastAsia="Cambria" w:hAnsi="Cambria" w:cs="Cambria"/>
          <w:i/>
          <w:w w:val="103"/>
          <w:lang w:val="es-HN"/>
        </w:rPr>
        <w:t xml:space="preserve"> </w:t>
      </w:r>
    </w:p>
    <w:p w14:paraId="7767405A" w14:textId="77777777" w:rsidR="00D91CEC" w:rsidRPr="0032518D" w:rsidRDefault="00D91CEC">
      <w:pPr>
        <w:spacing w:before="7" w:line="120" w:lineRule="exact"/>
        <w:rPr>
          <w:sz w:val="12"/>
          <w:szCs w:val="12"/>
          <w:lang w:val="es-HN"/>
        </w:rPr>
      </w:pPr>
    </w:p>
    <w:p w14:paraId="4F1CBA6D" w14:textId="1F14EB82" w:rsidR="00D91CEC" w:rsidRPr="0032518D" w:rsidRDefault="0032518D">
      <w:pPr>
        <w:spacing w:line="280" w:lineRule="exact"/>
        <w:ind w:left="1622"/>
        <w:rPr>
          <w:rFonts w:ascii="Arial" w:eastAsia="Arial" w:hAnsi="Arial" w:cs="Arial"/>
          <w:sz w:val="32"/>
          <w:szCs w:val="32"/>
          <w:lang w:val="es-HN"/>
        </w:rPr>
      </w:pPr>
      <w:proofErr w:type="spellStart"/>
      <w:r w:rsidRPr="0032518D">
        <w:rPr>
          <w:color w:val="542847"/>
          <w:w w:val="62"/>
          <w:position w:val="-6"/>
          <w:sz w:val="32"/>
          <w:szCs w:val="32"/>
          <w:lang w:val="en"/>
        </w:rPr>
        <w:t>i</w:t>
      </w:r>
      <w:proofErr w:type="spellEnd"/>
      <w:r>
        <w:rPr>
          <w:color w:val="542847"/>
          <w:w w:val="62"/>
          <w:position w:val="-6"/>
          <w:sz w:val="32"/>
          <w:szCs w:val="32"/>
          <w:lang w:val="en"/>
        </w:rPr>
        <w:t xml:space="preserve"> </w:t>
      </w:r>
      <w:r>
        <w:rPr>
          <w:lang w:val="en"/>
        </w:rPr>
        <w:t xml:space="preserve"> </w:t>
      </w:r>
      <w:r w:rsidRPr="0032518D">
        <w:rPr>
          <w:color w:val="755B60"/>
          <w:position w:val="-6"/>
          <w:sz w:val="32"/>
          <w:szCs w:val="32"/>
          <w:lang w:val="en"/>
        </w:rPr>
        <w:t xml:space="preserve"> </w:t>
      </w:r>
      <w:proofErr w:type="spellStart"/>
      <w:r w:rsidRPr="0032518D">
        <w:rPr>
          <w:color w:val="755B60"/>
          <w:position w:val="-6"/>
          <w:sz w:val="32"/>
          <w:szCs w:val="32"/>
          <w:lang w:val="en"/>
        </w:rPr>
        <w:t>i</w:t>
      </w:r>
      <w:proofErr w:type="spellEnd"/>
      <w:r w:rsidRPr="0032518D">
        <w:rPr>
          <w:color w:val="755B60"/>
          <w:position w:val="-6"/>
          <w:sz w:val="32"/>
          <w:szCs w:val="32"/>
          <w:lang w:val="en"/>
        </w:rPr>
        <w:t xml:space="preserve"> </w:t>
      </w:r>
      <w:proofErr w:type="spellStart"/>
      <w:r w:rsidRPr="0032518D">
        <w:rPr>
          <w:color w:val="755B60"/>
          <w:position w:val="-6"/>
          <w:sz w:val="32"/>
          <w:szCs w:val="32"/>
          <w:lang w:val="en"/>
        </w:rPr>
        <w:t>i</w:t>
      </w:r>
      <w:proofErr w:type="spellEnd"/>
    </w:p>
    <w:p w14:paraId="1C28B9A6" w14:textId="77777777" w:rsidR="00D91CEC" w:rsidRPr="0032518D" w:rsidRDefault="00D91CEC">
      <w:pPr>
        <w:spacing w:before="4" w:line="100" w:lineRule="exact"/>
        <w:rPr>
          <w:sz w:val="11"/>
          <w:szCs w:val="11"/>
          <w:lang w:val="es-HN"/>
        </w:rPr>
      </w:pPr>
    </w:p>
    <w:p w14:paraId="6166C4CF" w14:textId="77777777" w:rsidR="00D91CEC" w:rsidRPr="0032518D" w:rsidRDefault="00D91CEC">
      <w:pPr>
        <w:spacing w:line="200" w:lineRule="exact"/>
        <w:rPr>
          <w:lang w:val="es-HN"/>
        </w:rPr>
      </w:pPr>
    </w:p>
    <w:p w14:paraId="3E99192F" w14:textId="77777777" w:rsidR="00D91CEC" w:rsidRPr="0032518D" w:rsidRDefault="00D91CEC">
      <w:pPr>
        <w:spacing w:line="200" w:lineRule="exact"/>
        <w:rPr>
          <w:lang w:val="es-HN"/>
        </w:rPr>
      </w:pPr>
    </w:p>
    <w:p w14:paraId="1267EDB4" w14:textId="77777777" w:rsidR="00D91CEC" w:rsidRPr="0032518D" w:rsidRDefault="00D91CEC">
      <w:pPr>
        <w:spacing w:line="200" w:lineRule="exact"/>
        <w:rPr>
          <w:lang w:val="es-HN"/>
        </w:rPr>
      </w:pPr>
    </w:p>
    <w:p w14:paraId="3816CCC3" w14:textId="77777777" w:rsidR="00D91CEC" w:rsidRPr="0032518D" w:rsidRDefault="00D91CEC">
      <w:pPr>
        <w:spacing w:line="200" w:lineRule="exact"/>
        <w:rPr>
          <w:lang w:val="es-HN"/>
        </w:rPr>
      </w:pPr>
    </w:p>
    <w:p w14:paraId="5DBA1B6C" w14:textId="77777777" w:rsidR="00D91CEC" w:rsidRPr="0032518D" w:rsidRDefault="00D91CEC">
      <w:pPr>
        <w:spacing w:line="200" w:lineRule="exact"/>
        <w:rPr>
          <w:lang w:val="es-HN"/>
        </w:rPr>
      </w:pPr>
    </w:p>
    <w:p w14:paraId="47BADC1F" w14:textId="77777777" w:rsidR="00D91CEC" w:rsidRPr="0032518D" w:rsidRDefault="00D91CEC">
      <w:pPr>
        <w:spacing w:line="200" w:lineRule="exact"/>
        <w:rPr>
          <w:lang w:val="es-HN"/>
        </w:rPr>
      </w:pPr>
    </w:p>
    <w:p w14:paraId="669B5B97" w14:textId="77777777" w:rsidR="00D91CEC" w:rsidRPr="0032518D" w:rsidRDefault="00D91CEC">
      <w:pPr>
        <w:spacing w:line="200" w:lineRule="exact"/>
        <w:rPr>
          <w:lang w:val="es-HN"/>
        </w:rPr>
      </w:pPr>
    </w:p>
    <w:p w14:paraId="711590E3" w14:textId="77777777" w:rsidR="00D91CEC" w:rsidRPr="0032518D" w:rsidRDefault="00D91CEC">
      <w:pPr>
        <w:spacing w:line="200" w:lineRule="exact"/>
        <w:rPr>
          <w:lang w:val="es-HN"/>
        </w:rPr>
      </w:pPr>
    </w:p>
    <w:p w14:paraId="636436EB" w14:textId="77777777" w:rsidR="00D91CEC" w:rsidRPr="0032518D" w:rsidRDefault="00D91CEC">
      <w:pPr>
        <w:spacing w:line="200" w:lineRule="exact"/>
        <w:rPr>
          <w:lang w:val="es-HN"/>
        </w:rPr>
      </w:pPr>
    </w:p>
    <w:p w14:paraId="169BC94A" w14:textId="77777777" w:rsidR="00D91CEC" w:rsidRPr="0032518D" w:rsidRDefault="00D91CEC">
      <w:pPr>
        <w:spacing w:line="200" w:lineRule="exact"/>
        <w:rPr>
          <w:lang w:val="es-HN"/>
        </w:rPr>
      </w:pPr>
    </w:p>
    <w:p w14:paraId="7185CF48" w14:textId="77777777" w:rsidR="00D91CEC" w:rsidRPr="0032518D" w:rsidRDefault="00D91CEC">
      <w:pPr>
        <w:spacing w:line="200" w:lineRule="exact"/>
        <w:rPr>
          <w:lang w:val="es-HN"/>
        </w:rPr>
      </w:pPr>
    </w:p>
    <w:p w14:paraId="356DEE39" w14:textId="77777777" w:rsidR="00D91CEC" w:rsidRPr="0032518D" w:rsidRDefault="00D91CEC">
      <w:pPr>
        <w:spacing w:line="200" w:lineRule="exact"/>
        <w:rPr>
          <w:lang w:val="es-HN"/>
        </w:rPr>
      </w:pPr>
    </w:p>
    <w:p w14:paraId="5558DE4B" w14:textId="77777777" w:rsidR="00D91CEC" w:rsidRPr="0032518D" w:rsidRDefault="00D91CEC">
      <w:pPr>
        <w:spacing w:line="200" w:lineRule="exact"/>
        <w:rPr>
          <w:lang w:val="es-HN"/>
        </w:rPr>
      </w:pPr>
    </w:p>
    <w:p w14:paraId="4D54B810" w14:textId="77777777" w:rsidR="00D91CEC" w:rsidRPr="0032518D" w:rsidRDefault="00D91CEC">
      <w:pPr>
        <w:spacing w:line="200" w:lineRule="exact"/>
        <w:rPr>
          <w:lang w:val="es-HN"/>
        </w:rPr>
      </w:pPr>
    </w:p>
    <w:p w14:paraId="46262F54" w14:textId="77777777" w:rsidR="00D91CEC" w:rsidRPr="0032518D" w:rsidRDefault="00D91CEC">
      <w:pPr>
        <w:spacing w:line="200" w:lineRule="exact"/>
        <w:rPr>
          <w:lang w:val="es-HN"/>
        </w:rPr>
      </w:pPr>
    </w:p>
    <w:p w14:paraId="41F28A79" w14:textId="77777777" w:rsidR="00D91CEC" w:rsidRPr="0032518D" w:rsidRDefault="00D91CEC">
      <w:pPr>
        <w:spacing w:line="200" w:lineRule="exact"/>
        <w:rPr>
          <w:lang w:val="es-HN"/>
        </w:rPr>
      </w:pPr>
    </w:p>
    <w:p w14:paraId="10B71F73" w14:textId="77777777" w:rsidR="00D91CEC" w:rsidRPr="0032518D" w:rsidRDefault="00D91CEC">
      <w:pPr>
        <w:spacing w:line="200" w:lineRule="exact"/>
        <w:rPr>
          <w:lang w:val="es-HN"/>
        </w:rPr>
      </w:pPr>
    </w:p>
    <w:p w14:paraId="5C3E29EF" w14:textId="77777777" w:rsidR="00D91CEC" w:rsidRPr="0032518D" w:rsidRDefault="00D91CEC">
      <w:pPr>
        <w:spacing w:line="200" w:lineRule="exact"/>
        <w:rPr>
          <w:lang w:val="es-HN"/>
        </w:rPr>
      </w:pPr>
    </w:p>
    <w:p w14:paraId="57DBA7A4" w14:textId="77777777" w:rsidR="00D91CEC" w:rsidRPr="0032518D" w:rsidRDefault="0032518D">
      <w:pPr>
        <w:spacing w:line="360" w:lineRule="exact"/>
        <w:ind w:left="117"/>
        <w:rPr>
          <w:rFonts w:ascii="Calibri" w:eastAsia="Calibri" w:hAnsi="Calibri" w:cs="Calibri"/>
          <w:sz w:val="32"/>
          <w:szCs w:val="32"/>
          <w:lang w:val="es-HN"/>
        </w:rPr>
      </w:pPr>
      <w:r w:rsidRPr="0032518D">
        <w:rPr>
          <w:color w:val="FFFFFF"/>
          <w:w w:val="99"/>
          <w:position w:val="-7"/>
          <w:sz w:val="40"/>
          <w:szCs w:val="40"/>
          <w:lang w:val="en"/>
        </w:rPr>
        <w:t>SISO</w:t>
      </w:r>
      <w:r w:rsidRPr="0032518D">
        <w:rPr>
          <w:color w:val="FFFFFF"/>
          <w:spacing w:val="-1"/>
          <w:w w:val="99"/>
          <w:position w:val="-7"/>
          <w:sz w:val="40"/>
          <w:szCs w:val="40"/>
          <w:lang w:val="en"/>
        </w:rPr>
        <w:t>C</w:t>
      </w:r>
      <w:r w:rsidRPr="0032518D">
        <w:rPr>
          <w:color w:val="FFFFFF"/>
          <w:spacing w:val="4"/>
          <w:w w:val="99"/>
          <w:position w:val="-7"/>
          <w:sz w:val="40"/>
          <w:szCs w:val="40"/>
          <w:lang w:val="en"/>
        </w:rPr>
        <w:t>S</w:t>
      </w:r>
    </w:p>
    <w:p w14:paraId="20BB150C" w14:textId="701BC76A" w:rsidR="00D91CEC" w:rsidRPr="0032518D" w:rsidRDefault="0032518D">
      <w:pPr>
        <w:spacing w:line="560" w:lineRule="exact"/>
        <w:ind w:left="117"/>
        <w:rPr>
          <w:rFonts w:ascii="Calibri" w:eastAsia="Calibri" w:hAnsi="Calibri" w:cs="Calibri"/>
          <w:sz w:val="48"/>
          <w:szCs w:val="48"/>
          <w:lang w:val="es-HN"/>
        </w:rPr>
      </w:pPr>
      <w:r w:rsidRPr="0032518D">
        <w:rPr>
          <w:color w:val="FFFFFF"/>
          <w:w w:val="99"/>
          <w:position w:val="-3"/>
          <w:sz w:val="40"/>
          <w:szCs w:val="40"/>
          <w:lang w:val="en"/>
        </w:rPr>
        <w:t>V.</w:t>
      </w:r>
      <w:r w:rsidRPr="0032518D">
        <w:rPr>
          <w:color w:val="FFFFFF"/>
          <w:spacing w:val="-1"/>
          <w:w w:val="99"/>
          <w:position w:val="-3"/>
          <w:sz w:val="40"/>
          <w:szCs w:val="40"/>
          <w:lang w:val="en"/>
        </w:rPr>
        <w:t>2</w:t>
      </w:r>
      <w:r w:rsidRPr="0032518D">
        <w:rPr>
          <w:color w:val="FFFFFF"/>
          <w:w w:val="99"/>
          <w:position w:val="-3"/>
          <w:sz w:val="40"/>
          <w:szCs w:val="40"/>
          <w:lang w:val="en"/>
        </w:rPr>
        <w:t>.</w:t>
      </w:r>
      <w:r>
        <w:rPr>
          <w:lang w:val="en"/>
        </w:rPr>
        <w:t xml:space="preserve"> </w:t>
      </w:r>
      <w:r w:rsidRPr="0032518D">
        <w:rPr>
          <w:color w:val="FFFFFF"/>
          <w:spacing w:val="4"/>
          <w:w w:val="99"/>
          <w:position w:val="-3"/>
          <w:sz w:val="40"/>
          <w:szCs w:val="40"/>
          <w:lang w:val="en"/>
        </w:rPr>
        <w:t>0</w:t>
      </w:r>
      <w:r>
        <w:rPr>
          <w:lang w:val="en"/>
        </w:rPr>
        <w:t xml:space="preserve"> </w:t>
      </w:r>
      <w:r>
        <w:rPr>
          <w:color w:val="FFFFFF"/>
          <w:w w:val="99"/>
          <w:position w:val="-3"/>
          <w:sz w:val="40"/>
          <w:szCs w:val="40"/>
          <w:lang w:val="en"/>
        </w:rPr>
        <w:t xml:space="preserve"> </w:t>
      </w:r>
      <w:r>
        <w:rPr>
          <w:lang w:val="en"/>
        </w:rPr>
        <w:t xml:space="preserve"> </w:t>
      </w:r>
      <w:r w:rsidRPr="0032518D">
        <w:rPr>
          <w:color w:val="FFFFFF"/>
          <w:spacing w:val="-2"/>
          <w:position w:val="19"/>
          <w:sz w:val="48"/>
          <w:szCs w:val="48"/>
          <w:lang w:val="en"/>
        </w:rPr>
        <w:t xml:space="preserve"> M</w:t>
      </w:r>
      <w:r w:rsidRPr="0032518D">
        <w:rPr>
          <w:color w:val="FFFFFF"/>
          <w:spacing w:val="1"/>
          <w:w w:val="99"/>
          <w:position w:val="19"/>
          <w:sz w:val="38"/>
          <w:szCs w:val="38"/>
          <w:lang w:val="en"/>
        </w:rPr>
        <w:t>A</w:t>
      </w:r>
      <w:r w:rsidRPr="0032518D">
        <w:rPr>
          <w:color w:val="FFFFFF"/>
          <w:w w:val="99"/>
          <w:position w:val="19"/>
          <w:sz w:val="38"/>
          <w:szCs w:val="38"/>
          <w:lang w:val="en"/>
        </w:rPr>
        <w:t>N</w:t>
      </w:r>
      <w:r w:rsidRPr="0032518D">
        <w:rPr>
          <w:color w:val="FFFFFF"/>
          <w:spacing w:val="1"/>
          <w:w w:val="99"/>
          <w:position w:val="19"/>
          <w:sz w:val="38"/>
          <w:szCs w:val="38"/>
          <w:lang w:val="en"/>
        </w:rPr>
        <w:t>UA</w:t>
      </w:r>
      <w:r w:rsidRPr="0032518D">
        <w:rPr>
          <w:color w:val="FFFFFF"/>
          <w:spacing w:val="-1"/>
          <w:w w:val="99"/>
          <w:position w:val="19"/>
          <w:sz w:val="38"/>
          <w:szCs w:val="38"/>
          <w:lang w:val="en"/>
        </w:rPr>
        <w:t>L</w:t>
      </w:r>
      <w:r>
        <w:rPr>
          <w:lang w:val="en"/>
        </w:rPr>
        <w:t xml:space="preserve"> </w:t>
      </w:r>
      <w:r w:rsidRPr="0032518D">
        <w:rPr>
          <w:color w:val="FFFFFF"/>
          <w:spacing w:val="1"/>
          <w:w w:val="99"/>
          <w:position w:val="19"/>
          <w:sz w:val="38"/>
          <w:szCs w:val="38"/>
          <w:lang w:val="en"/>
        </w:rPr>
        <w:t xml:space="preserve"> </w:t>
      </w:r>
      <w:r>
        <w:rPr>
          <w:lang w:val="en"/>
        </w:rPr>
        <w:t xml:space="preserve"> </w:t>
      </w:r>
      <w:r w:rsidRPr="0032518D">
        <w:rPr>
          <w:color w:val="FFFFFF"/>
          <w:spacing w:val="2"/>
          <w:w w:val="99"/>
          <w:position w:val="19"/>
          <w:sz w:val="38"/>
          <w:szCs w:val="38"/>
          <w:lang w:val="en"/>
        </w:rPr>
        <w:t xml:space="preserve"> DE</w:t>
      </w:r>
      <w:r>
        <w:rPr>
          <w:lang w:val="en"/>
        </w:rPr>
        <w:t xml:space="preserve"> </w:t>
      </w:r>
      <w:r w:rsidRPr="0032518D">
        <w:rPr>
          <w:color w:val="FFFFFF"/>
          <w:spacing w:val="1"/>
          <w:w w:val="99"/>
          <w:position w:val="19"/>
          <w:sz w:val="38"/>
          <w:szCs w:val="38"/>
          <w:lang w:val="en"/>
        </w:rPr>
        <w:t xml:space="preserve"> U</w:t>
      </w:r>
      <w:r w:rsidRPr="0032518D">
        <w:rPr>
          <w:color w:val="FFFFFF"/>
          <w:spacing w:val="-1"/>
          <w:w w:val="99"/>
          <w:position w:val="19"/>
          <w:sz w:val="38"/>
          <w:szCs w:val="38"/>
          <w:lang w:val="en"/>
        </w:rPr>
        <w:t>S</w:t>
      </w:r>
      <w:r w:rsidRPr="0032518D">
        <w:rPr>
          <w:color w:val="FFFFFF"/>
          <w:spacing w:val="1"/>
          <w:w w:val="99"/>
          <w:position w:val="19"/>
          <w:sz w:val="38"/>
          <w:szCs w:val="38"/>
          <w:lang w:val="en"/>
        </w:rPr>
        <w:t>UAR</w:t>
      </w:r>
      <w:r w:rsidRPr="0032518D">
        <w:rPr>
          <w:color w:val="FFFFFF"/>
          <w:spacing w:val="1"/>
          <w:position w:val="19"/>
          <w:sz w:val="38"/>
          <w:szCs w:val="38"/>
          <w:lang w:val="en"/>
        </w:rPr>
        <w:t>I</w:t>
      </w:r>
      <w:r>
        <w:rPr>
          <w:lang w:val="en"/>
        </w:rPr>
        <w:t>O</w:t>
      </w:r>
      <w:r w:rsidRPr="0032518D">
        <w:rPr>
          <w:color w:val="FFFFFF"/>
          <w:spacing w:val="-1"/>
          <w:w w:val="99"/>
          <w:position w:val="19"/>
          <w:sz w:val="38"/>
          <w:szCs w:val="38"/>
          <w:lang w:val="en"/>
        </w:rPr>
        <w:t>C</w:t>
      </w:r>
      <w:r w:rsidRPr="0032518D">
        <w:rPr>
          <w:color w:val="FFFFFF"/>
          <w:spacing w:val="1"/>
          <w:w w:val="99"/>
          <w:position w:val="19"/>
          <w:sz w:val="38"/>
          <w:szCs w:val="38"/>
          <w:lang w:val="en"/>
        </w:rPr>
        <w:t>I</w:t>
      </w:r>
      <w:r w:rsidRPr="0032518D">
        <w:rPr>
          <w:color w:val="FFFFFF"/>
          <w:spacing w:val="2"/>
          <w:w w:val="99"/>
          <w:position w:val="19"/>
          <w:sz w:val="38"/>
          <w:szCs w:val="38"/>
          <w:lang w:val="en"/>
        </w:rPr>
        <w:t>UD</w:t>
      </w:r>
      <w:r w:rsidRPr="0032518D">
        <w:rPr>
          <w:color w:val="FFFFFF"/>
          <w:spacing w:val="-3"/>
          <w:w w:val="99"/>
          <w:position w:val="19"/>
          <w:sz w:val="38"/>
          <w:szCs w:val="38"/>
          <w:lang w:val="en"/>
        </w:rPr>
        <w:t>AD</w:t>
      </w:r>
      <w:r w:rsidRPr="0032518D">
        <w:rPr>
          <w:color w:val="FFFFFF"/>
          <w:spacing w:val="2"/>
          <w:w w:val="99"/>
          <w:position w:val="19"/>
          <w:sz w:val="38"/>
          <w:szCs w:val="38"/>
          <w:lang w:val="en"/>
        </w:rPr>
        <w:t>A</w:t>
      </w:r>
      <w:r w:rsidRPr="0032518D">
        <w:rPr>
          <w:color w:val="FFFFFF"/>
          <w:w w:val="99"/>
          <w:position w:val="19"/>
          <w:sz w:val="38"/>
          <w:szCs w:val="38"/>
          <w:lang w:val="en"/>
        </w:rPr>
        <w:t>N</w:t>
      </w:r>
      <w:r w:rsidRPr="0032518D">
        <w:rPr>
          <w:color w:val="FFFFFF"/>
          <w:spacing w:val="-2"/>
          <w:w w:val="99"/>
          <w:position w:val="19"/>
          <w:sz w:val="38"/>
          <w:szCs w:val="38"/>
          <w:lang w:val="en"/>
        </w:rPr>
        <w:t>O</w:t>
      </w:r>
    </w:p>
    <w:p w14:paraId="4423385D" w14:textId="77777777" w:rsidR="00D91CEC" w:rsidRPr="0032518D" w:rsidRDefault="00D91CEC">
      <w:pPr>
        <w:spacing w:line="200" w:lineRule="exact"/>
        <w:rPr>
          <w:lang w:val="es-HN"/>
        </w:rPr>
      </w:pPr>
    </w:p>
    <w:p w14:paraId="16361ACF" w14:textId="77777777" w:rsidR="00D91CEC" w:rsidRPr="0032518D" w:rsidRDefault="00D91CEC">
      <w:pPr>
        <w:spacing w:line="200" w:lineRule="exact"/>
        <w:rPr>
          <w:lang w:val="es-HN"/>
        </w:rPr>
      </w:pPr>
    </w:p>
    <w:p w14:paraId="34AF3491" w14:textId="77777777" w:rsidR="00D91CEC" w:rsidRPr="0032518D" w:rsidRDefault="00D91CEC">
      <w:pPr>
        <w:spacing w:line="200" w:lineRule="exact"/>
        <w:rPr>
          <w:lang w:val="es-HN"/>
        </w:rPr>
      </w:pPr>
    </w:p>
    <w:p w14:paraId="40806F73" w14:textId="77777777" w:rsidR="00D91CEC" w:rsidRPr="0032518D" w:rsidRDefault="00D91CEC">
      <w:pPr>
        <w:spacing w:line="200" w:lineRule="exact"/>
        <w:rPr>
          <w:lang w:val="es-HN"/>
        </w:rPr>
      </w:pPr>
    </w:p>
    <w:p w14:paraId="1A406147" w14:textId="77777777" w:rsidR="00D91CEC" w:rsidRPr="0032518D" w:rsidRDefault="00D91CEC">
      <w:pPr>
        <w:spacing w:line="200" w:lineRule="exact"/>
        <w:rPr>
          <w:lang w:val="es-HN"/>
        </w:rPr>
      </w:pPr>
    </w:p>
    <w:p w14:paraId="32E093BF" w14:textId="77777777" w:rsidR="00D91CEC" w:rsidRPr="0032518D" w:rsidRDefault="00D91CEC">
      <w:pPr>
        <w:spacing w:line="200" w:lineRule="exact"/>
        <w:rPr>
          <w:lang w:val="es-HN"/>
        </w:rPr>
      </w:pPr>
    </w:p>
    <w:p w14:paraId="6C90CDA4" w14:textId="77777777" w:rsidR="00D91CEC" w:rsidRPr="0032518D" w:rsidRDefault="00D91CEC">
      <w:pPr>
        <w:spacing w:line="200" w:lineRule="exact"/>
        <w:rPr>
          <w:lang w:val="es-HN"/>
        </w:rPr>
      </w:pPr>
    </w:p>
    <w:p w14:paraId="0A2E02D2" w14:textId="77777777" w:rsidR="00D91CEC" w:rsidRPr="0032518D" w:rsidRDefault="00D91CEC">
      <w:pPr>
        <w:spacing w:line="200" w:lineRule="exact"/>
        <w:rPr>
          <w:lang w:val="es-HN"/>
        </w:rPr>
      </w:pPr>
    </w:p>
    <w:p w14:paraId="222ED7AE" w14:textId="77777777" w:rsidR="00D91CEC" w:rsidRPr="0032518D" w:rsidRDefault="00D91CEC">
      <w:pPr>
        <w:spacing w:line="200" w:lineRule="exact"/>
        <w:rPr>
          <w:lang w:val="es-HN"/>
        </w:rPr>
      </w:pPr>
    </w:p>
    <w:p w14:paraId="7A14FA2F" w14:textId="77777777" w:rsidR="00D91CEC" w:rsidRPr="0032518D" w:rsidRDefault="00D91CEC">
      <w:pPr>
        <w:spacing w:line="200" w:lineRule="exact"/>
        <w:rPr>
          <w:lang w:val="es-HN"/>
        </w:rPr>
      </w:pPr>
    </w:p>
    <w:p w14:paraId="11CEE453" w14:textId="77777777" w:rsidR="00D91CEC" w:rsidRPr="0032518D" w:rsidRDefault="00D91CEC">
      <w:pPr>
        <w:spacing w:line="200" w:lineRule="exact"/>
        <w:rPr>
          <w:lang w:val="es-HN"/>
        </w:rPr>
      </w:pPr>
    </w:p>
    <w:p w14:paraId="4919F262" w14:textId="77777777" w:rsidR="00D91CEC" w:rsidRPr="0032518D" w:rsidRDefault="00D91CEC">
      <w:pPr>
        <w:spacing w:line="200" w:lineRule="exact"/>
        <w:rPr>
          <w:lang w:val="es-HN"/>
        </w:rPr>
      </w:pPr>
    </w:p>
    <w:p w14:paraId="03747638" w14:textId="77777777" w:rsidR="00D91CEC" w:rsidRPr="0032518D" w:rsidRDefault="00D91CEC">
      <w:pPr>
        <w:spacing w:line="200" w:lineRule="exact"/>
        <w:rPr>
          <w:lang w:val="es-HN"/>
        </w:rPr>
      </w:pPr>
    </w:p>
    <w:p w14:paraId="25E7E2F1" w14:textId="77777777" w:rsidR="00D91CEC" w:rsidRPr="0032518D" w:rsidRDefault="00D91CEC">
      <w:pPr>
        <w:spacing w:line="200" w:lineRule="exact"/>
        <w:rPr>
          <w:lang w:val="es-HN"/>
        </w:rPr>
      </w:pPr>
    </w:p>
    <w:p w14:paraId="4BF9EB8D" w14:textId="77777777" w:rsidR="00D91CEC" w:rsidRPr="0032518D" w:rsidRDefault="00D91CEC">
      <w:pPr>
        <w:spacing w:line="200" w:lineRule="exact"/>
        <w:rPr>
          <w:lang w:val="es-HN"/>
        </w:rPr>
      </w:pPr>
    </w:p>
    <w:p w14:paraId="4DCE5C4F" w14:textId="77777777" w:rsidR="00D91CEC" w:rsidRPr="0032518D" w:rsidRDefault="00D91CEC">
      <w:pPr>
        <w:spacing w:line="200" w:lineRule="exact"/>
        <w:rPr>
          <w:lang w:val="es-HN"/>
        </w:rPr>
      </w:pPr>
    </w:p>
    <w:p w14:paraId="00B8259C" w14:textId="77777777" w:rsidR="00D91CEC" w:rsidRPr="0032518D" w:rsidRDefault="00D91CEC">
      <w:pPr>
        <w:spacing w:line="200" w:lineRule="exact"/>
        <w:rPr>
          <w:lang w:val="es-HN"/>
        </w:rPr>
      </w:pPr>
    </w:p>
    <w:p w14:paraId="33877C28" w14:textId="77777777" w:rsidR="00D91CEC" w:rsidRPr="0032518D" w:rsidRDefault="00D91CEC">
      <w:pPr>
        <w:spacing w:line="200" w:lineRule="exact"/>
        <w:rPr>
          <w:lang w:val="es-HN"/>
        </w:rPr>
      </w:pPr>
    </w:p>
    <w:p w14:paraId="6FB2E3FF" w14:textId="77777777" w:rsidR="00D91CEC" w:rsidRPr="0032518D" w:rsidRDefault="00D91CEC">
      <w:pPr>
        <w:spacing w:line="200" w:lineRule="exact"/>
        <w:rPr>
          <w:lang w:val="es-HN"/>
        </w:rPr>
      </w:pPr>
    </w:p>
    <w:p w14:paraId="3CE18E55" w14:textId="77777777" w:rsidR="00D91CEC" w:rsidRPr="0032518D" w:rsidRDefault="00D91CEC">
      <w:pPr>
        <w:spacing w:line="200" w:lineRule="exact"/>
        <w:rPr>
          <w:lang w:val="es-HN"/>
        </w:rPr>
      </w:pPr>
    </w:p>
    <w:p w14:paraId="341E2946" w14:textId="77777777" w:rsidR="00D91CEC" w:rsidRPr="0032518D" w:rsidRDefault="00D91CEC">
      <w:pPr>
        <w:spacing w:line="200" w:lineRule="exact"/>
        <w:rPr>
          <w:lang w:val="es-HN"/>
        </w:rPr>
      </w:pPr>
    </w:p>
    <w:p w14:paraId="04222678" w14:textId="77777777" w:rsidR="00D91CEC" w:rsidRPr="0032518D" w:rsidRDefault="00D91CEC">
      <w:pPr>
        <w:spacing w:line="200" w:lineRule="exact"/>
        <w:rPr>
          <w:lang w:val="es-HN"/>
        </w:rPr>
      </w:pPr>
    </w:p>
    <w:p w14:paraId="2D2A7A60" w14:textId="77777777" w:rsidR="00D91CEC" w:rsidRPr="0032518D" w:rsidRDefault="00D91CEC">
      <w:pPr>
        <w:spacing w:line="200" w:lineRule="exact"/>
        <w:rPr>
          <w:lang w:val="es-HN"/>
        </w:rPr>
      </w:pPr>
    </w:p>
    <w:p w14:paraId="51A571DE" w14:textId="77777777" w:rsidR="00D91CEC" w:rsidRPr="0032518D" w:rsidRDefault="00D91CEC">
      <w:pPr>
        <w:spacing w:line="200" w:lineRule="exact"/>
        <w:rPr>
          <w:lang w:val="es-HN"/>
        </w:rPr>
      </w:pPr>
    </w:p>
    <w:p w14:paraId="530E25F1" w14:textId="77777777" w:rsidR="00D91CEC" w:rsidRPr="0032518D" w:rsidRDefault="00D91CEC">
      <w:pPr>
        <w:spacing w:line="200" w:lineRule="exact"/>
        <w:rPr>
          <w:lang w:val="es-HN"/>
        </w:rPr>
      </w:pPr>
    </w:p>
    <w:p w14:paraId="60D275A7" w14:textId="77777777" w:rsidR="00D91CEC" w:rsidRPr="0032518D" w:rsidRDefault="00D91CEC">
      <w:pPr>
        <w:spacing w:before="15" w:line="240" w:lineRule="exact"/>
        <w:rPr>
          <w:sz w:val="24"/>
          <w:szCs w:val="24"/>
          <w:lang w:val="es-HN"/>
        </w:rPr>
      </w:pPr>
    </w:p>
    <w:p w14:paraId="04F85F1D" w14:textId="05D8FA8C" w:rsidR="00D91CEC" w:rsidRPr="0032518D" w:rsidRDefault="0032518D">
      <w:pPr>
        <w:spacing w:before="6" w:line="246" w:lineRule="auto"/>
        <w:ind w:left="4140" w:right="375" w:hanging="3349"/>
        <w:rPr>
          <w:rFonts w:ascii="Calibri" w:eastAsia="Calibri" w:hAnsi="Calibri" w:cs="Calibri"/>
          <w:sz w:val="32"/>
          <w:szCs w:val="32"/>
          <w:lang w:val="es-HN"/>
        </w:rPr>
        <w:sectPr w:rsidR="00D91CEC" w:rsidRPr="0032518D">
          <w:pgSz w:w="12240" w:h="15840"/>
          <w:pgMar w:top="1480" w:right="1520" w:bottom="280" w:left="1220" w:header="720" w:footer="720" w:gutter="0"/>
          <w:cols w:space="720"/>
        </w:sectPr>
      </w:pPr>
      <w:r w:rsidRPr="0032518D">
        <w:rPr>
          <w:color w:val="7E7E7E"/>
          <w:spacing w:val="2"/>
          <w:sz w:val="32"/>
          <w:szCs w:val="32"/>
          <w:lang w:val="en"/>
        </w:rPr>
        <w:t>S</w:t>
      </w:r>
      <w:r w:rsidRPr="0032518D">
        <w:rPr>
          <w:color w:val="7E7E7E"/>
          <w:spacing w:val="1"/>
          <w:sz w:val="32"/>
          <w:szCs w:val="32"/>
          <w:lang w:val="en"/>
        </w:rPr>
        <w:t>iste</w:t>
      </w:r>
      <w:r w:rsidRPr="0032518D">
        <w:rPr>
          <w:color w:val="7E7E7E"/>
          <w:spacing w:val="3"/>
          <w:sz w:val="32"/>
          <w:szCs w:val="32"/>
          <w:lang w:val="en"/>
        </w:rPr>
        <w:t>m</w:t>
      </w:r>
      <w:r>
        <w:rPr>
          <w:lang w:val="en"/>
        </w:rPr>
        <w:t>a</w:t>
      </w:r>
      <w:r w:rsidRPr="0032518D">
        <w:rPr>
          <w:color w:val="7E7E7E"/>
          <w:spacing w:val="2"/>
          <w:sz w:val="32"/>
          <w:szCs w:val="32"/>
          <w:lang w:val="en"/>
        </w:rPr>
        <w:t>d</w:t>
      </w:r>
      <w:r>
        <w:rPr>
          <w:lang w:val="en"/>
        </w:rPr>
        <w:t>e</w:t>
      </w:r>
      <w:r w:rsidRPr="0032518D">
        <w:rPr>
          <w:color w:val="7E7E7E"/>
          <w:spacing w:val="1"/>
          <w:sz w:val="32"/>
          <w:szCs w:val="32"/>
          <w:lang w:val="en"/>
        </w:rPr>
        <w:t>I</w:t>
      </w:r>
      <w:r w:rsidRPr="0032518D">
        <w:rPr>
          <w:color w:val="7E7E7E"/>
          <w:spacing w:val="2"/>
          <w:sz w:val="32"/>
          <w:szCs w:val="32"/>
          <w:lang w:val="en"/>
        </w:rPr>
        <w:t>n</w:t>
      </w:r>
      <w:r w:rsidRPr="0032518D">
        <w:rPr>
          <w:color w:val="7E7E7E"/>
          <w:spacing w:val="1"/>
          <w:sz w:val="32"/>
          <w:szCs w:val="32"/>
          <w:lang w:val="en"/>
        </w:rPr>
        <w:t>f</w:t>
      </w:r>
      <w:r w:rsidRPr="0032518D">
        <w:rPr>
          <w:color w:val="7E7E7E"/>
          <w:spacing w:val="2"/>
          <w:sz w:val="32"/>
          <w:szCs w:val="32"/>
          <w:lang w:val="en"/>
        </w:rPr>
        <w:t>o</w:t>
      </w:r>
      <w:r w:rsidRPr="0032518D">
        <w:rPr>
          <w:color w:val="7E7E7E"/>
          <w:spacing w:val="1"/>
          <w:sz w:val="32"/>
          <w:szCs w:val="32"/>
          <w:lang w:val="en"/>
        </w:rPr>
        <w:t>r</w:t>
      </w:r>
      <w:r w:rsidRPr="0032518D">
        <w:rPr>
          <w:color w:val="7E7E7E"/>
          <w:spacing w:val="3"/>
          <w:sz w:val="32"/>
          <w:szCs w:val="32"/>
          <w:lang w:val="en"/>
        </w:rPr>
        <w:t>m</w:t>
      </w:r>
      <w:r w:rsidRPr="0032518D">
        <w:rPr>
          <w:color w:val="7E7E7E"/>
          <w:spacing w:val="2"/>
          <w:sz w:val="32"/>
          <w:szCs w:val="32"/>
          <w:lang w:val="en"/>
        </w:rPr>
        <w:t>a</w:t>
      </w:r>
      <w:r w:rsidRPr="0032518D">
        <w:rPr>
          <w:color w:val="7E7E7E"/>
          <w:spacing w:val="1"/>
          <w:sz w:val="32"/>
          <w:szCs w:val="32"/>
          <w:lang w:val="en"/>
        </w:rPr>
        <w:t>ci</w:t>
      </w:r>
      <w:r w:rsidRPr="0032518D">
        <w:rPr>
          <w:color w:val="7E7E7E"/>
          <w:spacing w:val="2"/>
          <w:sz w:val="32"/>
          <w:szCs w:val="32"/>
          <w:lang w:val="en"/>
        </w:rPr>
        <w:t>ón</w:t>
      </w:r>
      <w:r>
        <w:rPr>
          <w:lang w:val="en"/>
        </w:rPr>
        <w:t xml:space="preserve"> </w:t>
      </w:r>
      <w:r w:rsidRPr="0032518D">
        <w:rPr>
          <w:color w:val="7E7E7E"/>
          <w:spacing w:val="34"/>
          <w:sz w:val="32"/>
          <w:szCs w:val="32"/>
          <w:lang w:val="en"/>
        </w:rPr>
        <w:t xml:space="preserve"> </w:t>
      </w:r>
      <w:r>
        <w:rPr>
          <w:lang w:val="en"/>
        </w:rPr>
        <w:t xml:space="preserve"> y</w:t>
      </w:r>
      <w:r w:rsidRPr="0032518D">
        <w:rPr>
          <w:color w:val="7E7E7E"/>
          <w:spacing w:val="1"/>
          <w:sz w:val="32"/>
          <w:szCs w:val="32"/>
          <w:lang w:val="en"/>
        </w:rPr>
        <w:t xml:space="preserve"> Seg</w:t>
      </w:r>
      <w:r w:rsidRPr="0032518D">
        <w:rPr>
          <w:color w:val="7E7E7E"/>
          <w:spacing w:val="2"/>
          <w:sz w:val="32"/>
          <w:szCs w:val="32"/>
          <w:lang w:val="en"/>
        </w:rPr>
        <w:t>u</w:t>
      </w:r>
      <w:r w:rsidRPr="0032518D">
        <w:rPr>
          <w:color w:val="7E7E7E"/>
          <w:spacing w:val="1"/>
          <w:sz w:val="32"/>
          <w:szCs w:val="32"/>
          <w:lang w:val="en"/>
        </w:rPr>
        <w:t>i</w:t>
      </w:r>
      <w:r w:rsidRPr="0032518D">
        <w:rPr>
          <w:color w:val="7E7E7E"/>
          <w:spacing w:val="2"/>
          <w:sz w:val="32"/>
          <w:szCs w:val="32"/>
          <w:lang w:val="en"/>
        </w:rPr>
        <w:t>m</w:t>
      </w:r>
      <w:r w:rsidRPr="0032518D">
        <w:rPr>
          <w:color w:val="7E7E7E"/>
          <w:spacing w:val="1"/>
          <w:sz w:val="32"/>
          <w:szCs w:val="32"/>
          <w:lang w:val="en"/>
        </w:rPr>
        <w:t>ie</w:t>
      </w:r>
      <w:r w:rsidRPr="0032518D">
        <w:rPr>
          <w:color w:val="7E7E7E"/>
          <w:spacing w:val="2"/>
          <w:sz w:val="32"/>
          <w:szCs w:val="32"/>
          <w:lang w:val="en"/>
        </w:rPr>
        <w:t>n</w:t>
      </w:r>
      <w:r w:rsidRPr="0032518D">
        <w:rPr>
          <w:color w:val="7E7E7E"/>
          <w:spacing w:val="1"/>
          <w:sz w:val="32"/>
          <w:szCs w:val="32"/>
          <w:lang w:val="en"/>
        </w:rPr>
        <w:t>t</w:t>
      </w:r>
      <w:r>
        <w:rPr>
          <w:lang w:val="en"/>
        </w:rPr>
        <w:t>o de</w:t>
      </w:r>
      <w:r w:rsidRPr="0032518D">
        <w:rPr>
          <w:color w:val="7E7E7E"/>
          <w:spacing w:val="2"/>
          <w:sz w:val="32"/>
          <w:szCs w:val="32"/>
          <w:lang w:val="en"/>
        </w:rPr>
        <w:t>Ob</w:t>
      </w:r>
      <w:r>
        <w:rPr>
          <w:lang w:val="en"/>
        </w:rPr>
        <w:t>ras</w:t>
      </w:r>
      <w:r w:rsidRPr="0032518D">
        <w:rPr>
          <w:color w:val="7E7E7E"/>
          <w:spacing w:val="1"/>
          <w:sz w:val="32"/>
          <w:szCs w:val="32"/>
          <w:lang w:val="en"/>
        </w:rPr>
        <w:t>y</w:t>
      </w:r>
      <w:r>
        <w:rPr>
          <w:lang w:val="en"/>
        </w:rPr>
        <w:t xml:space="preserve"> </w:t>
      </w:r>
      <w:r w:rsidRPr="0032518D">
        <w:rPr>
          <w:color w:val="7E7E7E"/>
          <w:spacing w:val="18"/>
          <w:sz w:val="32"/>
          <w:szCs w:val="32"/>
          <w:lang w:val="en"/>
        </w:rPr>
        <w:t xml:space="preserve"> </w:t>
      </w:r>
      <w:r>
        <w:rPr>
          <w:lang w:val="en"/>
        </w:rPr>
        <w:t xml:space="preserve"> </w:t>
      </w:r>
      <w:r w:rsidRPr="0032518D">
        <w:rPr>
          <w:color w:val="7E7E7E"/>
          <w:spacing w:val="5"/>
          <w:sz w:val="32"/>
          <w:szCs w:val="32"/>
          <w:lang w:val="en"/>
        </w:rPr>
        <w:t xml:space="preserve"> </w:t>
      </w:r>
      <w:r>
        <w:rPr>
          <w:lang w:val="en"/>
        </w:rPr>
        <w:t xml:space="preserve"> </w:t>
      </w:r>
      <w:r w:rsidRPr="0032518D">
        <w:rPr>
          <w:color w:val="7E7E7E"/>
          <w:spacing w:val="2"/>
          <w:sz w:val="32"/>
          <w:szCs w:val="32"/>
          <w:lang w:val="en"/>
        </w:rPr>
        <w:t xml:space="preserve"> Con</w:t>
      </w:r>
      <w:r w:rsidRPr="0032518D">
        <w:rPr>
          <w:color w:val="7E7E7E"/>
          <w:spacing w:val="1"/>
          <w:sz w:val="32"/>
          <w:szCs w:val="32"/>
          <w:lang w:val="en"/>
        </w:rPr>
        <w:t>trat</w:t>
      </w:r>
      <w:r w:rsidRPr="0032518D">
        <w:rPr>
          <w:color w:val="7E7E7E"/>
          <w:spacing w:val="2"/>
          <w:sz w:val="32"/>
          <w:szCs w:val="32"/>
          <w:lang w:val="en"/>
        </w:rPr>
        <w:t>o</w:t>
      </w:r>
      <w:r w:rsidRPr="0032518D">
        <w:rPr>
          <w:color w:val="7E7E7E"/>
          <w:spacing w:val="1"/>
          <w:sz w:val="32"/>
          <w:szCs w:val="32"/>
          <w:lang w:val="en"/>
        </w:rPr>
        <w:t xml:space="preserve">s </w:t>
      </w:r>
      <w:r>
        <w:rPr>
          <w:lang w:val="en"/>
        </w:rPr>
        <w:t xml:space="preserve"> </w:t>
      </w:r>
      <w:r w:rsidRPr="0032518D">
        <w:rPr>
          <w:color w:val="7E7E7E"/>
          <w:spacing w:val="2"/>
          <w:sz w:val="32"/>
          <w:szCs w:val="32"/>
          <w:lang w:val="en"/>
        </w:rPr>
        <w:t>de</w:t>
      </w:r>
      <w:r>
        <w:rPr>
          <w:lang w:val="en"/>
        </w:rPr>
        <w:t xml:space="preserve"> </w:t>
      </w:r>
      <w:r w:rsidRPr="0032518D">
        <w:rPr>
          <w:color w:val="7E7E7E"/>
          <w:sz w:val="32"/>
          <w:szCs w:val="32"/>
          <w:lang w:val="en"/>
        </w:rPr>
        <w:t xml:space="preserve"> </w:t>
      </w:r>
      <w:r>
        <w:rPr>
          <w:lang w:val="en"/>
        </w:rPr>
        <w:t xml:space="preserve"> </w:t>
      </w:r>
      <w:r w:rsidRPr="0032518D">
        <w:rPr>
          <w:color w:val="7E7E7E"/>
          <w:spacing w:val="1"/>
          <w:sz w:val="32"/>
          <w:szCs w:val="32"/>
          <w:lang w:val="en"/>
        </w:rPr>
        <w:t xml:space="preserve"> S</w:t>
      </w:r>
      <w:r w:rsidRPr="0032518D">
        <w:rPr>
          <w:color w:val="7E7E7E"/>
          <w:spacing w:val="2"/>
          <w:sz w:val="32"/>
          <w:szCs w:val="32"/>
          <w:lang w:val="en"/>
        </w:rPr>
        <w:t>up</w:t>
      </w:r>
      <w:r w:rsidRPr="0032518D">
        <w:rPr>
          <w:color w:val="7E7E7E"/>
          <w:spacing w:val="1"/>
          <w:sz w:val="32"/>
          <w:szCs w:val="32"/>
          <w:lang w:val="en"/>
        </w:rPr>
        <w:t>ervisi</w:t>
      </w:r>
      <w:r>
        <w:rPr>
          <w:lang w:val="en"/>
        </w:rPr>
        <w:t xml:space="preserve"> </w:t>
      </w:r>
      <w:r w:rsidRPr="0032518D">
        <w:rPr>
          <w:color w:val="7E7E7E"/>
          <w:spacing w:val="2"/>
          <w:sz w:val="32"/>
          <w:szCs w:val="32"/>
          <w:lang w:val="en"/>
        </w:rPr>
        <w:t>ón</w:t>
      </w:r>
    </w:p>
    <w:p w14:paraId="47658E09" w14:textId="77777777" w:rsidR="00D91CEC" w:rsidRPr="0032518D" w:rsidRDefault="00D91CEC">
      <w:pPr>
        <w:spacing w:line="200" w:lineRule="exact"/>
        <w:rPr>
          <w:lang w:val="es-HN"/>
        </w:rPr>
      </w:pPr>
    </w:p>
    <w:p w14:paraId="1E06D972" w14:textId="77777777" w:rsidR="00D91CEC" w:rsidRPr="0032518D" w:rsidRDefault="00D91CEC">
      <w:pPr>
        <w:spacing w:before="7" w:line="280" w:lineRule="exact"/>
        <w:rPr>
          <w:sz w:val="28"/>
          <w:szCs w:val="28"/>
          <w:lang w:val="es-HN"/>
        </w:rPr>
      </w:pPr>
    </w:p>
    <w:p w14:paraId="07D0ACA8" w14:textId="77777777" w:rsidR="00D91CEC" w:rsidRPr="0032518D" w:rsidRDefault="003E1D69">
      <w:pPr>
        <w:spacing w:before="14" w:line="280" w:lineRule="exact"/>
        <w:ind w:left="459"/>
        <w:rPr>
          <w:rFonts w:ascii="Calibri" w:eastAsia="Calibri" w:hAnsi="Calibri" w:cs="Calibri"/>
          <w:sz w:val="24"/>
          <w:szCs w:val="24"/>
          <w:lang w:val="es-HN"/>
        </w:rPr>
      </w:pPr>
      <w:r>
        <w:rPr>
          <w:lang w:val="en"/>
        </w:rPr>
        <w:pict w14:anchorId="3487A65D">
          <v:group id="_x0000_s1241" style="position:absolute;left:0;text-align:left;margin-left:91.05pt;margin-top:-9.8pt;width:437.6pt;height:27.95pt;z-index:-2017;mso-position-horizontal-relative:page" coordorigin="1821,-196" coordsize="8752,559">
            <v:shape id="_x0000_s1243" style="position:absolute;left:1832;top:-185;width:8736;height:0" coordorigin="1832,-185" coordsize="8736,0" path="m1832,-185r8736,e" filled="f" strokecolor="#f0ad00" strokeweight=".58pt">
              <v:path arrowok="t"/>
            </v:shape>
            <v:shape id="_x0000_s1242" style="position:absolute;left:1827;top:-190;width:0;height:547" coordorigin="1827,-190" coordsize="0,547" path="m1827,-190r,547e" filled="f" strokecolor="#f0ad00" strokeweight=".58pt">
              <v:path arrowok="t"/>
            </v:shape>
            <w10:wrap anchorx="page"/>
          </v:group>
        </w:pict>
      </w:r>
      <w:r w:rsidR="0032518D" w:rsidRPr="0032518D" w:rsidDel="00000002">
        <w:rPr>
          <w:color w:val="775500"/>
          <w:spacing w:val="15"/>
          <w:sz w:val="24"/>
          <w:szCs w:val="24"/>
          <w:lang w:val="en"/>
        </w:rPr>
        <w:t>TABLA DE CONTENIDO</w:t>
      </w:r>
    </w:p>
    <w:p w14:paraId="6B7C4C05" w14:textId="77777777" w:rsidR="00D91CEC" w:rsidRPr="0032518D" w:rsidRDefault="00D91CEC">
      <w:pPr>
        <w:spacing w:before="5" w:line="160" w:lineRule="exact"/>
        <w:rPr>
          <w:sz w:val="17"/>
          <w:szCs w:val="17"/>
          <w:lang w:val="es-HN"/>
        </w:rPr>
      </w:pPr>
    </w:p>
    <w:p w14:paraId="1A7D555A" w14:textId="77777777" w:rsidR="00D91CEC" w:rsidRPr="0032518D" w:rsidRDefault="00D91CEC">
      <w:pPr>
        <w:spacing w:line="200" w:lineRule="exact"/>
        <w:rPr>
          <w:lang w:val="es-HN"/>
        </w:rPr>
      </w:pPr>
    </w:p>
    <w:p w14:paraId="55402926" w14:textId="77777777" w:rsidR="00D91CEC" w:rsidRPr="0032518D" w:rsidRDefault="00D91CEC">
      <w:pPr>
        <w:spacing w:line="200" w:lineRule="exact"/>
        <w:rPr>
          <w:lang w:val="es-HN"/>
        </w:rPr>
      </w:pPr>
    </w:p>
    <w:p w14:paraId="19776D46" w14:textId="77777777" w:rsidR="00D91CEC" w:rsidRPr="0032518D" w:rsidRDefault="00D91CEC">
      <w:pPr>
        <w:spacing w:line="200" w:lineRule="exact"/>
        <w:rPr>
          <w:lang w:val="es-HN"/>
        </w:rPr>
      </w:pPr>
    </w:p>
    <w:p w14:paraId="15A7E170" w14:textId="43D05826" w:rsidR="00D91CEC" w:rsidRPr="0032518D" w:rsidRDefault="0032518D">
      <w:pPr>
        <w:spacing w:before="14"/>
        <w:ind w:left="102"/>
        <w:rPr>
          <w:rFonts w:ascii="Calibri" w:eastAsia="Calibri" w:hAnsi="Calibri" w:cs="Calibri"/>
          <w:sz w:val="24"/>
          <w:szCs w:val="24"/>
          <w:lang w:val="es-HN"/>
        </w:rPr>
      </w:pPr>
      <w:r w:rsidRPr="0032518D">
        <w:rPr>
          <w:sz w:val="24"/>
          <w:szCs w:val="24"/>
          <w:lang w:val="en"/>
        </w:rPr>
        <w:t xml:space="preserve">1. INTRODUCTION ............................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1"/>
          <w:sz w:val="24"/>
          <w:szCs w:val="24"/>
          <w:lang w:val="en"/>
        </w:rPr>
        <w:t>.</w:t>
      </w:r>
      <w:r>
        <w:rPr>
          <w:lang w:val="en"/>
        </w:rPr>
        <w:t xml:space="preserve">  </w:t>
      </w:r>
      <w:r w:rsidRPr="0032518D">
        <w:rPr>
          <w:sz w:val="24"/>
          <w:szCs w:val="24"/>
          <w:lang w:val="en"/>
        </w:rPr>
        <w:t>3</w:t>
      </w:r>
    </w:p>
    <w:p w14:paraId="64803258" w14:textId="77777777" w:rsidR="00D91CEC" w:rsidRPr="0032518D" w:rsidRDefault="00D91CEC">
      <w:pPr>
        <w:spacing w:before="5" w:line="240" w:lineRule="exact"/>
        <w:rPr>
          <w:sz w:val="24"/>
          <w:szCs w:val="24"/>
          <w:lang w:val="es-HN"/>
        </w:rPr>
      </w:pPr>
    </w:p>
    <w:p w14:paraId="25183DB3" w14:textId="6733F814" w:rsidR="00D91CEC" w:rsidRPr="0032518D" w:rsidRDefault="0032518D">
      <w:pPr>
        <w:ind w:left="102"/>
        <w:rPr>
          <w:rFonts w:ascii="Calibri" w:eastAsia="Calibri" w:hAnsi="Calibri" w:cs="Calibri"/>
          <w:sz w:val="24"/>
          <w:szCs w:val="24"/>
          <w:lang w:val="es-HN"/>
        </w:rPr>
      </w:pPr>
      <w:r w:rsidRPr="0032518D">
        <w:rPr>
          <w:sz w:val="24"/>
          <w:szCs w:val="24"/>
          <w:lang w:val="en"/>
        </w:rPr>
        <w:t xml:space="preserve">2. CITIZEN INFORMATION MODULE .........................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3"/>
          <w:sz w:val="24"/>
          <w:szCs w:val="24"/>
          <w:lang w:val="en"/>
        </w:rPr>
        <w:t>.</w:t>
      </w:r>
      <w:r>
        <w:rPr>
          <w:lang w:val="en"/>
        </w:rPr>
        <w:t xml:space="preserve"> </w:t>
      </w:r>
      <w:r w:rsidRPr="0032518D">
        <w:rPr>
          <w:sz w:val="24"/>
          <w:szCs w:val="24"/>
          <w:lang w:val="en"/>
        </w:rPr>
        <w:t>..... 4</w:t>
      </w:r>
    </w:p>
    <w:p w14:paraId="2E03CCCD" w14:textId="77777777" w:rsidR="00D91CEC" w:rsidRPr="0032518D" w:rsidRDefault="00D91CEC">
      <w:pPr>
        <w:spacing w:before="5" w:line="240" w:lineRule="exact"/>
        <w:rPr>
          <w:sz w:val="24"/>
          <w:szCs w:val="24"/>
          <w:lang w:val="es-HN"/>
        </w:rPr>
      </w:pPr>
    </w:p>
    <w:p w14:paraId="62D4A6F8" w14:textId="3CA5B42A" w:rsidR="00D91CEC" w:rsidRPr="0032518D" w:rsidRDefault="0032518D">
      <w:pPr>
        <w:ind w:left="302"/>
        <w:rPr>
          <w:rFonts w:ascii="Calibri" w:eastAsia="Calibri" w:hAnsi="Calibri" w:cs="Calibri"/>
          <w:sz w:val="24"/>
          <w:szCs w:val="24"/>
          <w:lang w:val="es-HN"/>
        </w:rPr>
      </w:pPr>
      <w:r w:rsidRPr="0032518D">
        <w:rPr>
          <w:sz w:val="24"/>
          <w:szCs w:val="24"/>
          <w:lang w:val="en"/>
        </w:rPr>
        <w:t xml:space="preserve">2.1 Search Methods .........................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3"/>
          <w:sz w:val="24"/>
          <w:szCs w:val="24"/>
          <w:lang w:val="en"/>
        </w:rPr>
        <w:t>.</w:t>
      </w:r>
      <w:r>
        <w:rPr>
          <w:lang w:val="en"/>
        </w:rPr>
        <w:t xml:space="preserve">  </w:t>
      </w:r>
      <w:r w:rsidRPr="0032518D">
        <w:rPr>
          <w:sz w:val="24"/>
          <w:szCs w:val="24"/>
          <w:lang w:val="en"/>
        </w:rPr>
        <w:t>4</w:t>
      </w:r>
    </w:p>
    <w:p w14:paraId="13165169" w14:textId="77777777" w:rsidR="00D91CEC" w:rsidRPr="0032518D" w:rsidRDefault="00D91CEC">
      <w:pPr>
        <w:spacing w:before="20" w:line="220" w:lineRule="exact"/>
        <w:rPr>
          <w:sz w:val="22"/>
          <w:szCs w:val="22"/>
          <w:lang w:val="es-HN"/>
        </w:rPr>
      </w:pPr>
    </w:p>
    <w:p w14:paraId="5A3DF066" w14:textId="07C39E4B" w:rsidR="00D91CEC" w:rsidRPr="0032518D" w:rsidRDefault="0032518D">
      <w:pPr>
        <w:spacing w:line="440" w:lineRule="auto"/>
        <w:ind w:left="502" w:right="1172" w:hanging="200"/>
        <w:jc w:val="both"/>
        <w:rPr>
          <w:rFonts w:ascii="Calibri" w:eastAsia="Calibri" w:hAnsi="Calibri" w:cs="Calibri"/>
          <w:sz w:val="24"/>
          <w:szCs w:val="24"/>
          <w:lang w:val="es-HN"/>
        </w:rPr>
      </w:pPr>
      <w:r w:rsidRPr="0032518D">
        <w:rPr>
          <w:sz w:val="24"/>
          <w:szCs w:val="24"/>
          <w:lang w:val="en"/>
        </w:rPr>
        <w:t xml:space="preserve">2.2 Entry into technical prefix and data sheet .........................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3"/>
          <w:sz w:val="24"/>
          <w:szCs w:val="24"/>
          <w:lang w:val="en"/>
        </w:rPr>
        <w:t>.</w:t>
      </w:r>
      <w:r>
        <w:rPr>
          <w:lang w:val="en"/>
        </w:rPr>
        <w:t xml:space="preserve">  </w:t>
      </w:r>
      <w:r w:rsidRPr="0032518D">
        <w:rPr>
          <w:sz w:val="24"/>
          <w:szCs w:val="24"/>
          <w:lang w:val="en"/>
        </w:rPr>
        <w:t>6 sections of the Technical Prefija: .........................</w:t>
      </w:r>
      <w:r>
        <w:rPr>
          <w:lang w:val="en"/>
        </w:rPr>
        <w:t xml:space="preserve">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2"/>
          <w:sz w:val="24"/>
          <w:szCs w:val="24"/>
          <w:lang w:val="en"/>
        </w:rPr>
        <w:t>.</w:t>
      </w:r>
      <w:r>
        <w:rPr>
          <w:lang w:val="en"/>
        </w:rPr>
        <w:t xml:space="preserve">  </w:t>
      </w:r>
      <w:r w:rsidRPr="0032518D">
        <w:rPr>
          <w:sz w:val="24"/>
          <w:szCs w:val="24"/>
          <w:lang w:val="en"/>
        </w:rPr>
        <w:t>6 access to the data sheet .........................</w:t>
      </w:r>
      <w:r>
        <w:rPr>
          <w:lang w:val="en"/>
        </w:rPr>
        <w:t xml:space="preserve">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3"/>
          <w:sz w:val="24"/>
          <w:szCs w:val="24"/>
          <w:lang w:val="en"/>
        </w:rPr>
        <w:t>.</w:t>
      </w:r>
      <w:r>
        <w:rPr>
          <w:lang w:val="en"/>
        </w:rPr>
        <w:t xml:space="preserve"> </w:t>
      </w:r>
      <w:r w:rsidRPr="0032518D">
        <w:rPr>
          <w:sz w:val="24"/>
          <w:szCs w:val="24"/>
          <w:lang w:val="en"/>
        </w:rPr>
        <w:t>...............................</w:t>
      </w:r>
      <w:r>
        <w:rPr>
          <w:lang w:val="en"/>
        </w:rPr>
        <w:t xml:space="preserve"> </w:t>
      </w:r>
      <w:r w:rsidRPr="0032518D">
        <w:rPr>
          <w:spacing w:val="-3"/>
          <w:sz w:val="24"/>
          <w:szCs w:val="24"/>
          <w:lang w:val="en"/>
        </w:rPr>
        <w:t>.</w:t>
      </w:r>
      <w:r>
        <w:rPr>
          <w:lang w:val="en"/>
        </w:rPr>
        <w:t xml:space="preserve"> </w:t>
      </w:r>
      <w:r w:rsidRPr="0032518D">
        <w:rPr>
          <w:sz w:val="24"/>
          <w:szCs w:val="24"/>
          <w:lang w:val="en"/>
        </w:rPr>
        <w:t>. 8</w:t>
      </w:r>
    </w:p>
    <w:p w14:paraId="153C6F4B" w14:textId="672AC3B4" w:rsidR="00D91CEC" w:rsidRPr="0032518D" w:rsidRDefault="0032518D">
      <w:pPr>
        <w:spacing w:before="44" w:line="280" w:lineRule="exact"/>
        <w:ind w:left="102"/>
        <w:rPr>
          <w:rFonts w:ascii="Calibri" w:eastAsia="Calibri" w:hAnsi="Calibri" w:cs="Calibri"/>
          <w:sz w:val="24"/>
          <w:szCs w:val="24"/>
          <w:lang w:val="es-HN"/>
        </w:rPr>
      </w:pPr>
      <w:r w:rsidRPr="0032518D">
        <w:rPr>
          <w:sz w:val="24"/>
          <w:szCs w:val="24"/>
          <w:lang w:val="en"/>
        </w:rPr>
        <w:t xml:space="preserve">3. ANNEX. Description of the information to be disclosed ............................ </w:t>
      </w:r>
      <w:r w:rsidRPr="0032518D">
        <w:rPr>
          <w:spacing w:val="-3"/>
          <w:sz w:val="24"/>
          <w:szCs w:val="24"/>
          <w:lang w:val="en"/>
        </w:rPr>
        <w:t>.</w:t>
      </w:r>
      <w:r>
        <w:rPr>
          <w:lang w:val="en"/>
        </w:rPr>
        <w:t xml:space="preserve"> </w:t>
      </w:r>
      <w:r w:rsidRPr="0032518D">
        <w:rPr>
          <w:sz w:val="24"/>
          <w:szCs w:val="24"/>
          <w:lang w:val="en"/>
        </w:rPr>
        <w:t>... 11</w:t>
      </w:r>
    </w:p>
    <w:p w14:paraId="4A865BD9" w14:textId="77777777" w:rsidR="00D91CEC" w:rsidRPr="0032518D" w:rsidRDefault="00D91CEC">
      <w:pPr>
        <w:spacing w:before="2" w:line="120" w:lineRule="exact"/>
        <w:rPr>
          <w:sz w:val="12"/>
          <w:szCs w:val="12"/>
          <w:lang w:val="es-HN"/>
        </w:rPr>
      </w:pPr>
    </w:p>
    <w:p w14:paraId="1F7E783D" w14:textId="77777777" w:rsidR="00D91CEC" w:rsidRPr="0032518D" w:rsidRDefault="00D91CEC">
      <w:pPr>
        <w:spacing w:line="200" w:lineRule="exact"/>
        <w:rPr>
          <w:lang w:val="es-HN"/>
        </w:rPr>
      </w:pPr>
    </w:p>
    <w:p w14:paraId="51D77EEC" w14:textId="77777777" w:rsidR="00D91CEC" w:rsidRPr="0032518D" w:rsidRDefault="00D91CEC">
      <w:pPr>
        <w:spacing w:line="200" w:lineRule="exact"/>
        <w:rPr>
          <w:lang w:val="es-HN"/>
        </w:rPr>
      </w:pPr>
    </w:p>
    <w:p w14:paraId="532CF781" w14:textId="77777777" w:rsidR="00D91CEC" w:rsidRPr="0032518D" w:rsidRDefault="00D91CEC">
      <w:pPr>
        <w:spacing w:line="200" w:lineRule="exact"/>
        <w:rPr>
          <w:lang w:val="es-HN"/>
        </w:rPr>
      </w:pPr>
    </w:p>
    <w:p w14:paraId="7F1FEC8C" w14:textId="77777777" w:rsidR="00D91CEC" w:rsidRPr="0032518D" w:rsidRDefault="00D91CEC">
      <w:pPr>
        <w:spacing w:before="8" w:line="220" w:lineRule="exact"/>
        <w:rPr>
          <w:sz w:val="22"/>
          <w:szCs w:val="22"/>
          <w:lang w:val="es-HN"/>
        </w:rPr>
      </w:pPr>
    </w:p>
    <w:p w14:paraId="06C2AB27" w14:textId="5AD01568" w:rsidR="00D91CEC" w:rsidRPr="0032518D" w:rsidRDefault="0032518D">
      <w:pPr>
        <w:ind w:left="102"/>
        <w:rPr>
          <w:rFonts w:ascii="Calibri" w:eastAsia="Calibri" w:hAnsi="Calibri" w:cs="Calibri"/>
          <w:sz w:val="22"/>
          <w:szCs w:val="22"/>
          <w:lang w:val="es-HN"/>
        </w:rPr>
        <w:sectPr w:rsidR="00D91CEC" w:rsidRPr="0032518D">
          <w:headerReference w:type="default" r:id="rId10"/>
          <w:footerReference w:type="default" r:id="rId11"/>
          <w:pgSz w:w="12240" w:h="15840"/>
          <w:pgMar w:top="1120" w:right="440" w:bottom="280" w:left="1600" w:header="370" w:footer="956" w:gutter="0"/>
          <w:pgNumType w:start="2"/>
          <w:cols w:space="720"/>
        </w:sectPr>
      </w:pPr>
      <w:r>
        <w:rPr>
          <w:rFonts w:ascii="Calibri" w:eastAsia="Calibri" w:hAnsi="Calibri" w:cs="Calibri"/>
          <w:w w:val="103"/>
          <w:lang w:val="es-HN"/>
        </w:rPr>
        <w:t xml:space="preserve"> </w:t>
      </w:r>
    </w:p>
    <w:p w14:paraId="752CA70B" w14:textId="77777777" w:rsidR="00D91CEC" w:rsidRPr="0032518D" w:rsidRDefault="00D91CEC">
      <w:pPr>
        <w:spacing w:before="3" w:line="140" w:lineRule="exact"/>
        <w:rPr>
          <w:sz w:val="14"/>
          <w:szCs w:val="14"/>
          <w:lang w:val="es-HN"/>
        </w:rPr>
      </w:pPr>
    </w:p>
    <w:p w14:paraId="4D1153D2" w14:textId="77777777" w:rsidR="00D91CEC" w:rsidRPr="0032518D" w:rsidRDefault="00D91CEC">
      <w:pPr>
        <w:spacing w:line="200" w:lineRule="exact"/>
        <w:rPr>
          <w:lang w:val="es-HN"/>
        </w:rPr>
      </w:pPr>
    </w:p>
    <w:p w14:paraId="2CC97ED3" w14:textId="54FBAD8A" w:rsidR="00D91CEC" w:rsidRPr="0032518D" w:rsidRDefault="003E1D69">
      <w:pPr>
        <w:spacing w:before="14" w:line="280" w:lineRule="exact"/>
        <w:ind w:left="462"/>
        <w:rPr>
          <w:rFonts w:ascii="Calibri" w:eastAsia="Calibri" w:hAnsi="Calibri" w:cs="Calibri"/>
          <w:sz w:val="24"/>
          <w:szCs w:val="24"/>
          <w:lang w:val="es-HN"/>
        </w:rPr>
      </w:pPr>
      <w:r>
        <w:rPr>
          <w:lang w:val="en"/>
        </w:rPr>
        <w:pict w14:anchorId="53061DB1">
          <v:group id="_x0000_s1235" style="position:absolute;left:0;text-align:left;margin-left:98.75pt;margin-top:-3.85pt;width:432.6pt;height:25.85pt;z-index:-2016;mso-position-horizontal-relative:page" coordorigin="1975,-77" coordsize="8652,517">
            <v:shape id="_x0000_s1240" style="position:absolute;left:2033;top:12;width:8534;height:341" coordorigin="2033,12" coordsize="8534,341" path="m2033,353r8535,l10568,12r-8535,l2033,353xe" fillcolor="#f0ad00" stroked="f">
              <v:path arrowok="t"/>
            </v:shape>
            <v:shape id="_x0000_s1239" style="position:absolute;left:2033;top:-47;width:8534;height:60" coordorigin="2033,-47" coordsize="8534,60" path="m2033,13r8535,l10568,-47r-8535,l2033,13xe" fillcolor="#f0ad00" stroked="f">
              <v:path arrowok="t"/>
            </v:shape>
            <v:shape id="_x0000_s1238" style="position:absolute;left:2033;top:381;width:8534;height:0" coordorigin="2033,381" coordsize="8534,0" path="m2033,381r8535,e" filled="f" strokecolor="#f0ad00" strokeweight="2.98pt">
              <v:path arrowok="t"/>
            </v:shape>
            <v:shape id="_x0000_s1237" style="position:absolute;left:2004;top:-46;width:0;height:456" coordorigin="2004,-46" coordsize="0,456" path="m2004,-46r,456e" filled="f" strokecolor="#f0ad00" strokeweight="2.98pt">
              <v:path arrowok="t"/>
            </v:shape>
            <v:shape id="_x0000_s1236" style="position:absolute;left:10596;top:-46;width:0;height:456" coordorigin="10596,-46" coordsize="0,456" path="m10596,-46r,456e" filled="f" strokecolor="#f0ad00" strokeweight="2.98pt">
              <v:path arrowok="t"/>
            </v:shape>
            <w10:wrap anchorx="page"/>
          </v:group>
        </w:pict>
      </w:r>
      <w:r w:rsidR="0032518D" w:rsidRPr="0032518D" w:rsidDel="00000002">
        <w:rPr>
          <w:b/>
          <w:spacing w:val="15"/>
          <w:sz w:val="24"/>
          <w:szCs w:val="24"/>
          <w:lang w:val="en"/>
        </w:rPr>
        <w:t>1</w:t>
      </w:r>
      <w:r w:rsidR="0032518D" w:rsidRPr="0032518D" w:rsidDel="00000003">
        <w:rPr>
          <w:b/>
          <w:sz w:val="24"/>
          <w:szCs w:val="24"/>
          <w:lang w:val="en"/>
        </w:rPr>
        <w:t>.</w:t>
      </w:r>
      <w:r w:rsidR="0032518D" w:rsidRPr="0032518D" w:rsidDel="00000004">
        <w:rPr>
          <w:b/>
          <w:spacing w:val="15"/>
          <w:sz w:val="24"/>
          <w:szCs w:val="24"/>
          <w:lang w:val="en"/>
        </w:rPr>
        <w:t xml:space="preserve"> INTRODUCCIÓN</w:t>
      </w:r>
    </w:p>
    <w:p w14:paraId="49132ED5" w14:textId="77777777" w:rsidR="00D91CEC" w:rsidRPr="0032518D" w:rsidRDefault="00D91CEC">
      <w:pPr>
        <w:spacing w:before="10" w:line="280" w:lineRule="exact"/>
        <w:rPr>
          <w:sz w:val="28"/>
          <w:szCs w:val="28"/>
          <w:lang w:val="es-HN"/>
        </w:rPr>
      </w:pPr>
    </w:p>
    <w:p w14:paraId="7FF87479" w14:textId="1A5BA684" w:rsidR="00D91CEC" w:rsidRPr="0032518D" w:rsidRDefault="0032518D">
      <w:pPr>
        <w:spacing w:before="14" w:line="276" w:lineRule="auto"/>
        <w:ind w:left="102" w:right="1162"/>
        <w:jc w:val="both"/>
        <w:rPr>
          <w:rFonts w:ascii="Calibri" w:eastAsia="Calibri" w:hAnsi="Calibri" w:cs="Calibri"/>
          <w:sz w:val="24"/>
          <w:szCs w:val="24"/>
          <w:lang w:val="es-HN"/>
        </w:rPr>
      </w:pPr>
      <w:r w:rsidRPr="0032518D">
        <w:rPr>
          <w:sz w:val="24"/>
          <w:szCs w:val="24"/>
          <w:lang w:val="en"/>
        </w:rPr>
        <w:t>The System of Information and Monitoring of Works and Oversight Contracts "SISOCS" is the tool created by Executive Decree PCM 02-2015, through which relevant information on the planning, procurement, contracting and implementation of public infrastructure projects.</w:t>
      </w:r>
    </w:p>
    <w:p w14:paraId="799930A7" w14:textId="77777777" w:rsidR="00D91CEC" w:rsidRPr="0032518D" w:rsidRDefault="00D91CEC">
      <w:pPr>
        <w:spacing w:before="8" w:line="200" w:lineRule="exact"/>
        <w:rPr>
          <w:lang w:val="es-HN"/>
        </w:rPr>
      </w:pPr>
    </w:p>
    <w:p w14:paraId="04EC69B0" w14:textId="50C41540" w:rsidR="00D91CEC" w:rsidRPr="0032518D" w:rsidRDefault="0032518D">
      <w:pPr>
        <w:spacing w:line="275" w:lineRule="auto"/>
        <w:ind w:left="102" w:right="1162"/>
        <w:jc w:val="both"/>
        <w:rPr>
          <w:rFonts w:ascii="Calibri" w:eastAsia="Calibri" w:hAnsi="Calibri" w:cs="Calibri"/>
          <w:sz w:val="24"/>
          <w:szCs w:val="24"/>
          <w:lang w:val="es-HN"/>
        </w:rPr>
      </w:pPr>
      <w:r w:rsidRPr="0032518D">
        <w:rPr>
          <w:sz w:val="24"/>
          <w:szCs w:val="24"/>
          <w:lang w:val="en"/>
        </w:rPr>
        <w:t>SiSOCS has been created as a procurement system subsystem</w:t>
      </w:r>
      <w:r w:rsidRPr="0032518D">
        <w:rPr>
          <w:spacing w:val="-1"/>
          <w:sz w:val="24"/>
          <w:szCs w:val="24"/>
          <w:lang w:val="en"/>
        </w:rPr>
        <w:t>c</w:t>
      </w:r>
      <w:r>
        <w:rPr>
          <w:lang w:val="en"/>
        </w:rPr>
        <w:t>of</w:t>
      </w:r>
      <w:r w:rsidRPr="0032518D">
        <w:rPr>
          <w:sz w:val="24"/>
          <w:szCs w:val="24"/>
          <w:lang w:val="en"/>
        </w:rPr>
        <w:t>the  "HonduCompras"</w:t>
      </w:r>
      <w:r>
        <w:rPr>
          <w:lang w:val="en"/>
        </w:rPr>
        <w:t xml:space="preserve"> </w:t>
      </w:r>
      <w:r w:rsidRPr="0032518D">
        <w:rPr>
          <w:spacing w:val="6"/>
          <w:sz w:val="24"/>
          <w:szCs w:val="24"/>
          <w:lang w:val="en"/>
        </w:rPr>
        <w:t>State</w:t>
      </w:r>
      <w:r>
        <w:rPr>
          <w:lang w:val="en"/>
        </w:rPr>
        <w:t xml:space="preserve"> </w:t>
      </w:r>
      <w:r>
        <w:rPr>
          <w:sz w:val="24"/>
          <w:szCs w:val="24"/>
          <w:lang w:val="en"/>
        </w:rPr>
        <w:t xml:space="preserve"> </w:t>
      </w:r>
      <w:r>
        <w:rPr>
          <w:lang w:val="en"/>
        </w:rPr>
        <w:t xml:space="preserve"> and is progressively applicable to all public institutions that contract execution of works and supervisory services.</w:t>
      </w:r>
    </w:p>
    <w:p w14:paraId="7C9F3184" w14:textId="77777777" w:rsidR="00D91CEC" w:rsidRPr="0032518D" w:rsidRDefault="00D91CEC">
      <w:pPr>
        <w:spacing w:before="14" w:line="200" w:lineRule="exact"/>
        <w:rPr>
          <w:lang w:val="es-HN"/>
        </w:rPr>
      </w:pPr>
    </w:p>
    <w:p w14:paraId="023B9815" w14:textId="22EDE5F0" w:rsidR="00D91CEC" w:rsidRPr="0032518D" w:rsidRDefault="0032518D">
      <w:pPr>
        <w:spacing w:line="273" w:lineRule="auto"/>
        <w:ind w:left="102" w:right="1142"/>
        <w:jc w:val="both"/>
        <w:rPr>
          <w:rFonts w:ascii="Calibri" w:eastAsia="Calibri" w:hAnsi="Calibri" w:cs="Calibri"/>
          <w:sz w:val="24"/>
          <w:szCs w:val="24"/>
          <w:lang w:val="es-HN"/>
        </w:rPr>
      </w:pPr>
      <w:r w:rsidRPr="0032518D">
        <w:rPr>
          <w:sz w:val="24"/>
          <w:szCs w:val="24"/>
          <w:lang w:val="en"/>
        </w:rPr>
        <w:t>This manual corresponds to version 2.0 of the SISOCS that has been adapted to disseminate information on all types of public</w:t>
      </w:r>
      <w:r w:rsidRPr="0032518D">
        <w:rPr>
          <w:spacing w:val="-1"/>
          <w:sz w:val="24"/>
          <w:szCs w:val="24"/>
          <w:lang w:val="en"/>
        </w:rPr>
        <w:t>c</w:t>
      </w:r>
      <w:r>
        <w:rPr>
          <w:lang w:val="en"/>
        </w:rPr>
        <w:t>infrastructure</w:t>
      </w:r>
      <w:r w:rsidRPr="0032518D">
        <w:rPr>
          <w:sz w:val="24"/>
          <w:szCs w:val="24"/>
          <w:lang w:val="en"/>
        </w:rPr>
        <w:t>projects, following the Data Standard of the Transparency Initiative in the Construction Sector-</w:t>
      </w:r>
      <w:proofErr w:type="spellStart"/>
      <w:r w:rsidRPr="0032518D">
        <w:rPr>
          <w:sz w:val="24"/>
          <w:szCs w:val="24"/>
          <w:lang w:val="en"/>
        </w:rPr>
        <w:t>CoST</w:t>
      </w:r>
      <w:proofErr w:type="spellEnd"/>
      <w:r w:rsidRPr="0032518D">
        <w:rPr>
          <w:sz w:val="24"/>
          <w:szCs w:val="24"/>
          <w:lang w:val="en"/>
        </w:rPr>
        <w:t xml:space="preserve"> (See Annex 1).</w:t>
      </w:r>
    </w:p>
    <w:p w14:paraId="43460C4F" w14:textId="77777777" w:rsidR="00D91CEC" w:rsidRPr="0032518D" w:rsidRDefault="00D91CEC">
      <w:pPr>
        <w:spacing w:before="16" w:line="200" w:lineRule="exact"/>
        <w:rPr>
          <w:lang w:val="es-HN"/>
        </w:rPr>
      </w:pPr>
    </w:p>
    <w:p w14:paraId="715312C2" w14:textId="22DDACE9" w:rsidR="00D91CEC" w:rsidRPr="0032518D" w:rsidRDefault="0032518D">
      <w:pPr>
        <w:spacing w:line="273" w:lineRule="auto"/>
        <w:ind w:left="102" w:right="1162"/>
        <w:jc w:val="both"/>
        <w:rPr>
          <w:rFonts w:ascii="Calibri" w:eastAsia="Calibri" w:hAnsi="Calibri" w:cs="Calibri"/>
          <w:sz w:val="24"/>
          <w:szCs w:val="24"/>
          <w:lang w:val="es-HN"/>
        </w:rPr>
      </w:pPr>
      <w:r w:rsidRPr="0032518D">
        <w:rPr>
          <w:sz w:val="24"/>
          <w:szCs w:val="24"/>
          <w:lang w:val="en"/>
        </w:rPr>
        <w:t>In this way, through SISOCS, the entire life cycle of public infrastructure projects can be tracked from start to satisfaction, including construction maintenance projects.</w:t>
      </w:r>
    </w:p>
    <w:p w14:paraId="1B038813" w14:textId="77777777" w:rsidR="00D91CEC" w:rsidRPr="0032518D" w:rsidRDefault="00D91CEC">
      <w:pPr>
        <w:spacing w:before="16" w:line="200" w:lineRule="exact"/>
        <w:rPr>
          <w:lang w:val="es-HN"/>
        </w:rPr>
      </w:pPr>
    </w:p>
    <w:p w14:paraId="71881472" w14:textId="69DC9D4B" w:rsidR="00D91CEC" w:rsidRPr="0032518D" w:rsidRDefault="0032518D">
      <w:pPr>
        <w:spacing w:line="275" w:lineRule="auto"/>
        <w:ind w:left="102" w:right="1162"/>
        <w:jc w:val="both"/>
        <w:rPr>
          <w:rFonts w:ascii="Calibri" w:eastAsia="Calibri" w:hAnsi="Calibri" w:cs="Calibri"/>
          <w:sz w:val="24"/>
          <w:szCs w:val="24"/>
          <w:lang w:val="es-HN"/>
        </w:rPr>
      </w:pPr>
      <w:r w:rsidRPr="0032518D">
        <w:rPr>
          <w:sz w:val="24"/>
          <w:szCs w:val="24"/>
          <w:lang w:val="en"/>
        </w:rPr>
        <w:t>The summary information is by project, regardless of the number of contracts that have the same. The detailed information for each of the contracts is then displayed for either the design, supervision or execution of works or contracts that include more than one function and so-called "turnkey".</w:t>
      </w:r>
    </w:p>
    <w:p w14:paraId="0C854790" w14:textId="77777777" w:rsidR="00D91CEC" w:rsidRPr="0032518D" w:rsidRDefault="00D91CEC">
      <w:pPr>
        <w:spacing w:before="14" w:line="200" w:lineRule="exact"/>
        <w:rPr>
          <w:lang w:val="es-HN"/>
        </w:rPr>
      </w:pPr>
    </w:p>
    <w:p w14:paraId="70171363" w14:textId="77777777" w:rsidR="00D91CEC" w:rsidRPr="0032518D" w:rsidRDefault="0032518D">
      <w:pPr>
        <w:spacing w:line="273" w:lineRule="auto"/>
        <w:ind w:left="102" w:right="1162"/>
        <w:jc w:val="both"/>
        <w:rPr>
          <w:rFonts w:ascii="Calibri" w:eastAsia="Calibri" w:hAnsi="Calibri" w:cs="Calibri"/>
          <w:sz w:val="24"/>
          <w:szCs w:val="24"/>
          <w:lang w:val="es-HN"/>
        </w:rPr>
      </w:pPr>
      <w:r w:rsidRPr="0032518D">
        <w:rPr>
          <w:sz w:val="24"/>
          <w:szCs w:val="24"/>
          <w:lang w:val="en"/>
        </w:rPr>
        <w:t>The SISOCS presents the information of each contract ordered by bullets containing basic information sheets required by the CoST Infrastructure Data Standard, as well as all supporting documentation that can be viewed and downloaded from the system at the convenience of users.</w:t>
      </w:r>
    </w:p>
    <w:p w14:paraId="404FA005" w14:textId="77777777" w:rsidR="00D91CEC" w:rsidRPr="0032518D" w:rsidRDefault="00D91CEC">
      <w:pPr>
        <w:spacing w:before="16" w:line="200" w:lineRule="exact"/>
        <w:rPr>
          <w:lang w:val="es-HN"/>
        </w:rPr>
      </w:pPr>
    </w:p>
    <w:p w14:paraId="49BABEC0" w14:textId="29322875" w:rsidR="00D91CEC" w:rsidRPr="0032518D" w:rsidRDefault="0032518D">
      <w:pPr>
        <w:spacing w:line="275" w:lineRule="auto"/>
        <w:ind w:left="102" w:right="1162"/>
        <w:jc w:val="both"/>
        <w:rPr>
          <w:rFonts w:ascii="Calibri" w:eastAsia="Calibri" w:hAnsi="Calibri" w:cs="Calibri"/>
          <w:sz w:val="24"/>
          <w:szCs w:val="24"/>
          <w:lang w:val="es-HN"/>
        </w:rPr>
      </w:pPr>
      <w:r w:rsidRPr="0032518D">
        <w:rPr>
          <w:sz w:val="24"/>
          <w:szCs w:val="24"/>
          <w:lang w:val="en"/>
        </w:rPr>
        <w:t>At the same time, you have access to reports automatically generated by SISOCS and the database that can be downloaded in open data format so that citizens can perform their own analyses and the reports they want to generate during their audit processes Social.</w:t>
      </w:r>
    </w:p>
    <w:p w14:paraId="1C34AAE9" w14:textId="77777777" w:rsidR="00D91CEC" w:rsidRPr="0032518D" w:rsidRDefault="00D91CEC">
      <w:pPr>
        <w:spacing w:before="9" w:line="200" w:lineRule="exact"/>
        <w:rPr>
          <w:lang w:val="es-HN"/>
        </w:rPr>
      </w:pPr>
    </w:p>
    <w:p w14:paraId="2B8D7A59" w14:textId="50C908EE" w:rsidR="00D91CEC" w:rsidRPr="0032518D" w:rsidRDefault="0032518D">
      <w:pPr>
        <w:spacing w:line="275" w:lineRule="auto"/>
        <w:ind w:left="102" w:right="1162"/>
        <w:jc w:val="both"/>
        <w:rPr>
          <w:rFonts w:ascii="Calibri" w:eastAsia="Calibri" w:hAnsi="Calibri" w:cs="Calibri"/>
          <w:sz w:val="24"/>
          <w:szCs w:val="24"/>
          <w:lang w:val="es-HN"/>
        </w:rPr>
      </w:pPr>
      <w:r w:rsidRPr="0032518D">
        <w:rPr>
          <w:sz w:val="24"/>
          <w:szCs w:val="24"/>
          <w:lang w:val="en"/>
        </w:rPr>
        <w:t>In this way, SISOCS promotes innovation and technology, transparency, accountability and citizen participation, values on which the Alliance for The Open Government is based, while facilitating the implementation of CoST's three core processes: disclosure, assurance and citizen accountability demand (social audit).</w:t>
      </w:r>
    </w:p>
    <w:p w14:paraId="6D9B69AB" w14:textId="77777777" w:rsidR="00D91CEC" w:rsidRPr="0032518D" w:rsidRDefault="00D91CEC">
      <w:pPr>
        <w:spacing w:before="9" w:line="200" w:lineRule="exact"/>
        <w:rPr>
          <w:lang w:val="es-HN"/>
        </w:rPr>
      </w:pPr>
    </w:p>
    <w:p w14:paraId="7E31ADF1" w14:textId="77777777" w:rsidR="00D91CEC" w:rsidRPr="0032518D" w:rsidRDefault="0032518D">
      <w:pPr>
        <w:ind w:left="102" w:right="10008"/>
        <w:jc w:val="both"/>
        <w:rPr>
          <w:rFonts w:ascii="Calibri" w:eastAsia="Calibri" w:hAnsi="Calibri" w:cs="Calibri"/>
          <w:sz w:val="24"/>
          <w:szCs w:val="24"/>
          <w:lang w:val="es-HN"/>
        </w:rPr>
        <w:sectPr w:rsidR="00D91CEC" w:rsidRPr="0032518D">
          <w:pgSz w:w="12240" w:h="15840"/>
          <w:pgMar w:top="1120" w:right="440" w:bottom="280" w:left="1600" w:header="370" w:footer="956" w:gutter="0"/>
          <w:cols w:space="720"/>
        </w:sectPr>
      </w:pPr>
      <w:r w:rsidRPr="0032518D">
        <w:rPr>
          <w:rFonts w:ascii="Calibri" w:eastAsia="Calibri" w:hAnsi="Calibri" w:cs="Calibri"/>
          <w:sz w:val="24"/>
          <w:szCs w:val="24"/>
          <w:lang w:val="es-HN"/>
        </w:rPr>
        <w:t xml:space="preserve"> </w:t>
      </w:r>
    </w:p>
    <w:p w14:paraId="52EAFB3F" w14:textId="02F53648" w:rsidR="00D91CEC" w:rsidRPr="0032518D" w:rsidRDefault="0032518D">
      <w:pPr>
        <w:spacing w:before="71" w:line="240" w:lineRule="exact"/>
        <w:ind w:left="462"/>
        <w:rPr>
          <w:rFonts w:ascii="Calibri" w:eastAsia="Calibri" w:hAnsi="Calibri" w:cs="Calibri"/>
          <w:sz w:val="22"/>
          <w:szCs w:val="22"/>
          <w:lang w:val="es-HN"/>
        </w:rPr>
      </w:pPr>
      <w:r w:rsidRPr="0032518D">
        <w:rPr>
          <w:b/>
          <w:spacing w:val="17"/>
          <w:w w:val="102"/>
          <w:sz w:val="22"/>
          <w:szCs w:val="22"/>
          <w:lang w:val="en"/>
        </w:rPr>
        <w:lastRenderedPageBreak/>
        <w:t>2</w:t>
      </w:r>
      <w:r w:rsidRPr="0032518D">
        <w:rPr>
          <w:b/>
          <w:w w:val="102"/>
          <w:sz w:val="22"/>
          <w:szCs w:val="22"/>
          <w:lang w:val="en"/>
        </w:rPr>
        <w:t>.</w:t>
      </w:r>
      <w:r>
        <w:rPr>
          <w:lang w:val="en"/>
        </w:rPr>
        <w:t xml:space="preserve">  </w:t>
      </w:r>
      <w:r w:rsidRPr="0032518D">
        <w:rPr>
          <w:b/>
          <w:spacing w:val="19"/>
          <w:w w:val="102"/>
          <w:sz w:val="22"/>
          <w:szCs w:val="22"/>
          <w:lang w:val="en"/>
        </w:rPr>
        <w:t>M</w:t>
      </w:r>
      <w:r w:rsidRPr="0032518D">
        <w:rPr>
          <w:b/>
          <w:spacing w:val="18"/>
          <w:w w:val="102"/>
          <w:sz w:val="22"/>
          <w:szCs w:val="22"/>
          <w:lang w:val="en"/>
        </w:rPr>
        <w:t>ODU</w:t>
      </w:r>
      <w:r w:rsidRPr="0032518D">
        <w:rPr>
          <w:b/>
          <w:spacing w:val="17"/>
          <w:w w:val="102"/>
          <w:sz w:val="22"/>
          <w:szCs w:val="22"/>
          <w:lang w:val="en"/>
        </w:rPr>
        <w:t>L</w:t>
      </w:r>
      <w:r>
        <w:rPr>
          <w:lang w:val="en"/>
        </w:rPr>
        <w:t>O</w:t>
      </w:r>
      <w:r w:rsidRPr="0032518D">
        <w:rPr>
          <w:b/>
          <w:spacing w:val="18"/>
          <w:w w:val="102"/>
          <w:sz w:val="22"/>
          <w:szCs w:val="22"/>
          <w:lang w:val="en"/>
        </w:rPr>
        <w:t>D</w:t>
      </w:r>
      <w:r w:rsidRPr="0032518D">
        <w:rPr>
          <w:b/>
          <w:spacing w:val="17"/>
          <w:w w:val="102"/>
          <w:sz w:val="22"/>
          <w:szCs w:val="22"/>
          <w:lang w:val="en"/>
        </w:rPr>
        <w:t>E</w:t>
      </w:r>
      <w:r>
        <w:rPr>
          <w:lang w:val="en"/>
        </w:rPr>
        <w:t xml:space="preserve"> </w:t>
      </w:r>
      <w:r w:rsidRPr="0032518D">
        <w:rPr>
          <w:b/>
          <w:spacing w:val="16"/>
          <w:w w:val="102"/>
          <w:sz w:val="22"/>
          <w:szCs w:val="22"/>
          <w:lang w:val="en"/>
        </w:rPr>
        <w:t xml:space="preserve"> </w:t>
      </w:r>
      <w:r>
        <w:rPr>
          <w:lang w:val="en"/>
        </w:rPr>
        <w:t xml:space="preserve"> </w:t>
      </w:r>
      <w:r w:rsidRPr="0032518D">
        <w:rPr>
          <w:b/>
          <w:spacing w:val="16"/>
          <w:w w:val="103"/>
          <w:sz w:val="22"/>
          <w:szCs w:val="22"/>
          <w:lang w:val="en"/>
        </w:rPr>
        <w:t xml:space="preserve"> I</w:t>
      </w:r>
      <w:r w:rsidRPr="0032518D">
        <w:rPr>
          <w:b/>
          <w:spacing w:val="18"/>
          <w:w w:val="103"/>
          <w:sz w:val="22"/>
          <w:szCs w:val="22"/>
          <w:lang w:val="en"/>
        </w:rPr>
        <w:t>N</w:t>
      </w:r>
      <w:r w:rsidRPr="0032518D">
        <w:rPr>
          <w:b/>
          <w:spacing w:val="17"/>
          <w:w w:val="103"/>
          <w:sz w:val="22"/>
          <w:szCs w:val="22"/>
          <w:lang w:val="en"/>
        </w:rPr>
        <w:t>F</w:t>
      </w:r>
      <w:r w:rsidRPr="0032518D">
        <w:rPr>
          <w:b/>
          <w:spacing w:val="18"/>
          <w:w w:val="102"/>
          <w:sz w:val="22"/>
          <w:szCs w:val="22"/>
          <w:lang w:val="en"/>
        </w:rPr>
        <w:t>O</w:t>
      </w:r>
      <w:r w:rsidRPr="0032518D">
        <w:rPr>
          <w:b/>
          <w:spacing w:val="17"/>
          <w:w w:val="103"/>
          <w:sz w:val="22"/>
          <w:szCs w:val="22"/>
          <w:lang w:val="en"/>
        </w:rPr>
        <w:t>R</w:t>
      </w:r>
      <w:r w:rsidRPr="0032518D">
        <w:rPr>
          <w:b/>
          <w:spacing w:val="18"/>
          <w:w w:val="102"/>
          <w:sz w:val="22"/>
          <w:szCs w:val="22"/>
          <w:lang w:val="en"/>
        </w:rPr>
        <w:t>M</w:t>
      </w:r>
      <w:r w:rsidRPr="0032518D">
        <w:rPr>
          <w:b/>
          <w:spacing w:val="17"/>
          <w:w w:val="103"/>
          <w:sz w:val="22"/>
          <w:szCs w:val="22"/>
          <w:lang w:val="en"/>
        </w:rPr>
        <w:t>A</w:t>
      </w:r>
      <w:r w:rsidRPr="0032518D">
        <w:rPr>
          <w:b/>
          <w:spacing w:val="17"/>
          <w:w w:val="102"/>
          <w:sz w:val="22"/>
          <w:szCs w:val="22"/>
          <w:lang w:val="en"/>
        </w:rPr>
        <w:t>C</w:t>
      </w:r>
      <w:r w:rsidRPr="0032518D">
        <w:rPr>
          <w:b/>
          <w:spacing w:val="16"/>
          <w:w w:val="103"/>
          <w:sz w:val="22"/>
          <w:szCs w:val="22"/>
          <w:lang w:val="en"/>
        </w:rPr>
        <w:t>I</w:t>
      </w:r>
      <w:r w:rsidRPr="0032518D">
        <w:rPr>
          <w:b/>
          <w:spacing w:val="18"/>
          <w:w w:val="102"/>
          <w:sz w:val="22"/>
          <w:szCs w:val="22"/>
          <w:lang w:val="en"/>
        </w:rPr>
        <w:t>ÓN</w:t>
      </w:r>
      <w:r>
        <w:rPr>
          <w:lang w:val="en"/>
        </w:rPr>
        <w:t xml:space="preserve"> </w:t>
      </w:r>
      <w:r w:rsidRPr="0032518D">
        <w:rPr>
          <w:b/>
          <w:spacing w:val="16"/>
          <w:w w:val="102"/>
          <w:sz w:val="22"/>
          <w:szCs w:val="22"/>
          <w:lang w:val="en"/>
        </w:rPr>
        <w:t xml:space="preserve"> </w:t>
      </w:r>
      <w:r>
        <w:rPr>
          <w:lang w:val="en"/>
        </w:rPr>
        <w:t xml:space="preserve"> </w:t>
      </w:r>
      <w:r w:rsidRPr="0032518D">
        <w:rPr>
          <w:b/>
          <w:spacing w:val="17"/>
          <w:w w:val="102"/>
          <w:sz w:val="22"/>
          <w:szCs w:val="22"/>
          <w:lang w:val="en"/>
        </w:rPr>
        <w:t xml:space="preserve"> C</w:t>
      </w:r>
      <w:r w:rsidRPr="0032518D">
        <w:rPr>
          <w:b/>
          <w:spacing w:val="16"/>
          <w:w w:val="103"/>
          <w:sz w:val="22"/>
          <w:szCs w:val="22"/>
          <w:lang w:val="en"/>
        </w:rPr>
        <w:t>I</w:t>
      </w:r>
      <w:r w:rsidRPr="0032518D">
        <w:rPr>
          <w:b/>
          <w:spacing w:val="18"/>
          <w:w w:val="102"/>
          <w:sz w:val="22"/>
          <w:szCs w:val="22"/>
          <w:lang w:val="en"/>
        </w:rPr>
        <w:t>UD</w:t>
      </w:r>
      <w:r w:rsidRPr="0032518D">
        <w:rPr>
          <w:b/>
          <w:spacing w:val="17"/>
          <w:w w:val="102"/>
          <w:sz w:val="22"/>
          <w:szCs w:val="22"/>
          <w:lang w:val="en"/>
        </w:rPr>
        <w:t>A</w:t>
      </w:r>
      <w:r w:rsidRPr="0032518D">
        <w:rPr>
          <w:b/>
          <w:spacing w:val="18"/>
          <w:w w:val="102"/>
          <w:sz w:val="22"/>
          <w:szCs w:val="22"/>
          <w:lang w:val="en"/>
        </w:rPr>
        <w:t>D</w:t>
      </w:r>
      <w:r w:rsidRPr="0032518D">
        <w:rPr>
          <w:b/>
          <w:spacing w:val="17"/>
          <w:w w:val="102"/>
          <w:sz w:val="22"/>
          <w:szCs w:val="22"/>
          <w:lang w:val="en"/>
        </w:rPr>
        <w:t>A</w:t>
      </w:r>
      <w:r w:rsidRPr="0032518D">
        <w:rPr>
          <w:b/>
          <w:spacing w:val="18"/>
          <w:w w:val="102"/>
          <w:sz w:val="22"/>
          <w:szCs w:val="22"/>
          <w:lang w:val="en"/>
        </w:rPr>
        <w:t>NA</w:t>
      </w:r>
    </w:p>
    <w:p w14:paraId="1BB5941A" w14:textId="77777777" w:rsidR="00D91CEC" w:rsidRPr="0032518D" w:rsidRDefault="00D91CEC">
      <w:pPr>
        <w:spacing w:before="11" w:line="280" w:lineRule="exact"/>
        <w:rPr>
          <w:sz w:val="28"/>
          <w:szCs w:val="28"/>
          <w:lang w:val="es-HN"/>
        </w:rPr>
      </w:pPr>
    </w:p>
    <w:p w14:paraId="1FFF78B9" w14:textId="53721180" w:rsidR="00D91CEC" w:rsidRPr="0032518D" w:rsidRDefault="0032518D">
      <w:pPr>
        <w:spacing w:before="14" w:line="277" w:lineRule="auto"/>
        <w:ind w:left="102" w:right="62"/>
        <w:jc w:val="both"/>
        <w:rPr>
          <w:rFonts w:ascii="Calibri" w:eastAsia="Calibri" w:hAnsi="Calibri" w:cs="Calibri"/>
          <w:sz w:val="24"/>
          <w:szCs w:val="24"/>
          <w:lang w:val="es-HN"/>
        </w:rPr>
      </w:pPr>
      <w:r w:rsidRPr="0032518D">
        <w:rPr>
          <w:sz w:val="24"/>
          <w:szCs w:val="24"/>
          <w:lang w:val="en"/>
        </w:rPr>
        <w:t>The citizen information module is where the general public can consult and download information on public infrastructure projects managed by the various institutions that are in charge of them. To enter the system you must open a</w:t>
      </w:r>
    </w:p>
    <w:p w14:paraId="26C70B6E" w14:textId="77777777" w:rsidR="00D91CEC" w:rsidRPr="0032518D" w:rsidRDefault="0032518D">
      <w:pPr>
        <w:spacing w:before="1" w:line="280" w:lineRule="exact"/>
        <w:ind w:left="102" w:right="213"/>
        <w:jc w:val="both"/>
        <w:rPr>
          <w:rFonts w:ascii="Calibri" w:eastAsia="Calibri" w:hAnsi="Calibri" w:cs="Calibri"/>
          <w:sz w:val="24"/>
          <w:szCs w:val="24"/>
          <w:lang w:val="es-HN"/>
        </w:rPr>
      </w:pPr>
      <w:r w:rsidRPr="0032518D">
        <w:rPr>
          <w:sz w:val="24"/>
          <w:szCs w:val="24"/>
          <w:lang w:val="en"/>
        </w:rPr>
        <w:t>Internet browser like Firefox or Chrome and type the following address: sisocs.o</w:t>
      </w:r>
      <w:r w:rsidRPr="0032518D">
        <w:rPr>
          <w:spacing w:val="-1"/>
          <w:sz w:val="24"/>
          <w:szCs w:val="24"/>
          <w:lang w:val="en"/>
        </w:rPr>
        <w:t>r</w:t>
      </w:r>
      <w:r w:rsidRPr="0032518D">
        <w:rPr>
          <w:sz w:val="24"/>
          <w:szCs w:val="24"/>
          <w:lang w:val="en"/>
        </w:rPr>
        <w:t>g.</w:t>
      </w:r>
    </w:p>
    <w:p w14:paraId="3D0E339B" w14:textId="77777777" w:rsidR="00D91CEC" w:rsidRPr="0032518D" w:rsidRDefault="00D91CEC">
      <w:pPr>
        <w:spacing w:before="5" w:line="100" w:lineRule="exact"/>
        <w:rPr>
          <w:sz w:val="10"/>
          <w:szCs w:val="10"/>
          <w:lang w:val="es-HN"/>
        </w:rPr>
      </w:pPr>
    </w:p>
    <w:p w14:paraId="64DEA76F" w14:textId="77777777" w:rsidR="00D91CEC" w:rsidRPr="0032518D" w:rsidRDefault="00D91CEC">
      <w:pPr>
        <w:spacing w:line="200" w:lineRule="exact"/>
        <w:rPr>
          <w:lang w:val="es-HN"/>
        </w:rPr>
      </w:pPr>
    </w:p>
    <w:p w14:paraId="4CCA3D44" w14:textId="23F75A86" w:rsidR="00D91CEC" w:rsidRPr="0032518D" w:rsidRDefault="0032518D">
      <w:pPr>
        <w:spacing w:before="14" w:line="280" w:lineRule="exact"/>
        <w:ind w:left="459"/>
        <w:rPr>
          <w:rFonts w:ascii="Calibri" w:eastAsia="Calibri" w:hAnsi="Calibri" w:cs="Calibri"/>
          <w:sz w:val="24"/>
          <w:szCs w:val="24"/>
          <w:lang w:val="es-HN"/>
        </w:rPr>
      </w:pPr>
      <w:r w:rsidRPr="0032518D">
        <w:rPr>
          <w:spacing w:val="15"/>
          <w:sz w:val="24"/>
          <w:szCs w:val="24"/>
          <w:lang w:val="en"/>
        </w:rPr>
        <w:t>2.</w:t>
      </w:r>
      <w:r w:rsidRPr="0032518D">
        <w:rPr>
          <w:spacing w:val="26"/>
          <w:sz w:val="24"/>
          <w:szCs w:val="24"/>
          <w:lang w:val="en"/>
        </w:rPr>
        <w:t>1</w:t>
      </w:r>
      <w:r w:rsidRPr="0032518D">
        <w:rPr>
          <w:spacing w:val="15"/>
          <w:sz w:val="24"/>
          <w:szCs w:val="24"/>
          <w:lang w:val="en"/>
        </w:rPr>
        <w:t>SEARCH METHODS</w:t>
      </w:r>
    </w:p>
    <w:p w14:paraId="059D41C8" w14:textId="77777777" w:rsidR="00D91CEC" w:rsidRPr="0032518D" w:rsidRDefault="00D91CEC">
      <w:pPr>
        <w:spacing w:before="5" w:line="140" w:lineRule="exact"/>
        <w:rPr>
          <w:sz w:val="14"/>
          <w:szCs w:val="14"/>
          <w:lang w:val="es-HN"/>
        </w:rPr>
      </w:pPr>
    </w:p>
    <w:p w14:paraId="7CF15498" w14:textId="77777777" w:rsidR="00D91CEC" w:rsidRPr="0032518D" w:rsidRDefault="00D91CEC">
      <w:pPr>
        <w:spacing w:line="200" w:lineRule="exact"/>
        <w:rPr>
          <w:lang w:val="es-HN"/>
        </w:rPr>
      </w:pPr>
    </w:p>
    <w:p w14:paraId="51473B3C" w14:textId="59CB0338" w:rsidR="00D91CEC" w:rsidRPr="0032518D" w:rsidRDefault="0032518D">
      <w:pPr>
        <w:spacing w:before="76" w:line="100" w:lineRule="exact"/>
        <w:ind w:right="490"/>
        <w:jc w:val="right"/>
        <w:rPr>
          <w:rFonts w:ascii="Arial" w:eastAsia="Arial" w:hAnsi="Arial" w:cs="Arial"/>
          <w:sz w:val="13"/>
          <w:szCs w:val="13"/>
          <w:lang w:val="es-HN"/>
        </w:rPr>
      </w:pPr>
      <w:r w:rsidRPr="0032518D">
        <w:rPr>
          <w:color w:val="D6DBC9"/>
          <w:spacing w:val="3"/>
          <w:position w:val="-4"/>
          <w:sz w:val="13"/>
          <w:szCs w:val="13"/>
          <w:lang w:val="en"/>
        </w:rPr>
        <w:t>Modul</w:t>
      </w:r>
      <w:r w:rsidRPr="0032518D">
        <w:rPr>
          <w:color w:val="D6DBC9"/>
          <w:position w:val="-4"/>
          <w:sz w:val="13"/>
          <w:szCs w:val="13"/>
          <w:lang w:val="en"/>
        </w:rPr>
        <w:t>o</w:t>
      </w:r>
      <w:r>
        <w:rPr>
          <w:lang w:val="en"/>
        </w:rPr>
        <w:t xml:space="preserve"> </w:t>
      </w:r>
      <w:r w:rsidRPr="0032518D">
        <w:rPr>
          <w:color w:val="D6DBC9"/>
          <w:spacing w:val="-4"/>
          <w:position w:val="-4"/>
          <w:sz w:val="13"/>
          <w:szCs w:val="13"/>
          <w:lang w:val="en"/>
        </w:rPr>
        <w:t xml:space="preserve"> d</w:t>
      </w:r>
      <w:r w:rsidRPr="0032518D">
        <w:rPr>
          <w:color w:val="D6DBC9"/>
          <w:position w:val="-4"/>
          <w:sz w:val="13"/>
          <w:szCs w:val="13"/>
          <w:lang w:val="en"/>
        </w:rPr>
        <w:t>l</w:t>
      </w:r>
      <w:r>
        <w:rPr>
          <w:lang w:val="en"/>
        </w:rPr>
        <w:t xml:space="preserve"> </w:t>
      </w:r>
      <w:r w:rsidRPr="0032518D">
        <w:rPr>
          <w:color w:val="D6DBC9"/>
          <w:spacing w:val="3"/>
          <w:position w:val="-4"/>
          <w:sz w:val="14"/>
          <w:szCs w:val="14"/>
          <w:lang w:val="en"/>
        </w:rPr>
        <w:t xml:space="preserve"> </w:t>
      </w:r>
      <w:proofErr w:type="spellStart"/>
      <w:r w:rsidRPr="0032518D">
        <w:rPr>
          <w:color w:val="DBD6AD"/>
          <w:spacing w:val="3"/>
          <w:position w:val="-4"/>
          <w:sz w:val="14"/>
          <w:szCs w:val="14"/>
          <w:lang w:val="en"/>
        </w:rPr>
        <w:t>n</w:t>
      </w:r>
      <w:r w:rsidRPr="0032518D">
        <w:rPr>
          <w:color w:val="D6DBC9"/>
          <w:spacing w:val="3"/>
          <w:position w:val="-4"/>
          <w:sz w:val="14"/>
          <w:szCs w:val="14"/>
          <w:lang w:val="en"/>
        </w:rPr>
        <w:t>tormado</w:t>
      </w:r>
      <w:r w:rsidRPr="0032518D">
        <w:rPr>
          <w:color w:val="D6DBC9"/>
          <w:position w:val="-4"/>
          <w:sz w:val="14"/>
          <w:szCs w:val="14"/>
          <w:lang w:val="en"/>
        </w:rPr>
        <w:t>n</w:t>
      </w:r>
      <w:proofErr w:type="spellEnd"/>
      <w:r>
        <w:rPr>
          <w:lang w:val="en"/>
        </w:rPr>
        <w:t xml:space="preserve"> </w:t>
      </w:r>
      <w:r w:rsidRPr="0032518D">
        <w:rPr>
          <w:color w:val="D6DBC9"/>
          <w:spacing w:val="4"/>
          <w:w w:val="101"/>
          <w:position w:val="-4"/>
          <w:sz w:val="13"/>
          <w:szCs w:val="13"/>
          <w:lang w:val="en"/>
        </w:rPr>
        <w:t xml:space="preserve"> Citizen</w:t>
      </w:r>
    </w:p>
    <w:p w14:paraId="34B85BEB" w14:textId="41CAF310" w:rsidR="00D91CEC" w:rsidRPr="0032518D" w:rsidRDefault="003E1D69">
      <w:pPr>
        <w:spacing w:line="200" w:lineRule="exact"/>
        <w:ind w:left="64" w:right="251"/>
        <w:jc w:val="center"/>
        <w:rPr>
          <w:rFonts w:ascii="Calibri" w:eastAsia="Calibri" w:hAnsi="Calibri" w:cs="Calibri"/>
          <w:sz w:val="24"/>
          <w:szCs w:val="24"/>
          <w:lang w:val="es-HN"/>
        </w:rPr>
      </w:pPr>
      <w:r>
        <w:rPr>
          <w:lang w:val="en"/>
        </w:rPr>
        <w:pict w14:anchorId="2CADFC53">
          <v:shape id="_x0000_s1234" type="#_x0000_t202" style="position:absolute;left:0;text-align:left;margin-left:312.5pt;margin-top:-1.1pt;width:35.1pt;height:1in;z-index:-2014;mso-position-horizontal-relative:page" filled="f" stroked="f">
            <v:textbox inset="0,0,0,0">
              <w:txbxContent>
                <w:p w14:paraId="68441EB6" w14:textId="77777777" w:rsidR="00D91CEC" w:rsidRDefault="0032518D">
                  <w:pPr>
                    <w:spacing w:before="95" w:line="1340" w:lineRule="exact"/>
                    <w:ind w:right="-236"/>
                    <w:rPr>
                      <w:sz w:val="144"/>
                      <w:szCs w:val="144"/>
                    </w:rPr>
                  </w:pPr>
                  <w:r>
                    <w:rPr>
                      <w:color w:val="020202"/>
                      <w:spacing w:val="-4"/>
                      <w:w w:val="49"/>
                      <w:position w:val="-27"/>
                      <w:sz w:val="144"/>
                      <w:szCs w:val="144"/>
                      <w:lang w:val="en"/>
                    </w:rPr>
                    <w:t>....</w:t>
                  </w:r>
                </w:p>
              </w:txbxContent>
            </v:textbox>
            <w10:wrap anchorx="page"/>
          </v:shape>
        </w:pict>
      </w:r>
      <w:r w:rsidR="0032518D" w:rsidRPr="0032518D">
        <w:rPr>
          <w:position w:val="2"/>
          <w:sz w:val="24"/>
          <w:szCs w:val="24"/>
          <w:lang w:val="en"/>
        </w:rPr>
        <w:t>To enter the citizen module you must click on the button</w:t>
      </w:r>
      <w:r w:rsidR="0032518D">
        <w:rPr>
          <w:position w:val="2"/>
          <w:sz w:val="24"/>
          <w:szCs w:val="24"/>
          <w:lang w:val="en"/>
        </w:rPr>
        <w:t xml:space="preserve"> </w:t>
      </w:r>
    </w:p>
    <w:p w14:paraId="1FAB0829" w14:textId="77777777" w:rsidR="00D91CEC" w:rsidRPr="0032518D" w:rsidRDefault="00D91CEC">
      <w:pPr>
        <w:spacing w:line="200" w:lineRule="exact"/>
        <w:rPr>
          <w:lang w:val="es-HN"/>
        </w:rPr>
      </w:pPr>
    </w:p>
    <w:p w14:paraId="7F64D2CD" w14:textId="77777777" w:rsidR="00D91CEC" w:rsidRPr="0032518D" w:rsidRDefault="00D91CEC">
      <w:pPr>
        <w:spacing w:before="1" w:line="200" w:lineRule="exact"/>
        <w:rPr>
          <w:lang w:val="es-HN"/>
        </w:rPr>
      </w:pPr>
    </w:p>
    <w:p w14:paraId="59F7EE5E" w14:textId="7F87124A" w:rsidR="00D91CEC" w:rsidRPr="0032518D" w:rsidRDefault="0032518D">
      <w:pPr>
        <w:spacing w:line="280" w:lineRule="exact"/>
        <w:ind w:left="881"/>
        <w:rPr>
          <w:rFonts w:ascii="Arial" w:eastAsia="Arial" w:hAnsi="Arial" w:cs="Arial"/>
          <w:sz w:val="6"/>
          <w:szCs w:val="6"/>
          <w:lang w:val="es-HN"/>
        </w:rPr>
      </w:pPr>
      <w:r w:rsidRPr="0032518D">
        <w:rPr>
          <w:color w:val="EDCC0F"/>
          <w:spacing w:val="-7"/>
          <w:position w:val="-2"/>
          <w:sz w:val="22"/>
          <w:szCs w:val="22"/>
          <w:lang w:val="en"/>
        </w:rPr>
        <w:t>S</w:t>
      </w:r>
      <w:r w:rsidRPr="0032518D">
        <w:rPr>
          <w:color w:val="EDCC0F"/>
          <w:position w:val="-2"/>
          <w:sz w:val="22"/>
          <w:szCs w:val="22"/>
          <w:lang w:val="en"/>
        </w:rPr>
        <w:t>I</w:t>
      </w:r>
      <w:r>
        <w:rPr>
          <w:lang w:val="en"/>
        </w:rPr>
        <w:t xml:space="preserve"> </w:t>
      </w:r>
      <w:r>
        <w:rPr>
          <w:color w:val="EDCC0F"/>
          <w:position w:val="-2"/>
          <w:sz w:val="22"/>
          <w:szCs w:val="22"/>
          <w:lang w:val="en"/>
        </w:rPr>
        <w:t xml:space="preserve"> </w:t>
      </w:r>
      <w:r>
        <w:rPr>
          <w:lang w:val="en"/>
        </w:rPr>
        <w:t xml:space="preserve"> </w:t>
      </w:r>
      <w:r w:rsidRPr="0032518D">
        <w:rPr>
          <w:color w:val="EDCC0F"/>
          <w:spacing w:val="-31"/>
          <w:position w:val="-2"/>
          <w:sz w:val="28"/>
          <w:szCs w:val="28"/>
          <w:lang w:val="en"/>
        </w:rPr>
        <w:t xml:space="preserve"> </w:t>
      </w:r>
      <w:proofErr w:type="spellStart"/>
      <w:proofErr w:type="gramStart"/>
      <w:r w:rsidRPr="0032518D">
        <w:rPr>
          <w:color w:val="EDCC0F"/>
          <w:spacing w:val="-31"/>
          <w:position w:val="-2"/>
          <w:sz w:val="28"/>
          <w:szCs w:val="28"/>
          <w:lang w:val="en"/>
        </w:rPr>
        <w:t>q,c</w:t>
      </w:r>
      <w:r w:rsidRPr="0032518D">
        <w:rPr>
          <w:color w:val="EDCC0F"/>
          <w:position w:val="-2"/>
          <w:sz w:val="28"/>
          <w:szCs w:val="28"/>
          <w:lang w:val="en"/>
        </w:rPr>
        <w:t>s</w:t>
      </w:r>
      <w:proofErr w:type="spellEnd"/>
      <w:proofErr w:type="gramEnd"/>
      <w:r>
        <w:rPr>
          <w:lang w:val="en"/>
        </w:rPr>
        <w:t xml:space="preserve"> </w:t>
      </w:r>
      <w:r>
        <w:rPr>
          <w:color w:val="EDCC0F"/>
          <w:position w:val="-2"/>
          <w:sz w:val="28"/>
          <w:szCs w:val="28"/>
          <w:lang w:val="en"/>
        </w:rPr>
        <w:t xml:space="preserve"> </w:t>
      </w:r>
      <w:r>
        <w:rPr>
          <w:lang w:val="en"/>
        </w:rPr>
        <w:t xml:space="preserve"> </w:t>
      </w:r>
      <w:r w:rsidRPr="0032518D">
        <w:rPr>
          <w:color w:val="CCC48E"/>
          <w:spacing w:val="-2"/>
          <w:w w:val="86"/>
          <w:position w:val="-2"/>
          <w:sz w:val="6"/>
          <w:szCs w:val="6"/>
          <w:lang w:val="en"/>
        </w:rPr>
        <w:t xml:space="preserve"> I</w:t>
      </w:r>
      <w:r w:rsidRPr="0032518D">
        <w:rPr>
          <w:color w:val="C1C6BC"/>
          <w:spacing w:val="-2"/>
          <w:w w:val="136"/>
          <w:position w:val="-2"/>
          <w:sz w:val="6"/>
          <w:szCs w:val="6"/>
          <w:lang w:val="en"/>
        </w:rPr>
        <w:t>ma,</w:t>
      </w:r>
    </w:p>
    <w:p w14:paraId="17807B92" w14:textId="77777777" w:rsidR="00D91CEC" w:rsidRPr="0032518D" w:rsidRDefault="0032518D">
      <w:pPr>
        <w:spacing w:line="180" w:lineRule="exact"/>
        <w:ind w:left="971"/>
        <w:rPr>
          <w:sz w:val="17"/>
          <w:szCs w:val="17"/>
          <w:lang w:val="es-HN"/>
        </w:rPr>
      </w:pPr>
      <w:r w:rsidRPr="0032518D">
        <w:rPr>
          <w:color w:val="EDCC0F"/>
          <w:w w:val="64"/>
          <w:sz w:val="17"/>
          <w:szCs w:val="17"/>
          <w:lang w:val="en"/>
        </w:rPr>
        <w:t>. , . , , . , . , , . , , . , , . , , . , , . , , . , , . , , . , , . , , . , , . , , . , , . , , . , , . , , . , , . , , . , , . , , . , , . , , . , , . , , . , , . , , . , , . , , . , , . , . , , . , . , , . , , . , , . , , . , , . , , . , , . , , . , , . , , . , , . , , . , , . , , . , , . , , . , , . , , . , , . , , . , , . , , . , , . , , . , , . , , . , , . , , . , , . , , . , , . , , . , ,</w:t>
      </w:r>
    </w:p>
    <w:p w14:paraId="37114756" w14:textId="77777777" w:rsidR="00D91CEC" w:rsidRPr="0032518D" w:rsidRDefault="00D91CEC">
      <w:pPr>
        <w:spacing w:before="15" w:line="220" w:lineRule="exact"/>
        <w:rPr>
          <w:sz w:val="22"/>
          <w:szCs w:val="22"/>
          <w:lang w:val="es-HN"/>
        </w:rPr>
      </w:pPr>
    </w:p>
    <w:p w14:paraId="2CEA8A08" w14:textId="77777777" w:rsidR="00D91CEC" w:rsidRPr="0032518D" w:rsidRDefault="0032518D">
      <w:pPr>
        <w:ind w:left="3422" w:right="4603"/>
        <w:jc w:val="center"/>
        <w:rPr>
          <w:rFonts w:ascii="Arial" w:eastAsia="Arial" w:hAnsi="Arial" w:cs="Arial"/>
          <w:sz w:val="7"/>
          <w:szCs w:val="7"/>
          <w:lang w:val="es-HN"/>
        </w:rPr>
        <w:sectPr w:rsidR="00D91CEC" w:rsidRPr="0032518D">
          <w:headerReference w:type="default" r:id="rId12"/>
          <w:footerReference w:type="default" r:id="rId13"/>
          <w:pgSz w:w="12240" w:h="15840"/>
          <w:pgMar w:top="1420" w:right="1540" w:bottom="280" w:left="1600" w:header="0" w:footer="0" w:gutter="0"/>
          <w:cols w:space="720"/>
        </w:sectPr>
      </w:pPr>
      <w:r w:rsidRPr="0032518D">
        <w:rPr>
          <w:color w:val="C1C6BC"/>
          <w:spacing w:val="-6"/>
          <w:w w:val="116"/>
          <w:sz w:val="7"/>
          <w:szCs w:val="7"/>
          <w:lang w:val="en"/>
        </w:rPr>
        <w:t>Modul</w:t>
      </w:r>
      <w:r w:rsidRPr="0032518D">
        <w:rPr>
          <w:color w:val="C1C6BC"/>
          <w:w w:val="116"/>
          <w:sz w:val="7"/>
          <w:szCs w:val="7"/>
          <w:lang w:val="en"/>
        </w:rPr>
        <w:t>o</w:t>
      </w:r>
      <w:r>
        <w:rPr>
          <w:lang w:val="en"/>
        </w:rPr>
        <w:t xml:space="preserve"> </w:t>
      </w:r>
      <w:r w:rsidRPr="0032518D">
        <w:rPr>
          <w:color w:val="C1C6BC"/>
          <w:spacing w:val="-7"/>
          <w:w w:val="113"/>
          <w:sz w:val="7"/>
          <w:szCs w:val="7"/>
          <w:lang w:val="en"/>
        </w:rPr>
        <w:t xml:space="preserve"> d</w:t>
      </w:r>
      <w:r w:rsidRPr="0032518D">
        <w:rPr>
          <w:color w:val="C1C6BC"/>
          <w:w w:val="113"/>
          <w:sz w:val="7"/>
          <w:szCs w:val="7"/>
          <w:lang w:val="en"/>
        </w:rPr>
        <w:t>e</w:t>
      </w:r>
      <w:r>
        <w:rPr>
          <w:lang w:val="en"/>
        </w:rPr>
        <w:t xml:space="preserve"> </w:t>
      </w:r>
      <w:r w:rsidRPr="0032518D">
        <w:rPr>
          <w:color w:val="D6DBC9"/>
          <w:spacing w:val="-1"/>
          <w:w w:val="120"/>
          <w:sz w:val="7"/>
          <w:szCs w:val="7"/>
          <w:lang w:val="en"/>
        </w:rPr>
        <w:t xml:space="preserve"> </w:t>
      </w:r>
      <w:proofErr w:type="spellStart"/>
      <w:r w:rsidRPr="0032518D">
        <w:rPr>
          <w:color w:val="D6DBC9"/>
          <w:spacing w:val="-1"/>
          <w:w w:val="120"/>
          <w:sz w:val="7"/>
          <w:szCs w:val="7"/>
          <w:lang w:val="en"/>
        </w:rPr>
        <w:t>lnformaonCiudadana</w:t>
      </w:r>
      <w:proofErr w:type="spellEnd"/>
    </w:p>
    <w:p w14:paraId="3CBE1BF0" w14:textId="77777777" w:rsidR="00D91CEC" w:rsidRPr="0032518D" w:rsidRDefault="00D91CEC">
      <w:pPr>
        <w:spacing w:line="200" w:lineRule="exact"/>
        <w:rPr>
          <w:lang w:val="es-HN"/>
        </w:rPr>
      </w:pPr>
    </w:p>
    <w:p w14:paraId="6442A784" w14:textId="77777777" w:rsidR="00D91CEC" w:rsidRPr="0032518D" w:rsidRDefault="00D91CEC">
      <w:pPr>
        <w:spacing w:before="7" w:line="240" w:lineRule="exact"/>
        <w:rPr>
          <w:sz w:val="24"/>
          <w:szCs w:val="24"/>
          <w:lang w:val="es-HN"/>
        </w:rPr>
      </w:pPr>
    </w:p>
    <w:p w14:paraId="6C217148" w14:textId="41A88271" w:rsidR="00D91CEC" w:rsidRPr="0032518D" w:rsidRDefault="0032518D">
      <w:pPr>
        <w:spacing w:line="294" w:lineRule="auto"/>
        <w:ind w:left="2312" w:firstLine="238"/>
        <w:jc w:val="right"/>
        <w:rPr>
          <w:rFonts w:ascii="Arial" w:eastAsia="Arial" w:hAnsi="Arial" w:cs="Arial"/>
          <w:sz w:val="7"/>
          <w:szCs w:val="7"/>
          <w:lang w:val="es-HN"/>
        </w:rPr>
      </w:pPr>
      <w:r w:rsidRPr="0032518D">
        <w:rPr>
          <w:color w:val="A3A0A5"/>
          <w:spacing w:val="-5"/>
          <w:w w:val="108"/>
          <w:sz w:val="7"/>
          <w:szCs w:val="7"/>
          <w:lang w:val="en"/>
        </w:rPr>
        <w:t>CONTRAT</w:t>
      </w:r>
      <w:r w:rsidRPr="0032518D">
        <w:rPr>
          <w:color w:val="A3A0A5"/>
          <w:w w:val="108"/>
          <w:sz w:val="7"/>
          <w:szCs w:val="7"/>
          <w:lang w:val="en"/>
        </w:rPr>
        <w:t>O</w:t>
      </w:r>
      <w:r>
        <w:rPr>
          <w:lang w:val="en"/>
        </w:rPr>
        <w:t xml:space="preserve"> </w:t>
      </w:r>
      <w:r w:rsidRPr="0032518D">
        <w:rPr>
          <w:color w:val="A3A0A5"/>
          <w:spacing w:val="7"/>
          <w:w w:val="108"/>
          <w:sz w:val="7"/>
          <w:szCs w:val="7"/>
          <w:lang w:val="en"/>
        </w:rPr>
        <w:t xml:space="preserve"> </w:t>
      </w:r>
      <w:r>
        <w:rPr>
          <w:lang w:val="en"/>
        </w:rPr>
        <w:t xml:space="preserve"> </w:t>
      </w:r>
      <w:r w:rsidRPr="0032518D">
        <w:rPr>
          <w:color w:val="8C8C8C"/>
          <w:spacing w:val="-7"/>
          <w:sz w:val="7"/>
          <w:szCs w:val="7"/>
          <w:lang w:val="en"/>
        </w:rPr>
        <w:t xml:space="preserve"> D</w:t>
      </w:r>
      <w:r w:rsidRPr="0032518D">
        <w:rPr>
          <w:color w:val="8C8C8C"/>
          <w:sz w:val="7"/>
          <w:szCs w:val="7"/>
          <w:lang w:val="en"/>
        </w:rPr>
        <w:t>E</w:t>
      </w:r>
      <w:r>
        <w:rPr>
          <w:lang w:val="en"/>
        </w:rPr>
        <w:t xml:space="preserve"> </w:t>
      </w:r>
      <w:r w:rsidRPr="0032518D">
        <w:rPr>
          <w:color w:val="8C8C8C"/>
          <w:spacing w:val="12"/>
          <w:sz w:val="7"/>
          <w:szCs w:val="7"/>
          <w:lang w:val="en"/>
        </w:rPr>
        <w:t xml:space="preserve"> </w:t>
      </w:r>
      <w:r>
        <w:rPr>
          <w:lang w:val="en"/>
        </w:rPr>
        <w:t xml:space="preserve"> </w:t>
      </w:r>
      <w:r w:rsidRPr="0032518D">
        <w:rPr>
          <w:color w:val="A3A0A5"/>
          <w:spacing w:val="-2"/>
          <w:w w:val="107"/>
          <w:sz w:val="7"/>
          <w:szCs w:val="7"/>
          <w:lang w:val="en"/>
        </w:rPr>
        <w:t xml:space="preserve"> CONSTRUCTION</w:t>
      </w:r>
      <w:r w:rsidRPr="0032518D">
        <w:rPr>
          <w:color w:val="A3A0A5"/>
          <w:w w:val="107"/>
          <w:sz w:val="7"/>
          <w:szCs w:val="7"/>
          <w:lang w:val="en"/>
        </w:rPr>
        <w:t>N</w:t>
      </w:r>
      <w:r>
        <w:rPr>
          <w:lang w:val="en"/>
        </w:rPr>
        <w:t xml:space="preserve"> </w:t>
      </w:r>
      <w:r w:rsidRPr="0032518D">
        <w:rPr>
          <w:color w:val="A3A0A5"/>
          <w:spacing w:val="2"/>
          <w:w w:val="107"/>
          <w:sz w:val="7"/>
          <w:szCs w:val="7"/>
          <w:lang w:val="en"/>
        </w:rPr>
        <w:t xml:space="preserve"> </w:t>
      </w:r>
      <w:r>
        <w:rPr>
          <w:lang w:val="en"/>
        </w:rPr>
        <w:t xml:space="preserve"> </w:t>
      </w:r>
      <w:r w:rsidRPr="0032518D">
        <w:rPr>
          <w:color w:val="A3A0A5"/>
          <w:w w:val="115"/>
          <w:sz w:val="7"/>
          <w:szCs w:val="7"/>
          <w:lang w:val="en"/>
        </w:rPr>
        <w:t xml:space="preserve"> </w:t>
      </w:r>
      <w:proofErr w:type="gramStart"/>
      <w:r w:rsidRPr="0032518D">
        <w:rPr>
          <w:color w:val="A3A0A5"/>
          <w:w w:val="115"/>
          <w:sz w:val="7"/>
          <w:szCs w:val="7"/>
          <w:lang w:val="en"/>
        </w:rPr>
        <w:t xml:space="preserve">Y </w:t>
      </w:r>
      <w:r>
        <w:rPr>
          <w:lang w:val="en"/>
        </w:rPr>
        <w:t xml:space="preserve"> </w:t>
      </w:r>
      <w:r w:rsidRPr="0032518D">
        <w:rPr>
          <w:color w:val="A3A0A5"/>
          <w:spacing w:val="-3"/>
          <w:w w:val="107"/>
          <w:sz w:val="7"/>
          <w:szCs w:val="7"/>
          <w:lang w:val="en"/>
        </w:rPr>
        <w:t>SUPERVISIO</w:t>
      </w:r>
      <w:r w:rsidRPr="0032518D">
        <w:rPr>
          <w:color w:val="A3A0A5"/>
          <w:w w:val="107"/>
          <w:sz w:val="7"/>
          <w:szCs w:val="7"/>
          <w:lang w:val="en"/>
        </w:rPr>
        <w:t>N</w:t>
      </w:r>
      <w:proofErr w:type="gramEnd"/>
      <w:r>
        <w:rPr>
          <w:lang w:val="en"/>
        </w:rPr>
        <w:t xml:space="preserve"> </w:t>
      </w:r>
      <w:r w:rsidRPr="0032518D">
        <w:rPr>
          <w:color w:val="A3A0A5"/>
          <w:spacing w:val="10"/>
          <w:w w:val="107"/>
          <w:sz w:val="7"/>
          <w:szCs w:val="7"/>
          <w:lang w:val="en"/>
        </w:rPr>
        <w:t xml:space="preserve"> </w:t>
      </w:r>
      <w:r>
        <w:rPr>
          <w:lang w:val="en"/>
        </w:rPr>
        <w:t xml:space="preserve"> </w:t>
      </w:r>
      <w:r w:rsidRPr="0032518D">
        <w:rPr>
          <w:color w:val="8C8C8C"/>
          <w:spacing w:val="-7"/>
          <w:sz w:val="7"/>
          <w:szCs w:val="7"/>
          <w:lang w:val="en"/>
        </w:rPr>
        <w:t xml:space="preserve"> D</w:t>
      </w:r>
      <w:r w:rsidRPr="0032518D">
        <w:rPr>
          <w:color w:val="8C8C8C"/>
          <w:sz w:val="7"/>
          <w:szCs w:val="7"/>
          <w:lang w:val="en"/>
        </w:rPr>
        <w:t>E</w:t>
      </w:r>
      <w:r>
        <w:rPr>
          <w:lang w:val="en"/>
        </w:rPr>
        <w:t xml:space="preserve"> </w:t>
      </w:r>
      <w:r w:rsidRPr="0032518D">
        <w:rPr>
          <w:color w:val="8C8C8C"/>
          <w:spacing w:val="13"/>
          <w:sz w:val="7"/>
          <w:szCs w:val="7"/>
          <w:lang w:val="en"/>
        </w:rPr>
        <w:t xml:space="preserve"> </w:t>
      </w:r>
      <w:r>
        <w:rPr>
          <w:lang w:val="en"/>
        </w:rPr>
        <w:t xml:space="preserve"> </w:t>
      </w:r>
      <w:r w:rsidRPr="0032518D">
        <w:rPr>
          <w:color w:val="A3A0A5"/>
          <w:sz w:val="7"/>
          <w:szCs w:val="7"/>
          <w:lang w:val="en"/>
        </w:rPr>
        <w:t xml:space="preserve"> LA</w:t>
      </w:r>
      <w:r>
        <w:rPr>
          <w:lang w:val="en"/>
        </w:rPr>
        <w:t xml:space="preserve"> </w:t>
      </w:r>
      <w:r w:rsidRPr="0032518D">
        <w:rPr>
          <w:color w:val="A3A0A5"/>
          <w:spacing w:val="2"/>
          <w:sz w:val="7"/>
          <w:szCs w:val="7"/>
          <w:lang w:val="en"/>
        </w:rPr>
        <w:t xml:space="preserve"> </w:t>
      </w:r>
      <w:r>
        <w:rPr>
          <w:lang w:val="en"/>
        </w:rPr>
        <w:t xml:space="preserve"> </w:t>
      </w:r>
      <w:r w:rsidRPr="0032518D">
        <w:rPr>
          <w:color w:val="A3A0A5"/>
          <w:spacing w:val="-7"/>
          <w:sz w:val="7"/>
          <w:szCs w:val="7"/>
          <w:lang w:val="en"/>
        </w:rPr>
        <w:t xml:space="preserve"> CARR</w:t>
      </w:r>
      <w:r w:rsidRPr="0032518D">
        <w:rPr>
          <w:color w:val="A3A0A5"/>
          <w:sz w:val="7"/>
          <w:szCs w:val="7"/>
          <w:lang w:val="en"/>
        </w:rPr>
        <w:t>E</w:t>
      </w:r>
      <w:r>
        <w:rPr>
          <w:lang w:val="en"/>
        </w:rPr>
        <w:t xml:space="preserve"> </w:t>
      </w:r>
      <w:r w:rsidRPr="0032518D">
        <w:rPr>
          <w:color w:val="A3A0A5"/>
          <w:spacing w:val="3"/>
          <w:sz w:val="7"/>
          <w:szCs w:val="7"/>
          <w:lang w:val="en"/>
        </w:rPr>
        <w:t xml:space="preserve"> </w:t>
      </w:r>
      <w:r>
        <w:rPr>
          <w:lang w:val="en"/>
        </w:rPr>
        <w:t xml:space="preserve"> </w:t>
      </w:r>
      <w:r w:rsidRPr="0032518D">
        <w:rPr>
          <w:color w:val="A3A0A5"/>
          <w:spacing w:val="-7"/>
          <w:sz w:val="7"/>
          <w:szCs w:val="7"/>
          <w:lang w:val="en"/>
        </w:rPr>
        <w:t xml:space="preserve"> TER</w:t>
      </w:r>
      <w:r w:rsidRPr="0032518D">
        <w:rPr>
          <w:color w:val="A3A0A5"/>
          <w:sz w:val="7"/>
          <w:szCs w:val="7"/>
          <w:lang w:val="en"/>
        </w:rPr>
        <w:t>A</w:t>
      </w:r>
      <w:r>
        <w:rPr>
          <w:lang w:val="en"/>
        </w:rPr>
        <w:t xml:space="preserve"> </w:t>
      </w:r>
      <w:r w:rsidRPr="0032518D">
        <w:rPr>
          <w:color w:val="A3A0A5"/>
          <w:spacing w:val="14"/>
          <w:sz w:val="7"/>
          <w:szCs w:val="7"/>
          <w:lang w:val="en"/>
        </w:rPr>
        <w:t xml:space="preserve"> </w:t>
      </w:r>
      <w:r>
        <w:rPr>
          <w:lang w:val="en"/>
        </w:rPr>
        <w:t xml:space="preserve"> </w:t>
      </w:r>
      <w:r w:rsidRPr="0032518D">
        <w:rPr>
          <w:color w:val="A3A0A5"/>
          <w:spacing w:val="-2"/>
          <w:w w:val="105"/>
          <w:sz w:val="7"/>
          <w:szCs w:val="7"/>
          <w:lang w:val="en"/>
        </w:rPr>
        <w:t xml:space="preserve"> VILLA </w:t>
      </w:r>
      <w:r>
        <w:rPr>
          <w:lang w:val="en"/>
        </w:rPr>
        <w:t xml:space="preserve"> </w:t>
      </w:r>
      <w:r w:rsidRPr="0032518D">
        <w:rPr>
          <w:color w:val="8C8C8C"/>
          <w:spacing w:val="-7"/>
          <w:w w:val="107"/>
          <w:sz w:val="7"/>
          <w:szCs w:val="7"/>
          <w:lang w:val="en"/>
        </w:rPr>
        <w:t>D</w:t>
      </w:r>
      <w:r w:rsidRPr="0032518D">
        <w:rPr>
          <w:color w:val="8C8C8C"/>
          <w:w w:val="107"/>
          <w:sz w:val="7"/>
          <w:szCs w:val="7"/>
          <w:lang w:val="en"/>
        </w:rPr>
        <w:t>E</w:t>
      </w:r>
      <w:r>
        <w:rPr>
          <w:lang w:val="en"/>
        </w:rPr>
        <w:t xml:space="preserve"> </w:t>
      </w:r>
      <w:r w:rsidRPr="0032518D">
        <w:rPr>
          <w:color w:val="8C8C8C"/>
          <w:spacing w:val="5"/>
          <w:w w:val="107"/>
          <w:sz w:val="7"/>
          <w:szCs w:val="7"/>
          <w:lang w:val="en"/>
        </w:rPr>
        <w:t xml:space="preserve"> </w:t>
      </w:r>
      <w:r>
        <w:rPr>
          <w:lang w:val="en"/>
        </w:rPr>
        <w:t xml:space="preserve"> </w:t>
      </w:r>
      <w:r w:rsidRPr="0032518D">
        <w:rPr>
          <w:color w:val="A3A0A5"/>
          <w:spacing w:val="-11"/>
          <w:sz w:val="7"/>
          <w:szCs w:val="7"/>
          <w:lang w:val="en"/>
        </w:rPr>
        <w:t xml:space="preserve"> SA</w:t>
      </w:r>
      <w:r>
        <w:rPr>
          <w:lang w:val="en"/>
        </w:rPr>
        <w:t>N</w:t>
      </w:r>
      <w:r w:rsidRPr="0032518D">
        <w:rPr>
          <w:color w:val="A3A0A5"/>
          <w:sz w:val="7"/>
          <w:szCs w:val="7"/>
          <w:lang w:val="en"/>
        </w:rPr>
        <w:t>ANTONIO</w:t>
      </w:r>
      <w:r>
        <w:rPr>
          <w:lang w:val="en"/>
        </w:rPr>
        <w:t xml:space="preserve"> </w:t>
      </w:r>
      <w:r w:rsidRPr="0032518D">
        <w:rPr>
          <w:color w:val="A3A0A5"/>
          <w:spacing w:val="9"/>
          <w:sz w:val="7"/>
          <w:szCs w:val="7"/>
          <w:lang w:val="en"/>
        </w:rPr>
        <w:t xml:space="preserve"> </w:t>
      </w:r>
      <w:r>
        <w:rPr>
          <w:lang w:val="en"/>
        </w:rPr>
        <w:t xml:space="preserve"> </w:t>
      </w:r>
      <w:r w:rsidRPr="0032518D">
        <w:rPr>
          <w:color w:val="A3A0A5"/>
          <w:spacing w:val="18"/>
          <w:sz w:val="7"/>
          <w:szCs w:val="7"/>
          <w:lang w:val="en"/>
        </w:rPr>
        <w:t xml:space="preserve"> </w:t>
      </w:r>
      <w:r>
        <w:rPr>
          <w:lang w:val="en"/>
        </w:rPr>
        <w:t xml:space="preserve"> </w:t>
      </w:r>
      <w:r w:rsidRPr="0032518D">
        <w:rPr>
          <w:color w:val="8C8C8C"/>
          <w:sz w:val="7"/>
          <w:szCs w:val="7"/>
          <w:lang w:val="en"/>
        </w:rPr>
        <w:t xml:space="preserve"> -</w:t>
      </w:r>
      <w:r>
        <w:rPr>
          <w:lang w:val="en"/>
        </w:rPr>
        <w:t xml:space="preserve"> </w:t>
      </w:r>
      <w:r w:rsidRPr="0032518D">
        <w:rPr>
          <w:color w:val="8C8C8C"/>
          <w:spacing w:val="4"/>
          <w:sz w:val="7"/>
          <w:szCs w:val="7"/>
          <w:lang w:val="en"/>
        </w:rPr>
        <w:t xml:space="preserve"> </w:t>
      </w:r>
      <w:r>
        <w:rPr>
          <w:lang w:val="en"/>
        </w:rPr>
        <w:t xml:space="preserve"> </w:t>
      </w:r>
      <w:r w:rsidRPr="0032518D">
        <w:rPr>
          <w:color w:val="A3A0A5"/>
          <w:spacing w:val="-2"/>
          <w:w w:val="106"/>
          <w:sz w:val="7"/>
          <w:szCs w:val="7"/>
          <w:lang w:val="en"/>
        </w:rPr>
        <w:t xml:space="preserve"> GOASCORAN</w:t>
      </w:r>
      <w:r w:rsidRPr="0032518D">
        <w:rPr>
          <w:color w:val="C1C6BC"/>
          <w:w w:val="92"/>
          <w:sz w:val="7"/>
          <w:szCs w:val="7"/>
          <w:lang w:val="en"/>
        </w:rPr>
        <w:t xml:space="preserve">, </w:t>
      </w:r>
      <w:r>
        <w:rPr>
          <w:lang w:val="en"/>
        </w:rPr>
        <w:t xml:space="preserve"> </w:t>
      </w:r>
      <w:r w:rsidRPr="0032518D">
        <w:rPr>
          <w:color w:val="A3A0A5"/>
          <w:spacing w:val="-2"/>
          <w:sz w:val="7"/>
          <w:szCs w:val="7"/>
          <w:lang w:val="en"/>
        </w:rPr>
        <w:t>SECCIO</w:t>
      </w:r>
      <w:r>
        <w:rPr>
          <w:lang w:val="en"/>
        </w:rPr>
        <w:t xml:space="preserve"> </w:t>
      </w:r>
      <w:r w:rsidRPr="0032518D">
        <w:rPr>
          <w:color w:val="A3A0A5"/>
          <w:sz w:val="7"/>
          <w:szCs w:val="7"/>
          <w:lang w:val="en"/>
        </w:rPr>
        <w:t>N</w:t>
      </w:r>
      <w:r>
        <w:rPr>
          <w:lang w:val="en"/>
        </w:rPr>
        <w:t xml:space="preserve"> </w:t>
      </w:r>
      <w:r>
        <w:rPr>
          <w:color w:val="A3A0A5"/>
          <w:sz w:val="7"/>
          <w:szCs w:val="7"/>
          <w:lang w:val="en"/>
        </w:rPr>
        <w:t xml:space="preserve"> </w:t>
      </w:r>
      <w:r>
        <w:rPr>
          <w:lang w:val="en"/>
        </w:rPr>
        <w:t xml:space="preserve"> </w:t>
      </w:r>
      <w:r w:rsidRPr="0032518D">
        <w:rPr>
          <w:color w:val="8C8C8C"/>
          <w:spacing w:val="-7"/>
          <w:w w:val="111"/>
          <w:sz w:val="7"/>
          <w:szCs w:val="7"/>
          <w:lang w:val="en"/>
        </w:rPr>
        <w:t xml:space="preserve"> I</w:t>
      </w:r>
      <w:r w:rsidRPr="0032518D">
        <w:rPr>
          <w:color w:val="C1C6BC"/>
          <w:w w:val="111"/>
          <w:sz w:val="7"/>
          <w:szCs w:val="7"/>
          <w:lang w:val="en"/>
        </w:rPr>
        <w:t xml:space="preserve">, </w:t>
      </w:r>
      <w:r>
        <w:rPr>
          <w:lang w:val="en"/>
        </w:rPr>
        <w:t xml:space="preserve"> </w:t>
      </w:r>
      <w:r w:rsidRPr="0032518D">
        <w:rPr>
          <w:color w:val="A3A0A5"/>
          <w:spacing w:val="1"/>
          <w:w w:val="111"/>
          <w:sz w:val="7"/>
          <w:szCs w:val="7"/>
          <w:lang w:val="en"/>
        </w:rPr>
        <w:t>constructionnysuperv1siondelacarreterav1llad</w:t>
      </w:r>
      <w:r w:rsidRPr="0032518D">
        <w:rPr>
          <w:color w:val="B5ADB2"/>
          <w:spacing w:val="1"/>
          <w:w w:val="86"/>
          <w:sz w:val="7"/>
          <w:szCs w:val="7"/>
          <w:lang w:val="en"/>
        </w:rPr>
        <w:t>,</w:t>
      </w:r>
      <w:r w:rsidRPr="0032518D">
        <w:rPr>
          <w:color w:val="3A96D8"/>
          <w:spacing w:val="1"/>
          <w:w w:val="135"/>
          <w:sz w:val="7"/>
          <w:szCs w:val="7"/>
          <w:lang w:val="en"/>
        </w:rPr>
        <w:t>l</w:t>
      </w:r>
      <w:r w:rsidRPr="0032518D">
        <w:rPr>
          <w:color w:val="6DAFE2"/>
          <w:w w:val="126"/>
          <w:sz w:val="7"/>
          <w:szCs w:val="7"/>
          <w:lang w:val="en"/>
        </w:rPr>
        <w:t>r</w:t>
      </w:r>
    </w:p>
    <w:p w14:paraId="5A03BA6F" w14:textId="77777777" w:rsidR="00D91CEC" w:rsidRPr="0032518D" w:rsidRDefault="0032518D">
      <w:pPr>
        <w:spacing w:before="16"/>
        <w:ind w:right="12"/>
        <w:jc w:val="right"/>
        <w:rPr>
          <w:rFonts w:ascii="Arial" w:eastAsia="Arial" w:hAnsi="Arial" w:cs="Arial"/>
          <w:sz w:val="7"/>
          <w:szCs w:val="7"/>
          <w:lang w:val="es-HN"/>
        </w:rPr>
      </w:pPr>
      <w:proofErr w:type="spellStart"/>
      <w:r w:rsidRPr="0032518D">
        <w:rPr>
          <w:color w:val="56A5DD"/>
          <w:spacing w:val="-1"/>
          <w:w w:val="107"/>
          <w:sz w:val="7"/>
          <w:szCs w:val="7"/>
          <w:lang w:val="en"/>
        </w:rPr>
        <w:t>ap</w:t>
      </w:r>
      <w:r w:rsidRPr="0032518D">
        <w:rPr>
          <w:color w:val="3A96D8"/>
          <w:spacing w:val="-1"/>
          <w:w w:val="126"/>
          <w:sz w:val="7"/>
          <w:szCs w:val="7"/>
          <w:lang w:val="en"/>
        </w:rPr>
        <w:t>r</w:t>
      </w:r>
      <w:r w:rsidRPr="0032518D">
        <w:rPr>
          <w:color w:val="56A5DD"/>
          <w:spacing w:val="-1"/>
          <w:w w:val="127"/>
          <w:sz w:val="7"/>
          <w:szCs w:val="7"/>
          <w:lang w:val="en"/>
        </w:rPr>
        <w:t>heard</w:t>
      </w:r>
      <w:proofErr w:type="spellEnd"/>
    </w:p>
    <w:p w14:paraId="5C142816" w14:textId="77777777" w:rsidR="00D91CEC" w:rsidRPr="0032518D" w:rsidRDefault="0032518D">
      <w:pPr>
        <w:spacing w:before="10" w:line="140" w:lineRule="exact"/>
        <w:rPr>
          <w:sz w:val="15"/>
          <w:szCs w:val="15"/>
          <w:lang w:val="es-HN"/>
        </w:rPr>
      </w:pPr>
      <w:r w:rsidRPr="0032518D">
        <w:rPr>
          <w:lang w:val="es-HN"/>
        </w:rPr>
        <w:br w:type="column"/>
      </w:r>
    </w:p>
    <w:p w14:paraId="0C52C630" w14:textId="77777777" w:rsidR="00D91CEC" w:rsidRPr="0032518D" w:rsidRDefault="0032518D">
      <w:pPr>
        <w:ind w:left="7" w:right="3753"/>
        <w:jc w:val="both"/>
        <w:rPr>
          <w:rFonts w:ascii="Arial" w:eastAsia="Arial" w:hAnsi="Arial" w:cs="Arial"/>
          <w:sz w:val="25"/>
          <w:szCs w:val="25"/>
          <w:lang w:val="es-HN"/>
        </w:rPr>
      </w:pPr>
      <w:r w:rsidRPr="0032518D">
        <w:rPr>
          <w:color w:val="020202"/>
          <w:spacing w:val="4"/>
          <w:w w:val="77"/>
          <w:sz w:val="25"/>
          <w:szCs w:val="25"/>
          <w:lang w:val="en"/>
        </w:rPr>
        <w:t>S</w:t>
      </w:r>
      <w:r w:rsidRPr="0032518D">
        <w:rPr>
          <w:color w:val="020202"/>
          <w:spacing w:val="18"/>
          <w:w w:val="77"/>
          <w:sz w:val="25"/>
          <w:szCs w:val="25"/>
          <w:lang w:val="en"/>
        </w:rPr>
        <w:t>I</w:t>
      </w:r>
      <w:r w:rsidRPr="0032518D">
        <w:rPr>
          <w:color w:val="020202"/>
          <w:spacing w:val="-11"/>
          <w:w w:val="92"/>
          <w:sz w:val="25"/>
          <w:szCs w:val="25"/>
          <w:lang w:val="en"/>
        </w:rPr>
        <w:t>SOCS</w:t>
      </w:r>
    </w:p>
    <w:p w14:paraId="5E89CC05" w14:textId="49AC5E25" w:rsidR="00D91CEC" w:rsidRPr="0032518D" w:rsidRDefault="0032518D">
      <w:pPr>
        <w:spacing w:before="35"/>
        <w:ind w:left="4" w:right="1799"/>
        <w:jc w:val="both"/>
        <w:rPr>
          <w:rFonts w:ascii="Arial" w:eastAsia="Arial" w:hAnsi="Arial" w:cs="Arial"/>
          <w:sz w:val="10"/>
          <w:szCs w:val="10"/>
          <w:lang w:val="es-HN"/>
        </w:rPr>
      </w:pPr>
      <w:r w:rsidRPr="0032518D">
        <w:rPr>
          <w:color w:val="3F3D42"/>
          <w:spacing w:val="-1"/>
          <w:sz w:val="10"/>
          <w:szCs w:val="10"/>
          <w:lang w:val="en"/>
        </w:rPr>
        <w:t>Sistem</w:t>
      </w:r>
      <w:r w:rsidRPr="0032518D">
        <w:rPr>
          <w:color w:val="3F3D42"/>
          <w:sz w:val="10"/>
          <w:szCs w:val="10"/>
          <w:lang w:val="en"/>
        </w:rPr>
        <w:t>a</w:t>
      </w:r>
      <w:r>
        <w:rPr>
          <w:lang w:val="en"/>
        </w:rPr>
        <w:t xml:space="preserve"> </w:t>
      </w:r>
      <w:r w:rsidRPr="0032518D">
        <w:rPr>
          <w:color w:val="3F3D42"/>
          <w:spacing w:val="-7"/>
          <w:sz w:val="10"/>
          <w:szCs w:val="10"/>
          <w:lang w:val="en"/>
        </w:rPr>
        <w:t xml:space="preserve"> d</w:t>
      </w:r>
      <w:r w:rsidRPr="0032518D">
        <w:rPr>
          <w:color w:val="3F3D42"/>
          <w:sz w:val="10"/>
          <w:szCs w:val="10"/>
          <w:lang w:val="en"/>
        </w:rPr>
        <w:t>e</w:t>
      </w:r>
      <w:r>
        <w:rPr>
          <w:lang w:val="en"/>
        </w:rPr>
        <w:t xml:space="preserve"> </w:t>
      </w:r>
      <w:r w:rsidRPr="0032518D">
        <w:rPr>
          <w:color w:val="3F3D42"/>
          <w:w w:val="112"/>
          <w:sz w:val="10"/>
          <w:szCs w:val="10"/>
          <w:lang w:val="en"/>
        </w:rPr>
        <w:t xml:space="preserve"> lnformaci6n</w:t>
      </w:r>
      <w:r>
        <w:rPr>
          <w:lang w:val="en"/>
        </w:rPr>
        <w:t xml:space="preserve"> </w:t>
      </w:r>
      <w:r w:rsidRPr="0032518D">
        <w:rPr>
          <w:color w:val="3F3D42"/>
          <w:sz w:val="11"/>
          <w:szCs w:val="11"/>
          <w:lang w:val="en"/>
        </w:rPr>
        <w:t xml:space="preserve"> and </w:t>
      </w:r>
      <w:r>
        <w:rPr>
          <w:lang w:val="en"/>
        </w:rPr>
        <w:t xml:space="preserve"> </w:t>
      </w:r>
      <w:r w:rsidRPr="0032518D">
        <w:rPr>
          <w:color w:val="3F3D42"/>
          <w:spacing w:val="2"/>
          <w:w w:val="106"/>
          <w:sz w:val="10"/>
          <w:szCs w:val="10"/>
          <w:lang w:val="en"/>
        </w:rPr>
        <w:t>Seguimient</w:t>
      </w:r>
      <w:r w:rsidRPr="0032518D">
        <w:rPr>
          <w:color w:val="3F3D42"/>
          <w:w w:val="106"/>
          <w:sz w:val="10"/>
          <w:szCs w:val="10"/>
          <w:lang w:val="en"/>
        </w:rPr>
        <w:t>o</w:t>
      </w:r>
      <w:r>
        <w:rPr>
          <w:lang w:val="en"/>
        </w:rPr>
        <w:t xml:space="preserve"> </w:t>
      </w:r>
      <w:r w:rsidRPr="0032518D">
        <w:rPr>
          <w:color w:val="3F3D42"/>
          <w:spacing w:val="-4"/>
          <w:sz w:val="10"/>
          <w:szCs w:val="10"/>
          <w:lang w:val="en"/>
        </w:rPr>
        <w:t xml:space="preserve"> d</w:t>
      </w:r>
      <w:r w:rsidRPr="0032518D">
        <w:rPr>
          <w:color w:val="3F3D42"/>
          <w:sz w:val="10"/>
          <w:szCs w:val="10"/>
          <w:lang w:val="en"/>
        </w:rPr>
        <w:t>e</w:t>
      </w:r>
      <w:r>
        <w:rPr>
          <w:lang w:val="en"/>
        </w:rPr>
        <w:t xml:space="preserve"> </w:t>
      </w:r>
      <w:r w:rsidRPr="0032518D">
        <w:rPr>
          <w:color w:val="3F3D42"/>
          <w:spacing w:val="-3"/>
          <w:sz w:val="10"/>
          <w:szCs w:val="10"/>
          <w:lang w:val="en"/>
        </w:rPr>
        <w:t xml:space="preserve"> Obra</w:t>
      </w:r>
      <w:r w:rsidRPr="0032518D">
        <w:rPr>
          <w:color w:val="3F3D42"/>
          <w:sz w:val="10"/>
          <w:szCs w:val="10"/>
          <w:lang w:val="en"/>
        </w:rPr>
        <w:t>s</w:t>
      </w:r>
      <w:r>
        <w:rPr>
          <w:lang w:val="en"/>
        </w:rPr>
        <w:t xml:space="preserve"> </w:t>
      </w:r>
      <w:r w:rsidRPr="0032518D">
        <w:rPr>
          <w:color w:val="3F3D42"/>
          <w:w w:val="104"/>
          <w:sz w:val="11"/>
          <w:szCs w:val="11"/>
          <w:lang w:val="en"/>
        </w:rPr>
        <w:t xml:space="preserve"> and</w:t>
      </w:r>
      <w:r>
        <w:rPr>
          <w:lang w:val="en"/>
        </w:rPr>
        <w:t xml:space="preserve"> </w:t>
      </w:r>
      <w:r w:rsidRPr="0032518D">
        <w:rPr>
          <w:color w:val="3F3D42"/>
          <w:spacing w:val="-3"/>
          <w:w w:val="112"/>
          <w:sz w:val="10"/>
          <w:szCs w:val="10"/>
          <w:lang w:val="en"/>
        </w:rPr>
        <w:t xml:space="preserve"> Contract</w:t>
      </w:r>
      <w:r w:rsidRPr="0032518D">
        <w:rPr>
          <w:color w:val="3F3D42"/>
          <w:w w:val="112"/>
          <w:sz w:val="10"/>
          <w:szCs w:val="10"/>
          <w:lang w:val="en"/>
        </w:rPr>
        <w:t>s</w:t>
      </w:r>
      <w:r>
        <w:rPr>
          <w:lang w:val="en"/>
        </w:rPr>
        <w:t xml:space="preserve"> </w:t>
      </w:r>
      <w:r w:rsidRPr="0032518D">
        <w:rPr>
          <w:color w:val="3F3D42"/>
          <w:spacing w:val="-8"/>
          <w:w w:val="112"/>
          <w:sz w:val="10"/>
          <w:szCs w:val="10"/>
          <w:lang w:val="en"/>
        </w:rPr>
        <w:t xml:space="preserve"> de</w:t>
      </w:r>
    </w:p>
    <w:p w14:paraId="6764B893" w14:textId="77777777" w:rsidR="00D91CEC" w:rsidRPr="0032518D" w:rsidRDefault="0032518D">
      <w:pPr>
        <w:spacing w:before="64"/>
        <w:ind w:left="4" w:right="4092"/>
        <w:jc w:val="both"/>
        <w:rPr>
          <w:rFonts w:ascii="Arial" w:eastAsia="Arial" w:hAnsi="Arial" w:cs="Arial"/>
          <w:sz w:val="10"/>
          <w:szCs w:val="10"/>
          <w:lang w:val="es-HN"/>
        </w:rPr>
      </w:pPr>
      <w:r w:rsidRPr="0032518D">
        <w:rPr>
          <w:color w:val="3F3D42"/>
          <w:spacing w:val="2"/>
          <w:w w:val="108"/>
          <w:sz w:val="10"/>
          <w:szCs w:val="10"/>
          <w:lang w:val="en"/>
        </w:rPr>
        <w:t>Supervision</w:t>
      </w:r>
    </w:p>
    <w:p w14:paraId="1E09DAA9" w14:textId="77777777" w:rsidR="00D91CEC" w:rsidRPr="0032518D" w:rsidRDefault="00D91CEC">
      <w:pPr>
        <w:spacing w:before="4" w:line="180" w:lineRule="exact"/>
        <w:rPr>
          <w:sz w:val="18"/>
          <w:szCs w:val="18"/>
          <w:lang w:val="es-HN"/>
        </w:rPr>
      </w:pPr>
    </w:p>
    <w:p w14:paraId="7B165783" w14:textId="5C11E31A" w:rsidR="00D91CEC" w:rsidRPr="0032518D" w:rsidRDefault="0032518D">
      <w:pPr>
        <w:spacing w:line="350" w:lineRule="auto"/>
        <w:ind w:right="1425"/>
        <w:jc w:val="both"/>
        <w:rPr>
          <w:rFonts w:ascii="Arial" w:eastAsia="Arial" w:hAnsi="Arial" w:cs="Arial"/>
          <w:sz w:val="7"/>
          <w:szCs w:val="7"/>
          <w:lang w:val="es-HN"/>
        </w:rPr>
      </w:pPr>
      <w:proofErr w:type="gramStart"/>
      <w:r w:rsidRPr="0032518D">
        <w:rPr>
          <w:color w:val="A3A0A5"/>
          <w:spacing w:val="-7"/>
          <w:w w:val="110"/>
          <w:sz w:val="6"/>
          <w:szCs w:val="6"/>
          <w:lang w:val="en"/>
        </w:rPr>
        <w:t>SISOC</w:t>
      </w:r>
      <w:r w:rsidRPr="0032518D">
        <w:rPr>
          <w:color w:val="A3A0A5"/>
          <w:w w:val="110"/>
          <w:sz w:val="6"/>
          <w:szCs w:val="6"/>
          <w:lang w:val="en"/>
        </w:rPr>
        <w:t>S</w:t>
      </w:r>
      <w:r>
        <w:rPr>
          <w:lang w:val="en"/>
        </w:rPr>
        <w:t xml:space="preserve"> </w:t>
      </w:r>
      <w:r w:rsidRPr="0032518D">
        <w:rPr>
          <w:color w:val="A3A0A5"/>
          <w:spacing w:val="-11"/>
          <w:sz w:val="6"/>
          <w:szCs w:val="6"/>
          <w:lang w:val="en"/>
        </w:rPr>
        <w:t xml:space="preserve"> e</w:t>
      </w:r>
      <w:r w:rsidRPr="0032518D">
        <w:rPr>
          <w:color w:val="A3A0A5"/>
          <w:sz w:val="6"/>
          <w:szCs w:val="6"/>
          <w:lang w:val="en"/>
        </w:rPr>
        <w:t>s</w:t>
      </w:r>
      <w:proofErr w:type="gramEnd"/>
      <w:r>
        <w:rPr>
          <w:lang w:val="en"/>
        </w:rPr>
        <w:t xml:space="preserve"> </w:t>
      </w:r>
      <w:r w:rsidRPr="0032518D">
        <w:rPr>
          <w:color w:val="A3A0A5"/>
          <w:spacing w:val="-4"/>
          <w:sz w:val="6"/>
          <w:szCs w:val="6"/>
          <w:lang w:val="en"/>
        </w:rPr>
        <w:t xml:space="preserve"> un a</w:t>
      </w:r>
      <w:r w:rsidRPr="0032518D">
        <w:rPr>
          <w:color w:val="A3A0A5"/>
          <w:sz w:val="6"/>
          <w:szCs w:val="6"/>
          <w:lang w:val="en"/>
        </w:rPr>
        <w:t>a</w:t>
      </w:r>
      <w:r>
        <w:rPr>
          <w:lang w:val="en"/>
        </w:rPr>
        <w:t xml:space="preserve"> </w:t>
      </w:r>
      <w:r w:rsidRPr="0032518D">
        <w:rPr>
          <w:color w:val="A3A0A5"/>
          <w:spacing w:val="-1"/>
          <w:w w:val="111"/>
          <w:sz w:val="6"/>
          <w:szCs w:val="6"/>
          <w:lang w:val="en"/>
        </w:rPr>
        <w:t xml:space="preserve"> </w:t>
      </w:r>
      <w:proofErr w:type="spellStart"/>
      <w:r w:rsidRPr="0032518D">
        <w:rPr>
          <w:color w:val="A3A0A5"/>
          <w:spacing w:val="-1"/>
          <w:w w:val="111"/>
          <w:sz w:val="6"/>
          <w:szCs w:val="6"/>
          <w:lang w:val="en"/>
        </w:rPr>
        <w:t>herramient</w:t>
      </w:r>
      <w:r w:rsidRPr="0032518D">
        <w:rPr>
          <w:color w:val="A3A0A5"/>
          <w:w w:val="111"/>
          <w:sz w:val="6"/>
          <w:szCs w:val="6"/>
          <w:lang w:val="en"/>
        </w:rPr>
        <w:t>a</w:t>
      </w:r>
      <w:proofErr w:type="spellEnd"/>
      <w:r>
        <w:rPr>
          <w:lang w:val="en"/>
        </w:rPr>
        <w:t xml:space="preserve"> </w:t>
      </w:r>
      <w:r w:rsidRPr="0032518D">
        <w:rPr>
          <w:color w:val="A3A0A5"/>
          <w:spacing w:val="-4"/>
          <w:w w:val="111"/>
          <w:sz w:val="6"/>
          <w:szCs w:val="6"/>
          <w:lang w:val="en"/>
        </w:rPr>
        <w:t xml:space="preserve"> </w:t>
      </w:r>
      <w:proofErr w:type="spellStart"/>
      <w:r w:rsidRPr="0032518D">
        <w:rPr>
          <w:color w:val="A3A0A5"/>
          <w:spacing w:val="-4"/>
          <w:w w:val="111"/>
          <w:sz w:val="6"/>
          <w:szCs w:val="6"/>
          <w:lang w:val="en"/>
        </w:rPr>
        <w:t>medrarn</w:t>
      </w:r>
      <w:r w:rsidRPr="0032518D">
        <w:rPr>
          <w:color w:val="A3A0A5"/>
          <w:w w:val="111"/>
          <w:sz w:val="6"/>
          <w:szCs w:val="6"/>
          <w:lang w:val="en"/>
        </w:rPr>
        <w:t>e</w:t>
      </w:r>
      <w:proofErr w:type="spellEnd"/>
      <w:r>
        <w:rPr>
          <w:lang w:val="en"/>
        </w:rPr>
        <w:t xml:space="preserve"> </w:t>
      </w:r>
      <w:r w:rsidRPr="0032518D">
        <w:rPr>
          <w:color w:val="A3A0A5"/>
          <w:spacing w:val="-7"/>
          <w:sz w:val="6"/>
          <w:szCs w:val="6"/>
          <w:lang w:val="en"/>
        </w:rPr>
        <w:t xml:space="preserve"> l</w:t>
      </w:r>
      <w:r w:rsidRPr="0032518D">
        <w:rPr>
          <w:color w:val="A3A0A5"/>
          <w:sz w:val="6"/>
          <w:szCs w:val="6"/>
          <w:lang w:val="en"/>
        </w:rPr>
        <w:t>a</w:t>
      </w:r>
      <w:r>
        <w:rPr>
          <w:lang w:val="en"/>
        </w:rPr>
        <w:t xml:space="preserve"> </w:t>
      </w:r>
      <w:r w:rsidRPr="0032518D">
        <w:rPr>
          <w:color w:val="A3A0A5"/>
          <w:spacing w:val="-4"/>
          <w:sz w:val="6"/>
          <w:szCs w:val="6"/>
          <w:lang w:val="en"/>
        </w:rPr>
        <w:t xml:space="preserve"> a </w:t>
      </w:r>
      <w:proofErr w:type="spellStart"/>
      <w:r w:rsidRPr="0032518D">
        <w:rPr>
          <w:color w:val="A3A0A5"/>
          <w:spacing w:val="-4"/>
          <w:sz w:val="6"/>
          <w:szCs w:val="6"/>
          <w:lang w:val="en"/>
        </w:rPr>
        <w:t>l</w:t>
      </w:r>
      <w:r w:rsidRPr="0032518D">
        <w:rPr>
          <w:color w:val="A3A0A5"/>
          <w:sz w:val="6"/>
          <w:szCs w:val="6"/>
          <w:lang w:val="en"/>
        </w:rPr>
        <w:t>l</w:t>
      </w:r>
      <w:proofErr w:type="spellEnd"/>
      <w:r>
        <w:rPr>
          <w:lang w:val="en"/>
        </w:rPr>
        <w:t xml:space="preserve"> </w:t>
      </w:r>
      <w:r w:rsidRPr="0032518D">
        <w:rPr>
          <w:color w:val="A3A0A5"/>
          <w:spacing w:val="-11"/>
          <w:sz w:val="6"/>
          <w:szCs w:val="6"/>
          <w:lang w:val="en"/>
        </w:rPr>
        <w:t xml:space="preserve"> l</w:t>
      </w:r>
      <w:r w:rsidRPr="0032518D">
        <w:rPr>
          <w:color w:val="A3A0A5"/>
          <w:sz w:val="6"/>
          <w:szCs w:val="6"/>
          <w:lang w:val="en"/>
        </w:rPr>
        <w:t>e</w:t>
      </w:r>
      <w:r>
        <w:rPr>
          <w:lang w:val="en"/>
        </w:rPr>
        <w:t xml:space="preserve"> </w:t>
      </w:r>
      <w:r w:rsidRPr="0032518D">
        <w:rPr>
          <w:color w:val="A3A0A5"/>
          <w:spacing w:val="-5"/>
          <w:sz w:val="6"/>
          <w:szCs w:val="6"/>
          <w:lang w:val="en"/>
        </w:rPr>
        <w:t xml:space="preserve"> </w:t>
      </w:r>
      <w:proofErr w:type="spellStart"/>
      <w:r w:rsidRPr="0032518D">
        <w:rPr>
          <w:color w:val="A3A0A5"/>
          <w:spacing w:val="-5"/>
          <w:sz w:val="6"/>
          <w:szCs w:val="6"/>
          <w:lang w:val="en"/>
        </w:rPr>
        <w:t>pubnc</w:t>
      </w:r>
      <w:r w:rsidRPr="0032518D">
        <w:rPr>
          <w:color w:val="A3A0A5"/>
          <w:sz w:val="6"/>
          <w:szCs w:val="6"/>
          <w:lang w:val="en"/>
        </w:rPr>
        <w:t>a</w:t>
      </w:r>
      <w:proofErr w:type="spellEnd"/>
      <w:r>
        <w:rPr>
          <w:lang w:val="en"/>
        </w:rPr>
        <w:t xml:space="preserve"> </w:t>
      </w:r>
      <w:r w:rsidRPr="0032518D">
        <w:rPr>
          <w:color w:val="A3A0A5"/>
          <w:w w:val="132"/>
          <w:sz w:val="6"/>
          <w:szCs w:val="6"/>
          <w:lang w:val="en"/>
        </w:rPr>
        <w:t xml:space="preserve"> y</w:t>
      </w:r>
      <w:r>
        <w:rPr>
          <w:lang w:val="en"/>
        </w:rPr>
        <w:t xml:space="preserve"> </w:t>
      </w:r>
      <w:r w:rsidRPr="0032518D">
        <w:rPr>
          <w:color w:val="A3A0A5"/>
          <w:spacing w:val="-1"/>
          <w:sz w:val="6"/>
          <w:szCs w:val="6"/>
          <w:lang w:val="en"/>
        </w:rPr>
        <w:t xml:space="preserve"> d1fund</w:t>
      </w:r>
      <w:r w:rsidRPr="0032518D">
        <w:rPr>
          <w:color w:val="A3A0A5"/>
          <w:sz w:val="6"/>
          <w:szCs w:val="6"/>
          <w:lang w:val="en"/>
        </w:rPr>
        <w:t>e</w:t>
      </w:r>
      <w:r>
        <w:rPr>
          <w:lang w:val="en"/>
        </w:rPr>
        <w:t xml:space="preserve"> </w:t>
      </w:r>
      <w:r w:rsidRPr="0032518D">
        <w:rPr>
          <w:color w:val="A3A0A5"/>
          <w:spacing w:val="-2"/>
          <w:w w:val="116"/>
          <w:sz w:val="6"/>
          <w:szCs w:val="6"/>
          <w:lang w:val="en"/>
        </w:rPr>
        <w:t xml:space="preserve"> </w:t>
      </w:r>
      <w:proofErr w:type="spellStart"/>
      <w:r w:rsidRPr="0032518D">
        <w:rPr>
          <w:color w:val="A3A0A5"/>
          <w:spacing w:val="-2"/>
          <w:w w:val="116"/>
          <w:sz w:val="6"/>
          <w:szCs w:val="6"/>
          <w:lang w:val="en"/>
        </w:rPr>
        <w:t>mformaao</w:t>
      </w:r>
      <w:r w:rsidRPr="0032518D">
        <w:rPr>
          <w:color w:val="A3A0A5"/>
          <w:w w:val="116"/>
          <w:sz w:val="6"/>
          <w:szCs w:val="6"/>
          <w:lang w:val="en"/>
        </w:rPr>
        <w:t>n</w:t>
      </w:r>
      <w:proofErr w:type="spellEnd"/>
      <w:r>
        <w:rPr>
          <w:lang w:val="en"/>
        </w:rPr>
        <w:t xml:space="preserve"> </w:t>
      </w:r>
      <w:r w:rsidRPr="0032518D">
        <w:rPr>
          <w:color w:val="A3A0A5"/>
          <w:spacing w:val="-3"/>
          <w:w w:val="116"/>
          <w:sz w:val="6"/>
          <w:szCs w:val="6"/>
          <w:lang w:val="en"/>
        </w:rPr>
        <w:t xml:space="preserve"> </w:t>
      </w:r>
      <w:proofErr w:type="spellStart"/>
      <w:r w:rsidRPr="0032518D">
        <w:rPr>
          <w:color w:val="A3A0A5"/>
          <w:spacing w:val="-3"/>
          <w:w w:val="116"/>
          <w:sz w:val="6"/>
          <w:szCs w:val="6"/>
          <w:lang w:val="en"/>
        </w:rPr>
        <w:t>relevant</w:t>
      </w:r>
      <w:r w:rsidRPr="0032518D">
        <w:rPr>
          <w:color w:val="A3A0A5"/>
          <w:w w:val="116"/>
          <w:sz w:val="6"/>
          <w:szCs w:val="6"/>
          <w:lang w:val="en"/>
        </w:rPr>
        <w:t>e</w:t>
      </w:r>
      <w:proofErr w:type="spellEnd"/>
      <w:r>
        <w:rPr>
          <w:lang w:val="en"/>
        </w:rPr>
        <w:t xml:space="preserve"> </w:t>
      </w:r>
      <w:r w:rsidRPr="0032518D">
        <w:rPr>
          <w:color w:val="A3A0A5"/>
          <w:spacing w:val="-7"/>
          <w:sz w:val="6"/>
          <w:szCs w:val="6"/>
          <w:lang w:val="en"/>
        </w:rPr>
        <w:t xml:space="preserve"> d</w:t>
      </w:r>
      <w:r>
        <w:rPr>
          <w:lang w:val="en"/>
        </w:rPr>
        <w:t>e</w:t>
      </w:r>
      <w:r w:rsidRPr="0032518D">
        <w:rPr>
          <w:color w:val="A3A0A5"/>
          <w:sz w:val="6"/>
          <w:szCs w:val="6"/>
          <w:lang w:val="en"/>
        </w:rPr>
        <w:t>e</w:t>
      </w:r>
      <w:r>
        <w:rPr>
          <w:lang w:val="en"/>
        </w:rPr>
        <w:t xml:space="preserve"> </w:t>
      </w:r>
      <w:r w:rsidRPr="0032518D">
        <w:rPr>
          <w:color w:val="A3A0A5"/>
          <w:spacing w:val="-5"/>
          <w:sz w:val="6"/>
          <w:szCs w:val="6"/>
          <w:lang w:val="en"/>
        </w:rPr>
        <w:t xml:space="preserve"> the</w:t>
      </w:r>
      <w:r w:rsidRPr="0032518D">
        <w:rPr>
          <w:color w:val="A3A0A5"/>
          <w:spacing w:val="-5"/>
          <w:w w:val="120"/>
          <w:sz w:val="6"/>
          <w:szCs w:val="6"/>
          <w:lang w:val="en"/>
        </w:rPr>
        <w:t xml:space="preserve"> process</w:t>
      </w:r>
      <w:r w:rsidRPr="0032518D">
        <w:rPr>
          <w:color w:val="A3A0A5"/>
          <w:w w:val="120"/>
          <w:sz w:val="6"/>
          <w:szCs w:val="6"/>
          <w:lang w:val="en"/>
        </w:rPr>
        <w:t>s</w:t>
      </w:r>
      <w:r>
        <w:rPr>
          <w:lang w:val="en"/>
        </w:rPr>
        <w:t xml:space="preserve"> </w:t>
      </w:r>
      <w:r w:rsidRPr="0032518D">
        <w:rPr>
          <w:color w:val="A3A0A5"/>
          <w:spacing w:val="-7"/>
          <w:w w:val="113"/>
          <w:sz w:val="6"/>
          <w:szCs w:val="6"/>
          <w:lang w:val="en"/>
        </w:rPr>
        <w:t xml:space="preserve"> de </w:t>
      </w:r>
      <w:r>
        <w:rPr>
          <w:lang w:val="en"/>
        </w:rPr>
        <w:t xml:space="preserve"> </w:t>
      </w:r>
      <w:r w:rsidRPr="0032518D">
        <w:rPr>
          <w:color w:val="A3A0A5"/>
          <w:spacing w:val="-2"/>
          <w:w w:val="111"/>
          <w:sz w:val="6"/>
          <w:szCs w:val="6"/>
          <w:lang w:val="en"/>
        </w:rPr>
        <w:t>construction6n</w:t>
      </w:r>
      <w:r w:rsidRPr="0032518D">
        <w:rPr>
          <w:color w:val="A3A0A5"/>
          <w:w w:val="111"/>
          <w:sz w:val="6"/>
          <w:szCs w:val="6"/>
          <w:lang w:val="en"/>
        </w:rPr>
        <w:t>.</w:t>
      </w:r>
      <w:r>
        <w:rPr>
          <w:lang w:val="en"/>
        </w:rPr>
        <w:t xml:space="preserve"> </w:t>
      </w:r>
      <w:r w:rsidRPr="0032518D">
        <w:rPr>
          <w:color w:val="A3A0A5"/>
          <w:sz w:val="6"/>
          <w:szCs w:val="6"/>
          <w:lang w:val="en"/>
        </w:rPr>
        <w:t>s</w:t>
      </w:r>
      <w:r>
        <w:rPr>
          <w:lang w:val="en"/>
        </w:rPr>
        <w:t xml:space="preserve"> </w:t>
      </w:r>
      <w:proofErr w:type="spellStart"/>
      <w:r w:rsidRPr="0032518D">
        <w:rPr>
          <w:color w:val="A3A0A5"/>
          <w:spacing w:val="-2"/>
          <w:w w:val="111"/>
          <w:sz w:val="6"/>
          <w:szCs w:val="6"/>
          <w:lang w:val="en"/>
        </w:rPr>
        <w:t>sucervrsre</w:t>
      </w:r>
      <w:r w:rsidRPr="0032518D">
        <w:rPr>
          <w:color w:val="A3A0A5"/>
          <w:w w:val="111"/>
          <w:sz w:val="6"/>
          <w:szCs w:val="6"/>
          <w:lang w:val="en"/>
        </w:rPr>
        <w:t>n</w:t>
      </w:r>
      <w:proofErr w:type="spellEnd"/>
      <w:r>
        <w:rPr>
          <w:lang w:val="en"/>
        </w:rPr>
        <w:t xml:space="preserve"> </w:t>
      </w:r>
      <w:r w:rsidRPr="0032518D">
        <w:rPr>
          <w:color w:val="A3A0A5"/>
          <w:sz w:val="6"/>
          <w:szCs w:val="6"/>
          <w:lang w:val="en"/>
        </w:rPr>
        <w:t xml:space="preserve"> y</w:t>
      </w:r>
      <w:r>
        <w:rPr>
          <w:lang w:val="en"/>
        </w:rPr>
        <w:t xml:space="preserve"> </w:t>
      </w:r>
      <w:r w:rsidRPr="0032518D">
        <w:rPr>
          <w:color w:val="A3A0A5"/>
          <w:spacing w:val="-2"/>
          <w:w w:val="113"/>
          <w:sz w:val="6"/>
          <w:szCs w:val="6"/>
          <w:lang w:val="en"/>
        </w:rPr>
        <w:t xml:space="preserve"> </w:t>
      </w:r>
      <w:proofErr w:type="spellStart"/>
      <w:r w:rsidRPr="0032518D">
        <w:rPr>
          <w:color w:val="A3A0A5"/>
          <w:spacing w:val="-2"/>
          <w:w w:val="113"/>
          <w:sz w:val="6"/>
          <w:szCs w:val="6"/>
          <w:lang w:val="en"/>
        </w:rPr>
        <w:t>mantenmuent</w:t>
      </w:r>
      <w:r w:rsidRPr="0032518D">
        <w:rPr>
          <w:color w:val="A3A0A5"/>
          <w:w w:val="113"/>
          <w:sz w:val="6"/>
          <w:szCs w:val="6"/>
          <w:lang w:val="en"/>
        </w:rPr>
        <w:t>c</w:t>
      </w:r>
      <w:proofErr w:type="spellEnd"/>
      <w:r>
        <w:rPr>
          <w:lang w:val="en"/>
        </w:rPr>
        <w:t xml:space="preserve"> </w:t>
      </w:r>
      <w:r w:rsidRPr="0032518D">
        <w:rPr>
          <w:color w:val="A3A0A5"/>
          <w:spacing w:val="-7"/>
          <w:sz w:val="6"/>
          <w:szCs w:val="6"/>
          <w:lang w:val="en"/>
        </w:rPr>
        <w:t xml:space="preserve"> d</w:t>
      </w:r>
      <w:r w:rsidRPr="0032518D">
        <w:rPr>
          <w:color w:val="A3A0A5"/>
          <w:sz w:val="6"/>
          <w:szCs w:val="6"/>
          <w:lang w:val="en"/>
        </w:rPr>
        <w:t>e</w:t>
      </w:r>
      <w:r>
        <w:rPr>
          <w:lang w:val="en"/>
        </w:rPr>
        <w:t xml:space="preserve"> </w:t>
      </w:r>
      <w:r w:rsidRPr="0032518D">
        <w:rPr>
          <w:color w:val="A3A0A5"/>
          <w:spacing w:val="-7"/>
          <w:sz w:val="6"/>
          <w:szCs w:val="6"/>
          <w:lang w:val="en"/>
        </w:rPr>
        <w:t xml:space="preserve"> l</w:t>
      </w:r>
      <w:r w:rsidRPr="0032518D">
        <w:rPr>
          <w:color w:val="A3A0A5"/>
          <w:sz w:val="6"/>
          <w:szCs w:val="6"/>
          <w:lang w:val="en"/>
        </w:rPr>
        <w:t>a</w:t>
      </w:r>
      <w:r>
        <w:rPr>
          <w:lang w:val="en"/>
        </w:rPr>
        <w:t xml:space="preserve"> </w:t>
      </w:r>
      <w:r w:rsidRPr="0032518D">
        <w:rPr>
          <w:color w:val="A3A0A5"/>
          <w:spacing w:val="-7"/>
          <w:sz w:val="6"/>
          <w:szCs w:val="6"/>
          <w:lang w:val="en"/>
        </w:rPr>
        <w:t xml:space="preserve"> d</w:t>
      </w:r>
      <w:r w:rsidRPr="0032518D">
        <w:rPr>
          <w:color w:val="A3A0A5"/>
          <w:sz w:val="6"/>
          <w:szCs w:val="6"/>
          <w:lang w:val="en"/>
        </w:rPr>
        <w:t>d</w:t>
      </w:r>
      <w:r>
        <w:rPr>
          <w:lang w:val="en"/>
        </w:rPr>
        <w:t xml:space="preserve"> </w:t>
      </w:r>
      <w:r w:rsidRPr="0032518D">
        <w:rPr>
          <w:color w:val="A3A0A5"/>
          <w:spacing w:val="-4"/>
          <w:sz w:val="6"/>
          <w:szCs w:val="6"/>
          <w:lang w:val="en"/>
        </w:rPr>
        <w:t xml:space="preserve"> d via</w:t>
      </w:r>
      <w:r w:rsidRPr="0032518D">
        <w:rPr>
          <w:color w:val="A3A0A5"/>
          <w:sz w:val="6"/>
          <w:szCs w:val="6"/>
          <w:lang w:val="en"/>
        </w:rPr>
        <w:t>l</w:t>
      </w:r>
      <w:r>
        <w:rPr>
          <w:lang w:val="en"/>
        </w:rPr>
        <w:t xml:space="preserve"> </w:t>
      </w:r>
      <w:r w:rsidRPr="0032518D">
        <w:rPr>
          <w:color w:val="A3A0A5"/>
          <w:spacing w:val="-3"/>
          <w:w w:val="116"/>
          <w:sz w:val="6"/>
          <w:szCs w:val="6"/>
          <w:lang w:val="en"/>
        </w:rPr>
        <w:t xml:space="preserve"> </w:t>
      </w:r>
      <w:proofErr w:type="spellStart"/>
      <w:r w:rsidRPr="0032518D">
        <w:rPr>
          <w:color w:val="A3A0A5"/>
          <w:spacing w:val="-3"/>
          <w:w w:val="116"/>
          <w:sz w:val="6"/>
          <w:szCs w:val="6"/>
          <w:lang w:val="en"/>
        </w:rPr>
        <w:t>olicia</w:t>
      </w:r>
      <w:r w:rsidRPr="0032518D">
        <w:rPr>
          <w:color w:val="A3A0A5"/>
          <w:w w:val="116"/>
          <w:sz w:val="6"/>
          <w:szCs w:val="6"/>
          <w:lang w:val="en"/>
        </w:rPr>
        <w:t>t</w:t>
      </w:r>
      <w:proofErr w:type="spellEnd"/>
      <w:r>
        <w:rPr>
          <w:lang w:val="en"/>
        </w:rPr>
        <w:t xml:space="preserve"> </w:t>
      </w:r>
      <w:r w:rsidRPr="0032518D">
        <w:rPr>
          <w:color w:val="A3A0A5"/>
          <w:spacing w:val="-4"/>
          <w:sz w:val="6"/>
          <w:szCs w:val="6"/>
          <w:lang w:val="en"/>
        </w:rPr>
        <w:t xml:space="preserve"> de</w:t>
      </w:r>
      <w:r w:rsidRPr="0032518D">
        <w:rPr>
          <w:color w:val="A3A0A5"/>
          <w:sz w:val="6"/>
          <w:szCs w:val="6"/>
          <w:lang w:val="en"/>
        </w:rPr>
        <w:t>l</w:t>
      </w:r>
      <w:r>
        <w:rPr>
          <w:lang w:val="en"/>
        </w:rPr>
        <w:t xml:space="preserve"> </w:t>
      </w:r>
      <w:r w:rsidRPr="0032518D">
        <w:rPr>
          <w:color w:val="A3A0A5"/>
          <w:spacing w:val="-5"/>
          <w:w w:val="118"/>
          <w:sz w:val="6"/>
          <w:szCs w:val="6"/>
          <w:lang w:val="en"/>
        </w:rPr>
        <w:t xml:space="preserve"> </w:t>
      </w:r>
      <w:proofErr w:type="spellStart"/>
      <w:r w:rsidRPr="0032518D">
        <w:rPr>
          <w:color w:val="A3A0A5"/>
          <w:spacing w:val="-5"/>
          <w:w w:val="118"/>
          <w:sz w:val="6"/>
          <w:szCs w:val="6"/>
          <w:lang w:val="en"/>
        </w:rPr>
        <w:t>pais</w:t>
      </w:r>
      <w:proofErr w:type="spellEnd"/>
      <w:r w:rsidRPr="0032518D">
        <w:rPr>
          <w:color w:val="A3A0A5"/>
          <w:w w:val="118"/>
          <w:sz w:val="6"/>
          <w:szCs w:val="6"/>
          <w:lang w:val="en"/>
        </w:rPr>
        <w:t>.</w:t>
      </w:r>
      <w:r>
        <w:rPr>
          <w:lang w:val="en"/>
        </w:rPr>
        <w:t xml:space="preserve"> </w:t>
      </w:r>
      <w:proofErr w:type="spellStart"/>
      <w:proofErr w:type="gramStart"/>
      <w:r w:rsidRPr="0032518D">
        <w:rPr>
          <w:color w:val="A3A0A5"/>
          <w:spacing w:val="-2"/>
          <w:sz w:val="6"/>
          <w:szCs w:val="6"/>
          <w:lang w:val="en"/>
        </w:rPr>
        <w:t>c;iesbonado</w:t>
      </w:r>
      <w:r w:rsidRPr="0032518D">
        <w:rPr>
          <w:color w:val="A3A0A5"/>
          <w:sz w:val="6"/>
          <w:szCs w:val="6"/>
          <w:lang w:val="en"/>
        </w:rPr>
        <w:t>s</w:t>
      </w:r>
      <w:proofErr w:type="spellEnd"/>
      <w:proofErr w:type="gramEnd"/>
      <w:r>
        <w:rPr>
          <w:lang w:val="en"/>
        </w:rPr>
        <w:t xml:space="preserve"> </w:t>
      </w:r>
      <w:r w:rsidRPr="0032518D">
        <w:rPr>
          <w:color w:val="A3A0A5"/>
          <w:spacing w:val="-5"/>
          <w:sz w:val="6"/>
          <w:szCs w:val="6"/>
          <w:lang w:val="en"/>
        </w:rPr>
        <w:t xml:space="preserve"> pa</w:t>
      </w:r>
      <w:r w:rsidRPr="0032518D">
        <w:rPr>
          <w:color w:val="A3A0A5"/>
          <w:sz w:val="6"/>
          <w:szCs w:val="6"/>
          <w:lang w:val="en"/>
        </w:rPr>
        <w:t>r</w:t>
      </w:r>
      <w:r>
        <w:rPr>
          <w:lang w:val="en"/>
        </w:rPr>
        <w:t xml:space="preserve"> </w:t>
      </w:r>
      <w:r w:rsidRPr="0032518D">
        <w:rPr>
          <w:color w:val="A3A0A5"/>
          <w:spacing w:val="-7"/>
          <w:sz w:val="6"/>
          <w:szCs w:val="6"/>
          <w:lang w:val="en"/>
        </w:rPr>
        <w:t xml:space="preserve"> l</w:t>
      </w:r>
      <w:r w:rsidRPr="0032518D">
        <w:rPr>
          <w:color w:val="A3A0A5"/>
          <w:sz w:val="6"/>
          <w:szCs w:val="6"/>
          <w:lang w:val="en"/>
        </w:rPr>
        <w:t>a</w:t>
      </w:r>
      <w:r>
        <w:rPr>
          <w:lang w:val="en"/>
        </w:rPr>
        <w:t xml:space="preserve"> </w:t>
      </w:r>
      <w:r w:rsidRPr="0032518D">
        <w:rPr>
          <w:color w:val="A3A0A5"/>
          <w:spacing w:val="-2"/>
          <w:w w:val="114"/>
          <w:sz w:val="6"/>
          <w:szCs w:val="6"/>
          <w:lang w:val="en"/>
        </w:rPr>
        <w:t xml:space="preserve"> [)lrecci6</w:t>
      </w:r>
      <w:r w:rsidRPr="0032518D">
        <w:rPr>
          <w:color w:val="A3A0A5"/>
          <w:w w:val="114"/>
          <w:sz w:val="6"/>
          <w:szCs w:val="6"/>
          <w:lang w:val="en"/>
        </w:rPr>
        <w:t>n</w:t>
      </w:r>
      <w:r>
        <w:rPr>
          <w:lang w:val="en"/>
        </w:rPr>
        <w:t xml:space="preserve"> </w:t>
      </w:r>
      <w:r w:rsidRPr="0032518D">
        <w:rPr>
          <w:color w:val="A3A0A5"/>
          <w:spacing w:val="-2"/>
          <w:w w:val="111"/>
          <w:sz w:val="6"/>
          <w:szCs w:val="6"/>
          <w:lang w:val="en"/>
        </w:rPr>
        <w:t xml:space="preserve"> General </w:t>
      </w:r>
      <w:r>
        <w:rPr>
          <w:lang w:val="en"/>
        </w:rPr>
        <w:t xml:space="preserve"> </w:t>
      </w:r>
      <w:proofErr w:type="spellStart"/>
      <w:r w:rsidRPr="0032518D">
        <w:rPr>
          <w:color w:val="A3A0A5"/>
          <w:spacing w:val="2"/>
          <w:w w:val="116"/>
          <w:sz w:val="7"/>
          <w:szCs w:val="7"/>
          <w:lang w:val="en"/>
        </w:rPr>
        <w:t>decarreterasyelFondoVial</w:t>
      </w:r>
      <w:proofErr w:type="spellEnd"/>
    </w:p>
    <w:p w14:paraId="23283FCB" w14:textId="1D7AA1B9" w:rsidR="00D91CEC" w:rsidRPr="0032518D" w:rsidRDefault="0032518D">
      <w:pPr>
        <w:spacing w:before="65" w:line="323" w:lineRule="auto"/>
        <w:ind w:right="1418"/>
        <w:jc w:val="both"/>
        <w:rPr>
          <w:rFonts w:ascii="Arial" w:eastAsia="Arial" w:hAnsi="Arial" w:cs="Arial"/>
          <w:sz w:val="7"/>
          <w:szCs w:val="7"/>
          <w:lang w:val="es-HN"/>
        </w:rPr>
      </w:pPr>
      <w:r w:rsidRPr="0032518D">
        <w:rPr>
          <w:color w:val="A3A0A5"/>
          <w:spacing w:val="-1"/>
          <w:sz w:val="7"/>
          <w:szCs w:val="7"/>
          <w:lang w:val="en"/>
        </w:rPr>
        <w:t>Med1ant</w:t>
      </w:r>
      <w:r w:rsidRPr="0032518D">
        <w:rPr>
          <w:color w:val="A3A0A5"/>
          <w:sz w:val="7"/>
          <w:szCs w:val="7"/>
          <w:lang w:val="en"/>
        </w:rPr>
        <w:t>e</w:t>
      </w:r>
      <w:r>
        <w:rPr>
          <w:lang w:val="en"/>
        </w:rPr>
        <w:t xml:space="preserve"> </w:t>
      </w:r>
      <w:r>
        <w:rPr>
          <w:color w:val="A3A0A5"/>
          <w:sz w:val="7"/>
          <w:szCs w:val="7"/>
          <w:lang w:val="en"/>
        </w:rPr>
        <w:t xml:space="preserve"> </w:t>
      </w:r>
      <w:r>
        <w:rPr>
          <w:lang w:val="en"/>
        </w:rPr>
        <w:t xml:space="preserve"> </w:t>
      </w:r>
      <w:r w:rsidRPr="0032518D">
        <w:rPr>
          <w:color w:val="A3A0A5"/>
          <w:spacing w:val="-7"/>
          <w:sz w:val="7"/>
          <w:szCs w:val="7"/>
          <w:lang w:val="en"/>
        </w:rPr>
        <w:t xml:space="preserve"> l</w:t>
      </w:r>
      <w:r w:rsidRPr="0032518D">
        <w:rPr>
          <w:color w:val="A3A0A5"/>
          <w:sz w:val="7"/>
          <w:szCs w:val="7"/>
          <w:lang w:val="en"/>
        </w:rPr>
        <w:t>l</w:t>
      </w:r>
      <w:r>
        <w:rPr>
          <w:lang w:val="en"/>
        </w:rPr>
        <w:t xml:space="preserve"> </w:t>
      </w:r>
      <w:r>
        <w:rPr>
          <w:color w:val="A3A0A5"/>
          <w:sz w:val="7"/>
          <w:szCs w:val="7"/>
          <w:lang w:val="en"/>
        </w:rPr>
        <w:t xml:space="preserve"> </w:t>
      </w:r>
      <w:r>
        <w:rPr>
          <w:lang w:val="en"/>
        </w:rPr>
        <w:t xml:space="preserve"> </w:t>
      </w:r>
      <w:r w:rsidRPr="0032518D">
        <w:rPr>
          <w:color w:val="A3A0A5"/>
          <w:spacing w:val="-4"/>
          <w:sz w:val="7"/>
          <w:szCs w:val="7"/>
          <w:lang w:val="en"/>
        </w:rPr>
        <w:t xml:space="preserve"> SISOCS</w:t>
      </w:r>
      <w:r w:rsidRPr="0032518D">
        <w:rPr>
          <w:color w:val="A3A0A5"/>
          <w:sz w:val="7"/>
          <w:szCs w:val="7"/>
          <w:lang w:val="en"/>
        </w:rPr>
        <w:t>.</w:t>
      </w:r>
      <w:r>
        <w:rPr>
          <w:lang w:val="en"/>
        </w:rPr>
        <w:t xml:space="preserve">  </w:t>
      </w:r>
      <w:r w:rsidRPr="0032518D">
        <w:rPr>
          <w:color w:val="A3A0A5"/>
          <w:spacing w:val="-2"/>
          <w:w w:val="116"/>
          <w:sz w:val="7"/>
          <w:szCs w:val="7"/>
          <w:lang w:val="en"/>
        </w:rPr>
        <w:t>can</w:t>
      </w:r>
      <w:r w:rsidRPr="0032518D">
        <w:rPr>
          <w:color w:val="A3A0A5"/>
          <w:w w:val="116"/>
          <w:sz w:val="7"/>
          <w:szCs w:val="7"/>
          <w:lang w:val="en"/>
        </w:rPr>
        <w:t>s</w:t>
      </w:r>
      <w:r>
        <w:rPr>
          <w:lang w:val="en"/>
        </w:rPr>
        <w:t xml:space="preserve"> </w:t>
      </w:r>
      <w:r w:rsidRPr="0032518D">
        <w:rPr>
          <w:color w:val="A3A0A5"/>
          <w:spacing w:val="12"/>
          <w:w w:val="116"/>
          <w:sz w:val="7"/>
          <w:szCs w:val="7"/>
          <w:lang w:val="en"/>
        </w:rPr>
        <w:t xml:space="preserve"> </w:t>
      </w:r>
      <w:r>
        <w:rPr>
          <w:lang w:val="en"/>
        </w:rPr>
        <w:t xml:space="preserve"> </w:t>
      </w:r>
      <w:r w:rsidRPr="0032518D">
        <w:rPr>
          <w:color w:val="A3A0A5"/>
          <w:spacing w:val="-3"/>
          <w:w w:val="116"/>
          <w:sz w:val="7"/>
          <w:szCs w:val="7"/>
          <w:lang w:val="en"/>
        </w:rPr>
        <w:t xml:space="preserve"> </w:t>
      </w:r>
      <w:proofErr w:type="spellStart"/>
      <w:r w:rsidRPr="0032518D">
        <w:rPr>
          <w:color w:val="A3A0A5"/>
          <w:spacing w:val="-3"/>
          <w:w w:val="116"/>
          <w:sz w:val="7"/>
          <w:szCs w:val="7"/>
          <w:lang w:val="en"/>
        </w:rPr>
        <w:t>vrsuanza</w:t>
      </w:r>
      <w:r w:rsidRPr="0032518D">
        <w:rPr>
          <w:color w:val="A3A0A5"/>
          <w:w w:val="116"/>
          <w:sz w:val="7"/>
          <w:szCs w:val="7"/>
          <w:lang w:val="en"/>
        </w:rPr>
        <w:t>r</w:t>
      </w:r>
      <w:proofErr w:type="spellEnd"/>
      <w:r>
        <w:rPr>
          <w:lang w:val="en"/>
        </w:rPr>
        <w:t xml:space="preserve"> </w:t>
      </w:r>
      <w:r w:rsidRPr="0032518D">
        <w:rPr>
          <w:color w:val="A3A0A5"/>
          <w:spacing w:val="-4"/>
          <w:w w:val="116"/>
          <w:sz w:val="7"/>
          <w:szCs w:val="7"/>
          <w:lang w:val="en"/>
        </w:rPr>
        <w:t xml:space="preserve"> </w:t>
      </w:r>
      <w:r>
        <w:rPr>
          <w:lang w:val="en"/>
        </w:rPr>
        <w:t xml:space="preserve"> </w:t>
      </w:r>
      <w:r w:rsidRPr="0032518D">
        <w:rPr>
          <w:color w:val="A3A0A5"/>
          <w:spacing w:val="-2"/>
          <w:w w:val="116"/>
          <w:sz w:val="7"/>
          <w:szCs w:val="7"/>
          <w:lang w:val="en"/>
        </w:rPr>
        <w:t xml:space="preserve"> </w:t>
      </w:r>
      <w:proofErr w:type="spellStart"/>
      <w:r w:rsidRPr="0032518D">
        <w:rPr>
          <w:color w:val="A3A0A5"/>
          <w:spacing w:val="-2"/>
          <w:w w:val="116"/>
          <w:sz w:val="7"/>
          <w:szCs w:val="7"/>
          <w:lang w:val="en"/>
        </w:rPr>
        <w:t>avance</w:t>
      </w:r>
      <w:r w:rsidRPr="0032518D">
        <w:rPr>
          <w:color w:val="A3A0A5"/>
          <w:w w:val="116"/>
          <w:sz w:val="7"/>
          <w:szCs w:val="7"/>
          <w:lang w:val="en"/>
        </w:rPr>
        <w:t>s</w:t>
      </w:r>
      <w:proofErr w:type="spellEnd"/>
      <w:r>
        <w:rPr>
          <w:lang w:val="en"/>
        </w:rPr>
        <w:t xml:space="preserve"> </w:t>
      </w:r>
      <w:r w:rsidRPr="0032518D">
        <w:rPr>
          <w:color w:val="A3A0A5"/>
          <w:spacing w:val="2"/>
          <w:w w:val="116"/>
          <w:sz w:val="7"/>
          <w:szCs w:val="7"/>
          <w:lang w:val="en"/>
        </w:rPr>
        <w:t xml:space="preserve"> </w:t>
      </w:r>
      <w:r>
        <w:rPr>
          <w:lang w:val="en"/>
        </w:rPr>
        <w:t xml:space="preserve"> </w:t>
      </w:r>
      <w:r w:rsidRPr="0032518D">
        <w:rPr>
          <w:color w:val="A3A0A5"/>
          <w:spacing w:val="-8"/>
          <w:w w:val="116"/>
          <w:sz w:val="7"/>
          <w:szCs w:val="7"/>
          <w:lang w:val="en"/>
        </w:rPr>
        <w:t xml:space="preserve"> </w:t>
      </w:r>
      <w:proofErr w:type="spellStart"/>
      <w:r w:rsidRPr="0032518D">
        <w:rPr>
          <w:color w:val="A3A0A5"/>
          <w:spacing w:val="-8"/>
          <w:w w:val="116"/>
          <w:sz w:val="7"/>
          <w:szCs w:val="7"/>
          <w:lang w:val="en"/>
        </w:rPr>
        <w:t>nsrcc</w:t>
      </w:r>
      <w:r w:rsidRPr="0032518D">
        <w:rPr>
          <w:color w:val="A3A0A5"/>
          <w:w w:val="116"/>
          <w:sz w:val="7"/>
          <w:szCs w:val="7"/>
          <w:lang w:val="en"/>
        </w:rPr>
        <w:t>s</w:t>
      </w:r>
      <w:proofErr w:type="spellEnd"/>
      <w:r>
        <w:rPr>
          <w:lang w:val="en"/>
        </w:rPr>
        <w:t xml:space="preserve"> </w:t>
      </w:r>
      <w:r w:rsidRPr="0032518D">
        <w:rPr>
          <w:color w:val="A3A0A5"/>
          <w:spacing w:val="8"/>
          <w:w w:val="116"/>
          <w:sz w:val="7"/>
          <w:szCs w:val="7"/>
          <w:lang w:val="en"/>
        </w:rPr>
        <w:t xml:space="preserve"> </w:t>
      </w:r>
      <w:r>
        <w:rPr>
          <w:lang w:val="en"/>
        </w:rPr>
        <w:t xml:space="preserve"> </w:t>
      </w:r>
      <w:r w:rsidRPr="0032518D">
        <w:rPr>
          <w:color w:val="B5ADB2"/>
          <w:w w:val="116"/>
          <w:sz w:val="7"/>
          <w:szCs w:val="7"/>
          <w:lang w:val="en"/>
        </w:rPr>
        <w:t xml:space="preserve"> y</w:t>
      </w:r>
      <w:r>
        <w:rPr>
          <w:lang w:val="en"/>
        </w:rPr>
        <w:t xml:space="preserve"> </w:t>
      </w:r>
      <w:r w:rsidRPr="0032518D">
        <w:rPr>
          <w:color w:val="B5ADB2"/>
          <w:spacing w:val="8"/>
          <w:w w:val="116"/>
          <w:sz w:val="7"/>
          <w:szCs w:val="7"/>
          <w:lang w:val="en"/>
        </w:rPr>
        <w:t xml:space="preserve"> </w:t>
      </w:r>
      <w:r>
        <w:rPr>
          <w:lang w:val="en"/>
        </w:rPr>
        <w:t xml:space="preserve"> </w:t>
      </w:r>
      <w:r w:rsidRPr="0032518D">
        <w:rPr>
          <w:color w:val="A3A0A5"/>
          <w:spacing w:val="-1"/>
          <w:w w:val="116"/>
          <w:sz w:val="7"/>
          <w:szCs w:val="7"/>
          <w:lang w:val="en"/>
        </w:rPr>
        <w:t xml:space="preserve"> </w:t>
      </w:r>
      <w:proofErr w:type="spellStart"/>
      <w:r w:rsidRPr="0032518D">
        <w:rPr>
          <w:color w:val="A3A0A5"/>
          <w:spacing w:val="-1"/>
          <w:w w:val="116"/>
          <w:sz w:val="7"/>
          <w:szCs w:val="7"/>
          <w:lang w:val="en"/>
        </w:rPr>
        <w:t>anancerc</w:t>
      </w:r>
      <w:r w:rsidRPr="0032518D">
        <w:rPr>
          <w:color w:val="A3A0A5"/>
          <w:w w:val="116"/>
          <w:sz w:val="7"/>
          <w:szCs w:val="7"/>
          <w:lang w:val="en"/>
        </w:rPr>
        <w:t>s</w:t>
      </w:r>
      <w:proofErr w:type="spellEnd"/>
      <w:r>
        <w:rPr>
          <w:lang w:val="en"/>
        </w:rPr>
        <w:t xml:space="preserve"> </w:t>
      </w:r>
      <w:r>
        <w:rPr>
          <w:color w:val="A3A0A5"/>
          <w:w w:val="116"/>
          <w:sz w:val="7"/>
          <w:szCs w:val="7"/>
          <w:lang w:val="en"/>
        </w:rPr>
        <w:t xml:space="preserve"> </w:t>
      </w:r>
      <w:r>
        <w:rPr>
          <w:lang w:val="en"/>
        </w:rPr>
        <w:t xml:space="preserve"> </w:t>
      </w:r>
      <w:r w:rsidRPr="0032518D">
        <w:rPr>
          <w:color w:val="A3A0A5"/>
          <w:spacing w:val="-7"/>
          <w:sz w:val="7"/>
          <w:szCs w:val="7"/>
          <w:lang w:val="en"/>
        </w:rPr>
        <w:t xml:space="preserve"> d</w:t>
      </w:r>
      <w:r w:rsidRPr="0032518D">
        <w:rPr>
          <w:color w:val="A3A0A5"/>
          <w:sz w:val="7"/>
          <w:szCs w:val="7"/>
          <w:lang w:val="en"/>
        </w:rPr>
        <w:t>e</w:t>
      </w:r>
      <w:r>
        <w:rPr>
          <w:lang w:val="en"/>
        </w:rPr>
        <w:t xml:space="preserve"> </w:t>
      </w:r>
      <w:r>
        <w:rPr>
          <w:color w:val="A3A0A5"/>
          <w:sz w:val="7"/>
          <w:szCs w:val="7"/>
          <w:lang w:val="en"/>
        </w:rPr>
        <w:t xml:space="preserve"> </w:t>
      </w:r>
      <w:r>
        <w:rPr>
          <w:lang w:val="en"/>
        </w:rPr>
        <w:t xml:space="preserve"> </w:t>
      </w:r>
      <w:r w:rsidRPr="0032518D">
        <w:rPr>
          <w:color w:val="A3A0A5"/>
          <w:spacing w:val="-4"/>
          <w:sz w:val="7"/>
          <w:szCs w:val="7"/>
          <w:lang w:val="en"/>
        </w:rPr>
        <w:t xml:space="preserve"> </w:t>
      </w:r>
      <w:proofErr w:type="spellStart"/>
      <w:r w:rsidRPr="0032518D">
        <w:rPr>
          <w:color w:val="A3A0A5"/>
          <w:spacing w:val="-4"/>
          <w:sz w:val="7"/>
          <w:szCs w:val="7"/>
          <w:lang w:val="en"/>
        </w:rPr>
        <w:t>the</w:t>
      </w:r>
      <w:r w:rsidRPr="0032518D">
        <w:rPr>
          <w:color w:val="A3A0A5"/>
          <w:sz w:val="7"/>
          <w:szCs w:val="7"/>
          <w:lang w:val="en"/>
        </w:rPr>
        <w:t>works</w:t>
      </w:r>
      <w:proofErr w:type="spellEnd"/>
      <w:r>
        <w:rPr>
          <w:lang w:val="en"/>
        </w:rPr>
        <w:t xml:space="preserve"> </w:t>
      </w:r>
      <w:r>
        <w:rPr>
          <w:color w:val="A3A0A5"/>
          <w:sz w:val="7"/>
          <w:szCs w:val="7"/>
          <w:lang w:val="en"/>
        </w:rPr>
        <w:t xml:space="preserve"> </w:t>
      </w:r>
      <w:r>
        <w:rPr>
          <w:lang w:val="en"/>
        </w:rPr>
        <w:t xml:space="preserve"> </w:t>
      </w:r>
      <w:r w:rsidRPr="0032518D">
        <w:rPr>
          <w:color w:val="A3A0A5"/>
          <w:spacing w:val="-3"/>
          <w:w w:val="115"/>
          <w:sz w:val="7"/>
          <w:szCs w:val="7"/>
          <w:lang w:val="en"/>
        </w:rPr>
        <w:t xml:space="preserve"> </w:t>
      </w:r>
      <w:r w:rsidRPr="0032518D">
        <w:rPr>
          <w:color w:val="A3A0A5"/>
          <w:w w:val="115"/>
          <w:sz w:val="7"/>
          <w:szCs w:val="7"/>
          <w:lang w:val="en"/>
        </w:rPr>
        <w:t>.</w:t>
      </w:r>
      <w:r>
        <w:rPr>
          <w:lang w:val="en"/>
        </w:rPr>
        <w:t xml:space="preserve">  </w:t>
      </w:r>
      <w:proofErr w:type="spellStart"/>
      <w:r w:rsidRPr="0032518D">
        <w:rPr>
          <w:color w:val="A3A0A5"/>
          <w:spacing w:val="-2"/>
          <w:w w:val="109"/>
          <w:sz w:val="7"/>
          <w:szCs w:val="7"/>
          <w:lang w:val="en"/>
        </w:rPr>
        <w:t>tamcre</w:t>
      </w:r>
      <w:r w:rsidRPr="0032518D">
        <w:rPr>
          <w:color w:val="A3A0A5"/>
          <w:w w:val="109"/>
          <w:sz w:val="7"/>
          <w:szCs w:val="7"/>
          <w:lang w:val="en"/>
        </w:rPr>
        <w:t>n</w:t>
      </w:r>
      <w:proofErr w:type="spellEnd"/>
      <w:r>
        <w:rPr>
          <w:lang w:val="en"/>
        </w:rPr>
        <w:t xml:space="preserve"> </w:t>
      </w:r>
      <w:r>
        <w:rPr>
          <w:color w:val="A3A0A5"/>
          <w:sz w:val="7"/>
          <w:szCs w:val="7"/>
          <w:lang w:val="en"/>
        </w:rPr>
        <w:t xml:space="preserve"> </w:t>
      </w:r>
      <w:r>
        <w:rPr>
          <w:lang w:val="en"/>
        </w:rPr>
        <w:t xml:space="preserve"> </w:t>
      </w:r>
      <w:r w:rsidRPr="0032518D">
        <w:rPr>
          <w:color w:val="A3A0A5"/>
          <w:spacing w:val="-2"/>
          <w:w w:val="112"/>
          <w:sz w:val="7"/>
          <w:szCs w:val="7"/>
          <w:lang w:val="en"/>
        </w:rPr>
        <w:t xml:space="preserve"> </w:t>
      </w:r>
      <w:proofErr w:type="spellStart"/>
      <w:r w:rsidRPr="0032518D">
        <w:rPr>
          <w:color w:val="A3A0A5"/>
          <w:spacing w:val="-2"/>
          <w:w w:val="112"/>
          <w:sz w:val="7"/>
          <w:szCs w:val="7"/>
          <w:lang w:val="en"/>
        </w:rPr>
        <w:t>obbene</w:t>
      </w:r>
      <w:r w:rsidRPr="0032518D">
        <w:rPr>
          <w:color w:val="A3A0A5"/>
          <w:w w:val="112"/>
          <w:sz w:val="7"/>
          <w:szCs w:val="7"/>
          <w:lang w:val="en"/>
        </w:rPr>
        <w:t>s</w:t>
      </w:r>
      <w:proofErr w:type="spellEnd"/>
      <w:r>
        <w:rPr>
          <w:lang w:val="en"/>
        </w:rPr>
        <w:t xml:space="preserve"> </w:t>
      </w:r>
      <w:r w:rsidRPr="0032518D">
        <w:rPr>
          <w:color w:val="A3A0A5"/>
          <w:spacing w:val="16"/>
          <w:w w:val="112"/>
          <w:sz w:val="7"/>
          <w:szCs w:val="7"/>
          <w:lang w:val="en"/>
        </w:rPr>
        <w:t xml:space="preserve"> </w:t>
      </w:r>
      <w:r>
        <w:rPr>
          <w:lang w:val="en"/>
        </w:rPr>
        <w:t xml:space="preserve"> </w:t>
      </w:r>
      <w:r w:rsidRPr="0032518D">
        <w:rPr>
          <w:color w:val="A3A0A5"/>
          <w:spacing w:val="-7"/>
          <w:sz w:val="7"/>
          <w:szCs w:val="7"/>
          <w:lang w:val="en"/>
        </w:rPr>
        <w:t xml:space="preserve"> un</w:t>
      </w:r>
      <w:r>
        <w:rPr>
          <w:lang w:val="en"/>
        </w:rPr>
        <w:t xml:space="preserve"> </w:t>
      </w:r>
      <w:r w:rsidRPr="0032518D">
        <w:rPr>
          <w:color w:val="A3A0A5"/>
          <w:spacing w:val="6"/>
          <w:sz w:val="7"/>
          <w:szCs w:val="7"/>
          <w:lang w:val="en"/>
        </w:rPr>
        <w:t xml:space="preserve"> </w:t>
      </w:r>
      <w:r>
        <w:rPr>
          <w:lang w:val="en"/>
        </w:rPr>
        <w:t xml:space="preserve"> </w:t>
      </w:r>
      <w:r w:rsidRPr="0032518D">
        <w:rPr>
          <w:color w:val="A3A0A5"/>
          <w:spacing w:val="-1"/>
          <w:w w:val="116"/>
          <w:sz w:val="7"/>
          <w:szCs w:val="7"/>
          <w:lang w:val="en"/>
        </w:rPr>
        <w:t xml:space="preserve"> </w:t>
      </w:r>
      <w:proofErr w:type="spellStart"/>
      <w:r w:rsidRPr="0032518D">
        <w:rPr>
          <w:color w:val="A3A0A5"/>
          <w:spacing w:val="-1"/>
          <w:w w:val="116"/>
          <w:sz w:val="7"/>
          <w:szCs w:val="7"/>
          <w:lang w:val="en"/>
        </w:rPr>
        <w:t>resumenco</w:t>
      </w:r>
      <w:r w:rsidRPr="0032518D">
        <w:rPr>
          <w:color w:val="A3A0A5"/>
          <w:w w:val="116"/>
          <w:sz w:val="7"/>
          <w:szCs w:val="7"/>
          <w:lang w:val="en"/>
        </w:rPr>
        <w:t>n</w:t>
      </w:r>
      <w:proofErr w:type="spellEnd"/>
      <w:r>
        <w:rPr>
          <w:lang w:val="en"/>
        </w:rPr>
        <w:t xml:space="preserve"> </w:t>
      </w:r>
      <w:r w:rsidRPr="0032518D">
        <w:rPr>
          <w:color w:val="A3A0A5"/>
          <w:spacing w:val="12"/>
          <w:w w:val="116"/>
          <w:sz w:val="7"/>
          <w:szCs w:val="7"/>
          <w:lang w:val="en"/>
        </w:rPr>
        <w:t xml:space="preserve"> </w:t>
      </w:r>
      <w:r>
        <w:rPr>
          <w:lang w:val="en"/>
        </w:rPr>
        <w:t xml:space="preserve"> </w:t>
      </w:r>
      <w:r w:rsidRPr="0032518D">
        <w:rPr>
          <w:color w:val="A3A0A5"/>
          <w:spacing w:val="-2"/>
          <w:sz w:val="7"/>
          <w:szCs w:val="7"/>
          <w:lang w:val="en"/>
        </w:rPr>
        <w:t xml:space="preserve"> </w:t>
      </w:r>
      <w:proofErr w:type="spellStart"/>
      <w:r w:rsidRPr="0032518D">
        <w:rPr>
          <w:color w:val="A3A0A5"/>
          <w:spacing w:val="-2"/>
          <w:sz w:val="7"/>
          <w:szCs w:val="7"/>
          <w:lang w:val="en"/>
        </w:rPr>
        <w:t>mscrmace</w:t>
      </w:r>
      <w:r w:rsidRPr="0032518D">
        <w:rPr>
          <w:color w:val="A3A0A5"/>
          <w:sz w:val="7"/>
          <w:szCs w:val="7"/>
          <w:lang w:val="en"/>
        </w:rPr>
        <w:t>n</w:t>
      </w:r>
      <w:proofErr w:type="spellEnd"/>
      <w:r>
        <w:rPr>
          <w:lang w:val="en"/>
        </w:rPr>
        <w:t xml:space="preserve"> </w:t>
      </w:r>
      <w:r w:rsidRPr="0032518D">
        <w:rPr>
          <w:color w:val="A3A0A5"/>
          <w:spacing w:val="-5"/>
          <w:sz w:val="7"/>
          <w:szCs w:val="7"/>
          <w:lang w:val="en"/>
        </w:rPr>
        <w:t xml:space="preserve"> </w:t>
      </w:r>
      <w:r>
        <w:rPr>
          <w:lang w:val="en"/>
        </w:rPr>
        <w:t xml:space="preserve"> </w:t>
      </w:r>
      <w:r w:rsidRPr="0032518D">
        <w:rPr>
          <w:color w:val="A3A0A5"/>
          <w:spacing w:val="-7"/>
          <w:sz w:val="7"/>
          <w:szCs w:val="7"/>
          <w:lang w:val="en"/>
        </w:rPr>
        <w:t xml:space="preserve"> </w:t>
      </w:r>
      <w:proofErr w:type="spellStart"/>
      <w:r w:rsidRPr="0032518D">
        <w:rPr>
          <w:color w:val="A3A0A5"/>
          <w:spacing w:val="-7"/>
          <w:sz w:val="7"/>
          <w:szCs w:val="7"/>
          <w:lang w:val="en"/>
        </w:rPr>
        <w:t>basrc</w:t>
      </w:r>
      <w:r w:rsidRPr="0032518D">
        <w:rPr>
          <w:color w:val="A3A0A5"/>
          <w:sz w:val="7"/>
          <w:szCs w:val="7"/>
          <w:lang w:val="en"/>
        </w:rPr>
        <w:t>a</w:t>
      </w:r>
      <w:proofErr w:type="spellEnd"/>
      <w:r>
        <w:rPr>
          <w:lang w:val="en"/>
        </w:rPr>
        <w:t xml:space="preserve"> </w:t>
      </w:r>
      <w:r w:rsidRPr="0032518D">
        <w:rPr>
          <w:color w:val="A3A0A5"/>
          <w:spacing w:val="-4"/>
          <w:sz w:val="7"/>
          <w:szCs w:val="7"/>
          <w:lang w:val="en"/>
        </w:rPr>
        <w:t xml:space="preserve"> </w:t>
      </w:r>
      <w:r>
        <w:rPr>
          <w:lang w:val="en"/>
        </w:rPr>
        <w:t xml:space="preserve"> </w:t>
      </w:r>
      <w:r w:rsidRPr="0032518D">
        <w:rPr>
          <w:color w:val="A3A0A5"/>
          <w:spacing w:val="-8"/>
          <w:w w:val="117"/>
          <w:sz w:val="7"/>
          <w:szCs w:val="7"/>
          <w:lang w:val="en"/>
        </w:rPr>
        <w:t xml:space="preserve"> </w:t>
      </w:r>
      <w:proofErr w:type="spellStart"/>
      <w:r w:rsidRPr="0032518D">
        <w:rPr>
          <w:color w:val="A3A0A5"/>
          <w:spacing w:val="-8"/>
          <w:w w:val="117"/>
          <w:sz w:val="7"/>
          <w:szCs w:val="7"/>
          <w:lang w:val="en"/>
        </w:rPr>
        <w:t>deI</w:t>
      </w:r>
      <w:r w:rsidRPr="0032518D">
        <w:rPr>
          <w:color w:val="A3A0A5"/>
          <w:w w:val="117"/>
          <w:sz w:val="7"/>
          <w:szCs w:val="7"/>
          <w:lang w:val="en"/>
        </w:rPr>
        <w:t>a</w:t>
      </w:r>
      <w:proofErr w:type="spellEnd"/>
      <w:r>
        <w:rPr>
          <w:lang w:val="en"/>
        </w:rPr>
        <w:t xml:space="preserve"> </w:t>
      </w:r>
      <w:r>
        <w:rPr>
          <w:color w:val="A3A0A5"/>
          <w:w w:val="117"/>
          <w:sz w:val="7"/>
          <w:szCs w:val="7"/>
          <w:lang w:val="en"/>
        </w:rPr>
        <w:t xml:space="preserve"> </w:t>
      </w:r>
      <w:r>
        <w:rPr>
          <w:lang w:val="en"/>
        </w:rPr>
        <w:t xml:space="preserve"> </w:t>
      </w:r>
      <w:r w:rsidRPr="0032518D">
        <w:rPr>
          <w:color w:val="A3A0A5"/>
          <w:spacing w:val="1"/>
          <w:w w:val="117"/>
          <w:sz w:val="7"/>
          <w:szCs w:val="7"/>
          <w:lang w:val="en"/>
        </w:rPr>
        <w:t xml:space="preserve"> plamticaa6ndelproyect</w:t>
      </w:r>
      <w:r w:rsidRPr="0032518D">
        <w:rPr>
          <w:color w:val="A3A0A5"/>
          <w:w w:val="117"/>
          <w:sz w:val="7"/>
          <w:szCs w:val="7"/>
          <w:lang w:val="en"/>
        </w:rPr>
        <w:t>o</w:t>
      </w:r>
      <w:r>
        <w:rPr>
          <w:lang w:val="en"/>
        </w:rPr>
        <w:t xml:space="preserve"> </w:t>
      </w:r>
      <w:r w:rsidRPr="0032518D">
        <w:rPr>
          <w:color w:val="A3A0A5"/>
          <w:spacing w:val="-6"/>
          <w:w w:val="117"/>
          <w:sz w:val="7"/>
          <w:szCs w:val="7"/>
          <w:lang w:val="en"/>
        </w:rPr>
        <w:t xml:space="preserve"> </w:t>
      </w:r>
      <w:r>
        <w:rPr>
          <w:lang w:val="en"/>
        </w:rPr>
        <w:t xml:space="preserve"> </w:t>
      </w:r>
      <w:r w:rsidRPr="0032518D">
        <w:rPr>
          <w:color w:val="A3A0A5"/>
          <w:spacing w:val="-4"/>
          <w:sz w:val="7"/>
          <w:szCs w:val="7"/>
          <w:lang w:val="en"/>
        </w:rPr>
        <w:t xml:space="preserve"> la</w:t>
      </w:r>
      <w:r w:rsidRPr="0032518D">
        <w:rPr>
          <w:color w:val="A3A0A5"/>
          <w:sz w:val="7"/>
          <w:szCs w:val="7"/>
          <w:lang w:val="en"/>
        </w:rPr>
        <w:t>s</w:t>
      </w:r>
      <w:r>
        <w:rPr>
          <w:lang w:val="en"/>
        </w:rPr>
        <w:t xml:space="preserve"> </w:t>
      </w:r>
      <w:r>
        <w:rPr>
          <w:color w:val="A3A0A5"/>
          <w:sz w:val="7"/>
          <w:szCs w:val="7"/>
          <w:lang w:val="en"/>
        </w:rPr>
        <w:t xml:space="preserve"> </w:t>
      </w:r>
      <w:r>
        <w:rPr>
          <w:lang w:val="en"/>
        </w:rPr>
        <w:t xml:space="preserve"> </w:t>
      </w:r>
      <w:r w:rsidRPr="0032518D">
        <w:rPr>
          <w:color w:val="A3A0A5"/>
          <w:spacing w:val="-5"/>
          <w:w w:val="120"/>
          <w:sz w:val="7"/>
          <w:szCs w:val="7"/>
          <w:lang w:val="en"/>
        </w:rPr>
        <w:t xml:space="preserve"> </w:t>
      </w:r>
      <w:proofErr w:type="spellStart"/>
      <w:r w:rsidRPr="0032518D">
        <w:rPr>
          <w:color w:val="A3A0A5"/>
          <w:spacing w:val="-5"/>
          <w:w w:val="120"/>
          <w:sz w:val="7"/>
          <w:szCs w:val="7"/>
          <w:lang w:val="en"/>
        </w:rPr>
        <w:t>prcceso</w:t>
      </w:r>
      <w:r w:rsidRPr="0032518D">
        <w:rPr>
          <w:color w:val="A3A0A5"/>
          <w:w w:val="120"/>
          <w:sz w:val="7"/>
          <w:szCs w:val="7"/>
          <w:lang w:val="en"/>
        </w:rPr>
        <w:t>s</w:t>
      </w:r>
      <w:proofErr w:type="spellEnd"/>
      <w:r>
        <w:rPr>
          <w:lang w:val="en"/>
        </w:rPr>
        <w:t xml:space="preserve"> </w:t>
      </w:r>
      <w:r w:rsidRPr="0032518D">
        <w:rPr>
          <w:color w:val="A3A0A5"/>
          <w:spacing w:val="2"/>
          <w:w w:val="120"/>
          <w:sz w:val="7"/>
          <w:szCs w:val="7"/>
          <w:lang w:val="en"/>
        </w:rPr>
        <w:t xml:space="preserve"> </w:t>
      </w:r>
      <w:r>
        <w:rPr>
          <w:lang w:val="en"/>
        </w:rPr>
        <w:t xml:space="preserve"> </w:t>
      </w:r>
      <w:r w:rsidRPr="0032518D">
        <w:rPr>
          <w:color w:val="A3A0A5"/>
          <w:spacing w:val="-7"/>
          <w:w w:val="113"/>
          <w:sz w:val="7"/>
          <w:szCs w:val="7"/>
          <w:lang w:val="en"/>
        </w:rPr>
        <w:t xml:space="preserve"> d</w:t>
      </w:r>
      <w:r w:rsidRPr="0032518D">
        <w:rPr>
          <w:color w:val="A3A0A5"/>
          <w:w w:val="113"/>
          <w:sz w:val="7"/>
          <w:szCs w:val="7"/>
          <w:lang w:val="en"/>
        </w:rPr>
        <w:t>e</w:t>
      </w:r>
      <w:r>
        <w:rPr>
          <w:lang w:val="en"/>
        </w:rPr>
        <w:t xml:space="preserve"> </w:t>
      </w:r>
      <w:r w:rsidRPr="0032518D">
        <w:rPr>
          <w:color w:val="A3A0A5"/>
          <w:spacing w:val="9"/>
          <w:sz w:val="7"/>
          <w:szCs w:val="7"/>
          <w:lang w:val="en"/>
        </w:rPr>
        <w:t xml:space="preserve"> </w:t>
      </w:r>
      <w:r>
        <w:rPr>
          <w:lang w:val="en"/>
        </w:rPr>
        <w:t xml:space="preserve"> </w:t>
      </w:r>
      <w:r w:rsidRPr="0032518D">
        <w:rPr>
          <w:color w:val="A3A0A5"/>
          <w:spacing w:val="-1"/>
          <w:w w:val="113"/>
          <w:sz w:val="7"/>
          <w:szCs w:val="7"/>
          <w:lang w:val="en"/>
        </w:rPr>
        <w:t xml:space="preserve"> </w:t>
      </w:r>
      <w:proofErr w:type="spellStart"/>
      <w:r w:rsidRPr="0032518D">
        <w:rPr>
          <w:color w:val="A3A0A5"/>
          <w:spacing w:val="-1"/>
          <w:w w:val="113"/>
          <w:sz w:val="7"/>
          <w:szCs w:val="7"/>
          <w:lang w:val="en"/>
        </w:rPr>
        <w:t>adqurstccn</w:t>
      </w:r>
      <w:proofErr w:type="spellEnd"/>
      <w:r w:rsidRPr="0032518D">
        <w:rPr>
          <w:color w:val="A3A0A5"/>
          <w:spacing w:val="-1"/>
          <w:w w:val="113"/>
          <w:sz w:val="7"/>
          <w:szCs w:val="7"/>
          <w:lang w:val="en"/>
        </w:rPr>
        <w:t xml:space="preserve"> </w:t>
      </w:r>
      <w:r w:rsidRPr="0032518D">
        <w:rPr>
          <w:color w:val="A3A0A5"/>
          <w:w w:val="113"/>
          <w:sz w:val="7"/>
          <w:szCs w:val="7"/>
          <w:lang w:val="en"/>
        </w:rPr>
        <w:t>.</w:t>
      </w:r>
      <w:r>
        <w:rPr>
          <w:lang w:val="en"/>
        </w:rPr>
        <w:t xml:space="preserve">  </w:t>
      </w:r>
      <w:proofErr w:type="spellStart"/>
      <w:r w:rsidRPr="0032518D">
        <w:rPr>
          <w:color w:val="A3A0A5"/>
          <w:spacing w:val="3"/>
          <w:w w:val="113"/>
          <w:sz w:val="7"/>
          <w:szCs w:val="7"/>
          <w:lang w:val="en"/>
        </w:rPr>
        <w:t>lagesbonde</w:t>
      </w:r>
      <w:proofErr w:type="spellEnd"/>
      <w:r>
        <w:rPr>
          <w:lang w:val="en"/>
        </w:rPr>
        <w:t xml:space="preserve"> </w:t>
      </w:r>
      <w:r w:rsidRPr="0032518D">
        <w:rPr>
          <w:color w:val="A3A0A5"/>
          <w:spacing w:val="2"/>
          <w:w w:val="113"/>
          <w:sz w:val="7"/>
          <w:szCs w:val="7"/>
          <w:lang w:val="en"/>
        </w:rPr>
        <w:t xml:space="preserve"> </w:t>
      </w:r>
      <w:r>
        <w:rPr>
          <w:lang w:val="en"/>
        </w:rPr>
        <w:t xml:space="preserve"> </w:t>
      </w:r>
      <w:r w:rsidRPr="0032518D">
        <w:rPr>
          <w:color w:val="A3A0A5"/>
          <w:spacing w:val="-4"/>
          <w:w w:val="113"/>
          <w:sz w:val="7"/>
          <w:szCs w:val="7"/>
          <w:lang w:val="en"/>
        </w:rPr>
        <w:t xml:space="preserve"> </w:t>
      </w:r>
      <w:proofErr w:type="gramStart"/>
      <w:r w:rsidRPr="0032518D">
        <w:rPr>
          <w:color w:val="A3A0A5"/>
          <w:spacing w:val="-4"/>
          <w:w w:val="113"/>
          <w:sz w:val="7"/>
          <w:szCs w:val="7"/>
          <w:lang w:val="en"/>
        </w:rPr>
        <w:t>contracts</w:t>
      </w:r>
      <w:r w:rsidRPr="0032518D">
        <w:rPr>
          <w:color w:val="A3A0A5"/>
          <w:w w:val="113"/>
          <w:sz w:val="7"/>
          <w:szCs w:val="7"/>
          <w:lang w:val="en"/>
        </w:rPr>
        <w:t>,</w:t>
      </w:r>
      <w:r>
        <w:rPr>
          <w:lang w:val="en"/>
        </w:rPr>
        <w:t xml:space="preserve"> </w:t>
      </w:r>
      <w:r>
        <w:rPr>
          <w:color w:val="A3A0A5"/>
          <w:w w:val="113"/>
          <w:sz w:val="7"/>
          <w:szCs w:val="7"/>
          <w:lang w:val="en"/>
        </w:rPr>
        <w:t xml:space="preserve"> </w:t>
      </w:r>
      <w:r>
        <w:rPr>
          <w:lang w:val="en"/>
        </w:rPr>
        <w:t xml:space="preserve"> </w:t>
      </w:r>
      <w:proofErr w:type="gramEnd"/>
      <w:r w:rsidRPr="0032518D">
        <w:rPr>
          <w:color w:val="A3A0A5"/>
          <w:spacing w:val="-4"/>
          <w:sz w:val="7"/>
          <w:szCs w:val="7"/>
          <w:lang w:val="en"/>
        </w:rPr>
        <w:t xml:space="preserve"> Iotas</w:t>
      </w:r>
      <w:r w:rsidRPr="0032518D">
        <w:rPr>
          <w:color w:val="A3A0A5"/>
          <w:sz w:val="7"/>
          <w:szCs w:val="7"/>
          <w:lang w:val="en"/>
        </w:rPr>
        <w:t>, and</w:t>
      </w:r>
      <w:r>
        <w:rPr>
          <w:lang w:val="en"/>
        </w:rPr>
        <w:t xml:space="preserve"> </w:t>
      </w:r>
      <w:r>
        <w:rPr>
          <w:color w:val="A3A0A5"/>
          <w:sz w:val="7"/>
          <w:szCs w:val="7"/>
          <w:lang w:val="en"/>
        </w:rPr>
        <w:t xml:space="preserve"> </w:t>
      </w:r>
      <w:r>
        <w:rPr>
          <w:lang w:val="en"/>
        </w:rPr>
        <w:t xml:space="preserve"> </w:t>
      </w:r>
      <w:r w:rsidRPr="0032518D">
        <w:rPr>
          <w:color w:val="A3A0A5"/>
          <w:spacing w:val="12"/>
          <w:sz w:val="7"/>
          <w:szCs w:val="7"/>
          <w:lang w:val="en"/>
        </w:rPr>
        <w:t xml:space="preserve"> </w:t>
      </w:r>
      <w:r>
        <w:rPr>
          <w:lang w:val="en"/>
        </w:rPr>
        <w:t xml:space="preserve"> </w:t>
      </w:r>
      <w:r w:rsidRPr="0032518D">
        <w:rPr>
          <w:color w:val="A3A0A5"/>
          <w:spacing w:val="-3"/>
          <w:w w:val="114"/>
          <w:sz w:val="7"/>
          <w:szCs w:val="7"/>
          <w:lang w:val="en"/>
        </w:rPr>
        <w:t xml:space="preserve"> </w:t>
      </w:r>
      <w:proofErr w:type="spellStart"/>
      <w:r w:rsidRPr="0032518D">
        <w:rPr>
          <w:color w:val="A3A0A5"/>
          <w:spacing w:val="-3"/>
          <w:w w:val="114"/>
          <w:sz w:val="7"/>
          <w:szCs w:val="7"/>
          <w:lang w:val="en"/>
        </w:rPr>
        <w:t>umcaoo</w:t>
      </w:r>
      <w:r w:rsidRPr="0032518D">
        <w:rPr>
          <w:color w:val="A3A0A5"/>
          <w:w w:val="114"/>
          <w:sz w:val="7"/>
          <w:szCs w:val="7"/>
          <w:lang w:val="en"/>
        </w:rPr>
        <w:t>n</w:t>
      </w:r>
      <w:proofErr w:type="spellEnd"/>
      <w:r>
        <w:rPr>
          <w:lang w:val="en"/>
        </w:rPr>
        <w:t xml:space="preserve"> </w:t>
      </w:r>
      <w:r>
        <w:rPr>
          <w:color w:val="A3A0A5"/>
          <w:w w:val="114"/>
          <w:sz w:val="7"/>
          <w:szCs w:val="7"/>
          <w:lang w:val="en"/>
        </w:rPr>
        <w:t xml:space="preserve"> </w:t>
      </w:r>
      <w:r>
        <w:rPr>
          <w:lang w:val="en"/>
        </w:rPr>
        <w:t xml:space="preserve"> </w:t>
      </w:r>
      <w:r w:rsidRPr="0032518D">
        <w:rPr>
          <w:color w:val="A3A0A5"/>
          <w:spacing w:val="-2"/>
          <w:w w:val="114"/>
          <w:sz w:val="7"/>
          <w:szCs w:val="7"/>
          <w:lang w:val="en"/>
        </w:rPr>
        <w:t xml:space="preserve"> </w:t>
      </w:r>
      <w:proofErr w:type="spellStart"/>
      <w:r w:rsidRPr="0032518D">
        <w:rPr>
          <w:color w:val="A3A0A5"/>
          <w:spacing w:val="-2"/>
          <w:w w:val="114"/>
          <w:sz w:val="7"/>
          <w:szCs w:val="7"/>
          <w:lang w:val="en"/>
        </w:rPr>
        <w:t>geografic</w:t>
      </w:r>
      <w:r w:rsidRPr="0032518D">
        <w:rPr>
          <w:color w:val="A3A0A5"/>
          <w:w w:val="114"/>
          <w:sz w:val="7"/>
          <w:szCs w:val="7"/>
          <w:lang w:val="en"/>
        </w:rPr>
        <w:t>a</w:t>
      </w:r>
      <w:proofErr w:type="spellEnd"/>
      <w:r>
        <w:rPr>
          <w:lang w:val="en"/>
        </w:rPr>
        <w:t xml:space="preserve"> </w:t>
      </w:r>
      <w:r w:rsidRPr="0032518D">
        <w:rPr>
          <w:color w:val="A3A0A5"/>
          <w:spacing w:val="16"/>
          <w:w w:val="114"/>
          <w:sz w:val="7"/>
          <w:szCs w:val="7"/>
          <w:lang w:val="en"/>
        </w:rPr>
        <w:t xml:space="preserve"> </w:t>
      </w:r>
      <w:r>
        <w:rPr>
          <w:lang w:val="en"/>
        </w:rPr>
        <w:t xml:space="preserve"> </w:t>
      </w:r>
      <w:r w:rsidRPr="0032518D">
        <w:rPr>
          <w:color w:val="A3A0A5"/>
          <w:spacing w:val="-7"/>
          <w:sz w:val="7"/>
          <w:szCs w:val="7"/>
          <w:lang w:val="en"/>
        </w:rPr>
        <w:t xml:space="preserve"> d</w:t>
      </w:r>
      <w:r w:rsidRPr="0032518D">
        <w:rPr>
          <w:color w:val="A3A0A5"/>
          <w:sz w:val="7"/>
          <w:szCs w:val="7"/>
          <w:lang w:val="en"/>
        </w:rPr>
        <w:t>e</w:t>
      </w:r>
      <w:r>
        <w:rPr>
          <w:lang w:val="en"/>
        </w:rPr>
        <w:t xml:space="preserve"> </w:t>
      </w:r>
      <w:r>
        <w:rPr>
          <w:color w:val="A3A0A5"/>
          <w:sz w:val="7"/>
          <w:szCs w:val="7"/>
          <w:lang w:val="en"/>
        </w:rPr>
        <w:t xml:space="preserve"> </w:t>
      </w:r>
      <w:r>
        <w:rPr>
          <w:lang w:val="en"/>
        </w:rPr>
        <w:t xml:space="preserve"> </w:t>
      </w:r>
      <w:r w:rsidRPr="0032518D">
        <w:rPr>
          <w:color w:val="A3A0A5"/>
          <w:spacing w:val="-5"/>
          <w:sz w:val="7"/>
          <w:szCs w:val="7"/>
          <w:lang w:val="en"/>
        </w:rPr>
        <w:t xml:space="preserve"> </w:t>
      </w:r>
      <w:proofErr w:type="spellStart"/>
      <w:r w:rsidRPr="0032518D">
        <w:rPr>
          <w:color w:val="A3A0A5"/>
          <w:spacing w:val="-5"/>
          <w:sz w:val="7"/>
          <w:szCs w:val="7"/>
          <w:lang w:val="en"/>
        </w:rPr>
        <w:t>the</w:t>
      </w:r>
      <w:r w:rsidRPr="0032518D">
        <w:rPr>
          <w:color w:val="A3A0A5"/>
          <w:sz w:val="7"/>
          <w:szCs w:val="7"/>
          <w:lang w:val="en"/>
        </w:rPr>
        <w:t>s</w:t>
      </w:r>
      <w:proofErr w:type="spellEnd"/>
      <w:r>
        <w:rPr>
          <w:lang w:val="en"/>
        </w:rPr>
        <w:t xml:space="preserve"> </w:t>
      </w:r>
      <w:r>
        <w:rPr>
          <w:color w:val="A3A0A5"/>
          <w:sz w:val="7"/>
          <w:szCs w:val="7"/>
          <w:lang w:val="en"/>
        </w:rPr>
        <w:t xml:space="preserve"> </w:t>
      </w:r>
      <w:r>
        <w:rPr>
          <w:lang w:val="en"/>
        </w:rPr>
        <w:t xml:space="preserve"> </w:t>
      </w:r>
      <w:r w:rsidRPr="0032518D">
        <w:rPr>
          <w:color w:val="A3A0A5"/>
          <w:spacing w:val="-5"/>
          <w:w w:val="119"/>
          <w:sz w:val="7"/>
          <w:szCs w:val="7"/>
          <w:lang w:val="en"/>
        </w:rPr>
        <w:t xml:space="preserve"> project</w:t>
      </w:r>
      <w:r w:rsidRPr="0032518D">
        <w:rPr>
          <w:color w:val="A3A0A5"/>
          <w:w w:val="119"/>
          <w:sz w:val="7"/>
          <w:szCs w:val="7"/>
          <w:lang w:val="en"/>
        </w:rPr>
        <w:t>s</w:t>
      </w:r>
      <w:r>
        <w:rPr>
          <w:lang w:val="en"/>
        </w:rPr>
        <w:t xml:space="preserve"> </w:t>
      </w:r>
      <w:r>
        <w:rPr>
          <w:color w:val="A3A0A5"/>
          <w:w w:val="119"/>
          <w:sz w:val="7"/>
          <w:szCs w:val="7"/>
          <w:lang w:val="en"/>
        </w:rPr>
        <w:t xml:space="preserve"> </w:t>
      </w:r>
      <w:r>
        <w:rPr>
          <w:lang w:val="en"/>
        </w:rPr>
        <w:t xml:space="preserve"> </w:t>
      </w:r>
      <w:r w:rsidRPr="0032518D">
        <w:rPr>
          <w:color w:val="A3A0A5"/>
          <w:spacing w:val="-3"/>
          <w:w w:val="111"/>
          <w:sz w:val="7"/>
          <w:szCs w:val="7"/>
          <w:lang w:val="en"/>
        </w:rPr>
        <w:t xml:space="preserve"> </w:t>
      </w:r>
      <w:proofErr w:type="spellStart"/>
      <w:r w:rsidRPr="0032518D">
        <w:rPr>
          <w:color w:val="A3A0A5"/>
          <w:spacing w:val="-3"/>
          <w:w w:val="111"/>
          <w:sz w:val="7"/>
          <w:szCs w:val="7"/>
          <w:lang w:val="en"/>
        </w:rPr>
        <w:t>Tamme</w:t>
      </w:r>
      <w:r w:rsidRPr="0032518D">
        <w:rPr>
          <w:color w:val="A3A0A5"/>
          <w:w w:val="111"/>
          <w:sz w:val="7"/>
          <w:szCs w:val="7"/>
          <w:lang w:val="en"/>
        </w:rPr>
        <w:t>n</w:t>
      </w:r>
      <w:proofErr w:type="spellEnd"/>
      <w:r>
        <w:rPr>
          <w:lang w:val="en"/>
        </w:rPr>
        <w:t xml:space="preserve"> </w:t>
      </w:r>
      <w:r>
        <w:rPr>
          <w:color w:val="A3A0A5"/>
          <w:sz w:val="7"/>
          <w:szCs w:val="7"/>
          <w:lang w:val="en"/>
        </w:rPr>
        <w:t xml:space="preserve"> </w:t>
      </w:r>
      <w:r>
        <w:rPr>
          <w:lang w:val="en"/>
        </w:rPr>
        <w:t xml:space="preserve"> </w:t>
      </w:r>
      <w:r w:rsidRPr="0032518D">
        <w:rPr>
          <w:color w:val="A3A0A5"/>
          <w:spacing w:val="-3"/>
          <w:w w:val="115"/>
          <w:sz w:val="7"/>
          <w:szCs w:val="7"/>
          <w:lang w:val="en"/>
        </w:rPr>
        <w:t xml:space="preserve"> can</w:t>
      </w:r>
      <w:r>
        <w:rPr>
          <w:lang w:val="en"/>
        </w:rPr>
        <w:t>s</w:t>
      </w:r>
      <w:r w:rsidRPr="0032518D">
        <w:rPr>
          <w:color w:val="A3A0A5"/>
          <w:w w:val="115"/>
          <w:sz w:val="7"/>
          <w:szCs w:val="7"/>
          <w:lang w:val="en"/>
        </w:rPr>
        <w:t>descargarmformaa6n</w:t>
      </w:r>
      <w:r>
        <w:rPr>
          <w:lang w:val="en"/>
        </w:rPr>
        <w:t xml:space="preserve"> </w:t>
      </w:r>
      <w:r w:rsidRPr="0032518D">
        <w:rPr>
          <w:color w:val="A3A0A5"/>
          <w:spacing w:val="16"/>
          <w:w w:val="115"/>
          <w:sz w:val="7"/>
          <w:szCs w:val="7"/>
          <w:lang w:val="en"/>
        </w:rPr>
        <w:t xml:space="preserve"> </w:t>
      </w:r>
      <w:r>
        <w:rPr>
          <w:lang w:val="en"/>
        </w:rPr>
        <w:t xml:space="preserve"> </w:t>
      </w:r>
      <w:r w:rsidRPr="0032518D">
        <w:rPr>
          <w:color w:val="A3A0A5"/>
          <w:spacing w:val="11"/>
          <w:w w:val="115"/>
          <w:sz w:val="7"/>
          <w:szCs w:val="7"/>
          <w:lang w:val="en"/>
        </w:rPr>
        <w:t xml:space="preserve"> </w:t>
      </w:r>
      <w:r>
        <w:rPr>
          <w:lang w:val="en"/>
        </w:rPr>
        <w:t xml:space="preserve"> </w:t>
      </w:r>
      <w:r w:rsidRPr="0032518D">
        <w:rPr>
          <w:color w:val="A3A0A5"/>
          <w:spacing w:val="-1"/>
          <w:w w:val="109"/>
          <w:sz w:val="7"/>
          <w:szCs w:val="7"/>
          <w:lang w:val="en"/>
        </w:rPr>
        <w:t xml:space="preserve"> </w:t>
      </w:r>
      <w:proofErr w:type="spellStart"/>
      <w:r w:rsidRPr="0032518D">
        <w:rPr>
          <w:color w:val="A3A0A5"/>
          <w:spacing w:val="-1"/>
          <w:w w:val="109"/>
          <w:sz w:val="7"/>
          <w:szCs w:val="7"/>
          <w:lang w:val="en"/>
        </w:rPr>
        <w:t>publlca</w:t>
      </w:r>
      <w:proofErr w:type="spellEnd"/>
    </w:p>
    <w:p w14:paraId="5A240452" w14:textId="77777777" w:rsidR="00D91CEC" w:rsidRPr="0032518D" w:rsidRDefault="00D91CEC">
      <w:pPr>
        <w:spacing w:before="6" w:line="140" w:lineRule="exact"/>
        <w:rPr>
          <w:sz w:val="14"/>
          <w:szCs w:val="14"/>
          <w:lang w:val="es-HN"/>
        </w:rPr>
      </w:pPr>
    </w:p>
    <w:p w14:paraId="32C692C2" w14:textId="77777777" w:rsidR="00D91CEC" w:rsidRPr="0032518D" w:rsidRDefault="0032518D">
      <w:pPr>
        <w:spacing w:line="100" w:lineRule="atLeast"/>
        <w:ind w:right="1432"/>
        <w:jc w:val="both"/>
        <w:rPr>
          <w:rFonts w:ascii="Arial" w:eastAsia="Arial" w:hAnsi="Arial" w:cs="Arial"/>
          <w:sz w:val="7"/>
          <w:szCs w:val="7"/>
          <w:lang w:val="es-HN"/>
        </w:rPr>
        <w:sectPr w:rsidR="00D91CEC" w:rsidRPr="0032518D">
          <w:type w:val="continuous"/>
          <w:pgSz w:w="12240" w:h="15840"/>
          <w:pgMar w:top="1480" w:right="1540" w:bottom="280" w:left="1600" w:header="720" w:footer="720" w:gutter="0"/>
          <w:cols w:num="2" w:space="720" w:equalWidth="0">
            <w:col w:w="3776" w:space="687"/>
            <w:col w:w="4637"/>
          </w:cols>
        </w:sectPr>
      </w:pPr>
      <w:r w:rsidRPr="0032518D">
        <w:rPr>
          <w:color w:val="A3A0A5"/>
          <w:spacing w:val="-7"/>
          <w:sz w:val="7"/>
          <w:szCs w:val="7"/>
          <w:lang w:val="en"/>
        </w:rPr>
        <w:t>E</w:t>
      </w:r>
      <w:r w:rsidRPr="0032518D">
        <w:rPr>
          <w:color w:val="A3A0A5"/>
          <w:sz w:val="7"/>
          <w:szCs w:val="7"/>
          <w:lang w:val="en"/>
        </w:rPr>
        <w:t>l</w:t>
      </w:r>
      <w:r>
        <w:rPr>
          <w:lang w:val="en"/>
        </w:rPr>
        <w:t xml:space="preserve"> </w:t>
      </w:r>
      <w:r w:rsidRPr="0032518D">
        <w:rPr>
          <w:color w:val="A3A0A5"/>
          <w:spacing w:val="1"/>
          <w:sz w:val="7"/>
          <w:szCs w:val="7"/>
          <w:lang w:val="en"/>
        </w:rPr>
        <w:t xml:space="preserve"> </w:t>
      </w:r>
      <w:r>
        <w:rPr>
          <w:lang w:val="en"/>
        </w:rPr>
        <w:t xml:space="preserve"> </w:t>
      </w:r>
      <w:r w:rsidRPr="0032518D">
        <w:rPr>
          <w:color w:val="A3A0A5"/>
          <w:spacing w:val="-5"/>
          <w:w w:val="93"/>
          <w:sz w:val="7"/>
          <w:szCs w:val="7"/>
          <w:lang w:val="en"/>
        </w:rPr>
        <w:t xml:space="preserve"> </w:t>
      </w:r>
      <w:proofErr w:type="spellStart"/>
      <w:r w:rsidRPr="0032518D">
        <w:rPr>
          <w:color w:val="A3A0A5"/>
          <w:spacing w:val="-5"/>
          <w:w w:val="93"/>
          <w:sz w:val="7"/>
          <w:szCs w:val="7"/>
          <w:lang w:val="en"/>
        </w:rPr>
        <w:t>SlSOC</w:t>
      </w:r>
      <w:r w:rsidRPr="0032518D">
        <w:rPr>
          <w:color w:val="A3A0A5"/>
          <w:w w:val="93"/>
          <w:sz w:val="7"/>
          <w:szCs w:val="7"/>
          <w:lang w:val="en"/>
        </w:rPr>
        <w:t>S</w:t>
      </w:r>
      <w:proofErr w:type="spellEnd"/>
      <w:r>
        <w:rPr>
          <w:lang w:val="en"/>
        </w:rPr>
        <w:t xml:space="preserve"> </w:t>
      </w:r>
      <w:r w:rsidRPr="0032518D">
        <w:rPr>
          <w:color w:val="A3A0A5"/>
          <w:spacing w:val="1"/>
          <w:w w:val="93"/>
          <w:sz w:val="7"/>
          <w:szCs w:val="7"/>
          <w:lang w:val="en"/>
        </w:rPr>
        <w:t xml:space="preserve"> </w:t>
      </w:r>
      <w:r>
        <w:rPr>
          <w:lang w:val="en"/>
        </w:rPr>
        <w:t xml:space="preserve"> </w:t>
      </w:r>
      <w:r w:rsidRPr="0032518D">
        <w:rPr>
          <w:color w:val="A3A0A5"/>
          <w:spacing w:val="-11"/>
          <w:sz w:val="7"/>
          <w:szCs w:val="7"/>
          <w:lang w:val="en"/>
        </w:rPr>
        <w:t xml:space="preserve"> e</w:t>
      </w:r>
      <w:r w:rsidRPr="0032518D">
        <w:rPr>
          <w:color w:val="A3A0A5"/>
          <w:sz w:val="7"/>
          <w:szCs w:val="7"/>
          <w:lang w:val="en"/>
        </w:rPr>
        <w:t>s</w:t>
      </w:r>
      <w:r>
        <w:rPr>
          <w:lang w:val="en"/>
        </w:rPr>
        <w:t xml:space="preserve"> </w:t>
      </w:r>
      <w:r w:rsidRPr="0032518D">
        <w:rPr>
          <w:color w:val="A3A0A5"/>
          <w:spacing w:val="3"/>
          <w:sz w:val="7"/>
          <w:szCs w:val="7"/>
          <w:lang w:val="en"/>
        </w:rPr>
        <w:t xml:space="preserve"> </w:t>
      </w:r>
      <w:r>
        <w:rPr>
          <w:lang w:val="en"/>
        </w:rPr>
        <w:t xml:space="preserve"> </w:t>
      </w:r>
      <w:r w:rsidRPr="0032518D">
        <w:rPr>
          <w:color w:val="A3A0A5"/>
          <w:spacing w:val="-7"/>
          <w:sz w:val="7"/>
          <w:szCs w:val="7"/>
          <w:lang w:val="en"/>
        </w:rPr>
        <w:t xml:space="preserve"> </w:t>
      </w:r>
      <w:proofErr w:type="gramStart"/>
      <w:r w:rsidRPr="0032518D">
        <w:rPr>
          <w:color w:val="A3A0A5"/>
          <w:spacing w:val="-7"/>
          <w:sz w:val="7"/>
          <w:szCs w:val="7"/>
          <w:lang w:val="en"/>
        </w:rPr>
        <w:t>d</w:t>
      </w:r>
      <w:r w:rsidRPr="0032518D">
        <w:rPr>
          <w:color w:val="A3A0A5"/>
          <w:sz w:val="7"/>
          <w:szCs w:val="7"/>
          <w:lang w:val="en"/>
        </w:rPr>
        <w:t xml:space="preserve">e </w:t>
      </w:r>
      <w:r>
        <w:rPr>
          <w:lang w:val="en"/>
        </w:rPr>
        <w:t xml:space="preserve"> </w:t>
      </w:r>
      <w:proofErr w:type="spellStart"/>
      <w:r w:rsidRPr="0032518D">
        <w:rPr>
          <w:color w:val="A3A0A5"/>
          <w:spacing w:val="-5"/>
          <w:sz w:val="7"/>
          <w:szCs w:val="7"/>
          <w:lang w:val="en"/>
        </w:rPr>
        <w:t>fao</w:t>
      </w:r>
      <w:r w:rsidRPr="0032518D">
        <w:rPr>
          <w:color w:val="A3A0A5"/>
          <w:sz w:val="7"/>
          <w:szCs w:val="7"/>
          <w:lang w:val="en"/>
        </w:rPr>
        <w:t>l</w:t>
      </w:r>
      <w:proofErr w:type="spellEnd"/>
      <w:proofErr w:type="gramEnd"/>
      <w:r>
        <w:rPr>
          <w:lang w:val="en"/>
        </w:rPr>
        <w:t xml:space="preserve"> </w:t>
      </w:r>
      <w:r w:rsidRPr="0032518D">
        <w:rPr>
          <w:color w:val="A3A0A5"/>
          <w:spacing w:val="15"/>
          <w:sz w:val="7"/>
          <w:szCs w:val="7"/>
          <w:lang w:val="en"/>
        </w:rPr>
        <w:t xml:space="preserve"> </w:t>
      </w:r>
      <w:r>
        <w:rPr>
          <w:lang w:val="en"/>
        </w:rPr>
        <w:t xml:space="preserve"> </w:t>
      </w:r>
      <w:r w:rsidRPr="0032518D">
        <w:rPr>
          <w:color w:val="A3A0A5"/>
          <w:spacing w:val="-2"/>
          <w:w w:val="94"/>
          <w:sz w:val="7"/>
          <w:szCs w:val="7"/>
          <w:lang w:val="en"/>
        </w:rPr>
        <w:t xml:space="preserve"> </w:t>
      </w:r>
      <w:proofErr w:type="spellStart"/>
      <w:r w:rsidRPr="0032518D">
        <w:rPr>
          <w:color w:val="A3A0A5"/>
          <w:spacing w:val="-2"/>
          <w:w w:val="94"/>
          <w:sz w:val="7"/>
          <w:szCs w:val="7"/>
          <w:lang w:val="en"/>
        </w:rPr>
        <w:t>ingres</w:t>
      </w:r>
      <w:r w:rsidRPr="0032518D">
        <w:rPr>
          <w:color w:val="A3A0A5"/>
          <w:w w:val="94"/>
          <w:sz w:val="7"/>
          <w:szCs w:val="7"/>
          <w:lang w:val="en"/>
        </w:rPr>
        <w:t>o</w:t>
      </w:r>
      <w:proofErr w:type="spellEnd"/>
      <w:r>
        <w:rPr>
          <w:lang w:val="en"/>
        </w:rPr>
        <w:t xml:space="preserve"> </w:t>
      </w:r>
      <w:r w:rsidRPr="0032518D">
        <w:rPr>
          <w:color w:val="A3A0A5"/>
          <w:spacing w:val="5"/>
          <w:w w:val="94"/>
          <w:sz w:val="7"/>
          <w:szCs w:val="7"/>
          <w:lang w:val="en"/>
        </w:rPr>
        <w:t xml:space="preserve"> </w:t>
      </w:r>
      <w:r>
        <w:rPr>
          <w:lang w:val="en"/>
        </w:rPr>
        <w:t xml:space="preserve"> </w:t>
      </w:r>
      <w:r w:rsidRPr="0032518D">
        <w:rPr>
          <w:i/>
          <w:color w:val="B5ADB2"/>
          <w:w w:val="127"/>
          <w:sz w:val="7"/>
          <w:szCs w:val="7"/>
          <w:lang w:val="en"/>
        </w:rPr>
        <w:t xml:space="preserve"> y</w:t>
      </w:r>
      <w:r>
        <w:rPr>
          <w:lang w:val="en"/>
        </w:rPr>
        <w:t xml:space="preserve"> </w:t>
      </w:r>
      <w:r w:rsidRPr="0032518D">
        <w:rPr>
          <w:i/>
          <w:color w:val="B5ADB2"/>
          <w:spacing w:val="-12"/>
          <w:w w:val="127"/>
          <w:sz w:val="7"/>
          <w:szCs w:val="7"/>
          <w:lang w:val="en"/>
        </w:rPr>
        <w:t xml:space="preserve"> </w:t>
      </w:r>
      <w:r>
        <w:rPr>
          <w:lang w:val="en"/>
        </w:rPr>
        <w:t xml:space="preserve"> </w:t>
      </w:r>
      <w:r w:rsidRPr="0032518D">
        <w:rPr>
          <w:color w:val="A3A0A5"/>
          <w:spacing w:val="-2"/>
          <w:sz w:val="7"/>
          <w:szCs w:val="7"/>
          <w:lang w:val="en"/>
        </w:rPr>
        <w:t xml:space="preserve"> consult</w:t>
      </w:r>
      <w:r w:rsidRPr="0032518D">
        <w:rPr>
          <w:color w:val="A3A0A5"/>
          <w:sz w:val="7"/>
          <w:szCs w:val="7"/>
          <w:lang w:val="en"/>
        </w:rPr>
        <w:t>a</w:t>
      </w:r>
      <w:r>
        <w:rPr>
          <w:lang w:val="en"/>
        </w:rPr>
        <w:t xml:space="preserve"> </w:t>
      </w:r>
      <w:r w:rsidRPr="0032518D">
        <w:rPr>
          <w:color w:val="A3A0A5"/>
          <w:spacing w:val="-4"/>
          <w:sz w:val="7"/>
          <w:szCs w:val="7"/>
          <w:lang w:val="en"/>
        </w:rPr>
        <w:t xml:space="preserve"> </w:t>
      </w:r>
      <w:proofErr w:type="spellStart"/>
      <w:r w:rsidRPr="0032518D">
        <w:rPr>
          <w:color w:val="A3A0A5"/>
          <w:spacing w:val="-4"/>
          <w:sz w:val="7"/>
          <w:szCs w:val="7"/>
          <w:lang w:val="en"/>
        </w:rPr>
        <w:t>per</w:t>
      </w:r>
      <w:r w:rsidRPr="0032518D">
        <w:rPr>
          <w:color w:val="A3A0A5"/>
          <w:sz w:val="7"/>
          <w:szCs w:val="7"/>
          <w:lang w:val="en"/>
        </w:rPr>
        <w:t>o</w:t>
      </w:r>
      <w:proofErr w:type="spellEnd"/>
      <w:r>
        <w:rPr>
          <w:lang w:val="en"/>
        </w:rPr>
        <w:t xml:space="preserve"> </w:t>
      </w:r>
      <w:r w:rsidRPr="0032518D">
        <w:rPr>
          <w:color w:val="A3A0A5"/>
          <w:spacing w:val="-5"/>
          <w:sz w:val="7"/>
          <w:szCs w:val="7"/>
          <w:lang w:val="en"/>
        </w:rPr>
        <w:t xml:space="preserve"> </w:t>
      </w:r>
      <w:r>
        <w:rPr>
          <w:lang w:val="en"/>
        </w:rPr>
        <w:t xml:space="preserve"> </w:t>
      </w:r>
      <w:r w:rsidRPr="0032518D">
        <w:rPr>
          <w:color w:val="A3A0A5"/>
          <w:spacing w:val="-7"/>
          <w:sz w:val="7"/>
          <w:szCs w:val="7"/>
          <w:lang w:val="en"/>
        </w:rPr>
        <w:t xml:space="preserve"> </w:t>
      </w:r>
      <w:proofErr w:type="spellStart"/>
      <w:r w:rsidRPr="0032518D">
        <w:rPr>
          <w:color w:val="A3A0A5"/>
          <w:spacing w:val="-7"/>
          <w:sz w:val="7"/>
          <w:szCs w:val="7"/>
          <w:lang w:val="en"/>
        </w:rPr>
        <w:t>s</w:t>
      </w:r>
      <w:r w:rsidRPr="0032518D">
        <w:rPr>
          <w:color w:val="A3A0A5"/>
          <w:sz w:val="7"/>
          <w:szCs w:val="7"/>
          <w:lang w:val="en"/>
        </w:rPr>
        <w:t>r</w:t>
      </w:r>
      <w:proofErr w:type="spellEnd"/>
      <w:r>
        <w:rPr>
          <w:lang w:val="en"/>
        </w:rPr>
        <w:t xml:space="preserve"> </w:t>
      </w:r>
      <w:r w:rsidRPr="0032518D">
        <w:rPr>
          <w:color w:val="A3A0A5"/>
          <w:spacing w:val="-2"/>
          <w:sz w:val="7"/>
          <w:szCs w:val="7"/>
          <w:lang w:val="en"/>
        </w:rPr>
        <w:t xml:space="preserve"> </w:t>
      </w:r>
      <w:r>
        <w:rPr>
          <w:lang w:val="en"/>
        </w:rPr>
        <w:t xml:space="preserve"> </w:t>
      </w:r>
      <w:r w:rsidRPr="0032518D">
        <w:rPr>
          <w:color w:val="A3A0A5"/>
          <w:spacing w:val="-2"/>
          <w:w w:val="93"/>
          <w:sz w:val="7"/>
          <w:szCs w:val="7"/>
          <w:lang w:val="en"/>
        </w:rPr>
        <w:t xml:space="preserve"> </w:t>
      </w:r>
      <w:proofErr w:type="spellStart"/>
      <w:r w:rsidRPr="0032518D">
        <w:rPr>
          <w:color w:val="A3A0A5"/>
          <w:spacing w:val="-2"/>
          <w:w w:val="93"/>
          <w:sz w:val="7"/>
          <w:szCs w:val="7"/>
          <w:lang w:val="en"/>
        </w:rPr>
        <w:t>necesna</w:t>
      </w:r>
      <w:r w:rsidRPr="0032518D">
        <w:rPr>
          <w:color w:val="A3A0A5"/>
          <w:w w:val="93"/>
          <w:sz w:val="7"/>
          <w:szCs w:val="7"/>
          <w:lang w:val="en"/>
        </w:rPr>
        <w:t>s</w:t>
      </w:r>
      <w:proofErr w:type="spellEnd"/>
      <w:r>
        <w:rPr>
          <w:lang w:val="en"/>
        </w:rPr>
        <w:t xml:space="preserve"> </w:t>
      </w:r>
      <w:r w:rsidRPr="0032518D">
        <w:rPr>
          <w:color w:val="A3A0A5"/>
          <w:spacing w:val="5"/>
          <w:w w:val="93"/>
          <w:sz w:val="7"/>
          <w:szCs w:val="7"/>
          <w:lang w:val="en"/>
        </w:rPr>
        <w:t xml:space="preserve"> </w:t>
      </w:r>
      <w:r>
        <w:rPr>
          <w:lang w:val="en"/>
        </w:rPr>
        <w:t xml:space="preserve"> </w:t>
      </w:r>
      <w:r w:rsidRPr="0032518D">
        <w:rPr>
          <w:color w:val="A3A0A5"/>
          <w:spacing w:val="-4"/>
          <w:sz w:val="7"/>
          <w:szCs w:val="7"/>
          <w:lang w:val="en"/>
        </w:rPr>
        <w:t xml:space="preserve"> </w:t>
      </w:r>
      <w:proofErr w:type="spellStart"/>
      <w:r w:rsidRPr="0032518D">
        <w:rPr>
          <w:color w:val="A3A0A5"/>
          <w:spacing w:val="-4"/>
          <w:sz w:val="7"/>
          <w:szCs w:val="7"/>
          <w:lang w:val="en"/>
        </w:rPr>
        <w:t>ayud</w:t>
      </w:r>
      <w:r w:rsidRPr="0032518D">
        <w:rPr>
          <w:color w:val="A3A0A5"/>
          <w:sz w:val="7"/>
          <w:szCs w:val="7"/>
          <w:lang w:val="en"/>
        </w:rPr>
        <w:t>a</w:t>
      </w:r>
      <w:proofErr w:type="spellEnd"/>
      <w:r>
        <w:rPr>
          <w:lang w:val="en"/>
        </w:rPr>
        <w:t xml:space="preserve"> </w:t>
      </w:r>
      <w:r w:rsidRPr="0032518D">
        <w:rPr>
          <w:color w:val="A3A0A5"/>
          <w:spacing w:val="2"/>
          <w:sz w:val="7"/>
          <w:szCs w:val="7"/>
          <w:lang w:val="en"/>
        </w:rPr>
        <w:t xml:space="preserve"> </w:t>
      </w:r>
      <w:r>
        <w:rPr>
          <w:lang w:val="en"/>
        </w:rPr>
        <w:t xml:space="preserve"> </w:t>
      </w:r>
      <w:r w:rsidRPr="0032518D">
        <w:rPr>
          <w:color w:val="A3A0A5"/>
          <w:spacing w:val="-1"/>
          <w:w w:val="95"/>
          <w:sz w:val="7"/>
          <w:szCs w:val="7"/>
          <w:lang w:val="en"/>
        </w:rPr>
        <w:t xml:space="preserve"> can</w:t>
      </w:r>
      <w:r w:rsidRPr="0032518D">
        <w:rPr>
          <w:color w:val="A3A0A5"/>
          <w:w w:val="95"/>
          <w:sz w:val="7"/>
          <w:szCs w:val="7"/>
          <w:lang w:val="en"/>
        </w:rPr>
        <w:t>s</w:t>
      </w:r>
      <w:r>
        <w:rPr>
          <w:lang w:val="en"/>
        </w:rPr>
        <w:t xml:space="preserve"> </w:t>
      </w:r>
      <w:r w:rsidRPr="0032518D">
        <w:rPr>
          <w:color w:val="A3A0A5"/>
          <w:spacing w:val="3"/>
          <w:w w:val="95"/>
          <w:sz w:val="7"/>
          <w:szCs w:val="7"/>
          <w:lang w:val="en"/>
        </w:rPr>
        <w:t xml:space="preserve"> </w:t>
      </w:r>
      <w:r>
        <w:rPr>
          <w:lang w:val="en"/>
        </w:rPr>
        <w:t xml:space="preserve"> </w:t>
      </w:r>
      <w:r w:rsidRPr="0032518D">
        <w:rPr>
          <w:color w:val="A3A0A5"/>
          <w:spacing w:val="-2"/>
          <w:w w:val="95"/>
          <w:sz w:val="7"/>
          <w:szCs w:val="7"/>
          <w:lang w:val="en"/>
        </w:rPr>
        <w:t xml:space="preserve"> </w:t>
      </w:r>
      <w:proofErr w:type="spellStart"/>
      <w:r w:rsidRPr="0032518D">
        <w:rPr>
          <w:color w:val="A3A0A5"/>
          <w:spacing w:val="-2"/>
          <w:w w:val="95"/>
          <w:sz w:val="7"/>
          <w:szCs w:val="7"/>
          <w:lang w:val="en"/>
        </w:rPr>
        <w:t>download</w:t>
      </w:r>
      <w:r w:rsidRPr="0032518D">
        <w:rPr>
          <w:color w:val="A3A0A5"/>
          <w:w w:val="95"/>
          <w:sz w:val="7"/>
          <w:szCs w:val="7"/>
          <w:lang w:val="en"/>
        </w:rPr>
        <w:t>r</w:t>
      </w:r>
      <w:proofErr w:type="spellEnd"/>
      <w:r>
        <w:rPr>
          <w:lang w:val="en"/>
        </w:rPr>
        <w:t xml:space="preserve"> </w:t>
      </w:r>
      <w:r w:rsidRPr="0032518D">
        <w:rPr>
          <w:color w:val="A3A0A5"/>
          <w:spacing w:val="5"/>
          <w:w w:val="95"/>
          <w:sz w:val="7"/>
          <w:szCs w:val="7"/>
          <w:lang w:val="en"/>
        </w:rPr>
        <w:t xml:space="preserve"> </w:t>
      </w:r>
      <w:r>
        <w:rPr>
          <w:lang w:val="en"/>
        </w:rPr>
        <w:t xml:space="preserve"> </w:t>
      </w:r>
      <w:r w:rsidRPr="0032518D">
        <w:rPr>
          <w:color w:val="A3A0A5"/>
          <w:spacing w:val="-7"/>
          <w:sz w:val="7"/>
          <w:szCs w:val="7"/>
          <w:lang w:val="en"/>
        </w:rPr>
        <w:t>e</w:t>
      </w:r>
      <w:r w:rsidRPr="0032518D">
        <w:rPr>
          <w:color w:val="A3A0A5"/>
          <w:sz w:val="7"/>
          <w:szCs w:val="7"/>
          <w:lang w:val="en"/>
        </w:rPr>
        <w:t>l</w:t>
      </w:r>
      <w:r>
        <w:rPr>
          <w:lang w:val="en"/>
        </w:rPr>
        <w:t xml:space="preserve"> </w:t>
      </w:r>
      <w:r w:rsidRPr="0032518D">
        <w:rPr>
          <w:color w:val="A3A0A5"/>
          <w:spacing w:val="5"/>
          <w:sz w:val="7"/>
          <w:szCs w:val="7"/>
          <w:lang w:val="en"/>
        </w:rPr>
        <w:t xml:space="preserve"> </w:t>
      </w:r>
      <w:r>
        <w:rPr>
          <w:lang w:val="en"/>
        </w:rPr>
        <w:t xml:space="preserve"> </w:t>
      </w:r>
      <w:r w:rsidRPr="0032518D">
        <w:rPr>
          <w:color w:val="A3A0A5"/>
          <w:sz w:val="7"/>
          <w:szCs w:val="7"/>
          <w:lang w:val="en"/>
        </w:rPr>
        <w:t>a</w:t>
      </w:r>
      <w:r>
        <w:rPr>
          <w:lang w:val="en"/>
        </w:rPr>
        <w:t xml:space="preserve"> </w:t>
      </w:r>
      <w:r w:rsidRPr="0032518D">
        <w:rPr>
          <w:color w:val="A3A0A5"/>
          <w:spacing w:val="-6"/>
          <w:sz w:val="7"/>
          <w:szCs w:val="7"/>
          <w:lang w:val="en"/>
        </w:rPr>
        <w:t xml:space="preserve"> </w:t>
      </w:r>
      <w:r>
        <w:rPr>
          <w:lang w:val="en"/>
        </w:rPr>
        <w:t xml:space="preserve"> </w:t>
      </w:r>
      <w:r w:rsidRPr="0032518D">
        <w:rPr>
          <w:color w:val="A3A0A5"/>
          <w:spacing w:val="-2"/>
          <w:sz w:val="7"/>
          <w:szCs w:val="7"/>
          <w:lang w:val="en"/>
        </w:rPr>
        <w:t xml:space="preserve"> Manua</w:t>
      </w:r>
      <w:r w:rsidRPr="0032518D">
        <w:rPr>
          <w:color w:val="A3A0A5"/>
          <w:sz w:val="7"/>
          <w:szCs w:val="7"/>
          <w:lang w:val="en"/>
        </w:rPr>
        <w:t>l</w:t>
      </w:r>
      <w:r>
        <w:rPr>
          <w:lang w:val="en"/>
        </w:rPr>
        <w:t xml:space="preserve"> </w:t>
      </w:r>
      <w:r w:rsidRPr="0032518D">
        <w:rPr>
          <w:color w:val="A3A0A5"/>
          <w:spacing w:val="-5"/>
          <w:sz w:val="7"/>
          <w:szCs w:val="7"/>
          <w:lang w:val="en"/>
        </w:rPr>
        <w:t xml:space="preserve"> </w:t>
      </w:r>
      <w:r>
        <w:rPr>
          <w:lang w:val="en"/>
        </w:rPr>
        <w:t xml:space="preserve"> </w:t>
      </w:r>
      <w:r w:rsidRPr="0032518D">
        <w:rPr>
          <w:color w:val="A3A0A5"/>
          <w:spacing w:val="-4"/>
          <w:w w:val="96"/>
          <w:sz w:val="7"/>
          <w:szCs w:val="7"/>
          <w:lang w:val="en"/>
        </w:rPr>
        <w:t xml:space="preserve"> </w:t>
      </w:r>
      <w:proofErr w:type="spellStart"/>
      <w:r w:rsidRPr="0032518D">
        <w:rPr>
          <w:color w:val="A3A0A5"/>
          <w:spacing w:val="-4"/>
          <w:w w:val="96"/>
          <w:sz w:val="7"/>
          <w:szCs w:val="7"/>
          <w:lang w:val="en"/>
        </w:rPr>
        <w:t>Operabv</w:t>
      </w:r>
      <w:r w:rsidRPr="0032518D">
        <w:rPr>
          <w:color w:val="A3A0A5"/>
          <w:w w:val="96"/>
          <w:sz w:val="7"/>
          <w:szCs w:val="7"/>
          <w:lang w:val="en"/>
        </w:rPr>
        <w:t>o</w:t>
      </w:r>
      <w:proofErr w:type="spellEnd"/>
      <w:r>
        <w:rPr>
          <w:lang w:val="en"/>
        </w:rPr>
        <w:t xml:space="preserve"> </w:t>
      </w:r>
      <w:r w:rsidRPr="0032518D">
        <w:rPr>
          <w:color w:val="A3A0A5"/>
          <w:spacing w:val="2"/>
          <w:w w:val="96"/>
          <w:sz w:val="7"/>
          <w:szCs w:val="7"/>
          <w:lang w:val="en"/>
        </w:rPr>
        <w:t xml:space="preserve"> </w:t>
      </w:r>
      <w:r>
        <w:rPr>
          <w:lang w:val="en"/>
        </w:rPr>
        <w:t xml:space="preserve"> </w:t>
      </w:r>
      <w:r w:rsidRPr="0032518D">
        <w:rPr>
          <w:color w:val="A3A0A5"/>
          <w:spacing w:val="-11"/>
          <w:sz w:val="7"/>
          <w:szCs w:val="7"/>
          <w:lang w:val="en"/>
        </w:rPr>
        <w:t xml:space="preserve"> </w:t>
      </w:r>
      <w:r>
        <w:rPr>
          <w:lang w:val="en"/>
        </w:rPr>
        <w:t xml:space="preserve"> </w:t>
      </w:r>
      <w:r w:rsidRPr="0032518D">
        <w:rPr>
          <w:color w:val="A3A0A5"/>
          <w:spacing w:val="-2"/>
          <w:sz w:val="7"/>
          <w:szCs w:val="7"/>
          <w:lang w:val="en"/>
        </w:rPr>
        <w:t>curer</w:t>
      </w:r>
      <w:r w:rsidRPr="0032518D">
        <w:rPr>
          <w:color w:val="A3A0A5"/>
          <w:spacing w:val="-3"/>
          <w:sz w:val="7"/>
          <w:szCs w:val="7"/>
          <w:lang w:val="en"/>
        </w:rPr>
        <w:t xml:space="preserve"> </w:t>
      </w:r>
      <w:r>
        <w:rPr>
          <w:lang w:val="en"/>
        </w:rPr>
        <w:t xml:space="preserve"> </w:t>
      </w:r>
      <w:r w:rsidRPr="0032518D">
        <w:rPr>
          <w:color w:val="A3A0A5"/>
          <w:spacing w:val="-4"/>
          <w:sz w:val="7"/>
          <w:szCs w:val="7"/>
          <w:lang w:val="en"/>
        </w:rPr>
        <w:t xml:space="preserve"> que</w:t>
      </w:r>
      <w:r w:rsidRPr="0032518D">
        <w:rPr>
          <w:color w:val="A3A0A5"/>
          <w:sz w:val="7"/>
          <w:szCs w:val="7"/>
          <w:lang w:val="en"/>
        </w:rPr>
        <w:t xml:space="preserve"> </w:t>
      </w:r>
      <w:r>
        <w:rPr>
          <w:lang w:val="en"/>
        </w:rPr>
        <w:t>a pass o</w:t>
      </w:r>
      <w:r w:rsidRPr="0032518D">
        <w:rPr>
          <w:color w:val="A3A0A5"/>
          <w:spacing w:val="-4"/>
          <w:sz w:val="7"/>
          <w:szCs w:val="7"/>
          <w:lang w:val="en"/>
        </w:rPr>
        <w:t xml:space="preserve"> a pas</w:t>
      </w:r>
      <w:r w:rsidRPr="0032518D">
        <w:rPr>
          <w:color w:val="A3A0A5"/>
          <w:sz w:val="7"/>
          <w:szCs w:val="7"/>
          <w:lang w:val="en"/>
        </w:rPr>
        <w:t>o a</w:t>
      </w:r>
      <w:r>
        <w:rPr>
          <w:lang w:val="en"/>
        </w:rPr>
        <w:t xml:space="preserve"> </w:t>
      </w:r>
      <w:r w:rsidRPr="0032518D">
        <w:rPr>
          <w:color w:val="A3A0A5"/>
          <w:spacing w:val="-3"/>
          <w:sz w:val="7"/>
          <w:szCs w:val="7"/>
          <w:lang w:val="en"/>
        </w:rPr>
        <w:t xml:space="preserve"> </w:t>
      </w:r>
      <w:r>
        <w:rPr>
          <w:lang w:val="en"/>
        </w:rPr>
        <w:t xml:space="preserve"> </w:t>
      </w:r>
      <w:r w:rsidRPr="0032518D">
        <w:rPr>
          <w:color w:val="A3A0A5"/>
          <w:sz w:val="7"/>
          <w:szCs w:val="7"/>
          <w:lang w:val="en"/>
        </w:rPr>
        <w:t>o</w:t>
      </w:r>
      <w:r>
        <w:rPr>
          <w:lang w:val="en"/>
        </w:rPr>
        <w:t xml:space="preserve"> </w:t>
      </w:r>
      <w:r w:rsidRPr="0032518D">
        <w:rPr>
          <w:color w:val="A3A0A5"/>
          <w:spacing w:val="-3"/>
          <w:sz w:val="7"/>
          <w:szCs w:val="7"/>
          <w:lang w:val="en"/>
        </w:rPr>
        <w:t xml:space="preserve"> </w:t>
      </w:r>
      <w:r>
        <w:rPr>
          <w:lang w:val="en"/>
        </w:rPr>
        <w:t xml:space="preserve"> </w:t>
      </w:r>
      <w:r w:rsidRPr="0032518D">
        <w:rPr>
          <w:color w:val="A3A0A5"/>
          <w:spacing w:val="-4"/>
          <w:sz w:val="7"/>
          <w:szCs w:val="7"/>
          <w:lang w:val="en"/>
        </w:rPr>
        <w:t xml:space="preserve"> </w:t>
      </w:r>
      <w:proofErr w:type="spellStart"/>
      <w:r w:rsidRPr="0032518D">
        <w:rPr>
          <w:color w:val="A3A0A5"/>
          <w:spacing w:val="-4"/>
          <w:sz w:val="7"/>
          <w:szCs w:val="7"/>
          <w:lang w:val="en"/>
        </w:rPr>
        <w:t>e</w:t>
      </w:r>
      <w:r w:rsidRPr="0032518D">
        <w:rPr>
          <w:color w:val="A3A0A5"/>
          <w:sz w:val="7"/>
          <w:szCs w:val="7"/>
          <w:lang w:val="en"/>
        </w:rPr>
        <w:t>n</w:t>
      </w:r>
      <w:proofErr w:type="spellEnd"/>
      <w:r w:rsidRPr="0032518D">
        <w:rPr>
          <w:color w:val="A3A0A5"/>
          <w:sz w:val="7"/>
          <w:szCs w:val="7"/>
          <w:lang w:val="en"/>
        </w:rPr>
        <w:t xml:space="preserve"> </w:t>
      </w:r>
      <w:r w:rsidRPr="0032518D">
        <w:rPr>
          <w:color w:val="A3A0A5"/>
          <w:spacing w:val="-7"/>
          <w:sz w:val="7"/>
          <w:szCs w:val="7"/>
          <w:lang w:val="en"/>
        </w:rPr>
        <w:t xml:space="preserve"> e</w:t>
      </w:r>
      <w:r>
        <w:rPr>
          <w:lang w:val="en"/>
        </w:rPr>
        <w:t xml:space="preserve"> </w:t>
      </w:r>
      <w:proofErr w:type="spellStart"/>
      <w:r w:rsidRPr="0032518D">
        <w:rPr>
          <w:color w:val="A3A0A5"/>
          <w:spacing w:val="-7"/>
          <w:sz w:val="7"/>
          <w:szCs w:val="7"/>
          <w:lang w:val="en"/>
        </w:rPr>
        <w:t>e</w:t>
      </w:r>
      <w:r w:rsidRPr="0032518D">
        <w:rPr>
          <w:color w:val="A3A0A5"/>
          <w:sz w:val="7"/>
          <w:szCs w:val="7"/>
          <w:lang w:val="en"/>
        </w:rPr>
        <w:t>r</w:t>
      </w:r>
      <w:proofErr w:type="spellEnd"/>
      <w:r>
        <w:rPr>
          <w:lang w:val="en"/>
        </w:rPr>
        <w:t xml:space="preserve"> </w:t>
      </w:r>
      <w:r w:rsidRPr="0032518D">
        <w:rPr>
          <w:color w:val="A3A0A5"/>
          <w:spacing w:val="-4"/>
          <w:sz w:val="7"/>
          <w:szCs w:val="7"/>
          <w:lang w:val="en"/>
        </w:rPr>
        <w:t xml:space="preserve"> </w:t>
      </w:r>
      <w:proofErr w:type="spellStart"/>
      <w:r w:rsidRPr="0032518D">
        <w:rPr>
          <w:color w:val="A3A0A5"/>
          <w:spacing w:val="-4"/>
          <w:sz w:val="7"/>
          <w:szCs w:val="7"/>
          <w:lang w:val="en"/>
        </w:rPr>
        <w:t>us</w:t>
      </w:r>
      <w:r w:rsidRPr="0032518D">
        <w:rPr>
          <w:color w:val="A3A0A5"/>
          <w:sz w:val="7"/>
          <w:szCs w:val="7"/>
          <w:lang w:val="en"/>
        </w:rPr>
        <w:t>o</w:t>
      </w:r>
      <w:proofErr w:type="spellEnd"/>
      <w:r>
        <w:rPr>
          <w:lang w:val="en"/>
        </w:rPr>
        <w:t xml:space="preserve"> </w:t>
      </w:r>
      <w:r w:rsidRPr="0032518D">
        <w:rPr>
          <w:color w:val="A3A0A5"/>
          <w:spacing w:val="-4"/>
          <w:sz w:val="7"/>
          <w:szCs w:val="7"/>
          <w:lang w:val="en"/>
        </w:rPr>
        <w:t xml:space="preserve"> </w:t>
      </w:r>
      <w:r>
        <w:rPr>
          <w:lang w:val="en"/>
        </w:rPr>
        <w:t xml:space="preserve"> </w:t>
      </w:r>
      <w:r w:rsidRPr="0032518D">
        <w:rPr>
          <w:color w:val="A3A0A5"/>
          <w:spacing w:val="1"/>
          <w:sz w:val="7"/>
          <w:szCs w:val="7"/>
          <w:lang w:val="en"/>
        </w:rPr>
        <w:t xml:space="preserve"> </w:t>
      </w:r>
      <w:proofErr w:type="spellStart"/>
      <w:r w:rsidRPr="0032518D">
        <w:rPr>
          <w:color w:val="A3A0A5"/>
          <w:spacing w:val="1"/>
          <w:sz w:val="7"/>
          <w:szCs w:val="7"/>
          <w:lang w:val="en"/>
        </w:rPr>
        <w:t>oetrmsmo</w:t>
      </w:r>
      <w:proofErr w:type="spellEnd"/>
    </w:p>
    <w:p w14:paraId="06F8F592" w14:textId="77777777" w:rsidR="00D91CEC" w:rsidRPr="0032518D" w:rsidRDefault="003E1D69">
      <w:pPr>
        <w:spacing w:line="200" w:lineRule="exact"/>
        <w:rPr>
          <w:lang w:val="es-HN"/>
        </w:rPr>
      </w:pPr>
      <w:r>
        <w:rPr>
          <w:lang w:val="es-HN"/>
        </w:rPr>
        <w:pict w14:anchorId="29B5BAA5">
          <v:group id="_x0000_s1220" style="position:absolute;margin-left:0;margin-top:0;width:612pt;height:11in;z-index:-2015;mso-position-horizontal-relative:page;mso-position-vertical-relative:page" coordsize="12240,15840">
            <v:shape id="_x0000_s1233" type="#_x0000_t75" style="position:absolute;width:12240;height:15840">
              <v:imagedata r:id="rId14" o:title=""/>
            </v:shape>
            <v:shape id="_x0000_s1232" type="#_x0000_t75" style="position:absolute;left:2650;top:6926;width:3226;height:1555">
              <v:imagedata r:id="rId15" o:title=""/>
            </v:shape>
            <v:shape id="_x0000_s1231" type="#_x0000_t75" style="position:absolute;left:9605;top:389;width:2059;height:734">
              <v:imagedata r:id="rId16" o:title=""/>
            </v:shape>
            <v:shape id="_x0000_s1230" style="position:absolute;left:2033;top:1479;width:8534;height:317" coordorigin="2033,1479" coordsize="8534,317" path="m2033,1795r8535,l10568,1479r-8535,l2033,1795xe" fillcolor="#f0ad00" stroked="f">
              <v:path arrowok="t"/>
            </v:shape>
            <v:shape id="_x0000_s1229" style="position:absolute;left:2033;top:1420;width:8534;height:60" coordorigin="2033,1420" coordsize="8534,60" path="m2033,1480r8535,l10568,1420r-8535,l2033,1480xe" fillcolor="#f0ad00" stroked="f">
              <v:path arrowok="t"/>
            </v:shape>
            <v:shape id="_x0000_s1228" style="position:absolute;left:2033;top:1824;width:8534;height:0" coordorigin="2033,1824" coordsize="8534,0" path="m2033,1824r8535,e" filled="f" strokecolor="#f0ad00" strokeweight="2.98pt">
              <v:path arrowok="t"/>
            </v:shape>
            <v:shape id="_x0000_s1227" style="position:absolute;left:2004;top:1421;width:0;height:432" coordorigin="2004,1421" coordsize="0,432" path="m2004,1421r,432e" filled="f" strokecolor="#f0ad00" strokeweight="2.98pt">
              <v:path arrowok="t"/>
            </v:shape>
            <v:shape id="_x0000_s1226" style="position:absolute;left:10596;top:1421;width:0;height:432" coordorigin="10596,1421" coordsize="0,432" path="m10596,1421r,432e" filled="f" strokecolor="#f0ad00" strokeweight="2.98pt">
              <v:path arrowok="t"/>
            </v:shape>
            <v:shape id="_x0000_s1225" style="position:absolute;left:2028;top:3658;width:8539;height:341" coordorigin="2028,3658" coordsize="8539,341" path="m2028,3999r8540,l10568,3658r-8540,l2028,3999xe" fillcolor="#ffeec9" stroked="f">
              <v:path arrowok="t"/>
            </v:shape>
            <v:shape id="_x0000_s1224" style="position:absolute;left:2028;top:3599;width:8539;height:60" coordorigin="2028,3599" coordsize="8539,60" path="m2028,3659r8540,l10568,3599r-8540,l2028,3659xe" fillcolor="#ffeec9" stroked="f">
              <v:path arrowok="t"/>
            </v:shape>
            <v:shape id="_x0000_s1223" style="position:absolute;left:2028;top:4027;width:8539;height:0" coordorigin="2028,4027" coordsize="8539,0" path="m2028,4027r8540,e" filled="f" strokecolor="#ffeec9" strokeweight="2.98pt">
              <v:path arrowok="t"/>
            </v:shape>
            <v:shape id="_x0000_s1222" style="position:absolute;left:2000;top:3600;width:0;height:456" coordorigin="2000,3600" coordsize="0,456" path="m2000,3600r,456e" filled="f" strokecolor="#ffeec9" strokeweight="2.98pt">
              <v:path arrowok="t"/>
            </v:shape>
            <v:shape id="_x0000_s1221" style="position:absolute;left:10596;top:3600;width:0;height:456" coordorigin="10596,3600" coordsize="0,456" path="m10596,3600r,456e" filled="f" strokecolor="#ffeec9" strokeweight="2.98pt">
              <v:path arrowok="t"/>
            </v:shape>
            <w10:wrap anchorx="page" anchory="page"/>
          </v:group>
        </w:pict>
      </w:r>
    </w:p>
    <w:p w14:paraId="17F19465" w14:textId="77777777" w:rsidR="00D91CEC" w:rsidRPr="0032518D" w:rsidRDefault="00D91CEC">
      <w:pPr>
        <w:spacing w:line="200" w:lineRule="exact"/>
        <w:rPr>
          <w:lang w:val="es-HN"/>
        </w:rPr>
      </w:pPr>
    </w:p>
    <w:p w14:paraId="29D69C91" w14:textId="77777777" w:rsidR="00D91CEC" w:rsidRPr="0032518D" w:rsidRDefault="00D91CEC">
      <w:pPr>
        <w:spacing w:line="200" w:lineRule="exact"/>
        <w:rPr>
          <w:lang w:val="es-HN"/>
        </w:rPr>
      </w:pPr>
    </w:p>
    <w:p w14:paraId="29413128" w14:textId="77777777" w:rsidR="00D91CEC" w:rsidRPr="0032518D" w:rsidRDefault="00D91CEC">
      <w:pPr>
        <w:spacing w:line="200" w:lineRule="exact"/>
        <w:rPr>
          <w:lang w:val="es-HN"/>
        </w:rPr>
      </w:pPr>
    </w:p>
    <w:p w14:paraId="45079423" w14:textId="77777777" w:rsidR="00D91CEC" w:rsidRPr="0032518D" w:rsidRDefault="00D91CEC">
      <w:pPr>
        <w:spacing w:line="200" w:lineRule="exact"/>
        <w:rPr>
          <w:lang w:val="es-HN"/>
        </w:rPr>
      </w:pPr>
    </w:p>
    <w:p w14:paraId="4ECADCEE" w14:textId="77777777" w:rsidR="00D91CEC" w:rsidRPr="0032518D" w:rsidRDefault="00D91CEC">
      <w:pPr>
        <w:spacing w:line="200" w:lineRule="exact"/>
        <w:rPr>
          <w:lang w:val="es-HN"/>
        </w:rPr>
      </w:pPr>
    </w:p>
    <w:p w14:paraId="578A649C" w14:textId="77777777" w:rsidR="00D91CEC" w:rsidRPr="0032518D" w:rsidRDefault="00D91CEC">
      <w:pPr>
        <w:spacing w:line="200" w:lineRule="exact"/>
        <w:rPr>
          <w:lang w:val="es-HN"/>
        </w:rPr>
      </w:pPr>
    </w:p>
    <w:p w14:paraId="73429FD1" w14:textId="77777777" w:rsidR="00D91CEC" w:rsidRPr="0032518D" w:rsidRDefault="00D91CEC">
      <w:pPr>
        <w:spacing w:before="7" w:line="260" w:lineRule="exact"/>
        <w:rPr>
          <w:sz w:val="26"/>
          <w:szCs w:val="26"/>
          <w:lang w:val="es-HN"/>
        </w:rPr>
      </w:pPr>
    </w:p>
    <w:p w14:paraId="5DFA0B63" w14:textId="77777777" w:rsidR="00D91CEC" w:rsidRPr="0032518D" w:rsidRDefault="0032518D">
      <w:pPr>
        <w:spacing w:before="14"/>
        <w:ind w:left="3081" w:right="3084"/>
        <w:jc w:val="center"/>
        <w:rPr>
          <w:rFonts w:ascii="Calibri" w:eastAsia="Calibri" w:hAnsi="Calibri" w:cs="Calibri"/>
          <w:sz w:val="24"/>
          <w:szCs w:val="24"/>
          <w:lang w:val="es-HN"/>
        </w:rPr>
      </w:pPr>
      <w:r w:rsidRPr="0032518D">
        <w:rPr>
          <w:i/>
          <w:color w:val="775500"/>
          <w:sz w:val="24"/>
          <w:szCs w:val="24"/>
          <w:lang w:val="en"/>
        </w:rPr>
        <w:t>SISOCS home screen.</w:t>
      </w:r>
    </w:p>
    <w:p w14:paraId="5C93B58C" w14:textId="77777777" w:rsidR="00D91CEC" w:rsidRPr="0032518D" w:rsidRDefault="00D91CEC">
      <w:pPr>
        <w:spacing w:before="20" w:line="220" w:lineRule="exact"/>
        <w:rPr>
          <w:sz w:val="22"/>
          <w:szCs w:val="22"/>
          <w:lang w:val="es-HN"/>
        </w:rPr>
      </w:pPr>
    </w:p>
    <w:p w14:paraId="29A89ADF" w14:textId="77777777" w:rsidR="00D91CEC" w:rsidRPr="0032518D" w:rsidRDefault="0032518D">
      <w:pPr>
        <w:ind w:left="102"/>
        <w:rPr>
          <w:rFonts w:ascii="Calibri" w:eastAsia="Calibri" w:hAnsi="Calibri" w:cs="Calibri"/>
          <w:sz w:val="24"/>
          <w:szCs w:val="24"/>
          <w:lang w:val="es-HN"/>
        </w:rPr>
      </w:pPr>
      <w:r w:rsidRPr="0032518D">
        <w:rPr>
          <w:sz w:val="24"/>
          <w:szCs w:val="24"/>
          <w:lang w:val="en"/>
        </w:rPr>
        <w:t>There are two ways to search for projects:</w:t>
      </w:r>
    </w:p>
    <w:p w14:paraId="444A1CC7" w14:textId="77777777" w:rsidR="00D91CEC" w:rsidRPr="0032518D" w:rsidRDefault="00D91CEC">
      <w:pPr>
        <w:spacing w:before="11" w:line="240" w:lineRule="exact"/>
        <w:rPr>
          <w:sz w:val="24"/>
          <w:szCs w:val="24"/>
          <w:lang w:val="es-HN"/>
        </w:rPr>
      </w:pPr>
    </w:p>
    <w:p w14:paraId="6A3EC7DF" w14:textId="39833A8E" w:rsidR="00D91CEC" w:rsidRPr="0032518D" w:rsidRDefault="0032518D">
      <w:pPr>
        <w:ind w:left="420" w:right="469"/>
        <w:jc w:val="center"/>
        <w:rPr>
          <w:rFonts w:ascii="Calibri" w:eastAsia="Calibri" w:hAnsi="Calibri" w:cs="Calibri"/>
          <w:sz w:val="24"/>
          <w:szCs w:val="24"/>
          <w:lang w:val="es-HN"/>
        </w:rPr>
      </w:pPr>
      <w:r w:rsidRPr="0032518D">
        <w:rPr>
          <w:w w:val="84"/>
          <w:sz w:val="24"/>
          <w:szCs w:val="24"/>
          <w:lang w:val="en"/>
        </w:rPr>
        <w:t>•</w:t>
      </w:r>
      <w:r w:rsidRPr="0032518D">
        <w:rPr>
          <w:b/>
          <w:sz w:val="24"/>
          <w:szCs w:val="24"/>
          <w:lang w:val="en"/>
        </w:rPr>
        <w:t xml:space="preserve"> Text search: </w:t>
      </w:r>
      <w:r>
        <w:rPr>
          <w:lang w:val="en"/>
        </w:rPr>
        <w:t xml:space="preserve">Projects can be searched by </w:t>
      </w:r>
      <w:r w:rsidRPr="0032518D">
        <w:rPr>
          <w:sz w:val="24"/>
          <w:szCs w:val="24"/>
          <w:lang w:val="en"/>
        </w:rPr>
        <w:t>entering the name of the</w:t>
      </w:r>
    </w:p>
    <w:p w14:paraId="05869E17" w14:textId="708DAEF2" w:rsidR="00D91CEC" w:rsidRPr="0032518D" w:rsidRDefault="0032518D">
      <w:pPr>
        <w:spacing w:before="48"/>
        <w:ind w:left="822"/>
        <w:rPr>
          <w:rFonts w:ascii="Calibri" w:eastAsia="Calibri" w:hAnsi="Calibri" w:cs="Calibri"/>
          <w:sz w:val="24"/>
          <w:szCs w:val="24"/>
          <w:lang w:val="es-HN"/>
        </w:rPr>
      </w:pPr>
      <w:r w:rsidRPr="0032518D">
        <w:rPr>
          <w:sz w:val="24"/>
          <w:szCs w:val="24"/>
          <w:lang w:val="en"/>
        </w:rPr>
        <w:t>department, name of the responsible official, name of the project, etc. in</w:t>
      </w:r>
    </w:p>
    <w:p w14:paraId="186B974C" w14:textId="77777777" w:rsidR="00D91CEC" w:rsidRPr="0032518D" w:rsidRDefault="0032518D">
      <w:pPr>
        <w:spacing w:before="38" w:line="280" w:lineRule="exact"/>
        <w:ind w:left="822"/>
        <w:rPr>
          <w:rFonts w:ascii="Calibri" w:eastAsia="Calibri" w:hAnsi="Calibri" w:cs="Calibri"/>
          <w:sz w:val="24"/>
          <w:szCs w:val="24"/>
          <w:lang w:val="es-HN"/>
        </w:rPr>
      </w:pPr>
      <w:r w:rsidRPr="0032518D">
        <w:rPr>
          <w:sz w:val="24"/>
          <w:szCs w:val="24"/>
          <w:lang w:val="en"/>
        </w:rPr>
        <w:t>the following box:</w:t>
      </w:r>
    </w:p>
    <w:p w14:paraId="72980843" w14:textId="77777777" w:rsidR="00D91CEC" w:rsidRPr="0032518D" w:rsidRDefault="00D91CEC">
      <w:pPr>
        <w:spacing w:line="200" w:lineRule="exact"/>
        <w:rPr>
          <w:lang w:val="es-HN"/>
        </w:rPr>
      </w:pPr>
    </w:p>
    <w:p w14:paraId="4D81E162" w14:textId="77777777" w:rsidR="00D91CEC" w:rsidRPr="0032518D" w:rsidRDefault="00D91CEC">
      <w:pPr>
        <w:spacing w:before="7" w:line="240" w:lineRule="exact"/>
        <w:rPr>
          <w:sz w:val="24"/>
          <w:szCs w:val="24"/>
          <w:lang w:val="es-HN"/>
        </w:rPr>
      </w:pPr>
    </w:p>
    <w:p w14:paraId="0AB04DF0" w14:textId="77777777" w:rsidR="00D91CEC" w:rsidRPr="0032518D" w:rsidRDefault="0032518D">
      <w:pPr>
        <w:spacing w:before="70" w:line="120" w:lineRule="exact"/>
        <w:ind w:left="3029" w:right="4393"/>
        <w:jc w:val="center"/>
        <w:rPr>
          <w:rFonts w:ascii="Arial" w:eastAsia="Arial" w:hAnsi="Arial" w:cs="Arial"/>
          <w:sz w:val="13"/>
          <w:szCs w:val="13"/>
          <w:lang w:val="es-HN"/>
        </w:rPr>
      </w:pPr>
      <w:proofErr w:type="spellStart"/>
      <w:r w:rsidRPr="0032518D">
        <w:rPr>
          <w:color w:val="6B5970"/>
          <w:spacing w:val="8"/>
          <w:w w:val="92"/>
          <w:position w:val="-2"/>
          <w:sz w:val="13"/>
          <w:szCs w:val="13"/>
          <w:lang w:val="en"/>
        </w:rPr>
        <w:t>lngres</w:t>
      </w:r>
      <w:r w:rsidRPr="0032518D">
        <w:rPr>
          <w:color w:val="6B5970"/>
          <w:w w:val="92"/>
          <w:position w:val="-2"/>
          <w:sz w:val="13"/>
          <w:szCs w:val="13"/>
          <w:lang w:val="en"/>
        </w:rPr>
        <w:t>e</w:t>
      </w:r>
      <w:proofErr w:type="spellEnd"/>
      <w:r>
        <w:rPr>
          <w:lang w:val="en"/>
        </w:rPr>
        <w:t xml:space="preserve"> </w:t>
      </w:r>
      <w:r w:rsidRPr="0032518D">
        <w:rPr>
          <w:color w:val="6B5970"/>
          <w:spacing w:val="11"/>
          <w:w w:val="92"/>
          <w:position w:val="-2"/>
          <w:sz w:val="13"/>
          <w:szCs w:val="13"/>
          <w:lang w:val="en"/>
        </w:rPr>
        <w:t xml:space="preserve"> </w:t>
      </w:r>
      <w:r>
        <w:rPr>
          <w:lang w:val="en"/>
        </w:rPr>
        <w:t xml:space="preserve"> </w:t>
      </w:r>
      <w:r w:rsidRPr="0032518D">
        <w:rPr>
          <w:color w:val="6B5970"/>
          <w:spacing w:val="-1"/>
          <w:position w:val="-2"/>
          <w:sz w:val="13"/>
          <w:szCs w:val="13"/>
          <w:lang w:val="en"/>
        </w:rPr>
        <w:t xml:space="preserve"> </w:t>
      </w:r>
      <w:proofErr w:type="spellStart"/>
      <w:r w:rsidRPr="0032518D">
        <w:rPr>
          <w:color w:val="6B5970"/>
          <w:spacing w:val="-1"/>
          <w:position w:val="-2"/>
          <w:sz w:val="13"/>
          <w:szCs w:val="13"/>
          <w:lang w:val="en"/>
        </w:rPr>
        <w:t>text</w:t>
      </w:r>
      <w:r w:rsidRPr="0032518D">
        <w:rPr>
          <w:color w:val="6B5970"/>
          <w:position w:val="-2"/>
          <w:sz w:val="13"/>
          <w:szCs w:val="13"/>
          <w:lang w:val="en"/>
        </w:rPr>
        <w:t>o</w:t>
      </w:r>
      <w:proofErr w:type="spellEnd"/>
      <w:r w:rsidRPr="0032518D">
        <w:rPr>
          <w:color w:val="6B5970"/>
          <w:position w:val="-2"/>
          <w:sz w:val="13"/>
          <w:szCs w:val="13"/>
          <w:lang w:val="en"/>
        </w:rPr>
        <w:t xml:space="preserve"> de</w:t>
      </w:r>
      <w:r>
        <w:rPr>
          <w:lang w:val="en"/>
        </w:rPr>
        <w:t xml:space="preserve"> </w:t>
      </w:r>
      <w:r w:rsidRPr="0032518D">
        <w:rPr>
          <w:color w:val="6B5970"/>
          <w:spacing w:val="8"/>
          <w:position w:val="-2"/>
          <w:sz w:val="13"/>
          <w:szCs w:val="13"/>
          <w:lang w:val="en"/>
        </w:rPr>
        <w:t xml:space="preserve"> </w:t>
      </w:r>
      <w:r>
        <w:rPr>
          <w:lang w:val="en"/>
        </w:rPr>
        <w:t xml:space="preserve"> </w:t>
      </w:r>
      <w:r w:rsidRPr="0032518D">
        <w:rPr>
          <w:color w:val="6B5970"/>
          <w:spacing w:val="9"/>
          <w:position w:val="-2"/>
          <w:sz w:val="13"/>
          <w:szCs w:val="13"/>
          <w:lang w:val="en"/>
        </w:rPr>
        <w:t xml:space="preserve"> </w:t>
      </w:r>
      <w:r>
        <w:rPr>
          <w:lang w:val="en"/>
        </w:rPr>
        <w:t xml:space="preserve"> </w:t>
      </w:r>
      <w:r w:rsidRPr="0032518D">
        <w:rPr>
          <w:color w:val="8C8C8C"/>
          <w:spacing w:val="9"/>
          <w:w w:val="94"/>
          <w:position w:val="-2"/>
          <w:sz w:val="13"/>
          <w:szCs w:val="13"/>
          <w:lang w:val="en"/>
        </w:rPr>
        <w:t xml:space="preserve"> </w:t>
      </w:r>
      <w:proofErr w:type="spellStart"/>
      <w:r w:rsidRPr="0032518D">
        <w:rPr>
          <w:color w:val="8C8C8C"/>
          <w:spacing w:val="9"/>
          <w:w w:val="94"/>
          <w:position w:val="-2"/>
          <w:sz w:val="13"/>
          <w:szCs w:val="13"/>
          <w:lang w:val="en"/>
        </w:rPr>
        <w:t>b</w:t>
      </w:r>
      <w:r w:rsidRPr="0032518D">
        <w:rPr>
          <w:color w:val="6B5970"/>
          <w:spacing w:val="9"/>
          <w:w w:val="94"/>
          <w:position w:val="-2"/>
          <w:sz w:val="13"/>
          <w:szCs w:val="13"/>
          <w:lang w:val="en"/>
        </w:rPr>
        <w:t>usqueda</w:t>
      </w:r>
      <w:proofErr w:type="spellEnd"/>
    </w:p>
    <w:p w14:paraId="28AAA1CB" w14:textId="77777777" w:rsidR="00D91CEC" w:rsidRPr="0032518D" w:rsidRDefault="00D91CEC">
      <w:pPr>
        <w:spacing w:line="200" w:lineRule="exact"/>
        <w:rPr>
          <w:lang w:val="es-HN"/>
        </w:rPr>
      </w:pPr>
    </w:p>
    <w:p w14:paraId="350DA5AA" w14:textId="77777777" w:rsidR="00D91CEC" w:rsidRPr="0032518D" w:rsidRDefault="00D91CEC">
      <w:pPr>
        <w:spacing w:before="8" w:line="240" w:lineRule="exact"/>
        <w:rPr>
          <w:sz w:val="24"/>
          <w:szCs w:val="24"/>
          <w:lang w:val="es-HN"/>
        </w:rPr>
      </w:pPr>
    </w:p>
    <w:p w14:paraId="67993815" w14:textId="77777777" w:rsidR="00D91CEC" w:rsidRPr="0032518D" w:rsidRDefault="0032518D">
      <w:pPr>
        <w:spacing w:before="72" w:line="140" w:lineRule="exact"/>
        <w:ind w:left="5399" w:right="3198"/>
        <w:jc w:val="center"/>
        <w:rPr>
          <w:sz w:val="16"/>
          <w:szCs w:val="16"/>
          <w:lang w:val="es-HN"/>
        </w:rPr>
      </w:pPr>
      <w:r w:rsidRPr="0032518D">
        <w:rPr>
          <w:color w:val="8C8C8C"/>
          <w:spacing w:val="4"/>
          <w:w w:val="82"/>
          <w:position w:val="-3"/>
          <w:sz w:val="16"/>
          <w:szCs w:val="16"/>
          <w:lang w:val="en"/>
        </w:rPr>
        <w:t>B</w:t>
      </w:r>
      <w:r w:rsidRPr="0032518D">
        <w:rPr>
          <w:color w:val="8C8C8C"/>
          <w:w w:val="82"/>
          <w:position w:val="-3"/>
          <w:sz w:val="16"/>
          <w:szCs w:val="16"/>
          <w:lang w:val="en"/>
        </w:rPr>
        <w:t>u</w:t>
      </w:r>
      <w:r>
        <w:rPr>
          <w:lang w:val="en"/>
        </w:rPr>
        <w:t xml:space="preserve"> </w:t>
      </w:r>
      <w:r w:rsidRPr="0032518D">
        <w:rPr>
          <w:color w:val="8C8C8C"/>
          <w:spacing w:val="4"/>
          <w:w w:val="96"/>
          <w:position w:val="-3"/>
          <w:sz w:val="16"/>
          <w:szCs w:val="16"/>
          <w:lang w:val="en"/>
        </w:rPr>
        <w:t xml:space="preserve"> scar</w:t>
      </w:r>
    </w:p>
    <w:p w14:paraId="7C0968D9" w14:textId="77777777" w:rsidR="00D91CEC" w:rsidRPr="0032518D" w:rsidRDefault="00D91CEC">
      <w:pPr>
        <w:spacing w:line="200" w:lineRule="exact"/>
        <w:rPr>
          <w:lang w:val="es-HN"/>
        </w:rPr>
      </w:pPr>
    </w:p>
    <w:p w14:paraId="10084A44" w14:textId="77777777" w:rsidR="00D91CEC" w:rsidRPr="0032518D" w:rsidRDefault="00D91CEC">
      <w:pPr>
        <w:spacing w:line="200" w:lineRule="exact"/>
        <w:rPr>
          <w:lang w:val="es-HN"/>
        </w:rPr>
      </w:pPr>
    </w:p>
    <w:p w14:paraId="2915C8E1" w14:textId="77777777" w:rsidR="00D91CEC" w:rsidRPr="0032518D" w:rsidRDefault="00D91CEC">
      <w:pPr>
        <w:spacing w:line="200" w:lineRule="exact"/>
        <w:rPr>
          <w:lang w:val="es-HN"/>
        </w:rPr>
      </w:pPr>
    </w:p>
    <w:p w14:paraId="43C81FBA" w14:textId="77777777" w:rsidR="00D91CEC" w:rsidRPr="0032518D" w:rsidRDefault="00D91CEC">
      <w:pPr>
        <w:spacing w:line="200" w:lineRule="exact"/>
        <w:rPr>
          <w:lang w:val="es-HN"/>
        </w:rPr>
      </w:pPr>
    </w:p>
    <w:p w14:paraId="6F76010D" w14:textId="77777777" w:rsidR="00D91CEC" w:rsidRPr="0032518D" w:rsidRDefault="00D91CEC">
      <w:pPr>
        <w:spacing w:before="16" w:line="220" w:lineRule="exact"/>
        <w:rPr>
          <w:sz w:val="22"/>
          <w:szCs w:val="22"/>
          <w:lang w:val="es-HN"/>
        </w:rPr>
      </w:pPr>
    </w:p>
    <w:p w14:paraId="1D1351CD" w14:textId="77777777" w:rsidR="00D91CEC" w:rsidRPr="0032518D" w:rsidRDefault="0032518D">
      <w:pPr>
        <w:spacing w:before="14" w:line="280" w:lineRule="exact"/>
        <w:ind w:left="3011"/>
        <w:rPr>
          <w:rFonts w:ascii="Calibri" w:eastAsia="Calibri" w:hAnsi="Calibri" w:cs="Calibri"/>
          <w:sz w:val="24"/>
          <w:szCs w:val="24"/>
          <w:lang w:val="es-HN"/>
        </w:rPr>
      </w:pPr>
      <w:r w:rsidRPr="0032518D">
        <w:rPr>
          <w:i/>
          <w:color w:val="775500"/>
          <w:sz w:val="24"/>
          <w:szCs w:val="24"/>
          <w:lang w:val="en"/>
        </w:rPr>
        <w:lastRenderedPageBreak/>
        <w:t>Text search section.</w:t>
      </w:r>
    </w:p>
    <w:p w14:paraId="0935E58A" w14:textId="77777777" w:rsidR="00D91CEC" w:rsidRPr="0032518D" w:rsidRDefault="00D91CEC">
      <w:pPr>
        <w:spacing w:line="200" w:lineRule="exact"/>
        <w:rPr>
          <w:lang w:val="es-HN"/>
        </w:rPr>
      </w:pPr>
    </w:p>
    <w:p w14:paraId="73B39E38" w14:textId="77777777" w:rsidR="00D91CEC" w:rsidRPr="0032518D" w:rsidRDefault="00D91CEC">
      <w:pPr>
        <w:spacing w:before="5" w:line="220" w:lineRule="exact"/>
        <w:rPr>
          <w:sz w:val="22"/>
          <w:szCs w:val="22"/>
          <w:lang w:val="es-HN"/>
        </w:rPr>
      </w:pPr>
    </w:p>
    <w:p w14:paraId="4CC9C84C" w14:textId="77777777" w:rsidR="00D91CEC" w:rsidRPr="0032518D" w:rsidRDefault="0032518D">
      <w:pPr>
        <w:spacing w:before="29"/>
        <w:ind w:right="115"/>
        <w:jc w:val="right"/>
        <w:rPr>
          <w:rFonts w:ascii="Calibri" w:eastAsia="Calibri" w:hAnsi="Calibri" w:cs="Calibri"/>
          <w:lang w:val="es-HN"/>
        </w:rPr>
        <w:sectPr w:rsidR="00D91CEC" w:rsidRPr="0032518D">
          <w:type w:val="continuous"/>
          <w:pgSz w:w="12240" w:h="15840"/>
          <w:pgMar w:top="1480" w:right="1540" w:bottom="280" w:left="1600" w:header="720" w:footer="720" w:gutter="0"/>
          <w:cols w:space="720"/>
        </w:sectPr>
      </w:pPr>
      <w:r w:rsidRPr="0032518D">
        <w:rPr>
          <w:spacing w:val="2"/>
          <w:w w:val="103"/>
          <w:lang w:val="en"/>
        </w:rPr>
        <w:t>4</w:t>
      </w:r>
    </w:p>
    <w:p w14:paraId="7415F27C" w14:textId="77777777" w:rsidR="00D91CEC" w:rsidRPr="0032518D" w:rsidRDefault="0032518D">
      <w:pPr>
        <w:spacing w:before="53"/>
        <w:ind w:left="810"/>
        <w:rPr>
          <w:rFonts w:ascii="Calibri" w:eastAsia="Calibri" w:hAnsi="Calibri" w:cs="Calibri"/>
          <w:sz w:val="24"/>
          <w:szCs w:val="24"/>
          <w:lang w:val="es-HN"/>
        </w:rPr>
      </w:pPr>
      <w:r w:rsidRPr="0032518D">
        <w:rPr>
          <w:sz w:val="24"/>
          <w:szCs w:val="24"/>
          <w:lang w:val="en"/>
        </w:rPr>
        <w:lastRenderedPageBreak/>
        <w:t xml:space="preserve">Then click the </w:t>
      </w:r>
      <w:r w:rsidRPr="0032518D">
        <w:rPr>
          <w:b/>
          <w:sz w:val="24"/>
          <w:szCs w:val="24"/>
          <w:lang w:val="en"/>
        </w:rPr>
        <w:t>Search button.</w:t>
      </w:r>
    </w:p>
    <w:p w14:paraId="090467F3" w14:textId="77777777" w:rsidR="00D91CEC" w:rsidRPr="0032518D" w:rsidRDefault="00D91CEC">
      <w:pPr>
        <w:spacing w:before="11" w:line="240" w:lineRule="exact"/>
        <w:rPr>
          <w:sz w:val="24"/>
          <w:szCs w:val="24"/>
          <w:lang w:val="es-HN"/>
        </w:rPr>
      </w:pPr>
    </w:p>
    <w:p w14:paraId="09149425" w14:textId="539A986E" w:rsidR="00D91CEC" w:rsidRPr="0032518D" w:rsidRDefault="0032518D">
      <w:pPr>
        <w:ind w:left="462"/>
        <w:rPr>
          <w:rFonts w:ascii="Calibri" w:eastAsia="Calibri" w:hAnsi="Calibri" w:cs="Calibri"/>
          <w:sz w:val="24"/>
          <w:szCs w:val="24"/>
          <w:lang w:val="es-HN"/>
        </w:rPr>
      </w:pPr>
      <w:r w:rsidRPr="0032518D">
        <w:rPr>
          <w:w w:val="84"/>
          <w:sz w:val="24"/>
          <w:szCs w:val="24"/>
          <w:lang w:val="en"/>
        </w:rPr>
        <w:t>•</w:t>
      </w:r>
      <w:r w:rsidRPr="0032518D">
        <w:rPr>
          <w:b/>
          <w:sz w:val="24"/>
          <w:szCs w:val="24"/>
          <w:lang w:val="en"/>
        </w:rPr>
        <w:t xml:space="preserve"> Map search:</w:t>
      </w:r>
      <w:r>
        <w:rPr>
          <w:lang w:val="en"/>
        </w:rPr>
        <w:t xml:space="preserve"> </w:t>
      </w:r>
      <w:r w:rsidRPr="0032518D">
        <w:rPr>
          <w:sz w:val="24"/>
          <w:szCs w:val="24"/>
          <w:lang w:val="en"/>
        </w:rPr>
        <w:t xml:space="preserve"> Click on the point on the map of the department from which</w:t>
      </w:r>
    </w:p>
    <w:p w14:paraId="75841220" w14:textId="6F474A76" w:rsidR="00D91CEC" w:rsidRPr="0032518D" w:rsidRDefault="0032518D">
      <w:pPr>
        <w:spacing w:before="43" w:line="280" w:lineRule="exact"/>
        <w:ind w:left="822"/>
        <w:rPr>
          <w:rFonts w:ascii="Calibri" w:eastAsia="Calibri" w:hAnsi="Calibri" w:cs="Calibri"/>
          <w:sz w:val="24"/>
          <w:szCs w:val="24"/>
          <w:lang w:val="es-HN"/>
        </w:rPr>
      </w:pPr>
      <w:r w:rsidRPr="0032518D">
        <w:rPr>
          <w:sz w:val="24"/>
          <w:szCs w:val="24"/>
          <w:lang w:val="en"/>
        </w:rPr>
        <w:t>you want to consult existing projects.</w:t>
      </w:r>
    </w:p>
    <w:p w14:paraId="66B848CA" w14:textId="77777777" w:rsidR="00D91CEC" w:rsidRPr="0032518D" w:rsidRDefault="00D91CEC">
      <w:pPr>
        <w:spacing w:before="8" w:line="160" w:lineRule="exact"/>
        <w:rPr>
          <w:sz w:val="17"/>
          <w:szCs w:val="17"/>
          <w:lang w:val="es-HN"/>
        </w:rPr>
      </w:pPr>
    </w:p>
    <w:p w14:paraId="46CD4E44" w14:textId="77777777" w:rsidR="00D91CEC" w:rsidRPr="0032518D" w:rsidRDefault="00D91CEC">
      <w:pPr>
        <w:spacing w:line="200" w:lineRule="exact"/>
        <w:rPr>
          <w:lang w:val="es-HN"/>
        </w:rPr>
      </w:pPr>
    </w:p>
    <w:p w14:paraId="4D405B39" w14:textId="4F82E44A" w:rsidR="00D91CEC" w:rsidRPr="0032518D" w:rsidRDefault="0032518D">
      <w:pPr>
        <w:spacing w:before="81" w:line="300" w:lineRule="exact"/>
        <w:ind w:left="1197"/>
        <w:rPr>
          <w:rFonts w:ascii="Arial" w:eastAsia="Arial" w:hAnsi="Arial" w:cs="Arial"/>
          <w:sz w:val="5"/>
          <w:szCs w:val="5"/>
          <w:lang w:val="es-HN"/>
        </w:rPr>
      </w:pPr>
      <w:r w:rsidRPr="0032518D">
        <w:rPr>
          <w:color w:val="EDCC0C"/>
          <w:spacing w:val="-11"/>
          <w:position w:val="-4"/>
          <w:lang w:val="en"/>
        </w:rPr>
        <w:t>Yes,</w:t>
      </w:r>
      <w:r w:rsidRPr="0032518D">
        <w:rPr>
          <w:color w:val="EDCC0C"/>
          <w:position w:val="-4"/>
          <w:lang w:val="en"/>
        </w:rPr>
        <w:t>I</w:t>
      </w:r>
      <w:r>
        <w:rPr>
          <w:lang w:val="en"/>
        </w:rPr>
        <w:t xml:space="preserve"> </w:t>
      </w:r>
      <w:r>
        <w:rPr>
          <w:color w:val="EDCC0C"/>
          <w:position w:val="-4"/>
          <w:lang w:val="en"/>
        </w:rPr>
        <w:t xml:space="preserve"> </w:t>
      </w:r>
      <w:r>
        <w:rPr>
          <w:lang w:val="en"/>
        </w:rPr>
        <w:t xml:space="preserve"> </w:t>
      </w:r>
      <w:r w:rsidRPr="0032518D">
        <w:rPr>
          <w:color w:val="EDCC0C"/>
          <w:spacing w:val="-40"/>
          <w:w w:val="60"/>
          <w:position w:val="-4"/>
          <w:sz w:val="31"/>
          <w:szCs w:val="31"/>
          <w:lang w:val="en"/>
        </w:rPr>
        <w:t xml:space="preserve"> o.. c</w:t>
      </w:r>
      <w:r w:rsidRPr="0032518D">
        <w:rPr>
          <w:color w:val="EDCC0C"/>
          <w:w w:val="60"/>
          <w:position w:val="-4"/>
          <w:sz w:val="31"/>
          <w:szCs w:val="31"/>
          <w:lang w:val="en"/>
        </w:rPr>
        <w:t>s</w:t>
      </w:r>
      <w:r>
        <w:rPr>
          <w:lang w:val="en"/>
        </w:rPr>
        <w:t xml:space="preserve"> </w:t>
      </w:r>
      <w:r>
        <w:rPr>
          <w:color w:val="EDCC0C"/>
          <w:position w:val="-4"/>
          <w:sz w:val="31"/>
          <w:szCs w:val="31"/>
          <w:lang w:val="en"/>
        </w:rPr>
        <w:t xml:space="preserve"> </w:t>
      </w:r>
      <w:r>
        <w:rPr>
          <w:lang w:val="en"/>
        </w:rPr>
        <w:t xml:space="preserve"> </w:t>
      </w:r>
      <w:r w:rsidRPr="0032518D">
        <w:rPr>
          <w:color w:val="C6C6C6"/>
          <w:w w:val="112"/>
          <w:position w:val="-4"/>
          <w:sz w:val="5"/>
          <w:szCs w:val="5"/>
          <w:lang w:val="en"/>
        </w:rPr>
        <w:t xml:space="preserve"> M</w:t>
      </w:r>
      <w:r w:rsidRPr="0032518D">
        <w:rPr>
          <w:color w:val="A39EA3"/>
          <w:w w:val="124"/>
          <w:position w:val="-4"/>
          <w:sz w:val="5"/>
          <w:szCs w:val="5"/>
          <w:lang w:val="en"/>
        </w:rPr>
        <w:t>&lt;</w:t>
      </w:r>
      <w:proofErr w:type="spellStart"/>
      <w:r w:rsidRPr="0032518D">
        <w:rPr>
          <w:color w:val="A39EA3"/>
          <w:w w:val="124"/>
          <w:position w:val="-4"/>
          <w:sz w:val="5"/>
          <w:szCs w:val="5"/>
          <w:lang w:val="en"/>
        </w:rPr>
        <w:t>rl</w:t>
      </w:r>
      <w:proofErr w:type="spellEnd"/>
      <w:r w:rsidRPr="0032518D">
        <w:rPr>
          <w:color w:val="A39EA3"/>
          <w:w w:val="124"/>
          <w:position w:val="-4"/>
          <w:sz w:val="5"/>
          <w:szCs w:val="5"/>
          <w:lang w:val="en"/>
        </w:rPr>
        <w:t>&lt;</w:t>
      </w:r>
      <w:proofErr w:type="spellStart"/>
      <w:r w:rsidRPr="0032518D">
        <w:rPr>
          <w:color w:val="A39EA3"/>
          <w:w w:val="124"/>
          <w:position w:val="-4"/>
          <w:sz w:val="5"/>
          <w:szCs w:val="5"/>
          <w:lang w:val="en"/>
        </w:rPr>
        <w:t>oQ</w:t>
      </w:r>
      <w:proofErr w:type="spellEnd"/>
    </w:p>
    <w:p w14:paraId="38F86F5A" w14:textId="77777777" w:rsidR="00D91CEC" w:rsidRPr="0032518D" w:rsidRDefault="0032518D">
      <w:pPr>
        <w:spacing w:line="200" w:lineRule="exact"/>
        <w:ind w:left="1280"/>
        <w:rPr>
          <w:rFonts w:ascii="Microsoft Sans Serif" w:eastAsia="Microsoft Sans Serif" w:hAnsi="Microsoft Sans Serif" w:cs="Microsoft Sans Serif"/>
          <w:lang w:val="es-HN"/>
        </w:rPr>
      </w:pPr>
      <w:r w:rsidRPr="0032518D">
        <w:rPr>
          <w:color w:val="EDCC0C"/>
          <w:w w:val="117"/>
          <w:lang w:val="en"/>
        </w:rPr>
        <w:t>�</w:t>
      </w:r>
    </w:p>
    <w:p w14:paraId="2DD49AC6" w14:textId="77777777" w:rsidR="00D91CEC" w:rsidRPr="0032518D" w:rsidRDefault="00D91CEC">
      <w:pPr>
        <w:spacing w:before="7" w:line="120" w:lineRule="exact"/>
        <w:rPr>
          <w:sz w:val="12"/>
          <w:szCs w:val="12"/>
          <w:lang w:val="es-HN"/>
        </w:rPr>
      </w:pPr>
    </w:p>
    <w:p w14:paraId="504277EB" w14:textId="77777777" w:rsidR="00D91CEC" w:rsidRPr="0032518D" w:rsidRDefault="00D91CEC">
      <w:pPr>
        <w:spacing w:line="200" w:lineRule="exact"/>
        <w:rPr>
          <w:lang w:val="es-HN"/>
        </w:rPr>
      </w:pPr>
    </w:p>
    <w:p w14:paraId="20FF51FB" w14:textId="77777777" w:rsidR="00D91CEC" w:rsidRPr="0032518D" w:rsidRDefault="0032518D">
      <w:pPr>
        <w:spacing w:line="40" w:lineRule="exact"/>
        <w:ind w:left="1276"/>
        <w:rPr>
          <w:sz w:val="6"/>
          <w:szCs w:val="6"/>
          <w:lang w:val="es-HN"/>
        </w:rPr>
      </w:pPr>
      <w:r w:rsidRPr="0032518D">
        <w:rPr>
          <w:color w:val="8E828E"/>
          <w:w w:val="118"/>
          <w:position w:val="-1"/>
          <w:sz w:val="6"/>
          <w:szCs w:val="6"/>
          <w:lang w:val="en"/>
        </w:rPr>
        <w:t>P</w:t>
      </w:r>
      <w:r w:rsidRPr="0032518D">
        <w:rPr>
          <w:color w:val="A39EA3"/>
          <w:w w:val="99"/>
          <w:position w:val="-1"/>
          <w:sz w:val="6"/>
          <w:szCs w:val="6"/>
          <w:lang w:val="en"/>
        </w:rPr>
        <w:t>roy</w:t>
      </w:r>
      <w:r w:rsidRPr="0032518D">
        <w:rPr>
          <w:color w:val="8E828E"/>
          <w:w w:val="108"/>
          <w:position w:val="-1"/>
          <w:sz w:val="6"/>
          <w:szCs w:val="6"/>
          <w:lang w:val="en"/>
        </w:rPr>
        <w:t>ec</w:t>
      </w:r>
      <w:r w:rsidRPr="0032518D">
        <w:rPr>
          <w:color w:val="7C5B5E"/>
          <w:w w:val="108"/>
          <w:position w:val="-1"/>
          <w:sz w:val="6"/>
          <w:szCs w:val="6"/>
          <w:lang w:val="en"/>
        </w:rPr>
        <w:t>l</w:t>
      </w:r>
      <w:r w:rsidRPr="0032518D">
        <w:rPr>
          <w:color w:val="A39EA3"/>
          <w:w w:val="114"/>
          <w:position w:val="-1"/>
          <w:sz w:val="6"/>
          <w:szCs w:val="6"/>
          <w:lang w:val="en"/>
        </w:rPr>
        <w:t>os</w:t>
      </w:r>
      <w:r w:rsidRPr="0032518D">
        <w:rPr>
          <w:color w:val="8E828E"/>
          <w:w w:val="102"/>
          <w:position w:val="-1"/>
          <w:sz w:val="6"/>
          <w:szCs w:val="6"/>
          <w:lang w:val="en"/>
        </w:rPr>
        <w:t>Reg1slrados</w:t>
      </w:r>
    </w:p>
    <w:p w14:paraId="7DF8DB54" w14:textId="77777777" w:rsidR="00D91CEC" w:rsidRPr="0032518D" w:rsidRDefault="00D91CEC">
      <w:pPr>
        <w:spacing w:before="5" w:line="200" w:lineRule="exact"/>
        <w:rPr>
          <w:lang w:val="es-HN"/>
        </w:rPr>
      </w:pPr>
    </w:p>
    <w:p w14:paraId="4F031ADA" w14:textId="77777777" w:rsidR="00D91CEC" w:rsidRPr="0032518D" w:rsidRDefault="003E1D69">
      <w:pPr>
        <w:spacing w:line="319" w:lineRule="auto"/>
        <w:ind w:left="1273" w:right="6820" w:firstLine="4"/>
        <w:jc w:val="both"/>
        <w:rPr>
          <w:rFonts w:ascii="Arial" w:eastAsia="Arial" w:hAnsi="Arial" w:cs="Arial"/>
          <w:sz w:val="6"/>
          <w:szCs w:val="6"/>
          <w:lang w:val="es-HN"/>
        </w:rPr>
      </w:pPr>
      <w:r>
        <w:rPr>
          <w:lang w:val="en"/>
        </w:rPr>
        <w:pict w14:anchorId="3BC61226">
          <v:shape id="_x0000_s1219" type="#_x0000_t202" style="position:absolute;left:0;text-align:left;margin-left:145.95pt;margin-top:4.3pt;width:11.35pt;height:34.4pt;z-index:-2012;mso-position-horizontal-relative:page" filled="f" stroked="f">
            <v:textbox inset="0,0,0,0">
              <w:txbxContent>
                <w:p w14:paraId="7AAF2F41" w14:textId="77777777" w:rsidR="00D91CEC" w:rsidRDefault="0032518D">
                  <w:pPr>
                    <w:spacing w:before="61" w:line="620" w:lineRule="exact"/>
                    <w:ind w:right="-123"/>
                    <w:rPr>
                      <w:rFonts w:ascii="Microsoft Sans Serif" w:eastAsia="Microsoft Sans Serif" w:hAnsi="Microsoft Sans Serif" w:cs="Microsoft Sans Serif"/>
                      <w:sz w:val="69"/>
                      <w:szCs w:val="69"/>
                    </w:rPr>
                  </w:pPr>
                  <w:r>
                    <w:rPr>
                      <w:color w:val="990200"/>
                      <w:spacing w:val="7"/>
                      <w:w w:val="42"/>
                      <w:position w:val="-13"/>
                      <w:sz w:val="69"/>
                      <w:szCs w:val="69"/>
                      <w:lang w:val="en"/>
                    </w:rPr>
                    <w:t xml:space="preserve">· </w:t>
                  </w:r>
                  <w:r>
                    <w:rPr>
                      <w:color w:val="605B5E"/>
                      <w:spacing w:val="7"/>
                      <w:w w:val="12"/>
                      <w:position w:val="-13"/>
                      <w:sz w:val="69"/>
                      <w:szCs w:val="69"/>
                      <w:lang w:val="en"/>
                    </w:rPr>
                    <w:t>�</w:t>
                  </w:r>
                  <w:r>
                    <w:rPr>
                      <w:color w:val="990200"/>
                      <w:w w:val="43"/>
                      <w:position w:val="-13"/>
                      <w:sz w:val="69"/>
                      <w:szCs w:val="69"/>
                      <w:lang w:val="en"/>
                    </w:rPr>
                    <w:t>?</w:t>
                  </w:r>
                </w:p>
              </w:txbxContent>
            </v:textbox>
            <w10:wrap anchorx="page"/>
          </v:shape>
        </w:pict>
      </w:r>
      <w:r w:rsidR="0032518D" w:rsidRPr="0032518D">
        <w:rPr>
          <w:color w:val="8E828E"/>
          <w:w w:val="108"/>
          <w:sz w:val="6"/>
          <w:szCs w:val="6"/>
          <w:lang w:val="en"/>
        </w:rPr>
        <w:t>Hag</w:t>
      </w:r>
      <w:r w:rsidR="0032518D" w:rsidRPr="0032518D">
        <w:rPr>
          <w:color w:val="8E828E"/>
          <w:spacing w:val="3"/>
          <w:w w:val="108"/>
          <w:sz w:val="6"/>
          <w:szCs w:val="6"/>
          <w:lang w:val="en"/>
        </w:rPr>
        <w:t>a</w:t>
      </w:r>
      <w:r w:rsidR="0032518D" w:rsidRPr="0032518D">
        <w:rPr>
          <w:color w:val="A39EA3"/>
          <w:spacing w:val="3"/>
          <w:w w:val="115"/>
          <w:sz w:val="6"/>
          <w:szCs w:val="6"/>
          <w:lang w:val="en"/>
        </w:rPr>
        <w:t>c</w:t>
      </w:r>
      <w:r w:rsidR="0032518D" w:rsidRPr="0032518D">
        <w:rPr>
          <w:color w:val="8E828E"/>
          <w:spacing w:val="3"/>
          <w:w w:val="103"/>
          <w:sz w:val="6"/>
          <w:szCs w:val="6"/>
          <w:lang w:val="en"/>
        </w:rPr>
        <w:t>h</w:t>
      </w:r>
      <w:r w:rsidR="0032518D" w:rsidRPr="0032518D">
        <w:rPr>
          <w:color w:val="A39EA3"/>
          <w:spacing w:val="3"/>
          <w:w w:val="115"/>
          <w:sz w:val="6"/>
          <w:szCs w:val="6"/>
          <w:lang w:val="en"/>
        </w:rPr>
        <w:t>c</w:t>
      </w:r>
      <w:r w:rsidR="0032518D" w:rsidRPr="0032518D">
        <w:rPr>
          <w:color w:val="8E828E"/>
          <w:w w:val="116"/>
          <w:sz w:val="6"/>
          <w:szCs w:val="6"/>
          <w:lang w:val="en"/>
        </w:rPr>
        <w:t>e</w:t>
      </w:r>
      <w:r w:rsidR="0032518D" w:rsidRPr="0032518D">
        <w:rPr>
          <w:color w:val="8E828E"/>
          <w:spacing w:val="3"/>
          <w:w w:val="116"/>
          <w:sz w:val="6"/>
          <w:szCs w:val="6"/>
          <w:lang w:val="en"/>
        </w:rPr>
        <w:t>n</w:t>
      </w:r>
      <w:r w:rsidR="0032518D" w:rsidRPr="0032518D">
        <w:rPr>
          <w:color w:val="9382AD"/>
          <w:spacing w:val="3"/>
          <w:w w:val="129"/>
          <w:sz w:val="6"/>
          <w:szCs w:val="6"/>
          <w:lang w:val="en"/>
        </w:rPr>
        <w:t>l</w:t>
      </w:r>
      <w:r w:rsidR="0032518D" w:rsidRPr="0032518D">
        <w:rPr>
          <w:color w:val="8E828E"/>
          <w:spacing w:val="3"/>
          <w:w w:val="118"/>
          <w:sz w:val="6"/>
          <w:szCs w:val="6"/>
          <w:lang w:val="en"/>
        </w:rPr>
        <w:t>assec</w:t>
      </w:r>
      <w:r w:rsidR="0032518D" w:rsidRPr="0032518D">
        <w:rPr>
          <w:color w:val="A39EA3"/>
          <w:spacing w:val="3"/>
          <w:w w:val="113"/>
          <w:sz w:val="6"/>
          <w:szCs w:val="6"/>
          <w:lang w:val="en"/>
        </w:rPr>
        <w:t>Cm</w:t>
      </w:r>
      <w:r w:rsidR="0032518D" w:rsidRPr="0032518D">
        <w:rPr>
          <w:color w:val="8E828E"/>
          <w:spacing w:val="3"/>
          <w:w w:val="123"/>
          <w:sz w:val="6"/>
          <w:szCs w:val="6"/>
          <w:lang w:val="en"/>
        </w:rPr>
        <w:t>nesdela</w:t>
      </w:r>
      <w:r w:rsidR="0032518D" w:rsidRPr="0032518D">
        <w:rPr>
          <w:color w:val="9382AD"/>
          <w:spacing w:val="3"/>
          <w:w w:val="51"/>
          <w:sz w:val="6"/>
          <w:szCs w:val="6"/>
          <w:lang w:val="en"/>
        </w:rPr>
        <w:t>1</w:t>
      </w:r>
      <w:r w:rsidR="0032518D" w:rsidRPr="0032518D">
        <w:rPr>
          <w:color w:val="8E828E"/>
          <w:spacing w:val="3"/>
          <w:w w:val="113"/>
          <w:sz w:val="6"/>
          <w:szCs w:val="6"/>
          <w:lang w:val="en"/>
        </w:rPr>
        <w:t xml:space="preserve">Magen </w:t>
      </w:r>
      <w:r w:rsidR="0032518D" w:rsidRPr="0032518D">
        <w:rPr>
          <w:color w:val="8E828E"/>
          <w:w w:val="108"/>
          <w:sz w:val="6"/>
          <w:szCs w:val="6"/>
          <w:lang w:val="en"/>
        </w:rPr>
        <w:t>For</w:t>
      </w:r>
      <w:r w:rsidR="0032518D" w:rsidRPr="0032518D">
        <w:rPr>
          <w:color w:val="A39EA3"/>
          <w:w w:val="120"/>
          <w:sz w:val="6"/>
          <w:szCs w:val="6"/>
          <w:lang w:val="en"/>
        </w:rPr>
        <w:t>v</w:t>
      </w:r>
      <w:r w:rsidR="0032518D" w:rsidRPr="0032518D">
        <w:rPr>
          <w:color w:val="8E828E"/>
          <w:w w:val="104"/>
          <w:sz w:val="6"/>
          <w:szCs w:val="6"/>
          <w:lang w:val="en"/>
        </w:rPr>
        <w:t>1</w:t>
      </w:r>
      <w:proofErr w:type="gramStart"/>
      <w:r w:rsidR="0032518D" w:rsidRPr="0032518D">
        <w:rPr>
          <w:color w:val="8E828E"/>
          <w:w w:val="104"/>
          <w:sz w:val="6"/>
          <w:szCs w:val="6"/>
          <w:lang w:val="en"/>
        </w:rPr>
        <w:t>supahzarlospr</w:t>
      </w:r>
      <w:r w:rsidR="0032518D" w:rsidRPr="0032518D">
        <w:rPr>
          <w:color w:val="A39EA3"/>
          <w:w w:val="102"/>
          <w:sz w:val="6"/>
          <w:szCs w:val="6"/>
          <w:lang w:val="en"/>
        </w:rPr>
        <w:t>Oy</w:t>
      </w:r>
      <w:r w:rsidR="0032518D" w:rsidRPr="0032518D">
        <w:rPr>
          <w:color w:val="8E828E"/>
          <w:w w:val="99"/>
          <w:sz w:val="6"/>
          <w:szCs w:val="6"/>
          <w:lang w:val="en"/>
        </w:rPr>
        <w:t>ectoslcx:</w:t>
      </w:r>
      <w:r w:rsidR="0032518D" w:rsidRPr="0032518D">
        <w:rPr>
          <w:color w:val="706B70"/>
          <w:w w:val="135"/>
          <w:sz w:val="6"/>
          <w:szCs w:val="6"/>
          <w:lang w:val="en"/>
        </w:rPr>
        <w:t>a</w:t>
      </w:r>
      <w:r w:rsidR="0032518D" w:rsidRPr="0032518D">
        <w:rPr>
          <w:color w:val="8E828E"/>
          <w:w w:val="110"/>
          <w:sz w:val="6"/>
          <w:szCs w:val="6"/>
          <w:lang w:val="en"/>
        </w:rPr>
        <w:t>Hzados</w:t>
      </w:r>
      <w:proofErr w:type="gramEnd"/>
      <w:r w:rsidR="0032518D" w:rsidRPr="0032518D">
        <w:rPr>
          <w:color w:val="8E828E"/>
          <w:w w:val="110"/>
          <w:sz w:val="6"/>
          <w:szCs w:val="6"/>
          <w:lang w:val="en"/>
        </w:rPr>
        <w:t xml:space="preserve"> </w:t>
      </w:r>
      <w:proofErr w:type="spellStart"/>
      <w:r w:rsidR="0032518D" w:rsidRPr="0032518D">
        <w:rPr>
          <w:color w:val="8E828E"/>
          <w:w w:val="116"/>
          <w:sz w:val="6"/>
          <w:szCs w:val="6"/>
          <w:lang w:val="en"/>
        </w:rPr>
        <w:t>In</w:t>
      </w:r>
      <w:r w:rsidR="0032518D" w:rsidRPr="0032518D">
        <w:rPr>
          <w:color w:val="A39EA3"/>
          <w:w w:val="112"/>
          <w:sz w:val="6"/>
          <w:szCs w:val="6"/>
          <w:lang w:val="en"/>
        </w:rPr>
        <w:t>The</w:t>
      </w:r>
      <w:r w:rsidR="0032518D" w:rsidRPr="0032518D">
        <w:rPr>
          <w:color w:val="8E828E"/>
          <w:w w:val="117"/>
          <w:sz w:val="6"/>
          <w:szCs w:val="6"/>
          <w:lang w:val="en"/>
        </w:rPr>
        <w:t>depanamen</w:t>
      </w:r>
      <w:r w:rsidR="0032518D" w:rsidRPr="0032518D">
        <w:rPr>
          <w:color w:val="7C5B5E"/>
          <w:w w:val="162"/>
          <w:sz w:val="6"/>
          <w:szCs w:val="6"/>
          <w:lang w:val="en"/>
        </w:rPr>
        <w:t>l</w:t>
      </w:r>
      <w:r w:rsidR="0032518D" w:rsidRPr="0032518D">
        <w:rPr>
          <w:color w:val="A39EA3"/>
          <w:w w:val="115"/>
          <w:sz w:val="6"/>
          <w:szCs w:val="6"/>
          <w:lang w:val="en"/>
        </w:rPr>
        <w:t>You</w:t>
      </w:r>
      <w:proofErr w:type="spellEnd"/>
    </w:p>
    <w:p w14:paraId="452A086B" w14:textId="77777777" w:rsidR="00D91CEC" w:rsidRPr="0032518D" w:rsidRDefault="0032518D">
      <w:pPr>
        <w:spacing w:before="1" w:line="260" w:lineRule="exact"/>
        <w:ind w:left="4614" w:right="4326"/>
        <w:jc w:val="center"/>
        <w:rPr>
          <w:rFonts w:ascii="Arial" w:eastAsia="Arial" w:hAnsi="Arial" w:cs="Arial"/>
          <w:sz w:val="24"/>
          <w:szCs w:val="24"/>
          <w:lang w:val="es-HN"/>
        </w:rPr>
      </w:pPr>
      <w:r w:rsidRPr="0032518D">
        <w:rPr>
          <w:color w:val="EDCC0C"/>
          <w:w w:val="124"/>
          <w:position w:val="-1"/>
          <w:sz w:val="24"/>
          <w:szCs w:val="24"/>
          <w:lang w:val="en"/>
        </w:rPr>
        <w:t>,</w:t>
      </w:r>
    </w:p>
    <w:p w14:paraId="7891C7EF" w14:textId="77777777" w:rsidR="00D91CEC" w:rsidRPr="0032518D" w:rsidRDefault="0032518D">
      <w:pPr>
        <w:spacing w:before="5" w:line="200" w:lineRule="exact"/>
        <w:ind w:left="1395"/>
        <w:rPr>
          <w:rFonts w:ascii="Arial" w:eastAsia="Arial" w:hAnsi="Arial" w:cs="Arial"/>
          <w:sz w:val="28"/>
          <w:szCs w:val="28"/>
          <w:lang w:val="es-HN"/>
        </w:rPr>
      </w:pPr>
      <w:r w:rsidRPr="0032518D">
        <w:rPr>
          <w:color w:val="990200"/>
          <w:spacing w:val="-68"/>
          <w:w w:val="80"/>
          <w:position w:val="-10"/>
          <w:sz w:val="28"/>
          <w:szCs w:val="28"/>
          <w:lang w:val="en"/>
        </w:rPr>
        <w:t>•</w:t>
      </w:r>
    </w:p>
    <w:p w14:paraId="0BB01E94" w14:textId="77777777" w:rsidR="00D91CEC" w:rsidRPr="0032518D" w:rsidRDefault="0032518D">
      <w:pPr>
        <w:spacing w:before="17"/>
        <w:ind w:left="1395"/>
        <w:rPr>
          <w:sz w:val="15"/>
          <w:szCs w:val="15"/>
          <w:lang w:val="es-HN"/>
        </w:rPr>
      </w:pPr>
      <w:r w:rsidRPr="0032518D">
        <w:rPr>
          <w:color w:val="990200"/>
          <w:w w:val="127"/>
          <w:sz w:val="15"/>
          <w:szCs w:val="15"/>
          <w:lang w:val="en"/>
        </w:rPr>
        <w:t>To</w:t>
      </w:r>
    </w:p>
    <w:p w14:paraId="7E91C5E4" w14:textId="77777777" w:rsidR="00D91CEC" w:rsidRPr="0032518D" w:rsidRDefault="00D91CEC">
      <w:pPr>
        <w:spacing w:line="200" w:lineRule="exact"/>
        <w:rPr>
          <w:lang w:val="es-HN"/>
        </w:rPr>
      </w:pPr>
    </w:p>
    <w:p w14:paraId="3961A986" w14:textId="77777777" w:rsidR="00D91CEC" w:rsidRPr="0032518D" w:rsidRDefault="00D91CEC">
      <w:pPr>
        <w:spacing w:before="6" w:line="280" w:lineRule="exact"/>
        <w:rPr>
          <w:sz w:val="28"/>
          <w:szCs w:val="28"/>
          <w:lang w:val="es-HN"/>
        </w:rPr>
      </w:pPr>
    </w:p>
    <w:p w14:paraId="72B15085" w14:textId="77777777" w:rsidR="00D91CEC" w:rsidRPr="0032518D" w:rsidRDefault="0032518D">
      <w:pPr>
        <w:spacing w:line="180" w:lineRule="exact"/>
        <w:ind w:left="1395"/>
        <w:rPr>
          <w:rFonts w:ascii="Arial" w:eastAsia="Arial" w:hAnsi="Arial" w:cs="Arial"/>
          <w:sz w:val="21"/>
          <w:szCs w:val="21"/>
          <w:lang w:val="es-HN"/>
        </w:rPr>
      </w:pPr>
      <w:r w:rsidRPr="0032518D">
        <w:rPr>
          <w:color w:val="990200"/>
          <w:w w:val="136"/>
          <w:position w:val="-4"/>
          <w:sz w:val="21"/>
          <w:szCs w:val="21"/>
          <w:lang w:val="en"/>
        </w:rPr>
        <w:t>Ⅰ</w:t>
      </w:r>
    </w:p>
    <w:p w14:paraId="176AEC2A" w14:textId="77777777" w:rsidR="00D91CEC" w:rsidRPr="0032518D" w:rsidRDefault="00D91CEC">
      <w:pPr>
        <w:spacing w:before="2" w:line="160" w:lineRule="exact"/>
        <w:rPr>
          <w:sz w:val="17"/>
          <w:szCs w:val="17"/>
          <w:lang w:val="es-HN"/>
        </w:rPr>
      </w:pPr>
    </w:p>
    <w:p w14:paraId="7BF2C5D2" w14:textId="77777777" w:rsidR="00D91CEC" w:rsidRPr="0032518D" w:rsidRDefault="00D91CEC">
      <w:pPr>
        <w:spacing w:line="200" w:lineRule="exact"/>
        <w:rPr>
          <w:lang w:val="es-HN"/>
        </w:rPr>
      </w:pPr>
    </w:p>
    <w:p w14:paraId="2B9BFCD4" w14:textId="77777777" w:rsidR="00D91CEC" w:rsidRPr="0032518D" w:rsidRDefault="00D91CEC">
      <w:pPr>
        <w:spacing w:line="200" w:lineRule="exact"/>
        <w:rPr>
          <w:lang w:val="es-HN"/>
        </w:rPr>
      </w:pPr>
    </w:p>
    <w:p w14:paraId="1A3F2E74" w14:textId="77777777" w:rsidR="00D91CEC" w:rsidRPr="0032518D" w:rsidRDefault="00D91CEC">
      <w:pPr>
        <w:spacing w:line="200" w:lineRule="exact"/>
        <w:rPr>
          <w:lang w:val="es-HN"/>
        </w:rPr>
      </w:pPr>
    </w:p>
    <w:p w14:paraId="04E5DF07" w14:textId="77777777" w:rsidR="00D91CEC" w:rsidRPr="0032518D" w:rsidRDefault="00D91CEC">
      <w:pPr>
        <w:spacing w:line="200" w:lineRule="exact"/>
        <w:rPr>
          <w:lang w:val="es-HN"/>
        </w:rPr>
      </w:pPr>
    </w:p>
    <w:p w14:paraId="01A9BC94" w14:textId="77777777" w:rsidR="00D91CEC" w:rsidRPr="0032518D" w:rsidRDefault="00D91CEC">
      <w:pPr>
        <w:spacing w:line="200" w:lineRule="exact"/>
        <w:rPr>
          <w:lang w:val="es-HN"/>
        </w:rPr>
      </w:pPr>
    </w:p>
    <w:p w14:paraId="67B4339C" w14:textId="77777777" w:rsidR="00D91CEC" w:rsidRPr="0032518D" w:rsidRDefault="00D91CEC">
      <w:pPr>
        <w:spacing w:line="200" w:lineRule="exact"/>
        <w:rPr>
          <w:lang w:val="es-HN"/>
        </w:rPr>
      </w:pPr>
    </w:p>
    <w:p w14:paraId="072CCA35" w14:textId="77777777" w:rsidR="00D91CEC" w:rsidRPr="0032518D" w:rsidRDefault="00D91CEC">
      <w:pPr>
        <w:spacing w:line="200" w:lineRule="exact"/>
        <w:rPr>
          <w:lang w:val="es-HN"/>
        </w:rPr>
      </w:pPr>
    </w:p>
    <w:p w14:paraId="5C560CB9" w14:textId="77777777" w:rsidR="00D91CEC" w:rsidRPr="0032518D" w:rsidRDefault="00D91CEC">
      <w:pPr>
        <w:spacing w:line="200" w:lineRule="exact"/>
        <w:rPr>
          <w:lang w:val="es-HN"/>
        </w:rPr>
      </w:pPr>
    </w:p>
    <w:p w14:paraId="6C32FB42" w14:textId="77777777" w:rsidR="00D91CEC" w:rsidRPr="0032518D" w:rsidRDefault="00D91CEC">
      <w:pPr>
        <w:spacing w:line="200" w:lineRule="exact"/>
        <w:rPr>
          <w:lang w:val="es-HN"/>
        </w:rPr>
      </w:pPr>
    </w:p>
    <w:p w14:paraId="7ADDFBF3" w14:textId="77777777" w:rsidR="00D91CEC" w:rsidRPr="0032518D" w:rsidRDefault="0032518D">
      <w:pPr>
        <w:spacing w:before="14"/>
        <w:ind w:left="2982"/>
        <w:rPr>
          <w:rFonts w:ascii="Calibri" w:eastAsia="Calibri" w:hAnsi="Calibri" w:cs="Calibri"/>
          <w:sz w:val="24"/>
          <w:szCs w:val="24"/>
          <w:lang w:val="es-HN"/>
        </w:rPr>
      </w:pPr>
      <w:r w:rsidRPr="0032518D">
        <w:rPr>
          <w:i/>
          <w:color w:val="775500"/>
          <w:sz w:val="24"/>
          <w:szCs w:val="24"/>
          <w:lang w:val="en"/>
        </w:rPr>
        <w:t>Search section by map.</w:t>
      </w:r>
    </w:p>
    <w:p w14:paraId="3117858D" w14:textId="77777777" w:rsidR="00D91CEC" w:rsidRPr="0032518D" w:rsidRDefault="00D91CEC">
      <w:pPr>
        <w:spacing w:before="9" w:line="240" w:lineRule="exact"/>
        <w:rPr>
          <w:sz w:val="24"/>
          <w:szCs w:val="24"/>
          <w:lang w:val="es-HN"/>
        </w:rPr>
      </w:pPr>
    </w:p>
    <w:p w14:paraId="6E6B37D4" w14:textId="77777777" w:rsidR="00D91CEC" w:rsidRPr="0032518D" w:rsidRDefault="0032518D">
      <w:pPr>
        <w:ind w:left="102"/>
        <w:rPr>
          <w:rFonts w:ascii="Calibri" w:eastAsia="Calibri" w:hAnsi="Calibri" w:cs="Calibri"/>
          <w:sz w:val="24"/>
          <w:szCs w:val="24"/>
          <w:lang w:val="es-HN"/>
        </w:rPr>
      </w:pPr>
      <w:r w:rsidRPr="0032518D">
        <w:rPr>
          <w:sz w:val="24"/>
          <w:szCs w:val="24"/>
          <w:lang w:val="en"/>
        </w:rPr>
        <w:t>In both search methods the result will be an array like the one shown in</w:t>
      </w:r>
    </w:p>
    <w:p w14:paraId="2249B668" w14:textId="77777777" w:rsidR="00D91CEC" w:rsidRPr="0032518D" w:rsidRDefault="0032518D">
      <w:pPr>
        <w:spacing w:before="38" w:line="280" w:lineRule="exact"/>
        <w:ind w:left="102"/>
        <w:rPr>
          <w:rFonts w:ascii="Calibri" w:eastAsia="Calibri" w:hAnsi="Calibri" w:cs="Calibri"/>
          <w:sz w:val="24"/>
          <w:szCs w:val="24"/>
          <w:lang w:val="es-HN"/>
        </w:rPr>
      </w:pPr>
      <w:r w:rsidRPr="0032518D">
        <w:rPr>
          <w:sz w:val="24"/>
          <w:szCs w:val="24"/>
          <w:lang w:val="en"/>
        </w:rPr>
        <w:t>the following image:</w:t>
      </w:r>
    </w:p>
    <w:p w14:paraId="00E766F6" w14:textId="77777777" w:rsidR="00D91CEC" w:rsidRPr="0032518D" w:rsidRDefault="00D91CEC">
      <w:pPr>
        <w:spacing w:line="200" w:lineRule="exact"/>
        <w:rPr>
          <w:lang w:val="es-HN"/>
        </w:rPr>
      </w:pPr>
    </w:p>
    <w:p w14:paraId="4865A12A" w14:textId="77777777" w:rsidR="00D91CEC" w:rsidRPr="0032518D" w:rsidRDefault="00D91CEC">
      <w:pPr>
        <w:spacing w:before="10" w:line="280" w:lineRule="exact"/>
        <w:rPr>
          <w:sz w:val="28"/>
          <w:szCs w:val="28"/>
          <w:lang w:val="es-HN"/>
        </w:rPr>
        <w:sectPr w:rsidR="00D91CEC" w:rsidRPr="0032518D">
          <w:headerReference w:type="default" r:id="rId17"/>
          <w:footerReference w:type="default" r:id="rId18"/>
          <w:pgSz w:w="12240" w:h="15840"/>
          <w:pgMar w:top="1360" w:right="1540" w:bottom="280" w:left="1600" w:header="0" w:footer="0" w:gutter="0"/>
          <w:cols w:space="720"/>
        </w:sectPr>
      </w:pPr>
    </w:p>
    <w:p w14:paraId="7DE4B221" w14:textId="77777777" w:rsidR="00D91CEC" w:rsidRPr="0032518D" w:rsidRDefault="00D91CEC">
      <w:pPr>
        <w:spacing w:before="3" w:line="120" w:lineRule="exact"/>
        <w:rPr>
          <w:sz w:val="13"/>
          <w:szCs w:val="13"/>
          <w:lang w:val="es-HN"/>
        </w:rPr>
      </w:pPr>
    </w:p>
    <w:p w14:paraId="49929A8B" w14:textId="77777777" w:rsidR="00D91CEC" w:rsidRPr="0032518D" w:rsidRDefault="0032518D">
      <w:pPr>
        <w:spacing w:line="380" w:lineRule="exact"/>
        <w:jc w:val="right"/>
        <w:rPr>
          <w:rFonts w:ascii="Microsoft Sans Serif" w:eastAsia="Microsoft Sans Serif" w:hAnsi="Microsoft Sans Serif" w:cs="Microsoft Sans Serif"/>
          <w:sz w:val="15"/>
          <w:szCs w:val="15"/>
          <w:lang w:val="es-HN"/>
        </w:rPr>
      </w:pPr>
      <w:r w:rsidRPr="0032518D">
        <w:rPr>
          <w:color w:val="EDCC0C"/>
          <w:spacing w:val="-14"/>
          <w:w w:val="82"/>
          <w:position w:val="18"/>
          <w:sz w:val="15"/>
          <w:szCs w:val="15"/>
          <w:lang w:val="en"/>
        </w:rPr>
        <w:t>S</w:t>
      </w:r>
      <w:r w:rsidRPr="0032518D">
        <w:rPr>
          <w:color w:val="EDCC0C"/>
          <w:spacing w:val="-108"/>
          <w:w w:val="40"/>
          <w:position w:val="-8"/>
          <w:sz w:val="47"/>
          <w:szCs w:val="47"/>
          <w:lang w:val="en"/>
        </w:rPr>
        <w:t>-</w:t>
      </w:r>
      <w:r w:rsidRPr="0032518D">
        <w:rPr>
          <w:color w:val="EDCC0C"/>
          <w:w w:val="86"/>
          <w:position w:val="18"/>
          <w:sz w:val="15"/>
          <w:szCs w:val="15"/>
          <w:lang w:val="en"/>
        </w:rPr>
        <w:t>I</w:t>
      </w:r>
    </w:p>
    <w:p w14:paraId="183F9865" w14:textId="77777777" w:rsidR="00D91CEC" w:rsidRPr="0032518D" w:rsidRDefault="0032518D">
      <w:pPr>
        <w:spacing w:before="2" w:line="120" w:lineRule="exact"/>
        <w:rPr>
          <w:sz w:val="13"/>
          <w:szCs w:val="13"/>
          <w:lang w:val="es-HN"/>
        </w:rPr>
      </w:pPr>
      <w:r w:rsidRPr="0032518D">
        <w:rPr>
          <w:lang w:val="es-HN"/>
        </w:rPr>
        <w:br w:type="column"/>
      </w:r>
    </w:p>
    <w:p w14:paraId="5AC6229F" w14:textId="77777777" w:rsidR="00D91CEC" w:rsidRPr="0032518D" w:rsidRDefault="0032518D">
      <w:pPr>
        <w:spacing w:line="380" w:lineRule="exact"/>
        <w:rPr>
          <w:rFonts w:ascii="Courier New" w:eastAsia="Courier New" w:hAnsi="Courier New" w:cs="Courier New"/>
          <w:sz w:val="47"/>
          <w:szCs w:val="47"/>
          <w:lang w:val="es-HN"/>
        </w:rPr>
        <w:sectPr w:rsidR="00D91CEC" w:rsidRPr="0032518D">
          <w:type w:val="continuous"/>
          <w:pgSz w:w="12240" w:h="15840"/>
          <w:pgMar w:top="1480" w:right="1540" w:bottom="280" w:left="1600" w:header="720" w:footer="720" w:gutter="0"/>
          <w:cols w:num="2" w:space="720" w:equalWidth="0">
            <w:col w:w="1248" w:space="109"/>
            <w:col w:w="7743"/>
          </w:cols>
        </w:sectPr>
      </w:pPr>
      <w:r w:rsidRPr="0032518D">
        <w:rPr>
          <w:color w:val="EDCC0C"/>
          <w:spacing w:val="-99"/>
          <w:w w:val="40"/>
          <w:position w:val="-8"/>
          <w:sz w:val="47"/>
          <w:szCs w:val="47"/>
          <w:lang w:val="en"/>
        </w:rPr>
        <w:t>-</w:t>
      </w:r>
      <w:proofErr w:type="gramStart"/>
      <w:r w:rsidRPr="0032518D">
        <w:rPr>
          <w:color w:val="EDCC0C"/>
          <w:spacing w:val="-36"/>
          <w:w w:val="93"/>
          <w:position w:val="18"/>
          <w:sz w:val="15"/>
          <w:szCs w:val="15"/>
          <w:lang w:val="en"/>
        </w:rPr>
        <w:t>Q,</w:t>
      </w:r>
      <w:r w:rsidRPr="0032518D">
        <w:rPr>
          <w:color w:val="EDCC0C"/>
          <w:spacing w:val="-162"/>
          <w:w w:val="86"/>
          <w:position w:val="18"/>
          <w:sz w:val="15"/>
          <w:szCs w:val="15"/>
          <w:lang w:val="en"/>
        </w:rPr>
        <w:t>CS</w:t>
      </w:r>
      <w:proofErr w:type="gramEnd"/>
      <w:r w:rsidRPr="0032518D">
        <w:rPr>
          <w:color w:val="EDCC0C"/>
          <w:spacing w:val="31"/>
          <w:w w:val="41"/>
          <w:position w:val="-8"/>
          <w:sz w:val="47"/>
          <w:szCs w:val="47"/>
          <w:lang w:val="en"/>
        </w:rPr>
        <w:t>-------------------------------</w:t>
      </w:r>
      <w:r w:rsidRPr="0032518D">
        <w:rPr>
          <w:color w:val="EDCC0C"/>
          <w:spacing w:val="-51"/>
          <w:w w:val="40"/>
          <w:position w:val="-8"/>
          <w:sz w:val="47"/>
          <w:szCs w:val="47"/>
          <w:lang w:val="en"/>
        </w:rPr>
        <w:t>-</w:t>
      </w:r>
      <w:r w:rsidRPr="0032518D">
        <w:rPr>
          <w:color w:val="A39EA3"/>
          <w:w w:val="95"/>
          <w:position w:val="18"/>
          <w:sz w:val="15"/>
          <w:szCs w:val="15"/>
          <w:lang w:val="en"/>
        </w:rPr>
        <w:t>·</w:t>
      </w:r>
      <w:r>
        <w:rPr>
          <w:lang w:val="en"/>
        </w:rPr>
        <w:t xml:space="preserve"> </w:t>
      </w:r>
      <w:r w:rsidRPr="0032518D">
        <w:rPr>
          <w:color w:val="A39EA3"/>
          <w:spacing w:val="-69"/>
          <w:w w:val="223"/>
          <w:position w:val="18"/>
          <w:sz w:val="15"/>
          <w:szCs w:val="15"/>
          <w:lang w:val="en"/>
        </w:rPr>
        <w:t>-</w:t>
      </w:r>
      <w:r w:rsidRPr="0032518D">
        <w:rPr>
          <w:color w:val="EDCC0C"/>
          <w:spacing w:val="-50"/>
          <w:w w:val="42"/>
          <w:position w:val="-8"/>
          <w:sz w:val="47"/>
          <w:szCs w:val="47"/>
          <w:lang w:val="en"/>
        </w:rPr>
        <w:t>-</w:t>
      </w:r>
      <w:r w:rsidRPr="0032518D">
        <w:rPr>
          <w:color w:val="A39EA3"/>
          <w:spacing w:val="-136"/>
          <w:w w:val="235"/>
          <w:position w:val="18"/>
          <w:sz w:val="15"/>
          <w:szCs w:val="15"/>
          <w:lang w:val="en"/>
        </w:rPr>
        <w:t>�</w:t>
      </w:r>
      <w:r w:rsidRPr="0032518D">
        <w:rPr>
          <w:color w:val="EDCC0C"/>
          <w:spacing w:val="31"/>
          <w:w w:val="41"/>
          <w:position w:val="-8"/>
          <w:sz w:val="47"/>
          <w:szCs w:val="47"/>
          <w:lang w:val="en"/>
        </w:rPr>
        <w:t>--------</w:t>
      </w:r>
    </w:p>
    <w:p w14:paraId="7E2B15FC" w14:textId="77777777" w:rsidR="00D91CEC" w:rsidRPr="0032518D" w:rsidRDefault="00D91CEC">
      <w:pPr>
        <w:spacing w:line="180" w:lineRule="exact"/>
        <w:rPr>
          <w:sz w:val="19"/>
          <w:szCs w:val="19"/>
          <w:lang w:val="es-HN"/>
        </w:rPr>
      </w:pPr>
    </w:p>
    <w:p w14:paraId="55F757C9" w14:textId="77777777" w:rsidR="00D91CEC" w:rsidRPr="0032518D" w:rsidRDefault="00D91CEC">
      <w:pPr>
        <w:spacing w:line="200" w:lineRule="exact"/>
        <w:rPr>
          <w:lang w:val="es-HN"/>
        </w:rPr>
        <w:sectPr w:rsidR="00D91CEC" w:rsidRPr="0032518D">
          <w:type w:val="continuous"/>
          <w:pgSz w:w="12240" w:h="15840"/>
          <w:pgMar w:top="1480" w:right="1540" w:bottom="280" w:left="1600" w:header="720" w:footer="720" w:gutter="0"/>
          <w:cols w:space="720"/>
        </w:sectPr>
      </w:pPr>
    </w:p>
    <w:p w14:paraId="0CEFA1F3" w14:textId="77777777" w:rsidR="00D91CEC" w:rsidRPr="0032518D" w:rsidRDefault="00D91CEC">
      <w:pPr>
        <w:spacing w:before="15" w:line="240" w:lineRule="exact"/>
        <w:rPr>
          <w:sz w:val="24"/>
          <w:szCs w:val="24"/>
          <w:lang w:val="es-HN"/>
        </w:rPr>
      </w:pPr>
    </w:p>
    <w:p w14:paraId="60249847" w14:textId="51ADDFEA" w:rsidR="00D91CEC" w:rsidRPr="0032518D" w:rsidRDefault="0032518D">
      <w:pPr>
        <w:spacing w:line="60" w:lineRule="exact"/>
        <w:ind w:left="1226" w:right="-33"/>
        <w:rPr>
          <w:sz w:val="8"/>
          <w:szCs w:val="8"/>
          <w:lang w:val="es-HN"/>
        </w:rPr>
      </w:pPr>
      <w:r w:rsidRPr="0032518D">
        <w:rPr>
          <w:color w:val="605B5E"/>
          <w:spacing w:val="2"/>
          <w:w w:val="76"/>
          <w:position w:val="-2"/>
          <w:sz w:val="8"/>
          <w:szCs w:val="8"/>
          <w:lang w:val="en"/>
        </w:rPr>
        <w:t>Li</w:t>
      </w:r>
      <w:r w:rsidRPr="0032518D">
        <w:rPr>
          <w:color w:val="706B70"/>
          <w:spacing w:val="2"/>
          <w:w w:val="121"/>
          <w:position w:val="-2"/>
          <w:sz w:val="8"/>
          <w:szCs w:val="8"/>
          <w:lang w:val="en"/>
        </w:rPr>
        <w:t>st</w:t>
      </w:r>
      <w:r w:rsidRPr="0032518D">
        <w:rPr>
          <w:color w:val="706B70"/>
          <w:w w:val="121"/>
          <w:position w:val="-2"/>
          <w:sz w:val="8"/>
          <w:szCs w:val="8"/>
          <w:lang w:val="en"/>
        </w:rPr>
        <w:t>a</w:t>
      </w:r>
      <w:r>
        <w:rPr>
          <w:lang w:val="en"/>
        </w:rPr>
        <w:t xml:space="preserve"> </w:t>
      </w:r>
      <w:r w:rsidRPr="0032518D">
        <w:rPr>
          <w:color w:val="3F3F3F"/>
          <w:spacing w:val="-4"/>
          <w:position w:val="-2"/>
          <w:sz w:val="8"/>
          <w:szCs w:val="8"/>
          <w:lang w:val="en"/>
        </w:rPr>
        <w:t xml:space="preserve"> d</w:t>
      </w:r>
      <w:r w:rsidRPr="0032518D">
        <w:rPr>
          <w:color w:val="605B5E"/>
          <w:position w:val="-2"/>
          <w:sz w:val="8"/>
          <w:szCs w:val="8"/>
          <w:lang w:val="en"/>
        </w:rPr>
        <w:t>e</w:t>
      </w:r>
      <w:r>
        <w:rPr>
          <w:lang w:val="en"/>
        </w:rPr>
        <w:t xml:space="preserve"> </w:t>
      </w:r>
      <w:r w:rsidRPr="0032518D">
        <w:rPr>
          <w:color w:val="605B5E"/>
          <w:w w:val="113"/>
          <w:position w:val="-2"/>
          <w:sz w:val="8"/>
          <w:szCs w:val="8"/>
          <w:lang w:val="en"/>
        </w:rPr>
        <w:t xml:space="preserve"> Proyectos</w:t>
      </w:r>
    </w:p>
    <w:p w14:paraId="76F2D40D" w14:textId="7A07FD86" w:rsidR="00D91CEC" w:rsidRPr="0032518D" w:rsidRDefault="0032518D">
      <w:pPr>
        <w:spacing w:before="70"/>
        <w:rPr>
          <w:rFonts w:ascii="Arial" w:eastAsia="Arial" w:hAnsi="Arial" w:cs="Arial"/>
          <w:sz w:val="10"/>
          <w:szCs w:val="10"/>
          <w:lang w:val="es-HN"/>
        </w:rPr>
        <w:sectPr w:rsidR="00D91CEC" w:rsidRPr="0032518D">
          <w:type w:val="continuous"/>
          <w:pgSz w:w="12240" w:h="15840"/>
          <w:pgMar w:top="1480" w:right="1540" w:bottom="280" w:left="1600" w:header="720" w:footer="720" w:gutter="0"/>
          <w:cols w:num="2" w:space="720" w:equalWidth="0">
            <w:col w:w="1910" w:space="1972"/>
            <w:col w:w="5218"/>
          </w:cols>
        </w:sectPr>
      </w:pPr>
      <w:r w:rsidRPr="0032518D" w:rsidDel="00000001">
        <w:rPr>
          <w:lang w:val="en"/>
        </w:rPr>
        <w:br w:type="column"/>
      </w:r>
      <w:r w:rsidRPr="0032518D" w:rsidDel="00000002">
        <w:rPr>
          <w:color w:val="3F3F3F"/>
          <w:spacing w:val="4"/>
          <w:sz w:val="10"/>
          <w:szCs w:val="10"/>
          <w:lang w:val="en"/>
        </w:rPr>
        <w:t>Francisc</w:t>
      </w:r>
      <w:r w:rsidRPr="0032518D" w:rsidDel="00000003">
        <w:rPr>
          <w:color w:val="3F3F3F"/>
          <w:sz w:val="10"/>
          <w:szCs w:val="10"/>
          <w:lang w:val="en"/>
        </w:rPr>
        <w:t>o</w:t>
      </w:r>
      <w:r w:rsidRPr="0032518D" w:rsidDel="00000004">
        <w:rPr>
          <w:color w:val="3F3F3F"/>
          <w:spacing w:val="2"/>
          <w:w w:val="107"/>
          <w:sz w:val="10"/>
          <w:szCs w:val="10"/>
          <w:lang w:val="en"/>
        </w:rPr>
        <w:t xml:space="preserve"> </w:t>
      </w:r>
      <w:proofErr w:type="spellStart"/>
      <w:r w:rsidRPr="0032518D" w:rsidDel="00000004">
        <w:rPr>
          <w:color w:val="3F3F3F"/>
          <w:spacing w:val="2"/>
          <w:w w:val="107"/>
          <w:sz w:val="10"/>
          <w:szCs w:val="10"/>
          <w:lang w:val="en"/>
        </w:rPr>
        <w:t>Morazan</w:t>
      </w:r>
      <w:proofErr w:type="spellEnd"/>
    </w:p>
    <w:p w14:paraId="5CBDE504" w14:textId="77777777" w:rsidR="00D91CEC" w:rsidRPr="0032518D" w:rsidRDefault="003E1D69">
      <w:pPr>
        <w:spacing w:before="13" w:line="240" w:lineRule="exact"/>
        <w:rPr>
          <w:sz w:val="24"/>
          <w:szCs w:val="24"/>
          <w:lang w:val="es-HN"/>
        </w:rPr>
      </w:pPr>
      <w:r>
        <w:rPr>
          <w:lang w:val="es-HN"/>
        </w:rPr>
        <w:pict w14:anchorId="38B31D36">
          <v:group id="_x0000_s1215" style="position:absolute;margin-left:0;margin-top:0;width:612pt;height:11in;z-index:-2013;mso-position-horizontal-relative:page;mso-position-vertical-relative:page" coordsize="12240,15840">
            <v:shape id="_x0000_s1218" type="#_x0000_t75" style="position:absolute;width:12240;height:15840">
              <v:imagedata r:id="rId19" o:title=""/>
            </v:shape>
            <v:shape id="_x0000_s1217" type="#_x0000_t75" style="position:absolute;left:4262;top:4637;width:5040;height:2246">
              <v:imagedata r:id="rId20" o:title=""/>
            </v:shape>
            <v:shape id="_x0000_s1216" type="#_x0000_t75" style="position:absolute;left:9605;top:389;width:2059;height:734">
              <v:imagedata r:id="rId16" o:title=""/>
            </v:shape>
            <w10:wrap anchorx="page" anchory="page"/>
          </v:group>
        </w:pict>
      </w:r>
    </w:p>
    <w:p w14:paraId="7C07B2AD" w14:textId="2EE9A3FB" w:rsidR="00D91CEC" w:rsidRPr="0032518D" w:rsidRDefault="0032518D">
      <w:pPr>
        <w:spacing w:before="66"/>
        <w:ind w:left="3319" w:right="2737"/>
        <w:jc w:val="center"/>
        <w:rPr>
          <w:sz w:val="5"/>
          <w:szCs w:val="5"/>
          <w:lang w:val="es-HN"/>
        </w:rPr>
      </w:pPr>
      <w:r w:rsidRPr="0032518D">
        <w:rPr>
          <w:color w:val="A38233"/>
          <w:spacing w:val="-3"/>
          <w:w w:val="91"/>
          <w:sz w:val="5"/>
          <w:szCs w:val="5"/>
          <w:lang w:val="en"/>
        </w:rPr>
        <w:t>n•t1Co</w:t>
      </w:r>
      <w:r w:rsidRPr="0032518D">
        <w:rPr>
          <w:color w:val="A38233"/>
          <w:w w:val="91"/>
          <w:sz w:val="5"/>
          <w:szCs w:val="5"/>
          <w:lang w:val="en"/>
        </w:rPr>
        <w:t>&lt;</w:t>
      </w:r>
      <w:r>
        <w:rPr>
          <w:lang w:val="en"/>
        </w:rPr>
        <w:t xml:space="preserve"> </w:t>
      </w:r>
      <w:r w:rsidRPr="0032518D">
        <w:rPr>
          <w:color w:val="A38233"/>
          <w:spacing w:val="6"/>
          <w:w w:val="91"/>
          <w:sz w:val="5"/>
          <w:szCs w:val="5"/>
          <w:lang w:val="en"/>
        </w:rPr>
        <w:t xml:space="preserve"> </w:t>
      </w:r>
      <w:r>
        <w:rPr>
          <w:lang w:val="en"/>
        </w:rPr>
        <w:t xml:space="preserve"> </w:t>
      </w:r>
      <w:r w:rsidRPr="0032518D">
        <w:rPr>
          <w:color w:val="A38233"/>
          <w:spacing w:val="-4"/>
          <w:w w:val="107"/>
          <w:sz w:val="5"/>
          <w:szCs w:val="5"/>
          <w:lang w:val="en"/>
        </w:rPr>
        <w:t xml:space="preserve"> </w:t>
      </w:r>
      <w:proofErr w:type="gramStart"/>
      <w:r w:rsidRPr="0032518D">
        <w:rPr>
          <w:color w:val="A38233"/>
          <w:spacing w:val="-4"/>
          <w:w w:val="107"/>
          <w:sz w:val="5"/>
          <w:szCs w:val="5"/>
          <w:lang w:val="en"/>
        </w:rPr>
        <w:t>o.m,,</w:t>
      </w:r>
      <w:proofErr w:type="gramEnd"/>
      <w:r w:rsidRPr="0032518D">
        <w:rPr>
          <w:color w:val="A38233"/>
          <w:spacing w:val="-4"/>
          <w:w w:val="107"/>
          <w:sz w:val="5"/>
          <w:szCs w:val="5"/>
          <w:lang w:val="en"/>
        </w:rPr>
        <w:t>oa....,o</w:t>
      </w:r>
      <w:r w:rsidRPr="0032518D">
        <w:rPr>
          <w:color w:val="A38233"/>
          <w:w w:val="107"/>
          <w:sz w:val="5"/>
          <w:szCs w:val="5"/>
          <w:lang w:val="en"/>
        </w:rPr>
        <w:t>•</w:t>
      </w:r>
      <w:r>
        <w:rPr>
          <w:lang w:val="en"/>
        </w:rPr>
        <w:t xml:space="preserve"> </w:t>
      </w:r>
      <w:r w:rsidRPr="0032518D">
        <w:rPr>
          <w:color w:val="A38233"/>
          <w:spacing w:val="5"/>
          <w:w w:val="107"/>
          <w:sz w:val="5"/>
          <w:szCs w:val="5"/>
          <w:lang w:val="en"/>
        </w:rPr>
        <w:t xml:space="preserve"> </w:t>
      </w:r>
      <w:r>
        <w:rPr>
          <w:lang w:val="en"/>
        </w:rPr>
        <w:t xml:space="preserve"> </w:t>
      </w:r>
      <w:r w:rsidRPr="0032518D">
        <w:rPr>
          <w:color w:val="A38233"/>
          <w:spacing w:val="-2"/>
          <w:w w:val="87"/>
          <w:sz w:val="9"/>
          <w:szCs w:val="9"/>
          <w:lang w:val="en"/>
        </w:rPr>
        <w:t xml:space="preserve"> p_,_,,</w:t>
      </w:r>
      <w:r w:rsidRPr="0032518D">
        <w:rPr>
          <w:color w:val="A38233"/>
          <w:w w:val="87"/>
          <w:sz w:val="9"/>
          <w:szCs w:val="9"/>
          <w:lang w:val="en"/>
        </w:rPr>
        <w:t>_</w:t>
      </w:r>
      <w:r>
        <w:rPr>
          <w:lang w:val="en"/>
        </w:rPr>
        <w:t xml:space="preserve"> </w:t>
      </w:r>
      <w:r>
        <w:rPr>
          <w:color w:val="A38233"/>
          <w:w w:val="87"/>
          <w:sz w:val="9"/>
          <w:szCs w:val="9"/>
          <w:lang w:val="en"/>
        </w:rPr>
        <w:t xml:space="preserve"> </w:t>
      </w:r>
      <w:r>
        <w:rPr>
          <w:lang w:val="en"/>
        </w:rPr>
        <w:t xml:space="preserve"> </w:t>
      </w:r>
      <w:r w:rsidRPr="0032518D">
        <w:rPr>
          <w:color w:val="A38233"/>
          <w:spacing w:val="-3"/>
          <w:w w:val="87"/>
          <w:sz w:val="5"/>
          <w:szCs w:val="5"/>
          <w:lang w:val="en"/>
        </w:rPr>
        <w:t xml:space="preserve"> .. -oe&lt;s...</w:t>
      </w:r>
      <w:r>
        <w:rPr>
          <w:lang w:val="en"/>
        </w:rPr>
        <w:t xml:space="preserve"> </w:t>
      </w:r>
      <w:r w:rsidRPr="0032518D">
        <w:rPr>
          <w:color w:val="A38233"/>
          <w:w w:val="87"/>
          <w:sz w:val="5"/>
          <w:szCs w:val="5"/>
          <w:lang w:val="en"/>
        </w:rPr>
        <w:t>-</w:t>
      </w:r>
      <w:r w:rsidRPr="0032518D">
        <w:rPr>
          <w:color w:val="A38233"/>
          <w:spacing w:val="-5"/>
          <w:w w:val="190"/>
          <w:sz w:val="5"/>
          <w:szCs w:val="5"/>
          <w:lang w:val="en"/>
        </w:rPr>
        <w:t xml:space="preserve"> ,..,</w:t>
      </w:r>
      <w:r w:rsidRPr="0032518D">
        <w:rPr>
          <w:color w:val="A38233"/>
          <w:w w:val="190"/>
          <w:sz w:val="5"/>
          <w:szCs w:val="5"/>
          <w:lang w:val="en"/>
        </w:rPr>
        <w:t>.</w:t>
      </w:r>
      <w:r>
        <w:rPr>
          <w:lang w:val="en"/>
        </w:rPr>
        <w:t xml:space="preserve"> </w:t>
      </w:r>
      <w:r w:rsidRPr="0032518D">
        <w:rPr>
          <w:color w:val="A38233"/>
          <w:spacing w:val="-7"/>
          <w:w w:val="172"/>
          <w:sz w:val="5"/>
          <w:szCs w:val="5"/>
          <w:lang w:val="en"/>
        </w:rPr>
        <w:t xml:space="preserve"> .,.,</w:t>
      </w:r>
      <w:r w:rsidRPr="0032518D">
        <w:rPr>
          <w:color w:val="A38233"/>
          <w:w w:val="172"/>
          <w:sz w:val="5"/>
          <w:szCs w:val="5"/>
          <w:lang w:val="en"/>
        </w:rPr>
        <w:t>.</w:t>
      </w:r>
      <w:r>
        <w:rPr>
          <w:lang w:val="en"/>
        </w:rPr>
        <w:t xml:space="preserve">  </w:t>
      </w:r>
      <w:r w:rsidRPr="0032518D">
        <w:rPr>
          <w:color w:val="A38233"/>
          <w:spacing w:val="4"/>
          <w:w w:val="164"/>
          <w:sz w:val="5"/>
          <w:szCs w:val="5"/>
          <w:lang w:val="en"/>
        </w:rPr>
        <w:t>•</w:t>
      </w:r>
      <w:r w:rsidRPr="0032518D">
        <w:rPr>
          <w:color w:val="A38233"/>
          <w:w w:val="93"/>
          <w:sz w:val="5"/>
          <w:szCs w:val="5"/>
          <w:lang w:val="en"/>
        </w:rPr>
        <w:t>.., ,</w:t>
      </w:r>
      <w:r w:rsidRPr="0032518D">
        <w:rPr>
          <w:color w:val="7F9933"/>
          <w:w w:val="86"/>
          <w:sz w:val="5"/>
          <w:szCs w:val="5"/>
          <w:lang w:val="en"/>
        </w:rPr>
        <w:t>,</w:t>
      </w:r>
      <w:r w:rsidRPr="0032518D">
        <w:rPr>
          <w:color w:val="A38233"/>
          <w:w w:val="131"/>
          <w:sz w:val="5"/>
          <w:szCs w:val="5"/>
          <w:lang w:val="en"/>
        </w:rPr>
        <w:t>,..,..,.</w:t>
      </w:r>
      <w:r>
        <w:rPr>
          <w:lang w:val="en"/>
        </w:rPr>
        <w:t xml:space="preserve"> </w:t>
      </w:r>
      <w:r w:rsidRPr="0032518D">
        <w:rPr>
          <w:color w:val="A38233"/>
          <w:spacing w:val="4"/>
          <w:w w:val="131"/>
          <w:sz w:val="5"/>
          <w:szCs w:val="5"/>
          <w:lang w:val="en"/>
        </w:rPr>
        <w:t>.</w:t>
      </w:r>
      <w:r>
        <w:rPr>
          <w:lang w:val="en"/>
        </w:rPr>
        <w:t xml:space="preserve"> </w:t>
      </w:r>
      <w:r w:rsidRPr="0032518D">
        <w:rPr>
          <w:color w:val="A38233"/>
          <w:w w:val="144"/>
          <w:sz w:val="5"/>
          <w:szCs w:val="5"/>
          <w:lang w:val="en"/>
        </w:rPr>
        <w:t>...</w:t>
      </w:r>
      <w:r>
        <w:rPr>
          <w:lang w:val="en"/>
        </w:rPr>
        <w:t xml:space="preserve"> </w:t>
      </w:r>
      <w:r w:rsidRPr="0032518D">
        <w:rPr>
          <w:color w:val="A38233"/>
          <w:spacing w:val="4"/>
          <w:w w:val="144"/>
          <w:sz w:val="5"/>
          <w:szCs w:val="5"/>
          <w:lang w:val="en"/>
        </w:rPr>
        <w:t>.</w:t>
      </w:r>
      <w:r>
        <w:rPr>
          <w:lang w:val="en"/>
        </w:rPr>
        <w:t xml:space="preserve"> </w:t>
      </w:r>
      <w:r w:rsidRPr="0032518D">
        <w:rPr>
          <w:color w:val="A38233"/>
          <w:w w:val="172"/>
          <w:sz w:val="5"/>
          <w:szCs w:val="5"/>
          <w:lang w:val="en"/>
        </w:rPr>
        <w:t>,</w:t>
      </w:r>
      <w:r>
        <w:rPr>
          <w:lang w:val="en"/>
        </w:rPr>
        <w:t xml:space="preserve"> </w:t>
      </w:r>
      <w:r w:rsidRPr="0032518D">
        <w:rPr>
          <w:color w:val="A38233"/>
          <w:spacing w:val="-5"/>
          <w:sz w:val="5"/>
          <w:szCs w:val="5"/>
          <w:lang w:val="en"/>
        </w:rPr>
        <w:t xml:space="preserve"> </w:t>
      </w:r>
      <w:r>
        <w:rPr>
          <w:lang w:val="en"/>
        </w:rPr>
        <w:t xml:space="preserve"> </w:t>
      </w:r>
      <w:r w:rsidRPr="0032518D">
        <w:rPr>
          <w:color w:val="A38233"/>
          <w:spacing w:val="-4"/>
          <w:w w:val="164"/>
          <w:sz w:val="5"/>
          <w:szCs w:val="5"/>
          <w:lang w:val="en"/>
        </w:rPr>
        <w:t xml:space="preserve"> •</w:t>
      </w:r>
      <w:r w:rsidRPr="0032518D">
        <w:rPr>
          <w:color w:val="A38233"/>
          <w:spacing w:val="-11"/>
          <w:w w:val="96"/>
          <w:sz w:val="5"/>
          <w:szCs w:val="5"/>
          <w:lang w:val="en"/>
        </w:rPr>
        <w:t>..,,,</w:t>
      </w:r>
      <w:r w:rsidRPr="0032518D">
        <w:rPr>
          <w:color w:val="A38233"/>
          <w:spacing w:val="4"/>
          <w:w w:val="96"/>
          <w:sz w:val="5"/>
          <w:szCs w:val="5"/>
          <w:lang w:val="en"/>
        </w:rPr>
        <w:t>.</w:t>
      </w:r>
      <w:r>
        <w:rPr>
          <w:lang w:val="en"/>
        </w:rPr>
        <w:t xml:space="preserve"> </w:t>
      </w:r>
      <w:r w:rsidRPr="0032518D">
        <w:rPr>
          <w:color w:val="A38233"/>
          <w:w w:val="267"/>
          <w:sz w:val="5"/>
          <w:szCs w:val="5"/>
          <w:lang w:val="en"/>
        </w:rPr>
        <w:t>•</w:t>
      </w:r>
      <w:r w:rsidRPr="0032518D">
        <w:rPr>
          <w:color w:val="A38233"/>
          <w:spacing w:val="-1"/>
          <w:w w:val="101"/>
          <w:sz w:val="5"/>
          <w:szCs w:val="5"/>
          <w:lang w:val="en"/>
        </w:rPr>
        <w:t>.,.,Pu.. -.eJt.ocrio.co.&lt;&lt;&gt;</w:t>
      </w:r>
      <w:proofErr w:type="spellStart"/>
      <w:r w:rsidRPr="0032518D">
        <w:rPr>
          <w:color w:val="A38233"/>
          <w:spacing w:val="-1"/>
          <w:w w:val="101"/>
          <w:sz w:val="5"/>
          <w:szCs w:val="5"/>
          <w:lang w:val="en"/>
        </w:rPr>
        <w:t>tl</w:t>
      </w:r>
      <w:proofErr w:type="spellEnd"/>
      <w:r w:rsidRPr="0032518D">
        <w:rPr>
          <w:color w:val="A38233"/>
          <w:spacing w:val="-1"/>
          <w:w w:val="101"/>
          <w:sz w:val="5"/>
          <w:szCs w:val="5"/>
          <w:lang w:val="en"/>
        </w:rPr>
        <w:t>&lt;"'""""""</w:t>
      </w:r>
    </w:p>
    <w:p w14:paraId="4E5E8A16" w14:textId="77777777" w:rsidR="00D91CEC" w:rsidRPr="0032518D" w:rsidRDefault="0032518D">
      <w:pPr>
        <w:spacing w:before="15"/>
        <w:ind w:left="3873" w:right="3299"/>
        <w:jc w:val="center"/>
        <w:rPr>
          <w:rFonts w:ascii="Microsoft Sans Serif" w:eastAsia="Microsoft Sans Serif" w:hAnsi="Microsoft Sans Serif" w:cs="Microsoft Sans Serif"/>
          <w:sz w:val="4"/>
          <w:szCs w:val="4"/>
          <w:lang w:val="es-HN"/>
        </w:rPr>
      </w:pPr>
      <w:r w:rsidRPr="0032518D">
        <w:rPr>
          <w:color w:val="A38233"/>
          <w:spacing w:val="-4"/>
          <w:w w:val="125"/>
          <w:sz w:val="4"/>
          <w:szCs w:val="4"/>
          <w:lang w:val="en"/>
        </w:rPr>
        <w:t>&lt;</w:t>
      </w:r>
      <w:proofErr w:type="spellStart"/>
      <w:r w:rsidRPr="0032518D">
        <w:rPr>
          <w:color w:val="A38233"/>
          <w:spacing w:val="-4"/>
          <w:w w:val="125"/>
          <w:sz w:val="4"/>
          <w:szCs w:val="4"/>
          <w:lang w:val="en"/>
        </w:rPr>
        <w:t>Rflllleplu</w:t>
      </w:r>
      <w:proofErr w:type="spellEnd"/>
      <w:r w:rsidRPr="0032518D">
        <w:rPr>
          <w:color w:val="A38233"/>
          <w:spacing w:val="-4"/>
          <w:w w:val="125"/>
          <w:sz w:val="4"/>
          <w:szCs w:val="4"/>
          <w:lang w:val="en"/>
        </w:rPr>
        <w:t>,,</w:t>
      </w:r>
      <w:proofErr w:type="spellStart"/>
      <w:r w:rsidRPr="0032518D">
        <w:rPr>
          <w:color w:val="A38233"/>
          <w:spacing w:val="-4"/>
          <w:w w:val="125"/>
          <w:sz w:val="4"/>
          <w:szCs w:val="4"/>
          <w:lang w:val="en"/>
        </w:rPr>
        <w:t>ol</w:t>
      </w:r>
      <w:r w:rsidRPr="0032518D">
        <w:rPr>
          <w:color w:val="7C6630"/>
          <w:spacing w:val="-4"/>
          <w:w w:val="125"/>
          <w:sz w:val="4"/>
          <w:szCs w:val="4"/>
          <w:lang w:val="en"/>
        </w:rPr>
        <w:t>r</w:t>
      </w:r>
      <w:r w:rsidRPr="0032518D">
        <w:rPr>
          <w:color w:val="A38233"/>
          <w:spacing w:val="-4"/>
          <w:w w:val="125"/>
          <w:sz w:val="4"/>
          <w:szCs w:val="4"/>
          <w:lang w:val="en"/>
        </w:rPr>
        <w:t>efuono</w:t>
      </w:r>
      <w:proofErr w:type="spellEnd"/>
      <w:r w:rsidRPr="0032518D">
        <w:rPr>
          <w:color w:val="A38233"/>
          <w:spacing w:val="-4"/>
          <w:w w:val="125"/>
          <w:sz w:val="4"/>
          <w:szCs w:val="4"/>
          <w:lang w:val="en"/>
        </w:rPr>
        <w:t>&lt;</w:t>
      </w:r>
      <w:proofErr w:type="spellStart"/>
      <w:r w:rsidRPr="0032518D">
        <w:rPr>
          <w:color w:val="A38233"/>
          <w:spacing w:val="-4"/>
          <w:w w:val="125"/>
          <w:sz w:val="4"/>
          <w:szCs w:val="4"/>
          <w:lang w:val="en"/>
        </w:rPr>
        <w:t>lelpa</w:t>
      </w:r>
      <w:proofErr w:type="spellEnd"/>
      <w:r w:rsidRPr="0032518D">
        <w:rPr>
          <w:color w:val="A38233"/>
          <w:spacing w:val="-4"/>
          <w:w w:val="125"/>
          <w:sz w:val="4"/>
          <w:szCs w:val="4"/>
          <w:lang w:val="en"/>
        </w:rPr>
        <w:t>,..,.,,.</w:t>
      </w:r>
      <w:r>
        <w:rPr>
          <w:lang w:val="en"/>
        </w:rPr>
        <w:t xml:space="preserve"> </w:t>
      </w:r>
      <w:r w:rsidRPr="0032518D">
        <w:rPr>
          <w:color w:val="A38233"/>
          <w:w w:val="125"/>
          <w:sz w:val="4"/>
          <w:szCs w:val="4"/>
          <w:lang w:val="en"/>
        </w:rPr>
        <w:t>o</w:t>
      </w:r>
      <w:r>
        <w:rPr>
          <w:lang w:val="en"/>
        </w:rPr>
        <w:t xml:space="preserve"> </w:t>
      </w:r>
      <w:r w:rsidRPr="0032518D">
        <w:rPr>
          <w:color w:val="A38233"/>
          <w:spacing w:val="-5"/>
          <w:w w:val="125"/>
          <w:sz w:val="4"/>
          <w:szCs w:val="4"/>
          <w:lang w:val="en"/>
        </w:rPr>
        <w:t xml:space="preserve"> </w:t>
      </w:r>
      <w:r>
        <w:rPr>
          <w:lang w:val="en"/>
        </w:rPr>
        <w:t xml:space="preserve"> </w:t>
      </w:r>
      <w:r w:rsidRPr="0032518D">
        <w:rPr>
          <w:color w:val="A38233"/>
          <w:w w:val="194"/>
          <w:sz w:val="4"/>
          <w:szCs w:val="4"/>
          <w:lang w:val="en"/>
        </w:rPr>
        <w:t xml:space="preserve"> or..</w:t>
      </w:r>
      <w:r>
        <w:rPr>
          <w:lang w:val="en"/>
        </w:rPr>
        <w:t xml:space="preserve"> </w:t>
      </w:r>
      <w:r w:rsidRPr="0032518D">
        <w:rPr>
          <w:color w:val="8E7233"/>
          <w:spacing w:val="-2"/>
          <w:w w:val="121"/>
          <w:sz w:val="4"/>
          <w:szCs w:val="4"/>
          <w:lang w:val="en"/>
        </w:rPr>
        <w:t>.o:&lt;r&gt;""'"Wh&lt;e</w:t>
      </w:r>
      <w:r w:rsidRPr="0032518D">
        <w:rPr>
          <w:color w:val="7C6630"/>
          <w:spacing w:val="-2"/>
          <w:w w:val="118"/>
          <w:sz w:val="4"/>
          <w:szCs w:val="4"/>
          <w:lang w:val="en"/>
        </w:rPr>
        <w:t>T</w:t>
      </w:r>
      <w:r w:rsidRPr="0032518D">
        <w:rPr>
          <w:color w:val="A38233"/>
          <w:spacing w:val="-2"/>
          <w:w w:val="131"/>
          <w:sz w:val="4"/>
          <w:szCs w:val="4"/>
          <w:lang w:val="en"/>
        </w:rPr>
        <w:t>'"""IY,....."""""",.....,.,"&gt;n</w:t>
      </w:r>
      <w:r w:rsidRPr="0032518D">
        <w:rPr>
          <w:color w:val="7C6630"/>
          <w:spacing w:val="-2"/>
          <w:w w:val="194"/>
          <w:sz w:val="4"/>
          <w:szCs w:val="4"/>
          <w:lang w:val="en"/>
        </w:rPr>
        <w:t>,</w:t>
      </w:r>
      <w:r w:rsidRPr="0032518D">
        <w:rPr>
          <w:color w:val="A38233"/>
          <w:spacing w:val="-2"/>
          <w:w w:val="119"/>
          <w:sz w:val="4"/>
          <w:szCs w:val="4"/>
          <w:lang w:val="en"/>
        </w:rPr>
        <w:t>cncr..,hodf..,.« &gt;</w:t>
      </w:r>
    </w:p>
    <w:p w14:paraId="1BE455EC" w14:textId="77777777" w:rsidR="00D91CEC" w:rsidRPr="0032518D" w:rsidRDefault="00D91CEC">
      <w:pPr>
        <w:spacing w:before="3" w:line="200" w:lineRule="exact"/>
        <w:rPr>
          <w:lang w:val="es-HN"/>
        </w:rPr>
      </w:pPr>
    </w:p>
    <w:p w14:paraId="21C0EFBD" w14:textId="247D4AC7" w:rsidR="00D91CEC" w:rsidRPr="0032518D" w:rsidRDefault="0032518D">
      <w:pPr>
        <w:spacing w:line="20" w:lineRule="exact"/>
        <w:ind w:left="1809"/>
        <w:rPr>
          <w:rFonts w:ascii="Microsoft Sans Serif" w:eastAsia="Microsoft Sans Serif" w:hAnsi="Microsoft Sans Serif" w:cs="Microsoft Sans Serif"/>
          <w:sz w:val="4"/>
          <w:szCs w:val="4"/>
          <w:lang w:val="es-HN"/>
        </w:rPr>
      </w:pPr>
      <w:r w:rsidRPr="0032518D">
        <w:rPr>
          <w:color w:val="A38233"/>
          <w:spacing w:val="-3"/>
          <w:w w:val="118"/>
          <w:position w:val="-1"/>
          <w:sz w:val="4"/>
          <w:szCs w:val="4"/>
          <w:lang w:val="en"/>
        </w:rPr>
        <w:t>COMtru«</w:t>
      </w:r>
      <w:proofErr w:type="spellStart"/>
      <w:r w:rsidRPr="0032518D">
        <w:rPr>
          <w:color w:val="A38233"/>
          <w:spacing w:val="-3"/>
          <w:w w:val="118"/>
          <w:position w:val="-1"/>
          <w:sz w:val="4"/>
          <w:szCs w:val="4"/>
          <w:lang w:val="en"/>
        </w:rPr>
        <w:t>onyfltol</w:t>
      </w:r>
      <w:proofErr w:type="spellEnd"/>
      <w:r w:rsidRPr="0032518D">
        <w:rPr>
          <w:color w:val="A38233"/>
          <w:spacing w:val="-3"/>
          <w:w w:val="118"/>
          <w:position w:val="-1"/>
          <w:sz w:val="4"/>
          <w:szCs w:val="4"/>
          <w:lang w:val="en"/>
        </w:rPr>
        <w:t>,•,</w:t>
      </w:r>
      <w:proofErr w:type="spellStart"/>
      <w:r w:rsidRPr="0032518D">
        <w:rPr>
          <w:color w:val="A38233"/>
          <w:spacing w:val="-3"/>
          <w:w w:val="118"/>
          <w:position w:val="-1"/>
          <w:sz w:val="4"/>
          <w:szCs w:val="4"/>
          <w:lang w:val="en"/>
        </w:rPr>
        <w:t>er</w:t>
      </w:r>
      <w:proofErr w:type="spellEnd"/>
      <w:r w:rsidRPr="0032518D">
        <w:rPr>
          <w:color w:val="A38233"/>
          <w:spacing w:val="-3"/>
          <w:w w:val="118"/>
          <w:position w:val="-1"/>
          <w:sz w:val="4"/>
          <w:szCs w:val="4"/>
          <w:lang w:val="en"/>
        </w:rPr>
        <w:t>,:,,c..,,,</w:t>
      </w:r>
      <w:proofErr w:type="spellStart"/>
      <w:r w:rsidRPr="0032518D">
        <w:rPr>
          <w:color w:val="A38233"/>
          <w:spacing w:val="-3"/>
          <w:w w:val="118"/>
          <w:position w:val="-1"/>
          <w:sz w:val="4"/>
          <w:szCs w:val="4"/>
          <w:lang w:val="en"/>
        </w:rPr>
        <w:t>ei</w:t>
      </w:r>
      <w:proofErr w:type="spellEnd"/>
      <w:r w:rsidRPr="0032518D">
        <w:rPr>
          <w:color w:val="A38233"/>
          <w:spacing w:val="-3"/>
          <w:w w:val="118"/>
          <w:position w:val="-1"/>
          <w:sz w:val="4"/>
          <w:szCs w:val="4"/>
          <w:lang w:val="en"/>
        </w:rPr>
        <w:t xml:space="preserve"> </w:t>
      </w:r>
      <w:proofErr w:type="spellStart"/>
      <w:r w:rsidRPr="0032518D">
        <w:rPr>
          <w:color w:val="A38233"/>
          <w:spacing w:val="-3"/>
          <w:w w:val="118"/>
          <w:position w:val="-1"/>
          <w:sz w:val="4"/>
          <w:szCs w:val="4"/>
          <w:lang w:val="en"/>
        </w:rPr>
        <w:t>L</w:t>
      </w:r>
      <w:r w:rsidRPr="0032518D">
        <w:rPr>
          <w:color w:val="895433"/>
          <w:spacing w:val="-3"/>
          <w:w w:val="97"/>
          <w:position w:val="-1"/>
          <w:sz w:val="4"/>
          <w:szCs w:val="4"/>
          <w:lang w:val="en"/>
        </w:rPr>
        <w:t>L</w:t>
      </w:r>
      <w:r w:rsidRPr="0032518D">
        <w:rPr>
          <w:color w:val="A38233"/>
          <w:spacing w:val="-3"/>
          <w:w w:val="181"/>
          <w:position w:val="-1"/>
          <w:sz w:val="4"/>
          <w:szCs w:val="4"/>
          <w:lang w:val="en"/>
        </w:rPr>
        <w:t>tr</w:t>
      </w:r>
      <w:proofErr w:type="spellEnd"/>
      <w:r w:rsidRPr="0032518D">
        <w:rPr>
          <w:color w:val="A38233"/>
          <w:spacing w:val="-3"/>
          <w:w w:val="181"/>
          <w:position w:val="-1"/>
          <w:sz w:val="4"/>
          <w:szCs w:val="4"/>
          <w:lang w:val="en"/>
        </w:rPr>
        <w:t>.,,_</w:t>
      </w:r>
      <w:proofErr w:type="spellStart"/>
      <w:r w:rsidRPr="0032518D">
        <w:rPr>
          <w:color w:val="A38233"/>
          <w:spacing w:val="-3"/>
          <w:w w:val="181"/>
          <w:position w:val="-1"/>
          <w:sz w:val="4"/>
          <w:szCs w:val="4"/>
          <w:lang w:val="en"/>
        </w:rPr>
        <w:t>oc</w:t>
      </w:r>
      <w:proofErr w:type="spellEnd"/>
      <w:r w:rsidRPr="0032518D">
        <w:rPr>
          <w:color w:val="A38233"/>
          <w:spacing w:val="-3"/>
          <w:w w:val="181"/>
          <w:position w:val="-1"/>
          <w:sz w:val="4"/>
          <w:szCs w:val="4"/>
          <w:lang w:val="en"/>
        </w:rPr>
        <w:t>.,</w:t>
      </w:r>
      <w:proofErr w:type="spellStart"/>
      <w:r w:rsidRPr="0032518D">
        <w:rPr>
          <w:color w:val="A38233"/>
          <w:spacing w:val="-3"/>
          <w:w w:val="181"/>
          <w:position w:val="-1"/>
          <w:sz w:val="4"/>
          <w:szCs w:val="4"/>
          <w:lang w:val="en"/>
        </w:rPr>
        <w:t>a.,z</w:t>
      </w:r>
      <w:proofErr w:type="spellEnd"/>
      <w:r w:rsidRPr="0032518D">
        <w:rPr>
          <w:color w:val="A38233"/>
          <w:spacing w:val="-3"/>
          <w:w w:val="181"/>
          <w:position w:val="-1"/>
          <w:sz w:val="4"/>
          <w:szCs w:val="4"/>
          <w:lang w:val="en"/>
        </w:rPr>
        <w:t>.,,,</w:t>
      </w:r>
      <w:r w:rsidRPr="0032518D">
        <w:rPr>
          <w:color w:val="7C6630"/>
          <w:spacing w:val="-3"/>
          <w:w w:val="259"/>
          <w:position w:val="-1"/>
          <w:sz w:val="4"/>
          <w:szCs w:val="4"/>
          <w:lang w:val="en"/>
        </w:rPr>
        <w:t>,</w:t>
      </w:r>
      <w:r w:rsidRPr="0032518D">
        <w:rPr>
          <w:color w:val="A38233"/>
          <w:spacing w:val="-3"/>
          <w:w w:val="113"/>
          <w:position w:val="-1"/>
          <w:sz w:val="4"/>
          <w:szCs w:val="4"/>
          <w:lang w:val="en"/>
        </w:rPr>
        <w:t>.. n</w:t>
      </w:r>
      <w:r w:rsidRPr="0032518D">
        <w:rPr>
          <w:color w:val="A38233"/>
          <w:w w:val="113"/>
          <w:position w:val="-1"/>
          <w:sz w:val="4"/>
          <w:szCs w:val="4"/>
          <w:lang w:val="en"/>
        </w:rPr>
        <w:t>or</w:t>
      </w:r>
      <w:r>
        <w:rPr>
          <w:lang w:val="en"/>
        </w:rPr>
        <w:t xml:space="preserve"> </w:t>
      </w:r>
      <w:r>
        <w:rPr>
          <w:color w:val="A38233"/>
          <w:position w:val="-1"/>
          <w:sz w:val="4"/>
          <w:szCs w:val="4"/>
          <w:lang w:val="en"/>
        </w:rPr>
        <w:t xml:space="preserve"> </w:t>
      </w:r>
      <w:r>
        <w:rPr>
          <w:lang w:val="en"/>
        </w:rPr>
        <w:t xml:space="preserve"> </w:t>
      </w:r>
      <w:r w:rsidRPr="0032518D">
        <w:rPr>
          <w:color w:val="8E7233"/>
          <w:spacing w:val="-15"/>
          <w:w w:val="134"/>
          <w:position w:val="-1"/>
          <w:sz w:val="4"/>
          <w:szCs w:val="4"/>
          <w:lang w:val="en"/>
        </w:rPr>
        <w:t xml:space="preserve"> G"""'!&gt;"</w:t>
      </w:r>
      <w:r w:rsidRPr="0032518D">
        <w:rPr>
          <w:color w:val="8E7233"/>
          <w:w w:val="134"/>
          <w:position w:val="-1"/>
          <w:sz w:val="4"/>
          <w:szCs w:val="4"/>
          <w:lang w:val="en"/>
        </w:rPr>
        <w:t>-</w:t>
      </w:r>
      <w:r>
        <w:rPr>
          <w:lang w:val="en"/>
        </w:rPr>
        <w:t xml:space="preserve"> </w:t>
      </w:r>
      <w:r>
        <w:rPr>
          <w:color w:val="8E7233"/>
          <w:w w:val="134"/>
          <w:position w:val="-1"/>
          <w:sz w:val="4"/>
          <w:szCs w:val="4"/>
          <w:lang w:val="en"/>
        </w:rPr>
        <w:t xml:space="preserve"> </w:t>
      </w:r>
      <w:r>
        <w:rPr>
          <w:lang w:val="en"/>
        </w:rPr>
        <w:t xml:space="preserve"> </w:t>
      </w:r>
      <w:r w:rsidRPr="0032518D">
        <w:rPr>
          <w:color w:val="8E7233"/>
          <w:w w:val="194"/>
          <w:position w:val="-1"/>
          <w:sz w:val="4"/>
          <w:szCs w:val="4"/>
          <w:lang w:val="en"/>
        </w:rPr>
        <w:t xml:space="preserve"> !</w:t>
      </w:r>
      <w:r>
        <w:rPr>
          <w:lang w:val="en"/>
        </w:rPr>
        <w:t xml:space="preserve"> </w:t>
      </w:r>
      <w:r w:rsidRPr="0032518D">
        <w:rPr>
          <w:color w:val="7F9933"/>
          <w:w w:val="118"/>
          <w:position w:val="-1"/>
          <w:sz w:val="4"/>
          <w:szCs w:val="4"/>
          <w:lang w:val="en"/>
        </w:rPr>
        <w:t>l</w:t>
      </w:r>
      <w:r w:rsidRPr="0032518D">
        <w:rPr>
          <w:color w:val="A38233"/>
          <w:w w:val="124"/>
          <w:position w:val="-1"/>
          <w:sz w:val="4"/>
          <w:szCs w:val="4"/>
          <w:lang w:val="en"/>
        </w:rPr>
        <w:t>l'n&gt;;fflo</w:t>
      </w:r>
      <w:r w:rsidRPr="0032518D">
        <w:rPr>
          <w:color w:val="7C6630"/>
          <w:w w:val="147"/>
          <w:position w:val="-1"/>
          <w:sz w:val="4"/>
          <w:szCs w:val="4"/>
          <w:lang w:val="en"/>
        </w:rPr>
        <w:t>conw.eenlo oca,oe19km&lt;m</w:t>
      </w:r>
      <w:r w:rsidRPr="0032518D">
        <w:rPr>
          <w:color w:val="895433"/>
          <w:w w:val="113"/>
          <w:position w:val="-1"/>
          <w:sz w:val="4"/>
          <w:szCs w:val="4"/>
          <w:lang w:val="en"/>
        </w:rPr>
        <w:t>u</w:t>
      </w:r>
      <w:r w:rsidRPr="0032518D">
        <w:rPr>
          <w:color w:val="A38233"/>
          <w:w w:val="102"/>
          <w:position w:val="-1"/>
          <w:sz w:val="4"/>
          <w:szCs w:val="4"/>
          <w:lang w:val="en"/>
        </w:rPr>
        <w:t>na&gt;Upffl&gt;&lt;,e&lt;len:doalroc</w:t>
      </w:r>
      <w:r>
        <w:rPr>
          <w:lang w:val="en"/>
        </w:rPr>
        <w:t>md</w:t>
      </w:r>
      <w:r w:rsidRPr="0032518D">
        <w:rPr>
          <w:color w:val="A38233"/>
          <w:w w:val="139"/>
          <w:position w:val="-1"/>
          <w:sz w:val="4"/>
          <w:szCs w:val="4"/>
          <w:lang w:val="en"/>
        </w:rPr>
        <w:t>tr...,,_o"4)erll&lt;,oj.. a&gt;.,_rr...,w""ncrn,ybosletrtun1d•</w:t>
      </w:r>
      <w:r w:rsidRPr="0032518D">
        <w:rPr>
          <w:color w:val="A38233"/>
          <w:w w:val="110"/>
          <w:position w:val="-1"/>
          <w:sz w:val="4"/>
          <w:szCs w:val="4"/>
          <w:lang w:val="en"/>
        </w:rPr>
        <w:t>&lt;0e20cm,,onun</w:t>
      </w:r>
    </w:p>
    <w:p w14:paraId="01B9F790" w14:textId="77777777" w:rsidR="00D91CEC" w:rsidRPr="0032518D" w:rsidRDefault="0032518D">
      <w:pPr>
        <w:spacing w:line="80" w:lineRule="exact"/>
        <w:ind w:left="3305" w:right="2724"/>
        <w:jc w:val="center"/>
        <w:rPr>
          <w:sz w:val="8"/>
          <w:szCs w:val="8"/>
          <w:lang w:val="es-HN"/>
        </w:rPr>
      </w:pPr>
      <w:r w:rsidRPr="0032518D">
        <w:rPr>
          <w:color w:val="A38233"/>
          <w:w w:val="118"/>
          <w:position w:val="-1"/>
          <w:sz w:val="5"/>
          <w:szCs w:val="5"/>
          <w:lang w:val="en"/>
        </w:rPr>
        <w:t xml:space="preserve">..:l&gt;O&lt;IO&lt;""""""""S-Omv«&gt;"07Smde-on....,.,._C_...,. </w:t>
      </w:r>
      <w:r w:rsidRPr="0032518D">
        <w:rPr>
          <w:color w:val="A38233"/>
          <w:spacing w:val="5"/>
          <w:w w:val="118"/>
          <w:position w:val="-1"/>
          <w:sz w:val="5"/>
          <w:szCs w:val="5"/>
          <w:lang w:val="en"/>
        </w:rPr>
        <w:t>.</w:t>
      </w:r>
      <w:r>
        <w:rPr>
          <w:lang w:val="en"/>
        </w:rPr>
        <w:t xml:space="preserve"> </w:t>
      </w:r>
      <w:r w:rsidRPr="0032518D">
        <w:rPr>
          <w:color w:val="A38233"/>
          <w:w w:val="118"/>
          <w:position w:val="-1"/>
          <w:sz w:val="5"/>
          <w:szCs w:val="5"/>
          <w:lang w:val="en"/>
        </w:rPr>
        <w:t>.</w:t>
      </w:r>
      <w:r>
        <w:rPr>
          <w:lang w:val="en"/>
        </w:rPr>
        <w:t xml:space="preserve"> </w:t>
      </w:r>
      <w:r w:rsidRPr="0032518D">
        <w:rPr>
          <w:color w:val="A38233"/>
          <w:spacing w:val="5"/>
          <w:w w:val="118"/>
          <w:position w:val="-1"/>
          <w:sz w:val="5"/>
          <w:szCs w:val="5"/>
          <w:lang w:val="en"/>
        </w:rPr>
        <w:t>.</w:t>
      </w:r>
      <w:r>
        <w:rPr>
          <w:lang w:val="en"/>
        </w:rPr>
        <w:t xml:space="preserve"> </w:t>
      </w:r>
      <w:r w:rsidRPr="0032518D">
        <w:rPr>
          <w:color w:val="A38233"/>
          <w:w w:val="118"/>
          <w:position w:val="-1"/>
          <w:sz w:val="5"/>
          <w:szCs w:val="5"/>
          <w:lang w:val="en"/>
        </w:rPr>
        <w:t>q,eoo'*'•P! IOPo&lt;n.....,,.,.,cw,.,,..,.. q,e</w:t>
      </w:r>
      <w:r>
        <w:rPr>
          <w:lang w:val="en"/>
        </w:rPr>
        <w:t xml:space="preserve"> </w:t>
      </w:r>
      <w:r w:rsidRPr="0032518D">
        <w:rPr>
          <w:color w:val="A38233"/>
          <w:w w:val="144"/>
          <w:position w:val="-1"/>
          <w:sz w:val="5"/>
          <w:szCs w:val="5"/>
          <w:lang w:val="en"/>
        </w:rPr>
        <w:t xml:space="preserve"> .</w:t>
      </w:r>
      <w:r>
        <w:rPr>
          <w:lang w:val="en"/>
        </w:rPr>
        <w:t xml:space="preserve"> </w:t>
      </w:r>
      <w:r w:rsidRPr="0032518D">
        <w:rPr>
          <w:color w:val="A38233"/>
          <w:spacing w:val="4"/>
          <w:w w:val="144"/>
          <w:position w:val="-1"/>
          <w:sz w:val="5"/>
          <w:szCs w:val="5"/>
          <w:lang w:val="en"/>
        </w:rPr>
        <w:t>.</w:t>
      </w:r>
      <w:r>
        <w:rPr>
          <w:lang w:val="en"/>
        </w:rPr>
        <w:t xml:space="preserve"> </w:t>
      </w:r>
      <w:r w:rsidRPr="0032518D">
        <w:rPr>
          <w:color w:val="A38233"/>
          <w:spacing w:val="-2"/>
          <w:w w:val="77"/>
          <w:position w:val="-1"/>
          <w:sz w:val="8"/>
          <w:szCs w:val="8"/>
          <w:lang w:val="en"/>
        </w:rPr>
        <w:t>,...-e1e:n.o,"""""""""'"""''''''Q,...,,..</w:t>
      </w:r>
    </w:p>
    <w:p w14:paraId="565AF0E1" w14:textId="77777777" w:rsidR="00D91CEC" w:rsidRPr="0032518D" w:rsidRDefault="0032518D">
      <w:pPr>
        <w:spacing w:line="80" w:lineRule="exact"/>
        <w:ind w:left="3302" w:right="2718"/>
        <w:jc w:val="center"/>
        <w:rPr>
          <w:rFonts w:ascii="Arial" w:eastAsia="Arial" w:hAnsi="Arial" w:cs="Arial"/>
          <w:sz w:val="8"/>
          <w:szCs w:val="8"/>
          <w:lang w:val="es-HN"/>
        </w:rPr>
      </w:pPr>
      <w:r w:rsidRPr="0032518D">
        <w:rPr>
          <w:color w:val="A38233"/>
          <w:spacing w:val="4"/>
          <w:w w:val="187"/>
          <w:sz w:val="4"/>
          <w:szCs w:val="4"/>
          <w:lang w:val="en"/>
        </w:rPr>
        <w:t>-&lt;</w:t>
      </w:r>
      <w:proofErr w:type="spellStart"/>
      <w:r w:rsidRPr="0032518D">
        <w:rPr>
          <w:color w:val="A38233"/>
          <w:spacing w:val="4"/>
          <w:w w:val="187"/>
          <w:sz w:val="4"/>
          <w:szCs w:val="4"/>
          <w:lang w:val="en"/>
        </w:rPr>
        <w:t>lel!o:uol</w:t>
      </w:r>
      <w:r w:rsidRPr="0032518D">
        <w:rPr>
          <w:color w:val="A38233"/>
          <w:w w:val="187"/>
          <w:sz w:val="4"/>
          <w:szCs w:val="4"/>
          <w:lang w:val="en"/>
        </w:rPr>
        <w:t>o</w:t>
      </w:r>
      <w:proofErr w:type="spellEnd"/>
      <w:r>
        <w:rPr>
          <w:lang w:val="en"/>
        </w:rPr>
        <w:t xml:space="preserve"> </w:t>
      </w:r>
      <w:r w:rsidRPr="0032518D">
        <w:rPr>
          <w:color w:val="A38233"/>
          <w:spacing w:val="-12"/>
          <w:w w:val="187"/>
          <w:sz w:val="4"/>
          <w:szCs w:val="4"/>
          <w:lang w:val="en"/>
        </w:rPr>
        <w:t xml:space="preserve"> </w:t>
      </w:r>
      <w:r>
        <w:rPr>
          <w:lang w:val="en"/>
        </w:rPr>
        <w:t xml:space="preserve"> </w:t>
      </w:r>
      <w:r w:rsidRPr="0032518D">
        <w:rPr>
          <w:color w:val="A38233"/>
          <w:w w:val="151"/>
          <w:sz w:val="4"/>
          <w:szCs w:val="4"/>
          <w:lang w:val="en"/>
        </w:rPr>
        <w:t xml:space="preserve"> ..</w:t>
      </w:r>
      <w:r>
        <w:rPr>
          <w:lang w:val="en"/>
        </w:rPr>
        <w:t xml:space="preserve"> </w:t>
      </w:r>
      <w:r w:rsidRPr="0032518D">
        <w:rPr>
          <w:color w:val="A38233"/>
          <w:spacing w:val="-4"/>
          <w:w w:val="151"/>
          <w:sz w:val="4"/>
          <w:szCs w:val="4"/>
          <w:lang w:val="en"/>
        </w:rPr>
        <w:t>.</w:t>
      </w:r>
      <w:r>
        <w:rPr>
          <w:lang w:val="en"/>
        </w:rPr>
        <w:t xml:space="preserve"> </w:t>
      </w:r>
      <w:r w:rsidRPr="0032518D">
        <w:rPr>
          <w:color w:val="8E7233"/>
          <w:w w:val="79"/>
          <w:sz w:val="8"/>
          <w:szCs w:val="8"/>
          <w:lang w:val="en"/>
        </w:rPr>
        <w:t>r,tOloP-....-&lt;"""llNC&lt;O&gt;l'"'&lt;t&gt;=-=-•lo""'""dllldelo""""°"""""'"""°"""«•-l'lon•eo•-...,•"""'""-""b'"""""''"""'</w:t>
      </w:r>
      <w:r>
        <w:rPr>
          <w:lang w:val="en"/>
        </w:rPr>
        <w:t xml:space="preserve"> r,tOloP-....-&lt;""llNC&lt;O&gt;l'"'&lt;t&gt;----•lo"""dllldelo""""""""""""""""""""""""""-"-•-l'lon•eo•-...,•""""""""""""""""""""""""""""""""""""""""""""""""-i-ln•eo•-...,""""""""""b'"""""""""""""""""""""""""""""""""""""""""""""""""""""""""""""""""-""""""-""""-"-"-"-"-"-i•-...,•"""""""""""""""""""""""""""""""""""""""""""""""""""""""""""</w:t>
      </w:r>
    </w:p>
    <w:p w14:paraId="79D7CFF6" w14:textId="77777777" w:rsidR="00D91CEC" w:rsidRPr="0032518D" w:rsidRDefault="0032518D">
      <w:pPr>
        <w:spacing w:before="1" w:line="40" w:lineRule="exact"/>
        <w:ind w:left="3319" w:right="2732"/>
        <w:jc w:val="center"/>
        <w:rPr>
          <w:rFonts w:ascii="Microsoft Sans Serif" w:eastAsia="Microsoft Sans Serif" w:hAnsi="Microsoft Sans Serif" w:cs="Microsoft Sans Serif"/>
          <w:sz w:val="4"/>
          <w:szCs w:val="4"/>
          <w:lang w:val="es-HN"/>
        </w:rPr>
      </w:pPr>
      <w:r w:rsidRPr="0032518D">
        <w:rPr>
          <w:color w:val="8E7233"/>
          <w:w w:val="109"/>
          <w:sz w:val="4"/>
          <w:szCs w:val="4"/>
          <w:lang w:val="en"/>
        </w:rPr>
        <w:t>Est-&lt;JeHDndJr&amp;.e&gt;erno</w:t>
      </w:r>
      <w:r w:rsidRPr="0032518D">
        <w:rPr>
          <w:color w:val="A38233"/>
          <w:w w:val="121"/>
          <w:sz w:val="4"/>
          <w:szCs w:val="4"/>
          <w:lang w:val="en"/>
        </w:rPr>
        <w:t>.,.ct&gt;odoe,.,,,,.,oentldeoetoN-l-oNo:IOS-2010y0182011! Lcor.-,ecr.-&lt;10por•m&lt;1m•</w:t>
      </w:r>
      <w:r w:rsidRPr="0032518D">
        <w:rPr>
          <w:color w:val="A38233"/>
          <w:w w:val="128"/>
          <w:sz w:val="4"/>
          <w:szCs w:val="4"/>
          <w:lang w:val="en"/>
        </w:rPr>
        <w:t>rv-orb"' r&lt;&lt;&gt;&lt;scu.ente&lt;M&lt;1&lt;&gt;nrlo</w:t>
      </w:r>
    </w:p>
    <w:p w14:paraId="67521A9C" w14:textId="77777777" w:rsidR="00D91CEC" w:rsidRPr="0032518D" w:rsidRDefault="0032518D">
      <w:pPr>
        <w:spacing w:before="2" w:line="294" w:lineRule="auto"/>
        <w:ind w:left="3320" w:right="2736"/>
        <w:jc w:val="center"/>
        <w:rPr>
          <w:rFonts w:ascii="Microsoft Sans Serif" w:eastAsia="Microsoft Sans Serif" w:hAnsi="Microsoft Sans Serif" w:cs="Microsoft Sans Serif"/>
          <w:sz w:val="4"/>
          <w:szCs w:val="4"/>
          <w:lang w:val="es-HN"/>
        </w:rPr>
      </w:pPr>
      <w:r w:rsidRPr="0032518D">
        <w:rPr>
          <w:color w:val="A38233"/>
          <w:spacing w:val="-1"/>
          <w:w w:val="123"/>
          <w:sz w:val="6"/>
          <w:szCs w:val="6"/>
          <w:lang w:val="en"/>
        </w:rPr>
        <w:t>_.,..,,.aioro....,,_o_,.cr --pr-oeo,..,.. 0;ou-•lo"-</w:t>
      </w:r>
      <w:r w:rsidRPr="0032518D">
        <w:rPr>
          <w:color w:val="A38233"/>
          <w:spacing w:val="4"/>
          <w:w w:val="123"/>
          <w:sz w:val="6"/>
          <w:szCs w:val="6"/>
          <w:lang w:val="en"/>
        </w:rPr>
        <w:t>"</w:t>
      </w:r>
      <w:r w:rsidRPr="0032518D">
        <w:rPr>
          <w:color w:val="A38233"/>
          <w:w w:val="140"/>
          <w:sz w:val="6"/>
          <w:szCs w:val="6"/>
          <w:lang w:val="en"/>
        </w:rPr>
        <w:t>..</w:t>
      </w:r>
      <w:r>
        <w:rPr>
          <w:lang w:val="en"/>
        </w:rPr>
        <w:t xml:space="preserve"> </w:t>
      </w:r>
      <w:r w:rsidRPr="0032518D">
        <w:rPr>
          <w:color w:val="A38233"/>
          <w:w w:val="106"/>
          <w:sz w:val="5"/>
          <w:szCs w:val="5"/>
          <w:lang w:val="en"/>
        </w:rPr>
        <w:t xml:space="preserve">, ,,.to."""""""""" •p,-&gt;&lt;l&lt;&gt;-M•cone&lt;prcpl,sm&lt;&gt;o&lt;t,,,,....,.i.c....,,.. &lt;&gt;o </w:t>
      </w:r>
      <w:r>
        <w:rPr>
          <w:lang w:val="en"/>
        </w:rPr>
        <w:t xml:space="preserve"> </w:t>
      </w:r>
      <w:r w:rsidRPr="0032518D">
        <w:rPr>
          <w:color w:val="A38233"/>
          <w:spacing w:val="-11"/>
          <w:w w:val="136"/>
          <w:sz w:val="5"/>
          <w:szCs w:val="5"/>
          <w:lang w:val="en"/>
        </w:rPr>
        <w:t>occ-</w:t>
      </w:r>
      <w:r w:rsidRPr="0032518D">
        <w:rPr>
          <w:color w:val="A38233"/>
          <w:spacing w:val="4"/>
          <w:w w:val="136"/>
          <w:sz w:val="5"/>
          <w:szCs w:val="5"/>
          <w:lang w:val="en"/>
        </w:rPr>
        <w:t>.</w:t>
      </w:r>
      <w:r>
        <w:rPr>
          <w:lang w:val="en"/>
        </w:rPr>
        <w:t xml:space="preserve"> </w:t>
      </w:r>
      <w:r w:rsidRPr="0032518D">
        <w:rPr>
          <w:color w:val="A38233"/>
          <w:w w:val="155"/>
          <w:sz w:val="5"/>
          <w:szCs w:val="5"/>
          <w:lang w:val="en"/>
        </w:rPr>
        <w:t>.</w:t>
      </w:r>
      <w:r>
        <w:rPr>
          <w:lang w:val="en"/>
        </w:rPr>
        <w:t xml:space="preserve"> </w:t>
      </w:r>
      <w:r w:rsidRPr="0032518D">
        <w:rPr>
          <w:color w:val="A38233"/>
          <w:spacing w:val="4"/>
          <w:w w:val="155"/>
          <w:sz w:val="5"/>
          <w:szCs w:val="5"/>
          <w:lang w:val="en"/>
        </w:rPr>
        <w:t>.</w:t>
      </w:r>
      <w:r>
        <w:rPr>
          <w:lang w:val="en"/>
        </w:rPr>
        <w:t xml:space="preserve"> </w:t>
      </w:r>
      <w:r w:rsidRPr="0032518D">
        <w:rPr>
          <w:color w:val="A38233"/>
          <w:spacing w:val="-4"/>
          <w:w w:val="101"/>
          <w:sz w:val="5"/>
          <w:szCs w:val="5"/>
          <w:lang w:val="en"/>
        </w:rPr>
        <w:t>.,.,....</w:t>
      </w:r>
      <w:r>
        <w:rPr>
          <w:lang w:val="en"/>
        </w:rPr>
        <w:t xml:space="preserve"> </w:t>
      </w:r>
      <w:r w:rsidRPr="0032518D">
        <w:rPr>
          <w:color w:val="A38233"/>
          <w:spacing w:val="4"/>
          <w:w w:val="101"/>
          <w:sz w:val="5"/>
          <w:szCs w:val="5"/>
          <w:lang w:val="en"/>
        </w:rPr>
        <w:t>,</w:t>
      </w:r>
      <w:r w:rsidRPr="0032518D">
        <w:rPr>
          <w:color w:val="A38233"/>
          <w:w w:val="155"/>
          <w:sz w:val="5"/>
          <w:szCs w:val="5"/>
          <w:lang w:val="en"/>
        </w:rPr>
        <w:t>.</w:t>
      </w:r>
      <w:r>
        <w:rPr>
          <w:lang w:val="en"/>
        </w:rPr>
        <w:t xml:space="preserve"> </w:t>
      </w:r>
      <w:r w:rsidRPr="0032518D">
        <w:rPr>
          <w:color w:val="A38233"/>
          <w:spacing w:val="-4"/>
          <w:w w:val="155"/>
          <w:sz w:val="5"/>
          <w:szCs w:val="5"/>
          <w:lang w:val="en"/>
        </w:rPr>
        <w:t>.</w:t>
      </w:r>
      <w:r>
        <w:rPr>
          <w:lang w:val="en"/>
        </w:rPr>
        <w:t xml:space="preserve"> </w:t>
      </w:r>
      <w:proofErr w:type="spellStart"/>
      <w:r w:rsidRPr="0032518D">
        <w:rPr>
          <w:color w:val="A38233"/>
          <w:spacing w:val="-1"/>
          <w:w w:val="111"/>
          <w:sz w:val="5"/>
          <w:szCs w:val="5"/>
          <w:lang w:val="en"/>
        </w:rPr>
        <w:t>oc</w:t>
      </w:r>
      <w:proofErr w:type="spellEnd"/>
      <w:r w:rsidRPr="0032518D">
        <w:rPr>
          <w:color w:val="A38233"/>
          <w:spacing w:val="-1"/>
          <w:w w:val="111"/>
          <w:sz w:val="5"/>
          <w:szCs w:val="5"/>
          <w:lang w:val="en"/>
        </w:rPr>
        <w:t>,,</w:t>
      </w:r>
      <w:proofErr w:type="spellStart"/>
      <w:r w:rsidRPr="0032518D">
        <w:rPr>
          <w:color w:val="A38233"/>
          <w:spacing w:val="-1"/>
          <w:w w:val="111"/>
          <w:sz w:val="5"/>
          <w:szCs w:val="5"/>
          <w:lang w:val="en"/>
        </w:rPr>
        <w:t>eO</w:t>
      </w:r>
      <w:proofErr w:type="spellEnd"/>
      <w:r w:rsidRPr="0032518D">
        <w:rPr>
          <w:color w:val="A38233"/>
          <w:spacing w:val="-1"/>
          <w:w w:val="111"/>
          <w:sz w:val="5"/>
          <w:szCs w:val="5"/>
          <w:lang w:val="en"/>
        </w:rPr>
        <w:t xml:space="preserve">&lt;a! </w:t>
      </w:r>
      <w:proofErr w:type="spellStart"/>
      <w:r w:rsidRPr="0032518D">
        <w:rPr>
          <w:color w:val="A38233"/>
          <w:spacing w:val="-1"/>
          <w:w w:val="111"/>
          <w:sz w:val="5"/>
          <w:szCs w:val="5"/>
          <w:lang w:val="en"/>
        </w:rPr>
        <w:t>O'l"'"".,""""'o</w:t>
      </w:r>
      <w:proofErr w:type="spellEnd"/>
      <w:r w:rsidRPr="0032518D">
        <w:rPr>
          <w:color w:val="A38233"/>
          <w:spacing w:val="-1"/>
          <w:w w:val="111"/>
          <w:sz w:val="5"/>
          <w:szCs w:val="5"/>
          <w:lang w:val="en"/>
        </w:rPr>
        <w:t>"</w:t>
      </w:r>
      <w:r w:rsidRPr="0032518D">
        <w:rPr>
          <w:color w:val="A38233"/>
          <w:w w:val="111"/>
          <w:sz w:val="5"/>
          <w:szCs w:val="5"/>
          <w:lang w:val="en"/>
        </w:rPr>
        <w:t>" .</w:t>
      </w:r>
      <w:r>
        <w:rPr>
          <w:lang w:val="en"/>
        </w:rPr>
        <w:t xml:space="preserve"> </w:t>
      </w:r>
      <w:r w:rsidRPr="0032518D">
        <w:rPr>
          <w:color w:val="A38233"/>
          <w:spacing w:val="-2"/>
          <w:sz w:val="5"/>
          <w:szCs w:val="5"/>
          <w:lang w:val="en"/>
        </w:rPr>
        <w:t xml:space="preserve"> </w:t>
      </w:r>
      <w:r>
        <w:rPr>
          <w:lang w:val="en"/>
        </w:rPr>
        <w:t xml:space="preserve"> </w:t>
      </w:r>
      <w:r w:rsidRPr="0032518D">
        <w:rPr>
          <w:color w:val="A38233"/>
          <w:w w:val="168"/>
          <w:sz w:val="5"/>
          <w:szCs w:val="5"/>
          <w:lang w:val="en"/>
        </w:rPr>
        <w:t xml:space="preserve"> </w:t>
      </w:r>
      <w:r>
        <w:rPr>
          <w:lang w:val="en"/>
        </w:rPr>
        <w:t xml:space="preserve"> </w:t>
      </w:r>
      <w:r w:rsidRPr="0032518D">
        <w:rPr>
          <w:color w:val="A38233"/>
          <w:spacing w:val="-4"/>
          <w:w w:val="168"/>
          <w:sz w:val="5"/>
          <w:szCs w:val="5"/>
          <w:lang w:val="en"/>
        </w:rPr>
        <w:t>.</w:t>
      </w:r>
      <w:r>
        <w:rPr>
          <w:lang w:val="en"/>
        </w:rPr>
        <w:t xml:space="preserve"> </w:t>
      </w:r>
      <w:r w:rsidRPr="0032518D">
        <w:rPr>
          <w:color w:val="A38233"/>
          <w:spacing w:val="1"/>
          <w:w w:val="103"/>
          <w:sz w:val="5"/>
          <w:szCs w:val="5"/>
          <w:lang w:val="en"/>
        </w:rPr>
        <w:t>"'"""oncnoi.CA-6m..,.•e&lt;use,o,:ro,_.,.... oc,,e10</w:t>
      </w:r>
      <w:r w:rsidRPr="0032518D">
        <w:rPr>
          <w:color w:val="A38233"/>
          <w:w w:val="103"/>
          <w:sz w:val="5"/>
          <w:szCs w:val="5"/>
          <w:lang w:val="en"/>
        </w:rPr>
        <w:t>s</w:t>
      </w:r>
      <w:r>
        <w:rPr>
          <w:lang w:val="en"/>
        </w:rPr>
        <w:t xml:space="preserve"> </w:t>
      </w:r>
      <w:r w:rsidRPr="0032518D">
        <w:rPr>
          <w:color w:val="A38233"/>
          <w:spacing w:val="-6"/>
          <w:sz w:val="5"/>
          <w:szCs w:val="5"/>
          <w:lang w:val="en"/>
        </w:rPr>
        <w:t xml:space="preserve"> </w:t>
      </w:r>
      <w:r>
        <w:rPr>
          <w:lang w:val="en"/>
        </w:rPr>
        <w:t xml:space="preserve"> </w:t>
      </w:r>
      <w:r w:rsidRPr="0032518D">
        <w:rPr>
          <w:color w:val="A38233"/>
          <w:w w:val="87"/>
          <w:sz w:val="5"/>
          <w:szCs w:val="5"/>
          <w:lang w:val="en"/>
        </w:rPr>
        <w:t xml:space="preserve"> ........</w:t>
      </w:r>
      <w:r>
        <w:rPr>
          <w:lang w:val="en"/>
        </w:rPr>
        <w:t xml:space="preserve"> </w:t>
      </w:r>
      <w:r w:rsidRPr="0032518D">
        <w:rPr>
          <w:color w:val="A38233"/>
          <w:spacing w:val="-1"/>
          <w:w w:val="164"/>
          <w:sz w:val="4"/>
          <w:szCs w:val="4"/>
          <w:lang w:val="en"/>
        </w:rPr>
        <w:t>u'**'Oed&lt;,..,.</w:t>
      </w:r>
      <w:r>
        <w:rPr>
          <w:lang w:val="en"/>
        </w:rPr>
        <w:t xml:space="preserve"> </w:t>
      </w:r>
      <w:r w:rsidRPr="0032518D">
        <w:rPr>
          <w:color w:val="A38233"/>
          <w:spacing w:val="4"/>
          <w:w w:val="164"/>
          <w:sz w:val="4"/>
          <w:szCs w:val="4"/>
          <w:lang w:val="en"/>
        </w:rPr>
        <w:t>,</w:t>
      </w:r>
      <w:r w:rsidRPr="0032518D">
        <w:rPr>
          <w:color w:val="A38233"/>
          <w:w w:val="178"/>
          <w:sz w:val="4"/>
          <w:szCs w:val="4"/>
          <w:lang w:val="en"/>
        </w:rPr>
        <w:t>.</w:t>
      </w:r>
      <w:r>
        <w:rPr>
          <w:lang w:val="en"/>
        </w:rPr>
        <w:t xml:space="preserve"> </w:t>
      </w:r>
      <w:r w:rsidRPr="0032518D">
        <w:rPr>
          <w:color w:val="A38233"/>
          <w:spacing w:val="-4"/>
          <w:w w:val="178"/>
          <w:sz w:val="4"/>
          <w:szCs w:val="4"/>
          <w:lang w:val="en"/>
        </w:rPr>
        <w:t>.</w:t>
      </w:r>
      <w:r>
        <w:rPr>
          <w:lang w:val="en"/>
        </w:rPr>
        <w:t xml:space="preserve"> </w:t>
      </w:r>
      <w:r w:rsidRPr="0032518D">
        <w:rPr>
          <w:color w:val="A38233"/>
          <w:spacing w:val="-1"/>
          <w:w w:val="116"/>
          <w:sz w:val="5"/>
          <w:szCs w:val="5"/>
          <w:lang w:val="en"/>
        </w:rPr>
        <w:t>.,.,"'"1&lt;r'""""""''oei.</w:t>
      </w:r>
      <w:r>
        <w:rPr>
          <w:lang w:val="en"/>
        </w:rPr>
        <w:t xml:space="preserve"> </w:t>
      </w:r>
      <w:proofErr w:type="spellStart"/>
      <w:proofErr w:type="gramStart"/>
      <w:r w:rsidRPr="0032518D">
        <w:rPr>
          <w:color w:val="A38233"/>
          <w:spacing w:val="-1"/>
          <w:w w:val="118"/>
          <w:sz w:val="4"/>
          <w:szCs w:val="4"/>
          <w:lang w:val="en"/>
        </w:rPr>
        <w:t>oconom,o</w:t>
      </w:r>
      <w:proofErr w:type="spellEnd"/>
      <w:r w:rsidRPr="0032518D">
        <w:rPr>
          <w:color w:val="A38233"/>
          <w:spacing w:val="-1"/>
          <w:w w:val="118"/>
          <w:sz w:val="4"/>
          <w:szCs w:val="4"/>
          <w:lang w:val="en"/>
        </w:rPr>
        <w:t>.</w:t>
      </w:r>
      <w:proofErr w:type="gramEnd"/>
      <w:r w:rsidRPr="0032518D">
        <w:rPr>
          <w:color w:val="A38233"/>
          <w:spacing w:val="-1"/>
          <w:w w:val="118"/>
          <w:sz w:val="4"/>
          <w:szCs w:val="4"/>
          <w:lang w:val="en"/>
        </w:rPr>
        <w:t>&lt;</w:t>
      </w:r>
      <w:proofErr w:type="spellStart"/>
      <w:r w:rsidRPr="0032518D">
        <w:rPr>
          <w:color w:val="A38233"/>
          <w:spacing w:val="-1"/>
          <w:w w:val="118"/>
          <w:sz w:val="4"/>
          <w:szCs w:val="4"/>
          <w:lang w:val="en"/>
        </w:rPr>
        <w:t>n,dto</w:t>
      </w:r>
      <w:proofErr w:type="spellEnd"/>
      <w:r w:rsidRPr="0032518D">
        <w:rPr>
          <w:color w:val="A38233"/>
          <w:spacing w:val="-1"/>
          <w:w w:val="118"/>
          <w:sz w:val="4"/>
          <w:szCs w:val="4"/>
          <w:lang w:val="en"/>
        </w:rPr>
        <w:t xml:space="preserve">&lt;&gt;oi.! </w:t>
      </w:r>
      <w:proofErr w:type="spellStart"/>
      <w:r w:rsidRPr="0032518D">
        <w:rPr>
          <w:color w:val="A38233"/>
          <w:spacing w:val="-1"/>
          <w:w w:val="118"/>
          <w:sz w:val="4"/>
          <w:szCs w:val="4"/>
          <w:lang w:val="en"/>
        </w:rPr>
        <w:t>bcocoonOelo</w:t>
      </w:r>
      <w:proofErr w:type="spellEnd"/>
      <w:r w:rsidRPr="0032518D">
        <w:rPr>
          <w:color w:val="A38233"/>
          <w:spacing w:val="-1"/>
          <w:w w:val="118"/>
          <w:sz w:val="4"/>
          <w:szCs w:val="4"/>
          <w:lang w:val="en"/>
        </w:rPr>
        <w:t xml:space="preserve"> "o"""'".. r"'</w:t>
      </w:r>
      <w:proofErr w:type="spellStart"/>
      <w:r w:rsidRPr="0032518D">
        <w:rPr>
          <w:color w:val="A38233"/>
          <w:spacing w:val="-1"/>
          <w:w w:val="118"/>
          <w:sz w:val="4"/>
          <w:szCs w:val="4"/>
          <w:lang w:val="en"/>
        </w:rPr>
        <w:t>mrl</w:t>
      </w:r>
      <w:proofErr w:type="spellEnd"/>
    </w:p>
    <w:p w14:paraId="53D3B175" w14:textId="2783A969" w:rsidR="00D91CEC" w:rsidRPr="0032518D" w:rsidRDefault="0032518D">
      <w:pPr>
        <w:spacing w:before="5" w:line="362" w:lineRule="auto"/>
        <w:ind w:left="1737" w:right="2713" w:hanging="501"/>
        <w:rPr>
          <w:rFonts w:ascii="Microsoft Sans Serif" w:eastAsia="Microsoft Sans Serif" w:hAnsi="Microsoft Sans Serif" w:cs="Microsoft Sans Serif"/>
          <w:sz w:val="4"/>
          <w:szCs w:val="4"/>
          <w:lang w:val="es-HN"/>
        </w:rPr>
      </w:pPr>
      <w:r w:rsidRPr="0032518D">
        <w:rPr>
          <w:color w:val="A39EA3"/>
          <w:spacing w:val="-7"/>
          <w:w w:val="216"/>
          <w:sz w:val="4"/>
          <w:szCs w:val="4"/>
          <w:lang w:val="en"/>
        </w:rPr>
        <w:t>D'.</w:t>
      </w:r>
      <w:proofErr w:type="spellStart"/>
      <w:r w:rsidRPr="0032518D">
        <w:rPr>
          <w:color w:val="A39EA3"/>
          <w:spacing w:val="-7"/>
          <w:w w:val="216"/>
          <w:sz w:val="4"/>
          <w:szCs w:val="4"/>
          <w:lang w:val="en"/>
        </w:rPr>
        <w:t>ll</w:t>
      </w:r>
      <w:proofErr w:type="spellEnd"/>
      <w:r w:rsidRPr="0032518D">
        <w:rPr>
          <w:color w:val="A39EA3"/>
          <w:spacing w:val="-7"/>
          <w:w w:val="216"/>
          <w:sz w:val="4"/>
          <w:szCs w:val="4"/>
          <w:lang w:val="en"/>
        </w:rPr>
        <w:t>./ /20</w:t>
      </w:r>
      <w:r w:rsidRPr="0032518D">
        <w:rPr>
          <w:color w:val="8E828E"/>
          <w:spacing w:val="-7"/>
          <w:w w:val="105"/>
          <w:sz w:val="4"/>
          <w:szCs w:val="4"/>
          <w:lang w:val="en"/>
        </w:rPr>
        <w:t>1</w:t>
      </w:r>
      <w:r w:rsidRPr="0032518D">
        <w:rPr>
          <w:color w:val="8E828E"/>
          <w:w w:val="105"/>
          <w:sz w:val="4"/>
          <w:szCs w:val="4"/>
          <w:lang w:val="en"/>
        </w:rPr>
        <w:t>5</w:t>
      </w:r>
      <w:r>
        <w:rPr>
          <w:lang w:val="en"/>
        </w:rPr>
        <w:t xml:space="preserve"> </w:t>
      </w:r>
      <w:r>
        <w:rPr>
          <w:color w:val="8E828E"/>
          <w:sz w:val="4"/>
          <w:szCs w:val="4"/>
          <w:lang w:val="en"/>
        </w:rPr>
        <w:t xml:space="preserve"> </w:t>
      </w:r>
      <w:r>
        <w:rPr>
          <w:lang w:val="en"/>
        </w:rPr>
        <w:t xml:space="preserve"> </w:t>
      </w:r>
      <w:r w:rsidRPr="0032518D">
        <w:rPr>
          <w:color w:val="A39EA3"/>
          <w:w w:val="120"/>
          <w:sz w:val="4"/>
          <w:szCs w:val="4"/>
          <w:lang w:val="en"/>
        </w:rPr>
        <w:t xml:space="preserve"> "llKft'OCON</w:t>
      </w:r>
      <w:r w:rsidRPr="0032518D">
        <w:rPr>
          <w:color w:val="8E828E"/>
          <w:w w:val="127"/>
          <w:sz w:val="4"/>
          <w:szCs w:val="4"/>
          <w:lang w:val="en"/>
        </w:rPr>
        <w:t>MU</w:t>
      </w:r>
      <w:r w:rsidRPr="0032518D">
        <w:rPr>
          <w:color w:val="A39EA3"/>
          <w:w w:val="104"/>
          <w:sz w:val="4"/>
          <w:szCs w:val="4"/>
          <w:lang w:val="en"/>
        </w:rPr>
        <w:t>CLA.o.sl'AlJl:A</w:t>
      </w:r>
      <w:r w:rsidRPr="0032518D">
        <w:rPr>
          <w:color w:val="8E828E"/>
          <w:w w:val="151"/>
          <w:sz w:val="4"/>
          <w:szCs w:val="4"/>
          <w:lang w:val="en"/>
        </w:rPr>
        <w:t>rn</w:t>
      </w:r>
      <w:r w:rsidRPr="0032518D">
        <w:rPr>
          <w:color w:val="A39EA3"/>
          <w:w w:val="81"/>
          <w:sz w:val="4"/>
          <w:szCs w:val="4"/>
          <w:lang w:val="en"/>
        </w:rPr>
        <w:t>LOS</w:t>
      </w:r>
      <w:r w:rsidRPr="0032518D">
        <w:rPr>
          <w:color w:val="8E828E"/>
          <w:w w:val="94"/>
          <w:sz w:val="4"/>
          <w:szCs w:val="4"/>
          <w:lang w:val="en"/>
        </w:rPr>
        <w:t>P</w:t>
      </w:r>
      <w:r w:rsidRPr="0032518D">
        <w:rPr>
          <w:color w:val="A39EA3"/>
          <w:w w:val="90"/>
          <w:sz w:val="4"/>
          <w:szCs w:val="4"/>
          <w:lang w:val="en"/>
        </w:rPr>
        <w:t>Fll'DIO!',</w:t>
      </w:r>
      <w:r w:rsidRPr="0032518D">
        <w:rPr>
          <w:color w:val="8E828E"/>
          <w:w w:val="102"/>
          <w:sz w:val="4"/>
          <w:szCs w:val="4"/>
          <w:lang w:val="en"/>
        </w:rPr>
        <w:t>Dl'</w:t>
      </w:r>
      <w:r w:rsidRPr="0032518D">
        <w:rPr>
          <w:color w:val="A39EA3"/>
          <w:w w:val="146"/>
          <w:sz w:val="4"/>
          <w:szCs w:val="4"/>
          <w:lang w:val="en"/>
        </w:rPr>
        <w:t>lAf</w:t>
      </w:r>
      <w:r w:rsidRPr="0032518D">
        <w:rPr>
          <w:color w:val="8E828E"/>
          <w:w w:val="99"/>
          <w:sz w:val="4"/>
          <w:szCs w:val="4"/>
          <w:lang w:val="en"/>
        </w:rPr>
        <w:t>U</w:t>
      </w:r>
      <w:r w:rsidRPr="0032518D">
        <w:rPr>
          <w:color w:val="A39EA3"/>
          <w:w w:val="121"/>
          <w:sz w:val="4"/>
          <w:szCs w:val="4"/>
          <w:lang w:val="en"/>
        </w:rPr>
        <w:t>BUAM</w:t>
      </w:r>
      <w:r w:rsidRPr="0032518D">
        <w:rPr>
          <w:color w:val="8E828E"/>
          <w:w w:val="77"/>
          <w:sz w:val="4"/>
          <w:szCs w:val="4"/>
          <w:lang w:val="en"/>
        </w:rPr>
        <w:t>RE</w:t>
      </w:r>
      <w:r w:rsidRPr="0032518D">
        <w:rPr>
          <w:color w:val="A39EA3"/>
          <w:w w:val="111"/>
          <w:sz w:val="4"/>
          <w:szCs w:val="4"/>
          <w:lang w:val="en"/>
        </w:rPr>
        <w:t>AICIN</w:t>
      </w:r>
      <w:r w:rsidRPr="0032518D">
        <w:rPr>
          <w:color w:val="8E828E"/>
          <w:w w:val="96"/>
          <w:sz w:val="4"/>
          <w:szCs w:val="4"/>
          <w:lang w:val="en"/>
        </w:rPr>
        <w:t>!:tJR</w:t>
      </w:r>
      <w:r w:rsidRPr="0032518D">
        <w:rPr>
          <w:color w:val="A39EA3"/>
          <w:w w:val="194"/>
          <w:sz w:val="4"/>
          <w:szCs w:val="4"/>
          <w:lang w:val="en"/>
        </w:rPr>
        <w:t>.</w:t>
      </w:r>
      <w:r>
        <w:rPr>
          <w:lang w:val="en"/>
        </w:rPr>
        <w:t xml:space="preserve">  </w:t>
      </w:r>
      <w:r w:rsidRPr="0032518D">
        <w:rPr>
          <w:color w:val="8E828E"/>
          <w:spacing w:val="-2"/>
          <w:w w:val="194"/>
          <w:sz w:val="4"/>
          <w:szCs w:val="4"/>
          <w:lang w:val="en"/>
        </w:rPr>
        <w:t>[</w:t>
      </w:r>
      <w:proofErr w:type="spellStart"/>
      <w:r w:rsidRPr="0032518D">
        <w:rPr>
          <w:color w:val="A39EA3"/>
          <w:spacing w:val="-2"/>
          <w:w w:val="112"/>
          <w:sz w:val="4"/>
          <w:szCs w:val="4"/>
          <w:lang w:val="en"/>
        </w:rPr>
        <w:t>N</w:t>
      </w:r>
      <w:r w:rsidRPr="0032518D">
        <w:rPr>
          <w:color w:val="8E828E"/>
          <w:spacing w:val="-2"/>
          <w:w w:val="194"/>
          <w:sz w:val="4"/>
          <w:szCs w:val="4"/>
          <w:lang w:val="en"/>
        </w:rPr>
        <w:t>f</w:t>
      </w:r>
      <w:r w:rsidRPr="0032518D">
        <w:rPr>
          <w:color w:val="825487"/>
          <w:w w:val="236"/>
          <w:sz w:val="4"/>
          <w:szCs w:val="4"/>
          <w:lang w:val="en"/>
        </w:rPr>
        <w:t>l</w:t>
      </w:r>
      <w:proofErr w:type="spellEnd"/>
      <w:r>
        <w:rPr>
          <w:lang w:val="en"/>
        </w:rPr>
        <w:t xml:space="preserve"> </w:t>
      </w:r>
      <w:r>
        <w:rPr>
          <w:color w:val="825487"/>
          <w:sz w:val="4"/>
          <w:szCs w:val="4"/>
          <w:lang w:val="en"/>
        </w:rPr>
        <w:t xml:space="preserve"> </w:t>
      </w:r>
      <w:r>
        <w:rPr>
          <w:lang w:val="en"/>
        </w:rPr>
        <w:t xml:space="preserve"> </w:t>
      </w:r>
      <w:r w:rsidRPr="0032518D">
        <w:rPr>
          <w:color w:val="A39EA3"/>
          <w:spacing w:val="-1"/>
          <w:w w:val="194"/>
          <w:sz w:val="4"/>
          <w:szCs w:val="4"/>
          <w:lang w:val="en"/>
        </w:rPr>
        <w:t xml:space="preserve"> </w:t>
      </w:r>
      <w:proofErr w:type="spellStart"/>
      <w:r w:rsidRPr="0032518D">
        <w:rPr>
          <w:color w:val="A39EA3"/>
          <w:spacing w:val="-1"/>
          <w:w w:val="194"/>
          <w:sz w:val="4"/>
          <w:szCs w:val="4"/>
          <w:lang w:val="en"/>
        </w:rPr>
        <w:t>f</w:t>
      </w:r>
      <w:r w:rsidRPr="0032518D">
        <w:rPr>
          <w:color w:val="825487"/>
          <w:spacing w:val="-1"/>
          <w:w w:val="236"/>
          <w:sz w:val="4"/>
          <w:szCs w:val="4"/>
          <w:lang w:val="en"/>
        </w:rPr>
        <w:t>l</w:t>
      </w:r>
      <w:r w:rsidRPr="0032518D">
        <w:rPr>
          <w:color w:val="A39EA3"/>
          <w:spacing w:val="-1"/>
          <w:w w:val="103"/>
          <w:sz w:val="4"/>
          <w:szCs w:val="4"/>
          <w:lang w:val="en"/>
        </w:rPr>
        <w:t>PIDYKTOCOl.f</w:t>
      </w:r>
      <w:proofErr w:type="spellEnd"/>
      <w:r w:rsidRPr="0032518D">
        <w:rPr>
          <w:color w:val="A39EA3"/>
          <w:spacing w:val="-1"/>
          <w:w w:val="103"/>
          <w:sz w:val="4"/>
          <w:szCs w:val="4"/>
          <w:lang w:val="en"/>
        </w:rPr>
        <w:t>&gt;</w:t>
      </w:r>
      <w:proofErr w:type="spellStart"/>
      <w:r w:rsidRPr="0032518D">
        <w:rPr>
          <w:color w:val="A39EA3"/>
          <w:spacing w:val="-1"/>
          <w:w w:val="103"/>
          <w:sz w:val="4"/>
          <w:szCs w:val="4"/>
          <w:lang w:val="en"/>
        </w:rPr>
        <w:t>IS</w:t>
      </w:r>
      <w:r w:rsidRPr="0032518D">
        <w:rPr>
          <w:color w:val="8E828E"/>
          <w:spacing w:val="-1"/>
          <w:w w:val="162"/>
          <w:sz w:val="4"/>
          <w:szCs w:val="4"/>
          <w:lang w:val="en"/>
        </w:rPr>
        <w:t>Hf</w:t>
      </w:r>
      <w:r w:rsidRPr="0032518D">
        <w:rPr>
          <w:color w:val="A39EA3"/>
          <w:spacing w:val="-1"/>
          <w:w w:val="112"/>
          <w:sz w:val="4"/>
          <w:szCs w:val="4"/>
          <w:lang w:val="en"/>
        </w:rPr>
        <w:t>N</w:t>
      </w:r>
      <w:r w:rsidRPr="0032518D">
        <w:rPr>
          <w:color w:val="8E828E"/>
          <w:spacing w:val="-1"/>
          <w:w w:val="81"/>
          <w:sz w:val="4"/>
          <w:szCs w:val="4"/>
          <w:lang w:val="en"/>
        </w:rPr>
        <w:t>E</w:t>
      </w:r>
      <w:r w:rsidRPr="0032518D">
        <w:rPr>
          <w:color w:val="825487"/>
          <w:spacing w:val="-1"/>
          <w:w w:val="97"/>
          <w:sz w:val="4"/>
          <w:szCs w:val="4"/>
          <w:lang w:val="en"/>
        </w:rPr>
        <w:t>L</w:t>
      </w:r>
      <w:r w:rsidRPr="0032518D">
        <w:rPr>
          <w:color w:val="A39EA3"/>
          <w:spacing w:val="-1"/>
          <w:w w:val="102"/>
          <w:sz w:val="4"/>
          <w:szCs w:val="4"/>
          <w:lang w:val="en"/>
        </w:rPr>
        <w:t>MCHfOCON</w:t>
      </w:r>
      <w:r w:rsidRPr="0032518D">
        <w:rPr>
          <w:color w:val="8E828E"/>
          <w:spacing w:val="-1"/>
          <w:w w:val="108"/>
          <w:sz w:val="4"/>
          <w:szCs w:val="4"/>
          <w:lang w:val="en"/>
        </w:rPr>
        <w:t>M</w:t>
      </w:r>
      <w:r w:rsidRPr="0032518D">
        <w:rPr>
          <w:color w:val="A39EA3"/>
          <w:w w:val="105"/>
          <w:sz w:val="4"/>
          <w:szCs w:val="4"/>
          <w:lang w:val="en"/>
        </w:rPr>
        <w:t>U</w:t>
      </w:r>
      <w:r w:rsidRPr="0032518D">
        <w:rPr>
          <w:color w:val="A39EA3"/>
          <w:spacing w:val="-1"/>
          <w:w w:val="105"/>
          <w:sz w:val="4"/>
          <w:szCs w:val="4"/>
          <w:lang w:val="en"/>
        </w:rPr>
        <w:t>C</w:t>
      </w:r>
      <w:r w:rsidRPr="0032518D">
        <w:rPr>
          <w:color w:val="8E828E"/>
          <w:w w:val="130"/>
          <w:sz w:val="4"/>
          <w:szCs w:val="4"/>
          <w:lang w:val="en"/>
        </w:rPr>
        <w:t>l</w:t>
      </w:r>
      <w:r w:rsidRPr="0032518D">
        <w:rPr>
          <w:color w:val="A39EA3"/>
          <w:spacing w:val="-1"/>
          <w:sz w:val="4"/>
          <w:szCs w:val="4"/>
          <w:lang w:val="en"/>
        </w:rPr>
        <w:t>ASfAlJICA</w:t>
      </w:r>
      <w:proofErr w:type="spellEnd"/>
      <w:r w:rsidRPr="0032518D">
        <w:rPr>
          <w:color w:val="A39EA3"/>
          <w:spacing w:val="-1"/>
          <w:sz w:val="4"/>
          <w:szCs w:val="4"/>
          <w:lang w:val="en"/>
        </w:rPr>
        <w:t>.</w:t>
      </w:r>
      <w:r>
        <w:rPr>
          <w:lang w:val="en"/>
        </w:rPr>
        <w:t xml:space="preserve"> </w:t>
      </w:r>
      <w:proofErr w:type="gramStart"/>
      <w:r w:rsidRPr="0032518D">
        <w:rPr>
          <w:color w:val="8E828E"/>
          <w:spacing w:val="-1"/>
          <w:w w:val="130"/>
          <w:sz w:val="4"/>
          <w:szCs w:val="4"/>
          <w:lang w:val="en"/>
        </w:rPr>
        <w:t>A</w:t>
      </w:r>
      <w:r>
        <w:rPr>
          <w:lang w:val="en"/>
        </w:rPr>
        <w:t xml:space="preserve"> </w:t>
      </w:r>
      <w:r w:rsidRPr="0032518D">
        <w:rPr>
          <w:color w:val="8E828E"/>
          <w:spacing w:val="-1"/>
          <w:w w:val="227"/>
          <w:sz w:val="4"/>
          <w:szCs w:val="4"/>
          <w:lang w:val="en"/>
        </w:rPr>
        <w:t>!</w:t>
      </w:r>
      <w:proofErr w:type="gramEnd"/>
      <w:r>
        <w:rPr>
          <w:lang w:val="en"/>
        </w:rPr>
        <w:t xml:space="preserve"> </w:t>
      </w:r>
      <w:proofErr w:type="gramStart"/>
      <w:r w:rsidRPr="0032518D">
        <w:rPr>
          <w:color w:val="A39EA3"/>
          <w:spacing w:val="-1"/>
          <w:w w:val="112"/>
          <w:sz w:val="4"/>
          <w:szCs w:val="4"/>
          <w:lang w:val="en"/>
        </w:rPr>
        <w:t>N</w:t>
      </w:r>
      <w:r w:rsidRPr="0032518D">
        <w:rPr>
          <w:color w:val="825487"/>
          <w:spacing w:val="-1"/>
          <w:w w:val="236"/>
          <w:sz w:val="4"/>
          <w:szCs w:val="4"/>
          <w:lang w:val="en"/>
        </w:rPr>
        <w:t>l</w:t>
      </w:r>
      <w:r w:rsidRPr="0032518D">
        <w:rPr>
          <w:color w:val="A39EA3"/>
          <w:spacing w:val="-1"/>
          <w:w w:val="93"/>
          <w:sz w:val="4"/>
          <w:szCs w:val="4"/>
          <w:lang w:val="en"/>
        </w:rPr>
        <w:t>OSP</w:t>
      </w:r>
      <w:r w:rsidRPr="0032518D">
        <w:rPr>
          <w:color w:val="8E828E"/>
          <w:spacing w:val="-1"/>
          <w:w w:val="117"/>
          <w:sz w:val="4"/>
          <w:szCs w:val="4"/>
          <w:lang w:val="en"/>
        </w:rPr>
        <w:t>R[</w:t>
      </w:r>
      <w:proofErr w:type="gramEnd"/>
      <w:r w:rsidRPr="0032518D">
        <w:rPr>
          <w:color w:val="A39EA3"/>
          <w:spacing w:val="-1"/>
          <w:w w:val="93"/>
          <w:sz w:val="4"/>
          <w:szCs w:val="4"/>
          <w:lang w:val="en"/>
        </w:rPr>
        <w:t>OIOSO</w:t>
      </w:r>
      <w:r w:rsidRPr="0032518D">
        <w:rPr>
          <w:color w:val="8E828E"/>
          <w:spacing w:val="-1"/>
          <w:w w:val="81"/>
          <w:sz w:val="4"/>
          <w:szCs w:val="4"/>
          <w:lang w:val="en"/>
        </w:rPr>
        <w:t>E</w:t>
      </w:r>
      <w:r w:rsidRPr="0032518D">
        <w:rPr>
          <w:color w:val="A39EA3"/>
          <w:spacing w:val="-1"/>
          <w:w w:val="95"/>
          <w:sz w:val="4"/>
          <w:szCs w:val="4"/>
          <w:lang w:val="en"/>
        </w:rPr>
        <w:t>LARJ</w:t>
      </w:r>
      <w:r w:rsidRPr="0032518D">
        <w:rPr>
          <w:color w:val="8E828E"/>
          <w:spacing w:val="-1"/>
          <w:w w:val="124"/>
          <w:sz w:val="4"/>
          <w:szCs w:val="4"/>
          <w:lang w:val="en"/>
        </w:rPr>
        <w:t>H</w:t>
      </w:r>
      <w:r w:rsidRPr="0032518D">
        <w:rPr>
          <w:color w:val="A39EA3"/>
          <w:spacing w:val="-1"/>
          <w:w w:val="233"/>
          <w:sz w:val="4"/>
          <w:szCs w:val="4"/>
          <w:lang w:val="en"/>
        </w:rPr>
        <w:t>tlA-</w:t>
      </w:r>
      <w:r w:rsidRPr="0032518D">
        <w:rPr>
          <w:color w:val="8E828E"/>
          <w:spacing w:val="-1"/>
          <w:w w:val="81"/>
          <w:sz w:val="4"/>
          <w:szCs w:val="4"/>
          <w:lang w:val="en"/>
        </w:rPr>
        <w:t>E</w:t>
      </w:r>
      <w:r w:rsidRPr="0032518D">
        <w:rPr>
          <w:color w:val="A39EA3"/>
          <w:spacing w:val="-1"/>
          <w:w w:val="108"/>
          <w:sz w:val="4"/>
          <w:szCs w:val="4"/>
          <w:lang w:val="en"/>
        </w:rPr>
        <w:t>ANO</w:t>
      </w:r>
      <w:r w:rsidRPr="0032518D">
        <w:rPr>
          <w:color w:val="8E828E"/>
          <w:spacing w:val="-1"/>
          <w:w w:val="99"/>
          <w:sz w:val="4"/>
          <w:szCs w:val="4"/>
          <w:lang w:val="en"/>
        </w:rPr>
        <w:t>N</w:t>
      </w:r>
      <w:r w:rsidRPr="0032518D">
        <w:rPr>
          <w:color w:val="A39EA3"/>
          <w:spacing w:val="-1"/>
          <w:w w:val="99"/>
          <w:sz w:val="4"/>
          <w:szCs w:val="4"/>
          <w:lang w:val="en"/>
        </w:rPr>
        <w:t>!:tJRE</w:t>
      </w:r>
      <w:r w:rsidRPr="0032518D">
        <w:rPr>
          <w:color w:val="A39EA3"/>
          <w:w w:val="99"/>
          <w:sz w:val="4"/>
          <w:szCs w:val="4"/>
          <w:lang w:val="en"/>
        </w:rPr>
        <w:t>.</w:t>
      </w:r>
      <w:r>
        <w:rPr>
          <w:lang w:val="en"/>
        </w:rPr>
        <w:t xml:space="preserve">  </w:t>
      </w:r>
      <w:r w:rsidRPr="0032518D">
        <w:rPr>
          <w:color w:val="8E828E"/>
          <w:w w:val="194"/>
          <w:sz w:val="4"/>
          <w:szCs w:val="4"/>
          <w:lang w:val="en"/>
        </w:rPr>
        <w:t>f</w:t>
      </w:r>
      <w:r w:rsidRPr="0032518D">
        <w:rPr>
          <w:color w:val="A39EA3"/>
          <w:w w:val="112"/>
          <w:sz w:val="4"/>
          <w:szCs w:val="4"/>
          <w:lang w:val="en"/>
        </w:rPr>
        <w:t>N</w:t>
      </w:r>
      <w:r w:rsidRPr="0032518D">
        <w:rPr>
          <w:color w:val="8E828E"/>
          <w:w w:val="194"/>
          <w:sz w:val="4"/>
          <w:szCs w:val="4"/>
          <w:lang w:val="en"/>
        </w:rPr>
        <w:t>f</w:t>
      </w:r>
      <w:r w:rsidRPr="0032518D">
        <w:rPr>
          <w:color w:val="825487"/>
          <w:w w:val="236"/>
          <w:sz w:val="4"/>
          <w:szCs w:val="4"/>
          <w:lang w:val="en"/>
        </w:rPr>
        <w:t>l</w:t>
      </w:r>
      <w:r w:rsidRPr="0032518D">
        <w:rPr>
          <w:color w:val="A39EA3"/>
          <w:w w:val="131"/>
          <w:sz w:val="4"/>
          <w:szCs w:val="4"/>
          <w:lang w:val="en"/>
        </w:rPr>
        <w:t xml:space="preserve">Ml.fjl:. </w:t>
      </w:r>
      <w:proofErr w:type="spellStart"/>
      <w:proofErr w:type="gramStart"/>
      <w:r w:rsidRPr="0032518D">
        <w:rPr>
          <w:color w:val="A39EA3"/>
          <w:w w:val="131"/>
          <w:sz w:val="4"/>
          <w:szCs w:val="4"/>
          <w:lang w:val="en"/>
        </w:rPr>
        <w:t>IOO</w:t>
      </w:r>
      <w:r w:rsidRPr="0032518D">
        <w:rPr>
          <w:color w:val="8E828E"/>
          <w:w w:val="162"/>
          <w:sz w:val="4"/>
          <w:szCs w:val="4"/>
          <w:lang w:val="en"/>
        </w:rPr>
        <w:t>U</w:t>
      </w:r>
      <w:r w:rsidRPr="0032518D">
        <w:rPr>
          <w:color w:val="A39EA3"/>
          <w:w w:val="102"/>
          <w:sz w:val="4"/>
          <w:szCs w:val="4"/>
          <w:lang w:val="en"/>
        </w:rPr>
        <w:t>OtsrRIIOC</w:t>
      </w:r>
      <w:r w:rsidRPr="0032518D">
        <w:rPr>
          <w:color w:val="8E828E"/>
          <w:w w:val="81"/>
          <w:sz w:val="4"/>
          <w:szCs w:val="4"/>
          <w:lang w:val="en"/>
        </w:rPr>
        <w:t>E</w:t>
      </w:r>
      <w:r w:rsidRPr="0032518D">
        <w:rPr>
          <w:color w:val="A39EA3"/>
          <w:w w:val="114"/>
          <w:sz w:val="4"/>
          <w:szCs w:val="4"/>
          <w:lang w:val="en"/>
        </w:rPr>
        <w:t>NTIW,</w:t>
      </w:r>
      <w:r w:rsidRPr="0032518D">
        <w:rPr>
          <w:color w:val="8E828E"/>
          <w:w w:val="127"/>
          <w:sz w:val="4"/>
          <w:szCs w:val="4"/>
          <w:lang w:val="en"/>
        </w:rPr>
        <w:t>rnHDl'</w:t>
      </w:r>
      <w:r w:rsidRPr="0032518D">
        <w:rPr>
          <w:color w:val="A39EA3"/>
          <w:w w:val="89"/>
          <w:sz w:val="4"/>
          <w:szCs w:val="4"/>
          <w:lang w:val="en"/>
        </w:rPr>
        <w:t>PAATAM</w:t>
      </w:r>
      <w:r w:rsidRPr="0032518D">
        <w:rPr>
          <w:color w:val="8E828E"/>
          <w:w w:val="162"/>
          <w:sz w:val="4"/>
          <w:szCs w:val="4"/>
          <w:lang w:val="en"/>
        </w:rPr>
        <w:t>r</w:t>
      </w:r>
      <w:r w:rsidRPr="0032518D">
        <w:rPr>
          <w:color w:val="A39EA3"/>
          <w:w w:val="126"/>
          <w:sz w:val="4"/>
          <w:szCs w:val="4"/>
          <w:lang w:val="en"/>
        </w:rPr>
        <w:t>nlO</w:t>
      </w:r>
      <w:proofErr w:type="spellEnd"/>
      <w:proofErr w:type="gramEnd"/>
      <w:r>
        <w:rPr>
          <w:lang w:val="en"/>
        </w:rPr>
        <w:t xml:space="preserve"> </w:t>
      </w:r>
      <w:r w:rsidRPr="0032518D">
        <w:rPr>
          <w:color w:val="A39EA3"/>
          <w:w w:val="126"/>
          <w:sz w:val="4"/>
          <w:szCs w:val="4"/>
          <w:lang w:val="en"/>
        </w:rPr>
        <w:t xml:space="preserve"> </w:t>
      </w:r>
      <w:r>
        <w:rPr>
          <w:lang w:val="en"/>
        </w:rPr>
        <w:t xml:space="preserve"> </w:t>
      </w:r>
      <w:r w:rsidRPr="0032518D">
        <w:rPr>
          <w:color w:val="8E828E"/>
          <w:spacing w:val="-2"/>
          <w:w w:val="102"/>
          <w:sz w:val="4"/>
          <w:szCs w:val="4"/>
          <w:lang w:val="en"/>
        </w:rPr>
        <w:t xml:space="preserve"> </w:t>
      </w:r>
      <w:proofErr w:type="spellStart"/>
      <w:r w:rsidRPr="0032518D">
        <w:rPr>
          <w:color w:val="8E828E"/>
          <w:spacing w:val="-2"/>
          <w:w w:val="102"/>
          <w:sz w:val="4"/>
          <w:szCs w:val="4"/>
          <w:lang w:val="en"/>
        </w:rPr>
        <w:t>M</w:t>
      </w:r>
      <w:r w:rsidRPr="0032518D">
        <w:rPr>
          <w:color w:val="A39EA3"/>
          <w:spacing w:val="-2"/>
          <w:w w:val="102"/>
          <w:sz w:val="4"/>
          <w:szCs w:val="4"/>
          <w:lang w:val="en"/>
        </w:rPr>
        <w:t>UN</w:t>
      </w:r>
      <w:r w:rsidRPr="0032518D">
        <w:rPr>
          <w:color w:val="C4B29E"/>
          <w:w w:val="102"/>
          <w:sz w:val="4"/>
          <w:szCs w:val="4"/>
          <w:lang w:val="en"/>
        </w:rPr>
        <w:t>I</w:t>
      </w:r>
      <w:r w:rsidRPr="0032518D">
        <w:rPr>
          <w:color w:val="C4B29E"/>
          <w:spacing w:val="-2"/>
          <w:w w:val="102"/>
          <w:sz w:val="4"/>
          <w:szCs w:val="4"/>
          <w:lang w:val="en"/>
        </w:rPr>
        <w:t>C</w:t>
      </w:r>
      <w:r w:rsidRPr="0032518D">
        <w:rPr>
          <w:color w:val="A39EA3"/>
          <w:spacing w:val="-2"/>
          <w:w w:val="102"/>
          <w:sz w:val="4"/>
          <w:szCs w:val="4"/>
          <w:lang w:val="en"/>
        </w:rPr>
        <w:t>•ODELOtsrRITOCE</w:t>
      </w:r>
      <w:r w:rsidRPr="0032518D">
        <w:rPr>
          <w:color w:val="8E828E"/>
          <w:spacing w:val="-2"/>
          <w:w w:val="102"/>
          <w:sz w:val="4"/>
          <w:szCs w:val="4"/>
          <w:lang w:val="en"/>
        </w:rPr>
        <w:t>N</w:t>
      </w:r>
      <w:r>
        <w:rPr>
          <w:lang w:val="en"/>
        </w:rPr>
        <w:t>TRA</w:t>
      </w:r>
      <w:r w:rsidRPr="0032518D">
        <w:rPr>
          <w:color w:val="A39EA3"/>
          <w:spacing w:val="-2"/>
          <w:w w:val="102"/>
          <w:sz w:val="4"/>
          <w:szCs w:val="4"/>
          <w:lang w:val="en"/>
        </w:rPr>
        <w:t>EN</w:t>
      </w:r>
      <w:proofErr w:type="spellEnd"/>
      <w:r w:rsidRPr="0032518D">
        <w:rPr>
          <w:color w:val="A39EA3"/>
          <w:spacing w:val="-2"/>
          <w:w w:val="102"/>
          <w:sz w:val="4"/>
          <w:szCs w:val="4"/>
          <w:lang w:val="en"/>
        </w:rPr>
        <w:t>[</w:t>
      </w:r>
      <w:proofErr w:type="spellStart"/>
      <w:r w:rsidRPr="0032518D">
        <w:rPr>
          <w:color w:val="A39EA3"/>
          <w:spacing w:val="-2"/>
          <w:w w:val="102"/>
          <w:sz w:val="4"/>
          <w:szCs w:val="4"/>
          <w:lang w:val="en"/>
        </w:rPr>
        <w:t>lDl'PAATAM</w:t>
      </w:r>
      <w:proofErr w:type="spellEnd"/>
      <w:r w:rsidRPr="0032518D">
        <w:rPr>
          <w:color w:val="A39EA3"/>
          <w:spacing w:val="-1"/>
          <w:w w:val="102"/>
          <w:sz w:val="4"/>
          <w:szCs w:val="4"/>
          <w:lang w:val="en"/>
        </w:rPr>
        <w:t>!</w:t>
      </w:r>
      <w:r>
        <w:rPr>
          <w:lang w:val="en"/>
        </w:rPr>
        <w:t xml:space="preserve"> </w:t>
      </w:r>
      <w:proofErr w:type="spellStart"/>
      <w:r w:rsidRPr="0032518D">
        <w:rPr>
          <w:color w:val="8E828E"/>
          <w:w w:val="102"/>
          <w:sz w:val="4"/>
          <w:szCs w:val="4"/>
          <w:lang w:val="en"/>
        </w:rPr>
        <w:t>N"</w:t>
      </w:r>
      <w:r w:rsidRPr="0032518D">
        <w:rPr>
          <w:color w:val="8E828E"/>
          <w:spacing w:val="-2"/>
          <w:w w:val="102"/>
          <w:sz w:val="4"/>
          <w:szCs w:val="4"/>
          <w:lang w:val="en"/>
        </w:rPr>
        <w:t>l</w:t>
      </w:r>
      <w:r w:rsidRPr="0032518D">
        <w:rPr>
          <w:color w:val="A39EA3"/>
          <w:spacing w:val="-2"/>
          <w:w w:val="102"/>
          <w:sz w:val="4"/>
          <w:szCs w:val="4"/>
          <w:lang w:val="en"/>
        </w:rPr>
        <w:t>ODl'fRM</w:t>
      </w:r>
      <w:proofErr w:type="spellEnd"/>
      <w:r w:rsidRPr="0032518D">
        <w:rPr>
          <w:color w:val="A39EA3"/>
          <w:spacing w:val="-2"/>
          <w:w w:val="102"/>
          <w:sz w:val="4"/>
          <w:szCs w:val="4"/>
          <w:lang w:val="en"/>
        </w:rPr>
        <w:t>&lt;CISCOMOIIAZAN</w:t>
      </w:r>
      <w:r w:rsidRPr="0032518D">
        <w:rPr>
          <w:color w:val="A39EA3"/>
          <w:w w:val="102"/>
          <w:sz w:val="4"/>
          <w:szCs w:val="4"/>
          <w:lang w:val="en"/>
        </w:rPr>
        <w:t>"</w:t>
      </w:r>
      <w:r>
        <w:rPr>
          <w:lang w:val="en"/>
        </w:rPr>
        <w:t xml:space="preserve"> </w:t>
      </w:r>
      <w:r>
        <w:rPr>
          <w:color w:val="A39EA3"/>
          <w:w w:val="102"/>
          <w:sz w:val="4"/>
          <w:szCs w:val="4"/>
          <w:lang w:val="en"/>
        </w:rPr>
        <w:t xml:space="preserve"> </w:t>
      </w:r>
      <w:r>
        <w:rPr>
          <w:lang w:val="en"/>
        </w:rPr>
        <w:t xml:space="preserve"> </w:t>
      </w:r>
      <w:r w:rsidRPr="0032518D">
        <w:rPr>
          <w:color w:val="A39EA3"/>
          <w:spacing w:val="1"/>
          <w:w w:val="141"/>
          <w:sz w:val="4"/>
          <w:szCs w:val="4"/>
          <w:lang w:val="en"/>
        </w:rPr>
        <w:t xml:space="preserve"> </w:t>
      </w:r>
      <w:proofErr w:type="spellStart"/>
      <w:r w:rsidRPr="0032518D">
        <w:rPr>
          <w:color w:val="A39EA3"/>
          <w:spacing w:val="1"/>
          <w:w w:val="141"/>
          <w:sz w:val="4"/>
          <w:szCs w:val="4"/>
          <w:lang w:val="en"/>
        </w:rPr>
        <w:t>Dl'flWfCISCOM</w:t>
      </w:r>
      <w:proofErr w:type="spellEnd"/>
      <w:r w:rsidRPr="0032518D">
        <w:rPr>
          <w:color w:val="A39EA3"/>
          <w:w w:val="141"/>
          <w:sz w:val="4"/>
          <w:szCs w:val="4"/>
          <w:lang w:val="en"/>
        </w:rPr>
        <w:t>�</w:t>
      </w:r>
      <w:r>
        <w:rPr>
          <w:lang w:val="en"/>
        </w:rPr>
        <w:t xml:space="preserve"> </w:t>
      </w:r>
      <w:r w:rsidRPr="0032518D">
        <w:rPr>
          <w:color w:val="A39EA3"/>
          <w:spacing w:val="7"/>
          <w:w w:val="141"/>
          <w:sz w:val="4"/>
          <w:szCs w:val="4"/>
          <w:lang w:val="en"/>
        </w:rPr>
        <w:t xml:space="preserve"> </w:t>
      </w:r>
      <w:r>
        <w:rPr>
          <w:lang w:val="en"/>
        </w:rPr>
        <w:t xml:space="preserve"> </w:t>
      </w:r>
      <w:r w:rsidRPr="0032518D">
        <w:rPr>
          <w:color w:val="A39EA3"/>
          <w:spacing w:val="-1"/>
          <w:w w:val="111"/>
          <w:sz w:val="4"/>
          <w:szCs w:val="4"/>
          <w:lang w:val="en"/>
        </w:rPr>
        <w:t xml:space="preserve"> ,[</w:t>
      </w:r>
      <w:proofErr w:type="spellStart"/>
      <w:r w:rsidRPr="0032518D">
        <w:rPr>
          <w:color w:val="A39EA3"/>
          <w:spacing w:val="-1"/>
          <w:w w:val="111"/>
          <w:sz w:val="4"/>
          <w:szCs w:val="4"/>
          <w:lang w:val="en"/>
        </w:rPr>
        <w:t>NTFll'SUSP</w:t>
      </w:r>
      <w:proofErr w:type="spellEnd"/>
      <w:r w:rsidRPr="0032518D">
        <w:rPr>
          <w:color w:val="A39EA3"/>
          <w:spacing w:val="-1"/>
          <w:w w:val="111"/>
          <w:sz w:val="4"/>
          <w:szCs w:val="4"/>
          <w:lang w:val="en"/>
        </w:rPr>
        <w:t xml:space="preserve"> •Ales.OC1</w:t>
      </w:r>
      <w:r w:rsidRPr="0032518D">
        <w:rPr>
          <w:color w:val="A39EA3"/>
          <w:w w:val="111"/>
          <w:sz w:val="4"/>
          <w:szCs w:val="4"/>
          <w:lang w:val="en"/>
        </w:rPr>
        <w:t>1</w:t>
      </w:r>
      <w:r w:rsidRPr="0032518D">
        <w:rPr>
          <w:color w:val="A39EA3"/>
          <w:w w:val="151"/>
          <w:sz w:val="4"/>
          <w:szCs w:val="4"/>
          <w:lang w:val="en"/>
        </w:rPr>
        <w:t>..</w:t>
      </w:r>
      <w:r>
        <w:rPr>
          <w:lang w:val="en"/>
        </w:rPr>
        <w:t xml:space="preserve"> </w:t>
      </w:r>
      <w:r w:rsidRPr="0032518D">
        <w:rPr>
          <w:color w:val="A39EA3"/>
          <w:spacing w:val="-14"/>
          <w:w w:val="151"/>
          <w:sz w:val="4"/>
          <w:szCs w:val="4"/>
          <w:lang w:val="en"/>
        </w:rPr>
        <w:t>.</w:t>
      </w:r>
      <w:r>
        <w:rPr>
          <w:lang w:val="en"/>
        </w:rPr>
        <w:t xml:space="preserve"> </w:t>
      </w:r>
      <w:r w:rsidRPr="0032518D">
        <w:rPr>
          <w:color w:val="A39EA3"/>
          <w:spacing w:val="-4"/>
          <w:w w:val="110"/>
          <w:sz w:val="4"/>
          <w:szCs w:val="4"/>
          <w:lang w:val="en"/>
        </w:rPr>
        <w:t>;. r.O[S[SW</w:t>
      </w:r>
      <w:r w:rsidRPr="0032518D">
        <w:rPr>
          <w:color w:val="A39EA3"/>
          <w:w w:val="110"/>
          <w:sz w:val="4"/>
          <w:szCs w:val="4"/>
          <w:lang w:val="en"/>
        </w:rPr>
        <w:t>&lt;</w:t>
      </w:r>
      <w:r>
        <w:rPr>
          <w:lang w:val="en"/>
        </w:rPr>
        <w:t xml:space="preserve"> </w:t>
      </w:r>
      <w:r>
        <w:rPr>
          <w:color w:val="A39EA3"/>
          <w:sz w:val="4"/>
          <w:szCs w:val="4"/>
          <w:lang w:val="en"/>
        </w:rPr>
        <w:t xml:space="preserve"> </w:t>
      </w:r>
      <w:r>
        <w:rPr>
          <w:lang w:val="en"/>
        </w:rPr>
        <w:t xml:space="preserve"> </w:t>
      </w:r>
      <w:r w:rsidRPr="0032518D">
        <w:rPr>
          <w:color w:val="A39EA3"/>
          <w:spacing w:val="9"/>
          <w:w w:val="110"/>
          <w:sz w:val="4"/>
          <w:szCs w:val="4"/>
          <w:lang w:val="en"/>
        </w:rPr>
        <w:t xml:space="preserve"> l)! XCAVAC</w:t>
      </w:r>
      <w:r w:rsidRPr="0032518D">
        <w:rPr>
          <w:color w:val="A39EA3"/>
          <w:w w:val="110"/>
          <w:sz w:val="4"/>
          <w:szCs w:val="4"/>
          <w:lang w:val="en"/>
        </w:rPr>
        <w:t>0</w:t>
      </w:r>
      <w:r>
        <w:rPr>
          <w:lang w:val="en"/>
        </w:rPr>
        <w:t xml:space="preserve"> </w:t>
      </w:r>
      <w:r w:rsidRPr="0032518D">
        <w:rPr>
          <w:color w:val="A39EA3"/>
          <w:spacing w:val="-2"/>
          <w:w w:val="110"/>
          <w:sz w:val="4"/>
          <w:szCs w:val="4"/>
          <w:lang w:val="en"/>
        </w:rPr>
        <w:t xml:space="preserve"> </w:t>
      </w:r>
      <w:r>
        <w:rPr>
          <w:lang w:val="en"/>
        </w:rPr>
        <w:t xml:space="preserve"> </w:t>
      </w:r>
      <w:r w:rsidRPr="0032518D">
        <w:rPr>
          <w:color w:val="8E828E"/>
          <w:sz w:val="4"/>
          <w:szCs w:val="4"/>
          <w:lang w:val="en"/>
        </w:rPr>
        <w:t xml:space="preserve"> N</w:t>
      </w:r>
      <w:r>
        <w:rPr>
          <w:lang w:val="en"/>
        </w:rPr>
        <w:t xml:space="preserve"> </w:t>
      </w:r>
      <w:r w:rsidRPr="0032518D">
        <w:rPr>
          <w:color w:val="8E828E"/>
          <w:spacing w:val="-3"/>
          <w:sz w:val="4"/>
          <w:szCs w:val="4"/>
          <w:lang w:val="en"/>
        </w:rPr>
        <w:t xml:space="preserve"> </w:t>
      </w:r>
      <w:r>
        <w:rPr>
          <w:lang w:val="en"/>
        </w:rPr>
        <w:t xml:space="preserve"> </w:t>
      </w:r>
      <w:r w:rsidRPr="0032518D">
        <w:rPr>
          <w:color w:val="A39EA3"/>
          <w:spacing w:val="9"/>
          <w:w w:val="107"/>
          <w:sz w:val="4"/>
          <w:szCs w:val="4"/>
          <w:lang w:val="en"/>
        </w:rPr>
        <w:t xml:space="preserve"> </w:t>
      </w:r>
      <w:proofErr w:type="spellStart"/>
      <w:r w:rsidRPr="0032518D">
        <w:rPr>
          <w:color w:val="A39EA3"/>
          <w:spacing w:val="9"/>
          <w:w w:val="107"/>
          <w:sz w:val="4"/>
          <w:szCs w:val="4"/>
          <w:lang w:val="en"/>
        </w:rPr>
        <w:t>Ol'eACHE</w:t>
      </w:r>
      <w:proofErr w:type="spellEnd"/>
      <w:r w:rsidRPr="0032518D">
        <w:rPr>
          <w:color w:val="A39EA3"/>
          <w:spacing w:val="9"/>
          <w:w w:val="107"/>
          <w:sz w:val="4"/>
          <w:szCs w:val="4"/>
          <w:lang w:val="en"/>
        </w:rPr>
        <w:t>(NWJY!:</w:t>
      </w:r>
      <w:proofErr w:type="spellStart"/>
      <w:r w:rsidRPr="0032518D">
        <w:rPr>
          <w:color w:val="A39EA3"/>
          <w:spacing w:val="9"/>
          <w:w w:val="107"/>
          <w:sz w:val="4"/>
          <w:szCs w:val="4"/>
          <w:lang w:val="en"/>
        </w:rPr>
        <w:t>TRA</w:t>
      </w:r>
      <w:r w:rsidRPr="0032518D">
        <w:rPr>
          <w:color w:val="A39EA3"/>
          <w:w w:val="107"/>
          <w:sz w:val="4"/>
          <w:szCs w:val="4"/>
          <w:lang w:val="en"/>
        </w:rPr>
        <w:t>l</w:t>
      </w:r>
      <w:proofErr w:type="spellEnd"/>
      <w:r>
        <w:rPr>
          <w:lang w:val="en"/>
        </w:rPr>
        <w:t xml:space="preserve"> </w:t>
      </w:r>
      <w:r>
        <w:rPr>
          <w:color w:val="A39EA3"/>
          <w:w w:val="107"/>
          <w:sz w:val="4"/>
          <w:szCs w:val="4"/>
          <w:lang w:val="en"/>
        </w:rPr>
        <w:t xml:space="preserve"> </w:t>
      </w:r>
      <w:r>
        <w:rPr>
          <w:lang w:val="en"/>
        </w:rPr>
        <w:t xml:space="preserve"> </w:t>
      </w:r>
      <w:r w:rsidRPr="0032518D">
        <w:rPr>
          <w:color w:val="A39EA3"/>
          <w:spacing w:val="3"/>
          <w:w w:val="120"/>
          <w:sz w:val="4"/>
          <w:szCs w:val="4"/>
          <w:lang w:val="en"/>
        </w:rPr>
        <w:t xml:space="preserve"> . COR',[)(Av.oclO+l.wr.t.000EWJ! Rlll</w:t>
      </w:r>
    </w:p>
    <w:p w14:paraId="7B4BA6B9" w14:textId="77777777" w:rsidR="00D91CEC" w:rsidRPr="0032518D" w:rsidRDefault="0032518D">
      <w:pPr>
        <w:ind w:left="3967" w:right="3392"/>
        <w:jc w:val="center"/>
        <w:rPr>
          <w:rFonts w:ascii="Microsoft Sans Serif" w:eastAsia="Microsoft Sans Serif" w:hAnsi="Microsoft Sans Serif" w:cs="Microsoft Sans Serif"/>
          <w:sz w:val="4"/>
          <w:szCs w:val="4"/>
          <w:lang w:val="es-HN"/>
        </w:rPr>
      </w:pPr>
      <w:r w:rsidRPr="0032518D">
        <w:rPr>
          <w:color w:val="A39EA3"/>
          <w:spacing w:val="-1"/>
          <w:w w:val="105"/>
          <w:sz w:val="4"/>
          <w:szCs w:val="4"/>
          <w:lang w:val="en"/>
        </w:rPr>
        <w:t>! D8</w:t>
      </w:r>
      <w:proofErr w:type="gramStart"/>
      <w:r w:rsidRPr="0032518D">
        <w:rPr>
          <w:color w:val="A39EA3"/>
          <w:spacing w:val="-1"/>
          <w:w w:val="105"/>
          <w:sz w:val="4"/>
          <w:szCs w:val="4"/>
          <w:lang w:val="en"/>
        </w:rPr>
        <w:t>RONTEIZ)51JMINtsrROlCOI.OCACIONDl'MUCLA</w:t>
      </w:r>
      <w:proofErr w:type="gramEnd"/>
      <w:r w:rsidRPr="0032518D">
        <w:rPr>
          <w:color w:val="A39EA3"/>
          <w:spacing w:val="-1"/>
          <w:w w:val="105"/>
          <w:sz w:val="4"/>
          <w:szCs w:val="4"/>
          <w:lang w:val="en"/>
        </w:rPr>
        <w:t xml:space="preserve">"5fAlJICA.. </w:t>
      </w:r>
      <w:proofErr w:type="gramStart"/>
      <w:r w:rsidRPr="0032518D">
        <w:rPr>
          <w:color w:val="A39EA3"/>
          <w:spacing w:val="-1"/>
          <w:w w:val="105"/>
          <w:sz w:val="4"/>
          <w:szCs w:val="4"/>
          <w:lang w:val="en"/>
        </w:rPr>
        <w:t>llAUl'RfOM</w:t>
      </w:r>
      <w:r w:rsidRPr="0032518D">
        <w:rPr>
          <w:color w:val="8E828E"/>
          <w:spacing w:val="-1"/>
          <w:w w:val="194"/>
          <w:sz w:val="4"/>
          <w:szCs w:val="4"/>
          <w:lang w:val="en"/>
        </w:rPr>
        <w:t>[</w:t>
      </w:r>
      <w:proofErr w:type="gramEnd"/>
      <w:r w:rsidRPr="0032518D">
        <w:rPr>
          <w:color w:val="A39EA3"/>
          <w:spacing w:val="-1"/>
          <w:w w:val="105"/>
          <w:sz w:val="4"/>
          <w:szCs w:val="4"/>
          <w:lang w:val="en"/>
        </w:rPr>
        <w:t>l!:lAASfAlJICA..</w:t>
      </w:r>
    </w:p>
    <w:p w14:paraId="20480384" w14:textId="31DF07AE" w:rsidR="00D91CEC" w:rsidRPr="0032518D" w:rsidRDefault="0032518D">
      <w:pPr>
        <w:spacing w:before="41" w:line="100" w:lineRule="atLeast"/>
        <w:ind w:left="3681" w:right="2730" w:hanging="2444"/>
        <w:rPr>
          <w:rFonts w:ascii="Microsoft Sans Serif" w:eastAsia="Microsoft Sans Serif" w:hAnsi="Microsoft Sans Serif" w:cs="Microsoft Sans Serif"/>
          <w:sz w:val="4"/>
          <w:szCs w:val="4"/>
          <w:lang w:val="es-HN"/>
        </w:rPr>
      </w:pPr>
      <w:r w:rsidRPr="0032518D">
        <w:rPr>
          <w:color w:val="A38233"/>
          <w:spacing w:val="-9"/>
          <w:w w:val="184"/>
          <w:sz w:val="4"/>
          <w:szCs w:val="4"/>
          <w:lang w:val="en"/>
        </w:rPr>
        <w:t>010/ T l201</w:t>
      </w:r>
      <w:r w:rsidRPr="0032518D">
        <w:rPr>
          <w:color w:val="A38233"/>
          <w:w w:val="184"/>
          <w:sz w:val="4"/>
          <w:szCs w:val="4"/>
          <w:lang w:val="en"/>
        </w:rPr>
        <w:t>S</w:t>
      </w:r>
      <w:r>
        <w:rPr>
          <w:lang w:val="en"/>
        </w:rPr>
        <w:t xml:space="preserve"> </w:t>
      </w:r>
      <w:r>
        <w:rPr>
          <w:color w:val="A38233"/>
          <w:w w:val="184"/>
          <w:sz w:val="4"/>
          <w:szCs w:val="4"/>
          <w:lang w:val="en"/>
        </w:rPr>
        <w:t xml:space="preserve"> </w:t>
      </w:r>
      <w:r>
        <w:rPr>
          <w:lang w:val="en"/>
        </w:rPr>
        <w:t xml:space="preserve"> </w:t>
      </w:r>
      <w:r w:rsidRPr="0032518D">
        <w:rPr>
          <w:color w:val="A38233"/>
          <w:spacing w:val="-8"/>
          <w:w w:val="200"/>
          <w:sz w:val="4"/>
          <w:szCs w:val="4"/>
          <w:lang w:val="en"/>
        </w:rPr>
        <w:t xml:space="preserve"> :...:'</w:t>
      </w:r>
      <w:proofErr w:type="spellStart"/>
      <w:r w:rsidRPr="0032518D">
        <w:rPr>
          <w:color w:val="A38233"/>
          <w:spacing w:val="-8"/>
          <w:w w:val="200"/>
          <w:sz w:val="4"/>
          <w:szCs w:val="4"/>
          <w:lang w:val="en"/>
        </w:rPr>
        <w:t>m:MUNl:l'I</w:t>
      </w:r>
      <w:r w:rsidRPr="0032518D">
        <w:rPr>
          <w:color w:val="A38233"/>
          <w:w w:val="200"/>
          <w:sz w:val="4"/>
          <w:szCs w:val="4"/>
          <w:lang w:val="en"/>
        </w:rPr>
        <w:t>O</w:t>
      </w:r>
      <w:proofErr w:type="spellEnd"/>
      <w:r>
        <w:rPr>
          <w:lang w:val="en"/>
        </w:rPr>
        <w:t xml:space="preserve"> </w:t>
      </w:r>
      <w:r w:rsidRPr="0032518D">
        <w:rPr>
          <w:color w:val="A38233"/>
          <w:sz w:val="4"/>
          <w:szCs w:val="4"/>
          <w:lang w:val="en"/>
        </w:rPr>
        <w:t xml:space="preserve"> </w:t>
      </w:r>
      <w:r>
        <w:rPr>
          <w:lang w:val="en"/>
        </w:rPr>
        <w:t xml:space="preserve"> </w:t>
      </w:r>
      <w:r w:rsidRPr="0032518D">
        <w:rPr>
          <w:color w:val="A38233"/>
          <w:spacing w:val="-9"/>
          <w:w w:val="219"/>
          <w:sz w:val="4"/>
          <w:szCs w:val="4"/>
          <w:lang w:val="en"/>
        </w:rPr>
        <w:t xml:space="preserve"> -</w:t>
      </w:r>
      <w:proofErr w:type="spellStart"/>
      <w:r w:rsidRPr="0032518D">
        <w:rPr>
          <w:color w:val="A38233"/>
          <w:spacing w:val="-9"/>
          <w:w w:val="219"/>
          <w:sz w:val="4"/>
          <w:szCs w:val="4"/>
          <w:lang w:val="en"/>
        </w:rPr>
        <w:t>Ll</w:t>
      </w:r>
      <w:proofErr w:type="spellEnd"/>
      <w:r w:rsidRPr="0032518D">
        <w:rPr>
          <w:color w:val="A38233"/>
          <w:spacing w:val="-9"/>
          <w:w w:val="219"/>
          <w:sz w:val="4"/>
          <w:szCs w:val="4"/>
          <w:lang w:val="en"/>
        </w:rPr>
        <w:t>: ooDNc:1 0 : FA 'OO</w:t>
      </w:r>
      <w:r w:rsidRPr="0032518D">
        <w:rPr>
          <w:color w:val="A38233"/>
          <w:w w:val="219"/>
          <w:sz w:val="4"/>
          <w:szCs w:val="4"/>
          <w:lang w:val="en"/>
        </w:rPr>
        <w:t>A</w:t>
      </w:r>
      <w:r>
        <w:rPr>
          <w:lang w:val="en"/>
        </w:rPr>
        <w:t xml:space="preserve"> </w:t>
      </w:r>
      <w:r>
        <w:rPr>
          <w:color w:val="A38233"/>
          <w:sz w:val="4"/>
          <w:szCs w:val="4"/>
          <w:lang w:val="en"/>
        </w:rPr>
        <w:t xml:space="preserve"> </w:t>
      </w:r>
      <w:r>
        <w:rPr>
          <w:lang w:val="en"/>
        </w:rPr>
        <w:t xml:space="preserve"> :</w:t>
      </w:r>
      <w:r w:rsidRPr="0032518D">
        <w:rPr>
          <w:color w:val="A38233"/>
          <w:spacing w:val="-14"/>
          <w:w w:val="351"/>
          <w:sz w:val="4"/>
          <w:szCs w:val="4"/>
          <w:lang w:val="en"/>
        </w:rPr>
        <w:t xml:space="preserve"> ::--:i::: s;:,...-M-E: ::7-o-,:;:::: ::) </w:t>
      </w:r>
      <w:r>
        <w:rPr>
          <w:lang w:val="en"/>
        </w:rPr>
        <w:t xml:space="preserve"> </w:t>
      </w:r>
      <w:r w:rsidRPr="0032518D">
        <w:rPr>
          <w:color w:val="8E7233"/>
          <w:spacing w:val="1"/>
          <w:w w:val="102"/>
          <w:sz w:val="4"/>
          <w:szCs w:val="4"/>
          <w:lang w:val="en"/>
        </w:rPr>
        <w:t xml:space="preserve">SB.lAOODl'JUITTAS. Ⅰ.. WNOICIOtlAMl:&gt;llODl'POi! DS91MOVI. </w:t>
      </w:r>
      <w:proofErr w:type="spellStart"/>
      <w:r w:rsidRPr="0032518D">
        <w:rPr>
          <w:color w:val="8E7233"/>
          <w:spacing w:val="1"/>
          <w:w w:val="102"/>
          <w:sz w:val="4"/>
          <w:szCs w:val="4"/>
          <w:lang w:val="en"/>
        </w:rPr>
        <w:t>IIACIOtlDl'fQU.lf'</w:t>
      </w:r>
      <w:r w:rsidRPr="0032518D">
        <w:rPr>
          <w:color w:val="8E7233"/>
          <w:w w:val="102"/>
          <w:sz w:val="4"/>
          <w:szCs w:val="4"/>
          <w:lang w:val="en"/>
        </w:rPr>
        <w:t>O</w:t>
      </w:r>
      <w:r w:rsidRPr="0032518D">
        <w:rPr>
          <w:color w:val="7C6630"/>
          <w:spacing w:val="1"/>
          <w:w w:val="236"/>
          <w:sz w:val="4"/>
          <w:szCs w:val="4"/>
          <w:lang w:val="en"/>
        </w:rPr>
        <w:t>l</w:t>
      </w:r>
      <w:r w:rsidRPr="0032518D">
        <w:rPr>
          <w:color w:val="A38233"/>
          <w:spacing w:val="1"/>
          <w:w w:val="108"/>
          <w:sz w:val="4"/>
          <w:szCs w:val="4"/>
          <w:lang w:val="en"/>
        </w:rPr>
        <w:t>OILPIEZAflNALl</w:t>
      </w:r>
      <w:r w:rsidRPr="0032518D">
        <w:rPr>
          <w:color w:val="A38233"/>
          <w:w w:val="108"/>
          <w:sz w:val="4"/>
          <w:szCs w:val="4"/>
          <w:lang w:val="en"/>
        </w:rPr>
        <w:t>l</w:t>
      </w:r>
      <w:proofErr w:type="spellEnd"/>
      <w:r>
        <w:rPr>
          <w:lang w:val="en"/>
        </w:rPr>
        <w:t xml:space="preserve"> </w:t>
      </w:r>
      <w:r>
        <w:rPr>
          <w:color w:val="A38233"/>
          <w:sz w:val="4"/>
          <w:szCs w:val="4"/>
          <w:lang w:val="en"/>
        </w:rPr>
        <w:t xml:space="preserve"> </w:t>
      </w:r>
      <w:r>
        <w:rPr>
          <w:lang w:val="en"/>
        </w:rPr>
        <w:t xml:space="preserve"> </w:t>
      </w:r>
      <w:r w:rsidRPr="0032518D">
        <w:rPr>
          <w:color w:val="A38233"/>
          <w:spacing w:val="-1"/>
          <w:w w:val="105"/>
          <w:sz w:val="4"/>
          <w:szCs w:val="4"/>
          <w:lang w:val="en"/>
        </w:rPr>
        <w:t xml:space="preserve"> </w:t>
      </w:r>
      <w:proofErr w:type="spellStart"/>
      <w:r w:rsidRPr="0032518D">
        <w:rPr>
          <w:color w:val="A38233"/>
          <w:spacing w:val="-1"/>
          <w:w w:val="105"/>
          <w:sz w:val="4"/>
          <w:szCs w:val="4"/>
          <w:lang w:val="en"/>
        </w:rPr>
        <w:t>OOl'llODl'</w:t>
      </w:r>
      <w:r w:rsidRPr="0032518D">
        <w:rPr>
          <w:color w:val="A38233"/>
          <w:spacing w:val="-1"/>
          <w:w w:val="95"/>
          <w:sz w:val="4"/>
          <w:szCs w:val="4"/>
          <w:lang w:val="en"/>
        </w:rPr>
        <w:t>LP</w:t>
      </w:r>
      <w:r w:rsidRPr="0032518D">
        <w:rPr>
          <w:color w:val="A38233"/>
          <w:spacing w:val="-1"/>
          <w:w w:val="117"/>
          <w:sz w:val="4"/>
          <w:szCs w:val="4"/>
          <w:lang w:val="en"/>
        </w:rPr>
        <w:t>FO'IKlO</w:t>
      </w:r>
      <w:proofErr w:type="spellEnd"/>
    </w:p>
    <w:p w14:paraId="05BB9F9F" w14:textId="50838C53" w:rsidR="00D91CEC" w:rsidRPr="0032518D" w:rsidRDefault="0032518D">
      <w:pPr>
        <w:spacing w:before="16" w:line="362" w:lineRule="auto"/>
        <w:ind w:left="1708" w:right="2755" w:hanging="40"/>
        <w:rPr>
          <w:rFonts w:ascii="Microsoft Sans Serif" w:eastAsia="Microsoft Sans Serif" w:hAnsi="Microsoft Sans Serif" w:cs="Microsoft Sans Serif"/>
          <w:sz w:val="4"/>
          <w:szCs w:val="4"/>
          <w:lang w:val="es-HN"/>
        </w:rPr>
      </w:pPr>
      <w:r w:rsidRPr="0032518D">
        <w:rPr>
          <w:color w:val="A39EA3"/>
          <w:spacing w:val="-1"/>
          <w:w w:val="147"/>
          <w:sz w:val="4"/>
          <w:szCs w:val="4"/>
          <w:lang w:val="en"/>
        </w:rPr>
        <w:t xml:space="preserve">"!! </w:t>
      </w:r>
      <w:proofErr w:type="gramStart"/>
      <w:r w:rsidRPr="0032518D">
        <w:rPr>
          <w:color w:val="A39EA3"/>
          <w:spacing w:val="-1"/>
          <w:w w:val="147"/>
          <w:sz w:val="4"/>
          <w:szCs w:val="4"/>
          <w:lang w:val="en"/>
        </w:rPr>
        <w:t>Kft'</w:t>
      </w:r>
      <w:r w:rsidRPr="0032518D">
        <w:rPr>
          <w:color w:val="A39EA3"/>
          <w:spacing w:val="-1"/>
          <w:w w:val="115"/>
          <w:sz w:val="4"/>
          <w:szCs w:val="4"/>
          <w:lang w:val="en"/>
        </w:rPr>
        <w:t>O</w:t>
      </w:r>
      <w:r w:rsidRPr="0032518D">
        <w:rPr>
          <w:color w:val="A39EA3"/>
          <w:w w:val="93"/>
          <w:sz w:val="4"/>
          <w:szCs w:val="4"/>
          <w:lang w:val="en"/>
        </w:rPr>
        <w:t>CO</w:t>
      </w:r>
      <w:r w:rsidRPr="0032518D">
        <w:rPr>
          <w:color w:val="A39EA3"/>
          <w:spacing w:val="-1"/>
          <w:w w:val="93"/>
          <w:sz w:val="4"/>
          <w:szCs w:val="4"/>
          <w:lang w:val="en"/>
        </w:rPr>
        <w:t>N</w:t>
      </w:r>
      <w:r w:rsidRPr="0032518D">
        <w:rPr>
          <w:color w:val="8E828E"/>
          <w:spacing w:val="-1"/>
          <w:w w:val="121"/>
          <w:sz w:val="4"/>
          <w:szCs w:val="4"/>
          <w:lang w:val="en"/>
        </w:rPr>
        <w:t>MU</w:t>
      </w:r>
      <w:r w:rsidRPr="0032518D">
        <w:rPr>
          <w:color w:val="A39EA3"/>
          <w:spacing w:val="-1"/>
          <w:w w:val="113"/>
          <w:sz w:val="4"/>
          <w:szCs w:val="4"/>
          <w:lang w:val="en"/>
        </w:rPr>
        <w:t>CLA.o.sl'AlJl</w:t>
      </w:r>
      <w:proofErr w:type="gramEnd"/>
      <w:r w:rsidRPr="0032518D">
        <w:rPr>
          <w:color w:val="A39EA3"/>
          <w:spacing w:val="-1"/>
          <w:w w:val="113"/>
          <w:sz w:val="4"/>
          <w:szCs w:val="4"/>
          <w:lang w:val="en"/>
        </w:rPr>
        <w:t>:HN</w:t>
      </w:r>
      <w:r w:rsidRPr="0032518D">
        <w:rPr>
          <w:color w:val="8E828E"/>
          <w:w w:val="104"/>
          <w:sz w:val="4"/>
          <w:szCs w:val="4"/>
          <w:lang w:val="en"/>
        </w:rPr>
        <w:t>B</w:t>
      </w:r>
      <w:r w:rsidRPr="0032518D">
        <w:rPr>
          <w:color w:val="8E828E"/>
          <w:spacing w:val="-1"/>
          <w:w w:val="104"/>
          <w:sz w:val="4"/>
          <w:szCs w:val="4"/>
          <w:lang w:val="en"/>
        </w:rPr>
        <w:t>.</w:t>
      </w:r>
      <w:r>
        <w:rPr>
          <w:lang w:val="en"/>
        </w:rPr>
        <w:t xml:space="preserve"> </w:t>
      </w:r>
      <w:r w:rsidRPr="0032518D">
        <w:rPr>
          <w:color w:val="A39EA3"/>
          <w:spacing w:val="-1"/>
          <w:w w:val="83"/>
          <w:sz w:val="4"/>
          <w:szCs w:val="4"/>
          <w:lang w:val="en"/>
        </w:rPr>
        <w:t>TR. OM</w:t>
      </w:r>
      <w:r w:rsidRPr="0032518D">
        <w:rPr>
          <w:color w:val="A39EA3"/>
          <w:spacing w:val="-1"/>
          <w:w w:val="104"/>
          <w:sz w:val="4"/>
          <w:szCs w:val="4"/>
          <w:lang w:val="en"/>
        </w:rPr>
        <w:t>O</w:t>
      </w:r>
      <w:r w:rsidRPr="0032518D">
        <w:rPr>
          <w:color w:val="8E828E"/>
          <w:spacing w:val="-1"/>
          <w:w w:val="194"/>
          <w:sz w:val="4"/>
          <w:szCs w:val="4"/>
          <w:lang w:val="en"/>
        </w:rPr>
        <w:t>f</w:t>
      </w:r>
      <w:r w:rsidRPr="0032518D">
        <w:rPr>
          <w:color w:val="A39EA3"/>
          <w:spacing w:val="-1"/>
          <w:w w:val="106"/>
          <w:sz w:val="4"/>
          <w:szCs w:val="4"/>
          <w:lang w:val="en"/>
        </w:rPr>
        <w:t>NTRIUIAAlA</w:t>
      </w:r>
      <w:r w:rsidRPr="0032518D">
        <w:rPr>
          <w:color w:val="8E828E"/>
          <w:w w:val="95"/>
          <w:sz w:val="4"/>
          <w:szCs w:val="4"/>
          <w:lang w:val="en"/>
        </w:rPr>
        <w:t>A</w:t>
      </w:r>
      <w:r w:rsidRPr="0032518D">
        <w:rPr>
          <w:color w:val="8E828E"/>
          <w:spacing w:val="-1"/>
          <w:w w:val="95"/>
          <w:sz w:val="4"/>
          <w:szCs w:val="4"/>
          <w:lang w:val="en"/>
        </w:rPr>
        <w:t>L</w:t>
      </w:r>
      <w:r w:rsidRPr="0032518D">
        <w:rPr>
          <w:color w:val="A39EA3"/>
          <w:w w:val="104"/>
          <w:sz w:val="4"/>
          <w:szCs w:val="4"/>
          <w:lang w:val="en"/>
        </w:rPr>
        <w:t>Dl'</w:t>
      </w:r>
      <w:r w:rsidRPr="0032518D">
        <w:rPr>
          <w:color w:val="A39EA3"/>
          <w:spacing w:val="-1"/>
          <w:w w:val="104"/>
          <w:sz w:val="4"/>
          <w:szCs w:val="4"/>
          <w:lang w:val="en"/>
        </w:rPr>
        <w:t>A</w:t>
      </w:r>
      <w:r w:rsidRPr="0032518D">
        <w:rPr>
          <w:color w:val="8E828E"/>
          <w:w w:val="87"/>
          <w:sz w:val="4"/>
          <w:szCs w:val="4"/>
          <w:lang w:val="en"/>
        </w:rPr>
        <w:t>O</w:t>
      </w:r>
      <w:r w:rsidRPr="0032518D">
        <w:rPr>
          <w:color w:val="8E828E"/>
          <w:spacing w:val="-1"/>
          <w:w w:val="87"/>
          <w:sz w:val="4"/>
          <w:szCs w:val="4"/>
          <w:lang w:val="en"/>
        </w:rPr>
        <w:t>E</w:t>
      </w:r>
      <w:r w:rsidRPr="0032518D">
        <w:rPr>
          <w:color w:val="A39EA3"/>
          <w:spacing w:val="-1"/>
          <w:w w:val="98"/>
          <w:sz w:val="4"/>
          <w:szCs w:val="4"/>
          <w:lang w:val="en"/>
        </w:rPr>
        <w:t>T.&amp;. MAR.II. MSTAl7</w:t>
      </w:r>
      <w:r w:rsidRPr="0032518D">
        <w:rPr>
          <w:color w:val="A39EA3"/>
          <w:w w:val="98"/>
          <w:sz w:val="4"/>
          <w:szCs w:val="4"/>
          <w:lang w:val="en"/>
        </w:rPr>
        <w:t>0</w:t>
      </w:r>
      <w:r>
        <w:rPr>
          <w:lang w:val="en"/>
        </w:rPr>
        <w:t xml:space="preserve"> </w:t>
      </w:r>
      <w:r>
        <w:rPr>
          <w:color w:val="A39EA3"/>
          <w:sz w:val="4"/>
          <w:szCs w:val="4"/>
          <w:lang w:val="en"/>
        </w:rPr>
        <w:t xml:space="preserve"> </w:t>
      </w:r>
      <w:r>
        <w:rPr>
          <w:lang w:val="en"/>
        </w:rPr>
        <w:t xml:space="preserve"> </w:t>
      </w:r>
      <w:r w:rsidRPr="0032518D">
        <w:rPr>
          <w:color w:val="8E828E"/>
          <w:spacing w:val="1"/>
          <w:w w:val="123"/>
          <w:sz w:val="4"/>
          <w:szCs w:val="4"/>
          <w:lang w:val="en"/>
        </w:rPr>
        <w:t xml:space="preserve"> UP</w:t>
      </w:r>
      <w:r w:rsidRPr="0032518D">
        <w:rPr>
          <w:color w:val="A39EA3"/>
          <w:w w:val="88"/>
          <w:sz w:val="4"/>
          <w:szCs w:val="4"/>
          <w:lang w:val="en"/>
        </w:rPr>
        <w:t>FD'r</w:t>
      </w:r>
      <w:r w:rsidRPr="0032518D">
        <w:rPr>
          <w:color w:val="A39EA3"/>
          <w:spacing w:val="1"/>
          <w:w w:val="88"/>
          <w:sz w:val="4"/>
          <w:szCs w:val="4"/>
          <w:lang w:val="en"/>
        </w:rPr>
        <w:t>'</w:t>
      </w:r>
      <w:r w:rsidRPr="0032518D">
        <w:rPr>
          <w:color w:val="8E828E"/>
          <w:spacing w:val="1"/>
          <w:w w:val="162"/>
          <w:sz w:val="4"/>
          <w:szCs w:val="4"/>
          <w:lang w:val="en"/>
        </w:rPr>
        <w:t>K</w:t>
      </w:r>
      <w:r w:rsidRPr="0032518D">
        <w:rPr>
          <w:color w:val="A39EA3"/>
          <w:spacing w:val="1"/>
          <w:w w:val="103"/>
          <w:sz w:val="4"/>
          <w:szCs w:val="4"/>
          <w:lang w:val="en"/>
        </w:rPr>
        <w:t>lOCOUS6T</w:t>
      </w:r>
      <w:r w:rsidRPr="0032518D">
        <w:rPr>
          <w:color w:val="8E828E"/>
          <w:spacing w:val="1"/>
          <w:w w:val="114"/>
          <w:sz w:val="4"/>
          <w:szCs w:val="4"/>
          <w:lang w:val="en"/>
        </w:rPr>
        <w:t>! E</w:t>
      </w:r>
      <w:r w:rsidRPr="0032518D">
        <w:rPr>
          <w:color w:val="A39EA3"/>
          <w:spacing w:val="1"/>
          <w:w w:val="112"/>
          <w:sz w:val="4"/>
          <w:szCs w:val="4"/>
          <w:lang w:val="en"/>
        </w:rPr>
        <w:t>N</w:t>
      </w:r>
      <w:r w:rsidRPr="0032518D">
        <w:rPr>
          <w:color w:val="8E828E"/>
          <w:w w:val="99"/>
          <w:sz w:val="4"/>
          <w:szCs w:val="4"/>
          <w:lang w:val="en"/>
        </w:rPr>
        <w:t>H</w:t>
      </w:r>
      <w:r w:rsidRPr="0032518D">
        <w:rPr>
          <w:color w:val="8E828E"/>
          <w:spacing w:val="1"/>
          <w:w w:val="99"/>
          <w:sz w:val="4"/>
          <w:szCs w:val="4"/>
          <w:lang w:val="en"/>
        </w:rPr>
        <w:t>.</w:t>
      </w:r>
      <w:r>
        <w:rPr>
          <w:lang w:val="en"/>
        </w:rPr>
        <w:t xml:space="preserve"> </w:t>
      </w:r>
      <w:r w:rsidRPr="0032518D">
        <w:rPr>
          <w:color w:val="A39EA3"/>
          <w:spacing w:val="1"/>
          <w:w w:val="116"/>
          <w:sz w:val="4"/>
          <w:szCs w:val="4"/>
          <w:lang w:val="en"/>
        </w:rPr>
        <w:t>"!! Kft'OCON</w:t>
      </w:r>
      <w:r w:rsidRPr="0032518D">
        <w:rPr>
          <w:color w:val="8E828E"/>
          <w:spacing w:val="1"/>
          <w:w w:val="121"/>
          <w:sz w:val="4"/>
          <w:szCs w:val="4"/>
          <w:lang w:val="en"/>
        </w:rPr>
        <w:t>MU</w:t>
      </w:r>
      <w:r w:rsidRPr="0032518D">
        <w:rPr>
          <w:color w:val="A39EA3"/>
          <w:spacing w:val="1"/>
          <w:w w:val="101"/>
          <w:sz w:val="4"/>
          <w:szCs w:val="4"/>
          <w:lang w:val="en"/>
        </w:rPr>
        <w:t>CLA.o.sl'AlJl:</w:t>
      </w:r>
      <w:r w:rsidRPr="0032518D">
        <w:rPr>
          <w:color w:val="8E828E"/>
          <w:spacing w:val="1"/>
          <w:w w:val="199"/>
          <w:sz w:val="4"/>
          <w:szCs w:val="4"/>
          <w:lang w:val="en"/>
        </w:rPr>
        <w:t>H</w:t>
      </w:r>
      <w:r w:rsidRPr="0032518D">
        <w:rPr>
          <w:color w:val="A39EA3"/>
          <w:spacing w:val="1"/>
          <w:w w:val="112"/>
          <w:sz w:val="4"/>
          <w:szCs w:val="4"/>
          <w:lang w:val="en"/>
        </w:rPr>
        <w:t>N</w:t>
      </w:r>
      <w:r w:rsidRPr="0032518D">
        <w:rPr>
          <w:color w:val="8E828E"/>
          <w:spacing w:val="1"/>
          <w:w w:val="130"/>
          <w:sz w:val="4"/>
          <w:szCs w:val="4"/>
          <w:lang w:val="en"/>
        </w:rPr>
        <w:t>THE</w:t>
      </w:r>
      <w:r w:rsidRPr="0032518D">
        <w:rPr>
          <w:color w:val="A39EA3"/>
          <w:spacing w:val="1"/>
          <w:sz w:val="4"/>
          <w:szCs w:val="4"/>
          <w:lang w:val="en"/>
        </w:rPr>
        <w:t>TRAMOENTRAOAAlAA</w:t>
      </w:r>
      <w:r w:rsidRPr="0032518D">
        <w:rPr>
          <w:color w:val="825487"/>
          <w:spacing w:val="1"/>
          <w:w w:val="97"/>
          <w:sz w:val="4"/>
          <w:szCs w:val="4"/>
          <w:lang w:val="en"/>
        </w:rPr>
        <w:t>L</w:t>
      </w:r>
      <w:r w:rsidRPr="0032518D">
        <w:rPr>
          <w:color w:val="A39EA3"/>
          <w:w w:val="99"/>
          <w:sz w:val="4"/>
          <w:szCs w:val="4"/>
          <w:lang w:val="en"/>
        </w:rPr>
        <w:t>Dl'</w:t>
      </w:r>
      <w:r w:rsidRPr="0032518D">
        <w:rPr>
          <w:color w:val="A39EA3"/>
          <w:spacing w:val="1"/>
          <w:w w:val="99"/>
          <w:sz w:val="4"/>
          <w:szCs w:val="4"/>
          <w:lang w:val="en"/>
        </w:rPr>
        <w:t>A</w:t>
      </w:r>
      <w:r w:rsidRPr="0032518D">
        <w:rPr>
          <w:color w:val="8E828E"/>
          <w:w w:val="87"/>
          <w:sz w:val="4"/>
          <w:szCs w:val="4"/>
          <w:lang w:val="en"/>
        </w:rPr>
        <w:t>O</w:t>
      </w:r>
      <w:r w:rsidRPr="0032518D">
        <w:rPr>
          <w:color w:val="8E828E"/>
          <w:spacing w:val="1"/>
          <w:w w:val="87"/>
          <w:sz w:val="4"/>
          <w:szCs w:val="4"/>
          <w:lang w:val="en"/>
        </w:rPr>
        <w:t>E</w:t>
      </w:r>
      <w:r w:rsidRPr="0032518D">
        <w:rPr>
          <w:color w:val="A39EA3"/>
          <w:spacing w:val="1"/>
          <w:w w:val="98"/>
          <w:sz w:val="4"/>
          <w:szCs w:val="4"/>
          <w:lang w:val="en"/>
        </w:rPr>
        <w:t>T.&amp;. MAR.II. MSTAl70M</w:t>
      </w:r>
      <w:r w:rsidRPr="0032518D">
        <w:rPr>
          <w:color w:val="8E828E"/>
          <w:spacing w:val="1"/>
          <w:w w:val="81"/>
          <w:sz w:val="4"/>
          <w:szCs w:val="4"/>
          <w:lang w:val="en"/>
        </w:rPr>
        <w:t>E</w:t>
      </w:r>
      <w:r w:rsidRPr="0032518D">
        <w:rPr>
          <w:color w:val="A39EA3"/>
          <w:spacing w:val="1"/>
          <w:w w:val="118"/>
          <w:sz w:val="4"/>
          <w:szCs w:val="4"/>
          <w:lang w:val="en"/>
        </w:rPr>
        <w:t>TFDSRll</w:t>
      </w:r>
      <w:r w:rsidRPr="0032518D">
        <w:rPr>
          <w:color w:val="8E828E"/>
          <w:spacing w:val="1"/>
          <w:w w:val="140"/>
          <w:sz w:val="4"/>
          <w:szCs w:val="4"/>
          <w:lang w:val="en"/>
        </w:rPr>
        <w:t>HDl'</w:t>
      </w:r>
      <w:r w:rsidRPr="0032518D">
        <w:rPr>
          <w:color w:val="825487"/>
          <w:spacing w:val="1"/>
          <w:w w:val="236"/>
          <w:sz w:val="4"/>
          <w:szCs w:val="4"/>
          <w:lang w:val="en"/>
        </w:rPr>
        <w:t>l'DACIJDO.</w:t>
      </w:r>
      <w:r w:rsidRPr="0032518D">
        <w:rPr>
          <w:color w:val="A39EA3"/>
          <w:spacing w:val="1"/>
          <w:w w:val="102"/>
          <w:sz w:val="4"/>
          <w:szCs w:val="4"/>
          <w:lang w:val="en"/>
        </w:rPr>
        <w:t xml:space="preserve"> O</w:t>
      </w:r>
      <w:r w:rsidRPr="0032518D">
        <w:rPr>
          <w:color w:val="8E828E"/>
          <w:w w:val="81"/>
          <w:sz w:val="4"/>
          <w:szCs w:val="4"/>
          <w:lang w:val="en"/>
        </w:rPr>
        <w:t>IS</w:t>
      </w:r>
      <w:r w:rsidRPr="0032518D">
        <w:rPr>
          <w:color w:val="8E828E"/>
          <w:spacing w:val="1"/>
          <w:w w:val="81"/>
          <w:sz w:val="4"/>
          <w:szCs w:val="4"/>
          <w:lang w:val="en"/>
        </w:rPr>
        <w:t>P.</w:t>
      </w:r>
      <w:r w:rsidRPr="0032518D">
        <w:rPr>
          <w:color w:val="A39EA3"/>
          <w:w w:val="194"/>
          <w:sz w:val="4"/>
          <w:szCs w:val="4"/>
          <w:lang w:val="en"/>
        </w:rPr>
        <w:t xml:space="preserve">. </w:t>
      </w:r>
      <w:r>
        <w:rPr>
          <w:lang w:val="en"/>
        </w:rPr>
        <w:t xml:space="preserve"> </w:t>
      </w:r>
      <w:proofErr w:type="gramStart"/>
      <w:r w:rsidRPr="0032518D">
        <w:rPr>
          <w:color w:val="A39EA3"/>
          <w:spacing w:val="-1"/>
          <w:w w:val="101"/>
          <w:sz w:val="4"/>
          <w:szCs w:val="4"/>
          <w:lang w:val="en"/>
        </w:rPr>
        <w:t>MElltOS.iNTESOEI..</w:t>
      </w:r>
      <w:proofErr w:type="gramEnd"/>
      <w:r w:rsidRPr="0032518D">
        <w:rPr>
          <w:color w:val="A39EA3"/>
          <w:spacing w:val="-1"/>
          <w:w w:val="101"/>
          <w:sz w:val="4"/>
          <w:szCs w:val="4"/>
          <w:lang w:val="en"/>
        </w:rPr>
        <w:t xml:space="preserve"> OESV, 0ACIJDO. Or! SPllill.MlfjlC•</w:t>
      </w:r>
      <w:proofErr w:type="gramStart"/>
      <w:r w:rsidRPr="0032518D">
        <w:rPr>
          <w:color w:val="A39EA3"/>
          <w:spacing w:val="-1"/>
          <w:w w:val="101"/>
          <w:sz w:val="4"/>
          <w:szCs w:val="4"/>
          <w:lang w:val="en"/>
        </w:rPr>
        <w:t>IOOE</w:t>
      </w:r>
      <w:r w:rsidRPr="0032518D">
        <w:rPr>
          <w:color w:val="8E828E"/>
          <w:spacing w:val="-1"/>
          <w:w w:val="101"/>
          <w:sz w:val="4"/>
          <w:szCs w:val="4"/>
          <w:lang w:val="en"/>
        </w:rPr>
        <w:t>L</w:t>
      </w:r>
      <w:r w:rsidRPr="0032518D">
        <w:rPr>
          <w:color w:val="A39EA3"/>
          <w:spacing w:val="-1"/>
          <w:w w:val="101"/>
          <w:sz w:val="4"/>
          <w:szCs w:val="4"/>
          <w:lang w:val="en"/>
        </w:rPr>
        <w:t>OISTRIIOC(</w:t>
      </w:r>
      <w:proofErr w:type="gramEnd"/>
      <w:r w:rsidRPr="0032518D">
        <w:rPr>
          <w:color w:val="A39EA3"/>
          <w:spacing w:val="-1"/>
          <w:w w:val="101"/>
          <w:sz w:val="4"/>
          <w:szCs w:val="4"/>
          <w:lang w:val="en"/>
        </w:rPr>
        <w:t>NTRAl,. ENE</w:t>
      </w:r>
      <w:r w:rsidRPr="0032518D">
        <w:rPr>
          <w:color w:val="A39EA3"/>
          <w:w w:val="101"/>
          <w:sz w:val="4"/>
          <w:szCs w:val="4"/>
          <w:lang w:val="en"/>
        </w:rPr>
        <w:t>L</w:t>
      </w:r>
      <w:r>
        <w:rPr>
          <w:lang w:val="en"/>
        </w:rPr>
        <w:t xml:space="preserve"> </w:t>
      </w:r>
      <w:r>
        <w:rPr>
          <w:color w:val="A39EA3"/>
          <w:w w:val="101"/>
          <w:sz w:val="4"/>
          <w:szCs w:val="4"/>
          <w:lang w:val="en"/>
        </w:rPr>
        <w:t xml:space="preserve"> </w:t>
      </w:r>
      <w:r>
        <w:rPr>
          <w:lang w:val="en"/>
        </w:rPr>
        <w:t xml:space="preserve"> </w:t>
      </w:r>
      <w:r w:rsidRPr="0032518D">
        <w:rPr>
          <w:color w:val="A39EA3"/>
          <w:w w:val="108"/>
          <w:sz w:val="4"/>
          <w:szCs w:val="4"/>
          <w:lang w:val="en"/>
        </w:rPr>
        <w:t xml:space="preserve"> MlfjlC•IOOELOtsrRIIOC[NTRAl,.!</w:t>
      </w:r>
      <w:r>
        <w:rPr>
          <w:lang w:val="en"/>
        </w:rPr>
        <w:t xml:space="preserve"> </w:t>
      </w:r>
      <w:r w:rsidRPr="0032518D">
        <w:rPr>
          <w:color w:val="8E828E"/>
          <w:w w:val="99"/>
          <w:sz w:val="4"/>
          <w:szCs w:val="4"/>
          <w:lang w:val="en"/>
        </w:rPr>
        <w:t>N</w:t>
      </w:r>
      <w:r w:rsidRPr="0032518D">
        <w:rPr>
          <w:color w:val="A39EA3"/>
          <w:w w:val="98"/>
          <w:sz w:val="4"/>
          <w:szCs w:val="4"/>
          <w:lang w:val="en"/>
        </w:rPr>
        <w:t>[LOEPllRTAM</w:t>
      </w:r>
      <w:r w:rsidRPr="0032518D">
        <w:rPr>
          <w:color w:val="8E828E"/>
          <w:w w:val="81"/>
          <w:sz w:val="4"/>
          <w:szCs w:val="4"/>
          <w:lang w:val="en"/>
        </w:rPr>
        <w:t>E</w:t>
      </w:r>
      <w:r w:rsidRPr="0032518D">
        <w:rPr>
          <w:color w:val="A39EA3"/>
          <w:w w:val="117"/>
          <w:sz w:val="4"/>
          <w:szCs w:val="4"/>
          <w:lang w:val="en"/>
        </w:rPr>
        <w:t>NlOO[fltll'l;ISCOMORlllH"</w:t>
      </w:r>
      <w:r w:rsidRPr="0032518D">
        <w:rPr>
          <w:color w:val="8E828E"/>
          <w:w w:val="194"/>
          <w:sz w:val="4"/>
          <w:szCs w:val="4"/>
          <w:lang w:val="en"/>
        </w:rPr>
        <w:t>[</w:t>
      </w:r>
      <w:r w:rsidRPr="0032518D">
        <w:rPr>
          <w:color w:val="A39EA3"/>
          <w:w w:val="103"/>
          <w:sz w:val="4"/>
          <w:szCs w:val="4"/>
          <w:lang w:val="en"/>
        </w:rPr>
        <w:t>IITRESUSACTJVO,. O[SfSl.lN</w:t>
      </w:r>
      <w:r w:rsidRPr="0032518D">
        <w:rPr>
          <w:color w:val="8E828E"/>
          <w:w w:val="236"/>
          <w:sz w:val="4"/>
          <w:szCs w:val="4"/>
          <w:lang w:val="en"/>
        </w:rPr>
        <w:t>l</w:t>
      </w:r>
      <w:r w:rsidRPr="0032518D">
        <w:rPr>
          <w:color w:val="B5B2B7"/>
          <w:w w:val="99"/>
          <w:sz w:val="4"/>
          <w:szCs w:val="4"/>
          <w:lang w:val="en"/>
        </w:rPr>
        <w:t>iEXCAVACIOIOE&amp;ACft'INQ. UY-MloR(A.00,TRAZAOO</w:t>
      </w:r>
    </w:p>
    <w:p w14:paraId="09E740E0" w14:textId="77DBF110" w:rsidR="00D91CEC" w:rsidRPr="0032518D" w:rsidRDefault="0032518D">
      <w:pPr>
        <w:spacing w:line="318" w:lineRule="auto"/>
        <w:ind w:left="1672" w:right="2709" w:firstLine="421"/>
        <w:rPr>
          <w:rFonts w:ascii="Microsoft Sans Serif" w:eastAsia="Microsoft Sans Serif" w:hAnsi="Microsoft Sans Serif" w:cs="Microsoft Sans Serif"/>
          <w:sz w:val="4"/>
          <w:szCs w:val="4"/>
          <w:lang w:val="es-HN"/>
        </w:rPr>
      </w:pPr>
      <w:proofErr w:type="spellStart"/>
      <w:r w:rsidRPr="0032518D">
        <w:rPr>
          <w:color w:val="8E828E"/>
          <w:sz w:val="4"/>
          <w:szCs w:val="4"/>
          <w:lang w:val="en"/>
        </w:rPr>
        <w:t>Dl</w:t>
      </w:r>
      <w:r w:rsidRPr="0032518D">
        <w:rPr>
          <w:color w:val="8E828E"/>
          <w:spacing w:val="-1"/>
          <w:sz w:val="4"/>
          <w:szCs w:val="4"/>
          <w:lang w:val="en"/>
        </w:rPr>
        <w:t>'</w:t>
      </w:r>
      <w:r w:rsidRPr="0032518D">
        <w:rPr>
          <w:color w:val="A39EA3"/>
          <w:spacing w:val="-1"/>
          <w:sz w:val="4"/>
          <w:szCs w:val="4"/>
          <w:lang w:val="en"/>
        </w:rPr>
        <w:t>FAATAM</w:t>
      </w:r>
      <w:r w:rsidRPr="0032518D">
        <w:rPr>
          <w:color w:val="8E828E"/>
          <w:sz w:val="4"/>
          <w:szCs w:val="4"/>
          <w:lang w:val="en"/>
        </w:rPr>
        <w:t>E</w:t>
      </w:r>
      <w:r w:rsidRPr="0032518D">
        <w:rPr>
          <w:color w:val="8E828E"/>
          <w:spacing w:val="-1"/>
          <w:sz w:val="4"/>
          <w:szCs w:val="4"/>
          <w:lang w:val="en"/>
        </w:rPr>
        <w:t>N</w:t>
      </w:r>
      <w:r w:rsidRPr="0032518D">
        <w:rPr>
          <w:color w:val="A39EA3"/>
          <w:spacing w:val="-1"/>
          <w:sz w:val="4"/>
          <w:szCs w:val="4"/>
          <w:lang w:val="en"/>
        </w:rPr>
        <w:t>TOOEfRANCISCCMOAAZA</w:t>
      </w:r>
      <w:proofErr w:type="spellEnd"/>
      <w:r w:rsidRPr="0032518D">
        <w:rPr>
          <w:color w:val="A39EA3"/>
          <w:spacing w:val="-1"/>
          <w:sz w:val="4"/>
          <w:szCs w:val="4"/>
          <w:lang w:val="en"/>
        </w:rPr>
        <w:t>/</w:t>
      </w:r>
      <w:r w:rsidRPr="0032518D">
        <w:rPr>
          <w:color w:val="A39EA3"/>
          <w:sz w:val="4"/>
          <w:szCs w:val="4"/>
          <w:lang w:val="en"/>
        </w:rPr>
        <w:t>r</w:t>
      </w:r>
      <w:r>
        <w:rPr>
          <w:lang w:val="en"/>
        </w:rPr>
        <w:t xml:space="preserve"> </w:t>
      </w:r>
      <w:r>
        <w:rPr>
          <w:color w:val="A39EA3"/>
          <w:sz w:val="4"/>
          <w:szCs w:val="4"/>
          <w:lang w:val="en"/>
        </w:rPr>
        <w:t xml:space="preserve"> </w:t>
      </w:r>
      <w:r>
        <w:rPr>
          <w:lang w:val="en"/>
        </w:rPr>
        <w:t xml:space="preserve"> </w:t>
      </w:r>
      <w:r w:rsidRPr="0032518D">
        <w:rPr>
          <w:color w:val="A39EA3"/>
          <w:spacing w:val="-4"/>
          <w:sz w:val="4"/>
          <w:szCs w:val="4"/>
          <w:lang w:val="en"/>
        </w:rPr>
        <w:t xml:space="preserve"> </w:t>
      </w:r>
      <w:proofErr w:type="gramStart"/>
      <w:r w:rsidRPr="0032518D">
        <w:rPr>
          <w:color w:val="A39EA3"/>
          <w:spacing w:val="-4"/>
          <w:sz w:val="4"/>
          <w:szCs w:val="4"/>
          <w:lang w:val="en"/>
        </w:rPr>
        <w:t>OOF!iA</w:t>
      </w:r>
      <w:proofErr w:type="gramEnd"/>
      <w:r w:rsidRPr="0032518D">
        <w:rPr>
          <w:color w:val="A39EA3"/>
          <w:spacing w:val="-4"/>
          <w:sz w:val="4"/>
          <w:szCs w:val="4"/>
          <w:lang w:val="en"/>
        </w:rPr>
        <w:t>00,UCAYACo0</w:t>
      </w:r>
      <w:r w:rsidRPr="0032518D">
        <w:rPr>
          <w:color w:val="A39EA3"/>
          <w:sz w:val="4"/>
          <w:szCs w:val="4"/>
          <w:lang w:val="en"/>
        </w:rPr>
        <w:t>N</w:t>
      </w:r>
      <w:r>
        <w:rPr>
          <w:lang w:val="en"/>
        </w:rPr>
        <w:t xml:space="preserve"> </w:t>
      </w:r>
      <w:r w:rsidRPr="0032518D">
        <w:rPr>
          <w:color w:val="A39EA3"/>
          <w:spacing w:val="2"/>
          <w:sz w:val="4"/>
          <w:szCs w:val="4"/>
          <w:lang w:val="en"/>
        </w:rPr>
        <w:t xml:space="preserve"> </w:t>
      </w:r>
      <w:r>
        <w:rPr>
          <w:lang w:val="en"/>
        </w:rPr>
        <w:t xml:space="preserve"> </w:t>
      </w:r>
      <w:r w:rsidRPr="0032518D">
        <w:rPr>
          <w:color w:val="A39EA3"/>
          <w:spacing w:val="-2"/>
          <w:w w:val="108"/>
          <w:sz w:val="4"/>
          <w:szCs w:val="4"/>
          <w:lang w:val="en"/>
        </w:rPr>
        <w:t xml:space="preserve"> </w:t>
      </w:r>
      <w:proofErr w:type="spellStart"/>
      <w:r w:rsidRPr="0032518D">
        <w:rPr>
          <w:color w:val="A39EA3"/>
          <w:spacing w:val="-2"/>
          <w:w w:val="108"/>
          <w:sz w:val="4"/>
          <w:szCs w:val="4"/>
          <w:lang w:val="en"/>
        </w:rPr>
        <w:t>DO;i</w:t>
      </w:r>
      <w:proofErr w:type="spellEnd"/>
      <w:r w:rsidRPr="0032518D">
        <w:rPr>
          <w:color w:val="A39EA3"/>
          <w:spacing w:val="-2"/>
          <w:w w:val="108"/>
          <w:sz w:val="4"/>
          <w:szCs w:val="4"/>
          <w:lang w:val="en"/>
        </w:rPr>
        <w:t>.. OOOEMAT6t-ll BRONT</w:t>
      </w:r>
      <w:r w:rsidRPr="0032518D">
        <w:rPr>
          <w:color w:val="8E828E"/>
          <w:spacing w:val="-2"/>
          <w:w w:val="81"/>
          <w:sz w:val="4"/>
          <w:szCs w:val="4"/>
          <w:lang w:val="en"/>
        </w:rPr>
        <w:t>E</w:t>
      </w:r>
      <w:r w:rsidRPr="0032518D">
        <w:rPr>
          <w:color w:val="B5B2B7"/>
          <w:spacing w:val="-2"/>
          <w:w w:val="108"/>
          <w:sz w:val="4"/>
          <w:szCs w:val="4"/>
          <w:lang w:val="en"/>
        </w:rPr>
        <w:t>ZI</w:t>
      </w:r>
      <w:r w:rsidRPr="0032518D">
        <w:rPr>
          <w:color w:val="8E828E"/>
          <w:spacing w:val="-2"/>
          <w:w w:val="108"/>
          <w:sz w:val="4"/>
          <w:szCs w:val="4"/>
          <w:lang w:val="en"/>
        </w:rPr>
        <w:t>M</w:t>
      </w:r>
      <w:r w:rsidRPr="0032518D">
        <w:rPr>
          <w:color w:val="A39EA3"/>
          <w:spacing w:val="-2"/>
          <w:w w:val="110"/>
          <w:sz w:val="4"/>
          <w:szCs w:val="4"/>
          <w:lang w:val="en"/>
        </w:rPr>
        <w:t>UClA.o.YALll:AJIACAl'R</w:t>
      </w:r>
      <w:r w:rsidRPr="0032518D">
        <w:rPr>
          <w:color w:val="8E828E"/>
          <w:spacing w:val="-2"/>
          <w:w w:val="94"/>
          <w:sz w:val="4"/>
          <w:szCs w:val="4"/>
          <w:lang w:val="en"/>
        </w:rPr>
        <w:t>E</w:t>
      </w:r>
      <w:r w:rsidRPr="0032518D">
        <w:rPr>
          <w:color w:val="A39EA3"/>
          <w:spacing w:val="-2"/>
          <w:w w:val="113"/>
          <w:sz w:val="4"/>
          <w:szCs w:val="4"/>
          <w:lang w:val="en"/>
        </w:rPr>
        <w:t>00EM</w:t>
      </w:r>
      <w:r w:rsidRPr="0032518D">
        <w:rPr>
          <w:color w:val="8E828E"/>
          <w:spacing w:val="-2"/>
          <w:w w:val="81"/>
          <w:sz w:val="4"/>
          <w:szCs w:val="4"/>
          <w:lang w:val="en"/>
        </w:rPr>
        <w:t>E</w:t>
      </w:r>
      <w:r w:rsidRPr="0032518D">
        <w:rPr>
          <w:color w:val="A39EA3"/>
          <w:spacing w:val="-2"/>
          <w:w w:val="98"/>
          <w:sz w:val="4"/>
          <w:szCs w:val="4"/>
          <w:lang w:val="en"/>
        </w:rPr>
        <w:t xml:space="preserve">ZCLAAYALTICA </w:t>
      </w:r>
      <w:r>
        <w:rPr>
          <w:lang w:val="en"/>
        </w:rPr>
        <w:t xml:space="preserve"> </w:t>
      </w:r>
      <w:r w:rsidRPr="0032518D">
        <w:rPr>
          <w:color w:val="A38233"/>
          <w:spacing w:val="-1"/>
          <w:w w:val="127"/>
          <w:sz w:val="4"/>
          <w:szCs w:val="4"/>
          <w:lang w:val="en"/>
        </w:rPr>
        <w:t>"</w:t>
      </w:r>
      <w:r w:rsidRPr="0032518D">
        <w:rPr>
          <w:color w:val="895433"/>
          <w:spacing w:val="-1"/>
          <w:w w:val="94"/>
          <w:sz w:val="4"/>
          <w:szCs w:val="4"/>
          <w:lang w:val="en"/>
        </w:rPr>
        <w:t>E</w:t>
      </w:r>
      <w:r w:rsidRPr="0032518D">
        <w:rPr>
          <w:color w:val="8E7233"/>
          <w:spacing w:val="-1"/>
          <w:w w:val="108"/>
          <w:sz w:val="4"/>
          <w:szCs w:val="4"/>
          <w:lang w:val="en"/>
        </w:rPr>
        <w:t>M</w:t>
      </w:r>
      <w:r w:rsidRPr="0032518D">
        <w:rPr>
          <w:color w:val="895433"/>
          <w:spacing w:val="-1"/>
          <w:w w:val="117"/>
          <w:sz w:val="4"/>
          <w:szCs w:val="4"/>
          <w:lang w:val="en"/>
        </w:rPr>
        <w:t>Pr</w:t>
      </w:r>
      <w:r w:rsidRPr="0032518D">
        <w:rPr>
          <w:color w:val="A38233"/>
          <w:spacing w:val="-1"/>
          <w:w w:val="97"/>
          <w:sz w:val="4"/>
          <w:szCs w:val="4"/>
          <w:lang w:val="en"/>
        </w:rPr>
        <w:t>n'lA. OODl'CA</w:t>
      </w:r>
      <w:r w:rsidRPr="0032518D">
        <w:rPr>
          <w:color w:val="895433"/>
          <w:spacing w:val="-1"/>
          <w:w w:val="130"/>
          <w:sz w:val="4"/>
          <w:szCs w:val="4"/>
          <w:lang w:val="en"/>
        </w:rPr>
        <w:t>lll5EN</w:t>
      </w:r>
      <w:r w:rsidRPr="0032518D">
        <w:rPr>
          <w:color w:val="895433"/>
          <w:spacing w:val="-1"/>
          <w:w w:val="94"/>
          <w:sz w:val="4"/>
          <w:szCs w:val="4"/>
          <w:lang w:val="en"/>
        </w:rPr>
        <w:t>E</w:t>
      </w:r>
      <w:r w:rsidRPr="0032518D">
        <w:rPr>
          <w:color w:val="A38233"/>
          <w:spacing w:val="-1"/>
          <w:w w:val="98"/>
          <w:sz w:val="4"/>
          <w:szCs w:val="4"/>
          <w:lang w:val="en"/>
        </w:rPr>
        <w:t>LCASCOU'l! The. IIO</w:t>
      </w:r>
      <w:r w:rsidRPr="0032518D">
        <w:rPr>
          <w:color w:val="7C6630"/>
          <w:spacing w:val="-1"/>
          <w:w w:val="81"/>
          <w:sz w:val="4"/>
          <w:szCs w:val="4"/>
          <w:lang w:val="en"/>
        </w:rPr>
        <w:t>E</w:t>
      </w:r>
      <w:r w:rsidRPr="0032518D">
        <w:rPr>
          <w:color w:val="A38233"/>
          <w:spacing w:val="-1"/>
          <w:w w:val="135"/>
          <w:sz w:val="4"/>
          <w:szCs w:val="4"/>
          <w:lang w:val="en"/>
        </w:rPr>
        <w:t>N!</w:t>
      </w:r>
      <w:r>
        <w:rPr>
          <w:lang w:val="en"/>
        </w:rPr>
        <w:t xml:space="preserve"> </w:t>
      </w:r>
      <w:r w:rsidRPr="0032518D">
        <w:rPr>
          <w:color w:val="895433"/>
          <w:spacing w:val="-1"/>
          <w:w w:val="97"/>
          <w:sz w:val="4"/>
          <w:szCs w:val="4"/>
          <w:lang w:val="en"/>
        </w:rPr>
        <w:t>L</w:t>
      </w:r>
      <w:r w:rsidRPr="0032518D">
        <w:rPr>
          <w:color w:val="A38233"/>
          <w:spacing w:val="-1"/>
          <w:w w:val="107"/>
          <w:sz w:val="4"/>
          <w:szCs w:val="4"/>
          <w:lang w:val="en"/>
        </w:rPr>
        <w:t>MUNICl'IOC(WIJU-VIOEOJO.llNA.</w:t>
      </w:r>
      <w:r>
        <w:rPr>
          <w:lang w:val="en"/>
        </w:rPr>
        <w:t xml:space="preserve"> </w:t>
      </w:r>
      <w:r w:rsidRPr="0032518D">
        <w:rPr>
          <w:color w:val="A38233"/>
          <w:w w:val="107"/>
          <w:sz w:val="4"/>
          <w:szCs w:val="4"/>
          <w:lang w:val="en"/>
        </w:rPr>
        <w:t>,</w:t>
      </w:r>
      <w:r>
        <w:rPr>
          <w:lang w:val="en"/>
        </w:rPr>
        <w:t xml:space="preserve"> </w:t>
      </w:r>
      <w:r>
        <w:rPr>
          <w:color w:val="A38233"/>
          <w:sz w:val="4"/>
          <w:szCs w:val="4"/>
          <w:lang w:val="en"/>
        </w:rPr>
        <w:t xml:space="preserve"> </w:t>
      </w:r>
      <w:r>
        <w:rPr>
          <w:lang w:val="en"/>
        </w:rPr>
        <w:t xml:space="preserve"> </w:t>
      </w:r>
      <w:r w:rsidRPr="0032518D">
        <w:rPr>
          <w:color w:val="A38233"/>
          <w:w w:val="194"/>
          <w:sz w:val="4"/>
          <w:szCs w:val="4"/>
          <w:lang w:val="en"/>
        </w:rPr>
        <w:t xml:space="preserve"> f</w:t>
      </w:r>
      <w:r w:rsidRPr="0032518D">
        <w:rPr>
          <w:color w:val="895433"/>
          <w:w w:val="236"/>
          <w:sz w:val="4"/>
          <w:szCs w:val="4"/>
          <w:lang w:val="en"/>
        </w:rPr>
        <w:t>l</w:t>
      </w:r>
      <w:r w:rsidRPr="0032518D">
        <w:rPr>
          <w:color w:val="8E7233"/>
          <w:w w:val="92"/>
          <w:sz w:val="4"/>
          <w:szCs w:val="4"/>
          <w:lang w:val="en"/>
        </w:rPr>
        <w:t>PFO</w:t>
      </w:r>
      <w:r w:rsidRPr="0032518D">
        <w:rPr>
          <w:color w:val="7C6630"/>
          <w:w w:val="97"/>
          <w:sz w:val="4"/>
          <w:szCs w:val="4"/>
          <w:lang w:val="en"/>
        </w:rPr>
        <w:t>l'EC10CON&gt;</w:t>
      </w:r>
      <w:proofErr w:type="spellStart"/>
      <w:r w:rsidRPr="0032518D">
        <w:rPr>
          <w:color w:val="7C6630"/>
          <w:w w:val="97"/>
          <w:sz w:val="4"/>
          <w:szCs w:val="4"/>
          <w:lang w:val="en"/>
        </w:rPr>
        <w:t>ISUE</w:t>
      </w:r>
      <w:r w:rsidRPr="0032518D">
        <w:rPr>
          <w:color w:val="A38233"/>
          <w:w w:val="97"/>
          <w:sz w:val="4"/>
          <w:szCs w:val="4"/>
          <w:lang w:val="en"/>
        </w:rPr>
        <w:t>NE</w:t>
      </w:r>
      <w:r w:rsidRPr="0032518D">
        <w:rPr>
          <w:color w:val="895433"/>
          <w:w w:val="236"/>
          <w:sz w:val="4"/>
          <w:szCs w:val="4"/>
          <w:lang w:val="en"/>
        </w:rPr>
        <w:t>l</w:t>
      </w:r>
      <w:proofErr w:type="spellEnd"/>
      <w:r w:rsidRPr="0032518D">
        <w:rPr>
          <w:color w:val="A38233"/>
          <w:w w:val="119"/>
          <w:position w:val="1"/>
          <w:sz w:val="3"/>
          <w:szCs w:val="3"/>
          <w:lang w:val="en"/>
        </w:rPr>
        <w:t>0</w:t>
      </w:r>
      <w:proofErr w:type="spellStart"/>
      <w:r w:rsidRPr="0032518D">
        <w:rPr>
          <w:color w:val="7C6630"/>
          <w:w w:val="94"/>
          <w:sz w:val="4"/>
          <w:szCs w:val="4"/>
          <w:lang w:val="en"/>
        </w:rPr>
        <w:t>E</w:t>
      </w:r>
      <w:r w:rsidRPr="0032518D">
        <w:rPr>
          <w:color w:val="A38233"/>
          <w:w w:val="93"/>
          <w:sz w:val="4"/>
          <w:szCs w:val="4"/>
          <w:lang w:val="en"/>
        </w:rPr>
        <w:t>MPEO'lA</w:t>
      </w:r>
      <w:proofErr w:type="spellEnd"/>
      <w:r w:rsidRPr="0032518D">
        <w:rPr>
          <w:color w:val="A38233"/>
          <w:w w:val="93"/>
          <w:sz w:val="4"/>
          <w:szCs w:val="4"/>
          <w:lang w:val="en"/>
        </w:rPr>
        <w:t>. OODl'CA</w:t>
      </w:r>
      <w:r w:rsidRPr="0032518D">
        <w:rPr>
          <w:color w:val="895433"/>
          <w:w w:val="233"/>
          <w:sz w:val="4"/>
          <w:szCs w:val="4"/>
          <w:lang w:val="en"/>
        </w:rPr>
        <w:t>llf</w:t>
      </w:r>
      <w:r w:rsidRPr="0032518D">
        <w:rPr>
          <w:color w:val="8E7233"/>
          <w:w w:val="102"/>
          <w:sz w:val="4"/>
          <w:szCs w:val="4"/>
          <w:lang w:val="en"/>
        </w:rPr>
        <w:t>iENUCASCOU'l! The. IIOENE</w:t>
      </w:r>
      <w:r w:rsidRPr="0032518D">
        <w:rPr>
          <w:color w:val="895433"/>
          <w:w w:val="97"/>
          <w:sz w:val="4"/>
          <w:szCs w:val="4"/>
          <w:lang w:val="en"/>
        </w:rPr>
        <w:t>L</w:t>
      </w:r>
      <w:r w:rsidRPr="0032518D">
        <w:rPr>
          <w:color w:val="A38233"/>
          <w:w w:val="106"/>
          <w:sz w:val="4"/>
          <w:szCs w:val="4"/>
          <w:lang w:val="en"/>
        </w:rPr>
        <w:t>MUNICl'IODEWIJU-VIOEOJO.llNA.,rnE</w:t>
      </w:r>
      <w:r w:rsidRPr="0032518D">
        <w:rPr>
          <w:color w:val="A38233"/>
          <w:w w:val="98"/>
          <w:sz w:val="4"/>
          <w:szCs w:val="4"/>
          <w:lang w:val="en"/>
        </w:rPr>
        <w:t>lDEPAAT</w:t>
      </w:r>
      <w:r w:rsidRPr="0032518D">
        <w:rPr>
          <w:color w:val="A38233"/>
          <w:w w:val="102"/>
          <w:sz w:val="4"/>
          <w:szCs w:val="4"/>
          <w:lang w:val="en"/>
        </w:rPr>
        <w:t>AMEN"lODl'IAA ISCOMORAZAN"</w:t>
      </w:r>
      <w:r w:rsidRPr="0032518D">
        <w:rPr>
          <w:color w:val="895433"/>
          <w:w w:val="81"/>
          <w:sz w:val="4"/>
          <w:szCs w:val="4"/>
          <w:lang w:val="en"/>
        </w:rPr>
        <w:t>E</w:t>
      </w:r>
      <w:r w:rsidRPr="0032518D">
        <w:rPr>
          <w:color w:val="8E7233"/>
          <w:w w:val="263"/>
          <w:sz w:val="4"/>
          <w:szCs w:val="4"/>
          <w:lang w:val="en"/>
        </w:rPr>
        <w:t>!</w:t>
      </w:r>
    </w:p>
    <w:p w14:paraId="07B08800" w14:textId="08C2ED39" w:rsidR="00D91CEC" w:rsidRPr="0032518D" w:rsidRDefault="0032518D">
      <w:pPr>
        <w:spacing w:before="4" w:line="362" w:lineRule="auto"/>
        <w:ind w:left="3472" w:right="2827" w:hanging="1429"/>
        <w:rPr>
          <w:rFonts w:ascii="Microsoft Sans Serif" w:eastAsia="Microsoft Sans Serif" w:hAnsi="Microsoft Sans Serif" w:cs="Microsoft Sans Serif"/>
          <w:sz w:val="4"/>
          <w:szCs w:val="4"/>
          <w:lang w:val="es-HN"/>
        </w:rPr>
      </w:pPr>
      <w:r w:rsidRPr="0032518D">
        <w:rPr>
          <w:color w:val="A38233"/>
          <w:spacing w:val="-1"/>
          <w:w w:val="102"/>
          <w:sz w:val="4"/>
          <w:szCs w:val="4"/>
          <w:lang w:val="en"/>
        </w:rPr>
        <w:t xml:space="preserve">In! </w:t>
      </w:r>
      <w:proofErr w:type="spellStart"/>
      <w:r w:rsidRPr="0032518D">
        <w:rPr>
          <w:color w:val="895433"/>
          <w:spacing w:val="-1"/>
          <w:w w:val="236"/>
          <w:sz w:val="4"/>
          <w:szCs w:val="4"/>
          <w:lang w:val="en"/>
        </w:rPr>
        <w:t>l</w:t>
      </w:r>
      <w:r w:rsidRPr="0032518D">
        <w:rPr>
          <w:color w:val="A38233"/>
          <w:spacing w:val="-1"/>
          <w:w w:val="98"/>
          <w:sz w:val="4"/>
          <w:szCs w:val="4"/>
          <w:lang w:val="en"/>
        </w:rPr>
        <w:t>Dl'PARTAMENTOOf,IW-ICISCCMOR.ll.t.N</w:t>
      </w:r>
      <w:proofErr w:type="spellEnd"/>
      <w:r w:rsidRPr="0032518D">
        <w:rPr>
          <w:color w:val="A38233"/>
          <w:w w:val="98"/>
          <w:sz w:val="4"/>
          <w:szCs w:val="4"/>
          <w:lang w:val="en"/>
        </w:rPr>
        <w:t>"</w:t>
      </w:r>
      <w:r>
        <w:rPr>
          <w:lang w:val="en"/>
        </w:rPr>
        <w:t xml:space="preserve"> </w:t>
      </w:r>
      <w:r>
        <w:rPr>
          <w:color w:val="A38233"/>
          <w:sz w:val="4"/>
          <w:szCs w:val="4"/>
          <w:lang w:val="en"/>
        </w:rPr>
        <w:t xml:space="preserve"> </w:t>
      </w:r>
      <w:r>
        <w:rPr>
          <w:lang w:val="en"/>
        </w:rPr>
        <w:t xml:space="preserve"> </w:t>
      </w:r>
      <w:r w:rsidRPr="0032518D">
        <w:rPr>
          <w:color w:val="8E7233"/>
          <w:w w:val="104"/>
          <w:sz w:val="4"/>
          <w:szCs w:val="4"/>
          <w:lang w:val="en"/>
        </w:rPr>
        <w:t xml:space="preserve"> </w:t>
      </w:r>
      <w:proofErr w:type="spellStart"/>
      <w:r w:rsidRPr="0032518D">
        <w:rPr>
          <w:color w:val="8E7233"/>
          <w:w w:val="104"/>
          <w:sz w:val="4"/>
          <w:szCs w:val="4"/>
          <w:lang w:val="en"/>
        </w:rPr>
        <w:t>SIJSPRtlCJPAl.lSACTMOAOl'SESflhllll,l,,Z.,U</w:t>
      </w:r>
      <w:proofErr w:type="spellEnd"/>
      <w:r w:rsidRPr="0032518D">
        <w:rPr>
          <w:color w:val="8E7233"/>
          <w:w w:val="104"/>
          <w:sz w:val="4"/>
          <w:szCs w:val="4"/>
          <w:lang w:val="en"/>
        </w:rPr>
        <w:t xml:space="preserve">)()YW.. RCADOl! XUVJ. Co0NOEW.. L! Ri,OI.C Lfll!IOTADODl'W.. TUIIAL•CONfO&lt;IW.. CIONOESIJ!11,t.,;f,NT! S </w:t>
      </w:r>
      <w:r>
        <w:rPr>
          <w:lang w:val="en"/>
        </w:rPr>
        <w:t xml:space="preserve"> </w:t>
      </w:r>
      <w:r w:rsidRPr="0032518D">
        <w:rPr>
          <w:color w:val="8E7233"/>
          <w:spacing w:val="-2"/>
          <w:sz w:val="4"/>
          <w:szCs w:val="4"/>
          <w:lang w:val="en"/>
        </w:rPr>
        <w:t>SIJMfilSTflOYCOIDCACo0NOEMATEl'IIALSflECT</w:t>
      </w:r>
      <w:r w:rsidRPr="0032518D">
        <w:rPr>
          <w:color w:val="8E7233"/>
          <w:sz w:val="4"/>
          <w:szCs w:val="4"/>
          <w:lang w:val="en"/>
        </w:rPr>
        <w:t xml:space="preserve">OR </w:t>
      </w:r>
      <w:r>
        <w:rPr>
          <w:lang w:val="en"/>
        </w:rPr>
        <w:t xml:space="preserve"> </w:t>
      </w:r>
      <w:r w:rsidRPr="0032518D">
        <w:rPr>
          <w:color w:val="8E7233"/>
          <w:w w:val="194"/>
          <w:sz w:val="4"/>
          <w:szCs w:val="4"/>
          <w:lang w:val="en"/>
        </w:rPr>
        <w:t>..</w:t>
      </w:r>
      <w:r>
        <w:rPr>
          <w:lang w:val="en"/>
        </w:rPr>
        <w:t xml:space="preserve"> </w:t>
      </w:r>
      <w:r w:rsidRPr="0032518D">
        <w:rPr>
          <w:color w:val="8E7233"/>
          <w:w w:val="106"/>
          <w:sz w:val="4"/>
          <w:szCs w:val="4"/>
          <w:lang w:val="en"/>
        </w:rPr>
        <w:t>ISt""'6fMPEORADOCONPl[01-AlALlA()O.</w:t>
      </w:r>
      <w:r>
        <w:rPr>
          <w:lang w:val="en"/>
        </w:rPr>
        <w:t xml:space="preserve"> </w:t>
      </w:r>
      <w:r w:rsidRPr="0032518D">
        <w:rPr>
          <w:color w:val="8E7233"/>
          <w:spacing w:val="4"/>
          <w:w w:val="106"/>
          <w:sz w:val="4"/>
          <w:szCs w:val="4"/>
          <w:lang w:val="en"/>
        </w:rPr>
        <w:t>(</w:t>
      </w:r>
      <w:r w:rsidRPr="0032518D">
        <w:rPr>
          <w:color w:val="A38233"/>
          <w:w w:val="194"/>
          <w:sz w:val="4"/>
          <w:szCs w:val="4"/>
          <w:lang w:val="en"/>
        </w:rPr>
        <w:t>..</w:t>
      </w:r>
      <w:r>
        <w:rPr>
          <w:lang w:val="en"/>
        </w:rPr>
        <w:t xml:space="preserve"> </w:t>
      </w:r>
      <w:r w:rsidRPr="0032518D">
        <w:rPr>
          <w:color w:val="A38233"/>
          <w:spacing w:val="2"/>
          <w:w w:val="110"/>
          <w:sz w:val="4"/>
          <w:szCs w:val="4"/>
          <w:lang w:val="en"/>
        </w:rPr>
        <w:t>ISem17IIOR0l.U) OfCOffCR[lOOEIS•ISe,,,1l. W</w:t>
      </w:r>
    </w:p>
    <w:p w14:paraId="1A5E2B70" w14:textId="3EC2A5B6" w:rsidR="00D91CEC" w:rsidRPr="0032518D" w:rsidRDefault="0032518D">
      <w:pPr>
        <w:spacing w:line="40" w:lineRule="exact"/>
        <w:ind w:left="1237"/>
        <w:rPr>
          <w:rFonts w:ascii="Microsoft Sans Serif" w:eastAsia="Microsoft Sans Serif" w:hAnsi="Microsoft Sans Serif" w:cs="Microsoft Sans Serif"/>
          <w:sz w:val="4"/>
          <w:szCs w:val="4"/>
          <w:lang w:val="es-HN"/>
        </w:rPr>
      </w:pPr>
      <w:proofErr w:type="spellStart"/>
      <w:r w:rsidRPr="0032518D">
        <w:rPr>
          <w:color w:val="A39EA3"/>
          <w:spacing w:val="-7"/>
          <w:w w:val="132"/>
          <w:sz w:val="4"/>
          <w:szCs w:val="4"/>
          <w:lang w:val="en"/>
        </w:rPr>
        <w:t>Cl</w:t>
      </w:r>
      <w:r w:rsidRPr="0032518D">
        <w:rPr>
          <w:color w:val="8E828E"/>
          <w:spacing w:val="-7"/>
          <w:w w:val="236"/>
          <w:sz w:val="4"/>
          <w:szCs w:val="4"/>
          <w:lang w:val="en"/>
        </w:rPr>
        <w:t>l</w:t>
      </w:r>
      <w:r w:rsidRPr="0032518D">
        <w:rPr>
          <w:color w:val="B5B2B7"/>
          <w:spacing w:val="-7"/>
          <w:w w:val="364"/>
          <w:sz w:val="4"/>
          <w:szCs w:val="4"/>
          <w:lang w:val="en"/>
        </w:rPr>
        <w:t>f</w:t>
      </w:r>
      <w:proofErr w:type="spellEnd"/>
      <w:r w:rsidRPr="0032518D">
        <w:rPr>
          <w:color w:val="B5B2B7"/>
          <w:spacing w:val="-7"/>
          <w:w w:val="364"/>
          <w:sz w:val="4"/>
          <w:szCs w:val="4"/>
          <w:lang w:val="en"/>
        </w:rPr>
        <w:t xml:space="preserve"> «</w:t>
      </w:r>
      <w:r w:rsidRPr="0032518D">
        <w:rPr>
          <w:color w:val="B5B2B7"/>
          <w:w w:val="364"/>
          <w:sz w:val="4"/>
          <w:szCs w:val="4"/>
          <w:lang w:val="en"/>
        </w:rPr>
        <w:t>-</w:t>
      </w:r>
      <w:r>
        <w:rPr>
          <w:lang w:val="en"/>
        </w:rPr>
        <w:t xml:space="preserve"> </w:t>
      </w:r>
      <w:r>
        <w:rPr>
          <w:color w:val="B5B2B7"/>
          <w:sz w:val="4"/>
          <w:szCs w:val="4"/>
          <w:lang w:val="en"/>
        </w:rPr>
        <w:t xml:space="preserve"> </w:t>
      </w:r>
      <w:r>
        <w:rPr>
          <w:lang w:val="en"/>
        </w:rPr>
        <w:t xml:space="preserve"> </w:t>
      </w:r>
      <w:r w:rsidRPr="0032518D">
        <w:rPr>
          <w:color w:val="B5B2B7"/>
          <w:spacing w:val="-11"/>
          <w:sz w:val="4"/>
          <w:szCs w:val="4"/>
          <w:lang w:val="en"/>
        </w:rPr>
        <w:t xml:space="preserve"> I</w:t>
      </w:r>
      <w:r w:rsidRPr="0032518D">
        <w:rPr>
          <w:color w:val="B5B2B7"/>
          <w:sz w:val="4"/>
          <w:szCs w:val="4"/>
          <w:lang w:val="en"/>
        </w:rPr>
        <w:t>S</w:t>
      </w:r>
      <w:r>
        <w:rPr>
          <w:lang w:val="en"/>
        </w:rPr>
        <w:t xml:space="preserve"> </w:t>
      </w:r>
      <w:r>
        <w:rPr>
          <w:color w:val="B5B2B7"/>
          <w:sz w:val="4"/>
          <w:szCs w:val="4"/>
          <w:lang w:val="en"/>
        </w:rPr>
        <w:t xml:space="preserve"> </w:t>
      </w:r>
      <w:r>
        <w:rPr>
          <w:lang w:val="en"/>
        </w:rPr>
        <w:t xml:space="preserve"> </w:t>
      </w:r>
      <w:r w:rsidRPr="0032518D">
        <w:rPr>
          <w:color w:val="B5B2B7"/>
          <w:spacing w:val="-1"/>
          <w:w w:val="152"/>
          <w:sz w:val="4"/>
          <w:szCs w:val="4"/>
          <w:lang w:val="en"/>
        </w:rPr>
        <w:t xml:space="preserve"> "</w:t>
      </w:r>
      <w:r w:rsidRPr="0032518D">
        <w:rPr>
          <w:color w:val="8E828E"/>
          <w:spacing w:val="-1"/>
          <w:w w:val="94"/>
          <w:sz w:val="4"/>
          <w:szCs w:val="4"/>
          <w:lang w:val="en"/>
        </w:rPr>
        <w:t>P</w:t>
      </w:r>
      <w:r w:rsidRPr="0032518D">
        <w:rPr>
          <w:color w:val="A39EA3"/>
          <w:w w:val="109"/>
          <w:sz w:val="4"/>
          <w:szCs w:val="4"/>
          <w:lang w:val="en"/>
        </w:rPr>
        <w:t>WI</w:t>
      </w:r>
      <w:r w:rsidRPr="0032518D">
        <w:rPr>
          <w:color w:val="A39EA3"/>
          <w:spacing w:val="-1"/>
          <w:w w:val="109"/>
          <w:sz w:val="4"/>
          <w:szCs w:val="4"/>
          <w:lang w:val="en"/>
        </w:rPr>
        <w:t>M</w:t>
      </w:r>
      <w:r w:rsidRPr="0032518D">
        <w:rPr>
          <w:color w:val="8E828E"/>
          <w:spacing w:val="-1"/>
          <w:w w:val="81"/>
          <w:sz w:val="4"/>
          <w:szCs w:val="4"/>
          <w:lang w:val="en"/>
        </w:rPr>
        <w:t>E</w:t>
      </w:r>
      <w:r w:rsidRPr="0032518D">
        <w:rPr>
          <w:color w:val="A39EA3"/>
          <w:spacing w:val="-1"/>
          <w:w w:val="99"/>
          <w:sz w:val="4"/>
          <w:szCs w:val="4"/>
          <w:lang w:val="en"/>
        </w:rPr>
        <w:t>NT,O::</w:t>
      </w:r>
      <w:proofErr w:type="spellStart"/>
      <w:r w:rsidRPr="0032518D">
        <w:rPr>
          <w:color w:val="A39EA3"/>
          <w:spacing w:val="-1"/>
          <w:w w:val="99"/>
          <w:sz w:val="4"/>
          <w:szCs w:val="4"/>
          <w:lang w:val="en"/>
        </w:rPr>
        <w:t>iONC</w:t>
      </w:r>
      <w:proofErr w:type="spellEnd"/>
      <w:r w:rsidRPr="0032518D">
        <w:rPr>
          <w:color w:val="A39EA3"/>
          <w:spacing w:val="-1"/>
          <w:w w:val="99"/>
          <w:sz w:val="4"/>
          <w:szCs w:val="4"/>
          <w:lang w:val="en"/>
        </w:rPr>
        <w:t xml:space="preserve"> </w:t>
      </w:r>
      <w:proofErr w:type="spellStart"/>
      <w:r w:rsidRPr="0032518D">
        <w:rPr>
          <w:color w:val="A39EA3"/>
          <w:spacing w:val="-1"/>
          <w:w w:val="99"/>
          <w:sz w:val="4"/>
          <w:szCs w:val="4"/>
          <w:lang w:val="en"/>
        </w:rPr>
        <w:t>CONC</w:t>
      </w:r>
      <w:r w:rsidRPr="0032518D">
        <w:rPr>
          <w:color w:val="8E828E"/>
          <w:w w:val="71"/>
          <w:sz w:val="4"/>
          <w:szCs w:val="4"/>
          <w:lang w:val="en"/>
        </w:rPr>
        <w:t>F</w:t>
      </w:r>
      <w:r w:rsidRPr="0032518D">
        <w:rPr>
          <w:color w:val="8E828E"/>
          <w:spacing w:val="-1"/>
          <w:w w:val="71"/>
          <w:sz w:val="4"/>
          <w:szCs w:val="4"/>
          <w:lang w:val="en"/>
        </w:rPr>
        <w:t>t</w:t>
      </w:r>
      <w:r w:rsidRPr="0032518D">
        <w:rPr>
          <w:color w:val="A39EA3"/>
          <w:spacing w:val="-1"/>
          <w:w w:val="111"/>
          <w:sz w:val="4"/>
          <w:szCs w:val="4"/>
          <w:lang w:val="en"/>
        </w:rPr>
        <w:t>flOIIORWLICO</w:t>
      </w:r>
      <w:r w:rsidRPr="0032518D">
        <w:rPr>
          <w:color w:val="8E828E"/>
          <w:w w:val="102"/>
          <w:sz w:val="4"/>
          <w:szCs w:val="4"/>
          <w:lang w:val="en"/>
        </w:rPr>
        <w:t>Dl</w:t>
      </w:r>
      <w:r w:rsidRPr="0032518D">
        <w:rPr>
          <w:color w:val="8E828E"/>
          <w:spacing w:val="-1"/>
          <w:w w:val="102"/>
          <w:sz w:val="4"/>
          <w:szCs w:val="4"/>
          <w:lang w:val="en"/>
        </w:rPr>
        <w:t>'</w:t>
      </w:r>
      <w:r w:rsidRPr="0032518D">
        <w:rPr>
          <w:color w:val="A39EA3"/>
          <w:spacing w:val="-1"/>
          <w:w w:val="115"/>
          <w:sz w:val="4"/>
          <w:szCs w:val="4"/>
          <w:lang w:val="en"/>
        </w:rPr>
        <w:t>lAS</w:t>
      </w:r>
      <w:r w:rsidRPr="0032518D">
        <w:rPr>
          <w:color w:val="8E828E"/>
          <w:spacing w:val="-1"/>
          <w:w w:val="81"/>
          <w:sz w:val="4"/>
          <w:szCs w:val="4"/>
          <w:lang w:val="en"/>
        </w:rPr>
        <w:t>E</w:t>
      </w:r>
      <w:r w:rsidRPr="0032518D">
        <w:rPr>
          <w:color w:val="A39EA3"/>
          <w:spacing w:val="-1"/>
          <w:w w:val="152"/>
          <w:sz w:val="4"/>
          <w:szCs w:val="4"/>
          <w:lang w:val="en"/>
        </w:rPr>
        <w:t>W</w:t>
      </w:r>
      <w:r w:rsidRPr="0032518D">
        <w:rPr>
          <w:color w:val="8E828E"/>
          <w:spacing w:val="-1"/>
          <w:w w:val="99"/>
          <w:sz w:val="4"/>
          <w:szCs w:val="4"/>
          <w:lang w:val="en"/>
        </w:rPr>
        <w:t>N</w:t>
      </w:r>
      <w:r w:rsidRPr="0032518D">
        <w:rPr>
          <w:color w:val="A39EA3"/>
          <w:w w:val="94"/>
          <w:sz w:val="4"/>
          <w:szCs w:val="4"/>
          <w:lang w:val="en"/>
        </w:rPr>
        <w:t>O</w:t>
      </w:r>
      <w:proofErr w:type="spellEnd"/>
      <w:r w:rsidRPr="0032518D">
        <w:rPr>
          <w:color w:val="A39EA3"/>
          <w:w w:val="94"/>
          <w:sz w:val="4"/>
          <w:szCs w:val="4"/>
          <w:lang w:val="en"/>
        </w:rPr>
        <w:t>,</w:t>
      </w:r>
      <w:r w:rsidRPr="0032518D">
        <w:rPr>
          <w:color w:val="A39EA3"/>
          <w:spacing w:val="-1"/>
          <w:w w:val="94"/>
          <w:sz w:val="4"/>
          <w:szCs w:val="4"/>
          <w:lang w:val="en"/>
        </w:rPr>
        <w:t>.</w:t>
      </w:r>
      <w:r>
        <w:rPr>
          <w:lang w:val="en"/>
        </w:rPr>
        <w:t xml:space="preserve"> </w:t>
      </w:r>
      <w:r w:rsidRPr="0032518D">
        <w:rPr>
          <w:color w:val="8E828E"/>
          <w:spacing w:val="-1"/>
          <w:w w:val="90"/>
          <w:sz w:val="4"/>
          <w:szCs w:val="4"/>
          <w:lang w:val="en"/>
        </w:rPr>
        <w:t>IN</w:t>
      </w:r>
      <w:r w:rsidRPr="0032518D">
        <w:rPr>
          <w:color w:val="A39EA3"/>
          <w:spacing w:val="-1"/>
          <w:w w:val="93"/>
          <w:sz w:val="4"/>
          <w:szCs w:val="4"/>
          <w:lang w:val="en"/>
        </w:rPr>
        <w:t>TII0.0.0.f</w:t>
      </w:r>
      <w:r w:rsidRPr="0032518D">
        <w:rPr>
          <w:color w:val="8E828E"/>
          <w:w w:val="77"/>
          <w:sz w:val="4"/>
          <w:szCs w:val="4"/>
          <w:lang w:val="en"/>
        </w:rPr>
        <w:t>R</w:t>
      </w:r>
      <w:r w:rsidRPr="0032518D">
        <w:rPr>
          <w:color w:val="8E828E"/>
          <w:spacing w:val="-1"/>
          <w:w w:val="77"/>
          <w:sz w:val="4"/>
          <w:szCs w:val="4"/>
          <w:lang w:val="en"/>
        </w:rPr>
        <w:t>E</w:t>
      </w:r>
      <w:r w:rsidRPr="0032518D">
        <w:rPr>
          <w:color w:val="A39EA3"/>
          <w:w w:val="101"/>
          <w:sz w:val="4"/>
          <w:szCs w:val="4"/>
          <w:lang w:val="en"/>
        </w:rPr>
        <w:t>N</w:t>
      </w:r>
      <w:r w:rsidRPr="0032518D">
        <w:rPr>
          <w:color w:val="A39EA3"/>
          <w:spacing w:val="-1"/>
          <w:w w:val="101"/>
          <w:sz w:val="4"/>
          <w:szCs w:val="4"/>
          <w:lang w:val="en"/>
        </w:rPr>
        <w:t>T</w:t>
      </w:r>
      <w:r w:rsidRPr="0032518D">
        <w:rPr>
          <w:color w:val="8E828E"/>
          <w:spacing w:val="-1"/>
          <w:w w:val="194"/>
          <w:sz w:val="4"/>
          <w:szCs w:val="4"/>
          <w:lang w:val="en"/>
        </w:rPr>
        <w:t>!</w:t>
      </w:r>
      <w:r>
        <w:rPr>
          <w:lang w:val="en"/>
        </w:rPr>
        <w:t xml:space="preserve"> </w:t>
      </w:r>
      <w:r w:rsidRPr="0032518D">
        <w:rPr>
          <w:color w:val="A39EA3"/>
          <w:spacing w:val="-1"/>
          <w:w w:val="111"/>
          <w:sz w:val="4"/>
          <w:szCs w:val="4"/>
          <w:lang w:val="en"/>
        </w:rPr>
        <w:t>Alllo.</w:t>
      </w:r>
      <w:r>
        <w:rPr>
          <w:lang w:val="en"/>
        </w:rPr>
        <w:t xml:space="preserve"> </w:t>
      </w:r>
      <w:r w:rsidRPr="0032518D">
        <w:rPr>
          <w:color w:val="8E828E"/>
          <w:w w:val="71"/>
          <w:sz w:val="4"/>
          <w:szCs w:val="4"/>
          <w:lang w:val="en"/>
        </w:rPr>
        <w:t>F</w:t>
      </w:r>
      <w:r w:rsidRPr="0032518D">
        <w:rPr>
          <w:color w:val="8E828E"/>
          <w:spacing w:val="-1"/>
          <w:w w:val="71"/>
          <w:sz w:val="4"/>
          <w:szCs w:val="4"/>
          <w:lang w:val="en"/>
        </w:rPr>
        <w:t>t</w:t>
      </w:r>
      <w:r w:rsidRPr="0032518D">
        <w:rPr>
          <w:color w:val="A39EA3"/>
          <w:spacing w:val="-1"/>
          <w:w w:val="110"/>
          <w:sz w:val="4"/>
          <w:szCs w:val="4"/>
          <w:lang w:val="en"/>
        </w:rPr>
        <w:t>l! IOl</w:t>
      </w:r>
      <w:r w:rsidRPr="0032518D">
        <w:rPr>
          <w:color w:val="A39EA3"/>
          <w:w w:val="110"/>
          <w:sz w:val="4"/>
          <w:szCs w:val="4"/>
          <w:lang w:val="en"/>
        </w:rPr>
        <w:t>A</w:t>
      </w:r>
      <w:r>
        <w:rPr>
          <w:lang w:val="en"/>
        </w:rPr>
        <w:t xml:space="preserve"> </w:t>
      </w:r>
      <w:r>
        <w:rPr>
          <w:color w:val="A39EA3"/>
          <w:sz w:val="4"/>
          <w:szCs w:val="4"/>
          <w:lang w:val="en"/>
        </w:rPr>
        <w:t xml:space="preserve"> </w:t>
      </w:r>
      <w:r>
        <w:rPr>
          <w:lang w:val="en"/>
        </w:rPr>
        <w:t xml:space="preserve"> </w:t>
      </w:r>
      <w:r w:rsidRPr="0032518D">
        <w:rPr>
          <w:color w:val="8E828E"/>
          <w:spacing w:val="-1"/>
          <w:w w:val="94"/>
          <w:sz w:val="4"/>
          <w:szCs w:val="4"/>
          <w:lang w:val="en"/>
        </w:rPr>
        <w:t xml:space="preserve"> E</w:t>
      </w:r>
      <w:r w:rsidRPr="0032518D">
        <w:rPr>
          <w:color w:val="A39EA3"/>
          <w:spacing w:val="-1"/>
          <w:w w:val="97"/>
          <w:sz w:val="4"/>
          <w:szCs w:val="4"/>
          <w:lang w:val="en"/>
        </w:rPr>
        <w:t>L</w:t>
      </w:r>
      <w:r w:rsidRPr="0032518D">
        <w:rPr>
          <w:color w:val="8E828E"/>
          <w:spacing w:val="-1"/>
          <w:w w:val="82"/>
          <w:sz w:val="4"/>
          <w:szCs w:val="4"/>
          <w:lang w:val="en"/>
        </w:rPr>
        <w:t>PFOY</w:t>
      </w:r>
      <w:r w:rsidRPr="0032518D">
        <w:rPr>
          <w:color w:val="8E828E"/>
          <w:spacing w:val="-2"/>
          <w:w w:val="82"/>
          <w:sz w:val="4"/>
          <w:szCs w:val="4"/>
          <w:lang w:val="en"/>
        </w:rPr>
        <w:t>E</w:t>
      </w:r>
      <w:r w:rsidRPr="0032518D">
        <w:rPr>
          <w:color w:val="A39EA3"/>
          <w:spacing w:val="-1"/>
          <w:w w:val="103"/>
          <w:sz w:val="4"/>
          <w:szCs w:val="4"/>
          <w:lang w:val="en"/>
        </w:rPr>
        <w:t>ClOOONSIST</w:t>
      </w:r>
      <w:r w:rsidRPr="0032518D">
        <w:rPr>
          <w:color w:val="A39EA3"/>
          <w:spacing w:val="-2"/>
          <w:w w:val="103"/>
          <w:sz w:val="4"/>
          <w:szCs w:val="4"/>
          <w:lang w:val="en"/>
        </w:rPr>
        <w:t>l</w:t>
      </w:r>
      <w:r w:rsidRPr="0032518D">
        <w:rPr>
          <w:color w:val="8E828E"/>
          <w:spacing w:val="-1"/>
          <w:w w:val="90"/>
          <w:sz w:val="4"/>
          <w:szCs w:val="4"/>
          <w:lang w:val="en"/>
        </w:rPr>
        <w:t>E</w:t>
      </w:r>
      <w:r w:rsidRPr="0032518D">
        <w:rPr>
          <w:color w:val="8E828E"/>
          <w:spacing w:val="-2"/>
          <w:w w:val="90"/>
          <w:sz w:val="4"/>
          <w:szCs w:val="4"/>
          <w:lang w:val="en"/>
        </w:rPr>
        <w:t>N</w:t>
      </w:r>
      <w:r w:rsidRPr="0032518D">
        <w:rPr>
          <w:color w:val="A39EA3"/>
          <w:spacing w:val="-1"/>
          <w:w w:val="97"/>
          <w:sz w:val="4"/>
          <w:szCs w:val="4"/>
          <w:lang w:val="en"/>
        </w:rPr>
        <w:t>LAPAVI</w:t>
      </w:r>
      <w:r w:rsidRPr="0032518D">
        <w:rPr>
          <w:color w:val="A39EA3"/>
          <w:spacing w:val="-2"/>
          <w:w w:val="97"/>
          <w:sz w:val="4"/>
          <w:szCs w:val="4"/>
          <w:lang w:val="en"/>
        </w:rPr>
        <w:t>M</w:t>
      </w:r>
      <w:r w:rsidRPr="0032518D">
        <w:rPr>
          <w:color w:val="8E828E"/>
          <w:spacing w:val="-1"/>
          <w:w w:val="81"/>
          <w:sz w:val="4"/>
          <w:szCs w:val="4"/>
          <w:lang w:val="en"/>
        </w:rPr>
        <w:t>E</w:t>
      </w:r>
      <w:r w:rsidRPr="0032518D">
        <w:rPr>
          <w:color w:val="A39EA3"/>
          <w:spacing w:val="-1"/>
          <w:w w:val="117"/>
          <w:sz w:val="4"/>
          <w:szCs w:val="4"/>
          <w:lang w:val="en"/>
        </w:rPr>
        <w:t>Nf,0::()</w:t>
      </w:r>
      <w:r w:rsidRPr="0032518D">
        <w:rPr>
          <w:color w:val="8E828E"/>
          <w:spacing w:val="-1"/>
          <w:w w:val="99"/>
          <w:sz w:val="4"/>
          <w:szCs w:val="4"/>
          <w:lang w:val="en"/>
        </w:rPr>
        <w:t>N</w:t>
      </w:r>
      <w:r w:rsidRPr="0032518D">
        <w:rPr>
          <w:color w:val="A39EA3"/>
          <w:spacing w:val="-1"/>
          <w:w w:val="103"/>
          <w:sz w:val="4"/>
          <w:szCs w:val="4"/>
          <w:lang w:val="en"/>
        </w:rPr>
        <w:t>CONCONCRUO RAULIC</w:t>
      </w:r>
      <w:r w:rsidRPr="0032518D">
        <w:rPr>
          <w:color w:val="A39EA3"/>
          <w:spacing w:val="-2"/>
          <w:w w:val="103"/>
          <w:sz w:val="4"/>
          <w:szCs w:val="4"/>
          <w:lang w:val="en"/>
        </w:rPr>
        <w:t>O</w:t>
      </w:r>
      <w:r w:rsidRPr="0032518D">
        <w:rPr>
          <w:color w:val="8E828E"/>
          <w:w w:val="98"/>
          <w:sz w:val="4"/>
          <w:szCs w:val="4"/>
          <w:lang w:val="en"/>
        </w:rPr>
        <w:t>DI'</w:t>
      </w:r>
      <w:r>
        <w:rPr>
          <w:lang w:val="en"/>
        </w:rPr>
        <w:t xml:space="preserve"> </w:t>
      </w:r>
      <w:r>
        <w:rPr>
          <w:color w:val="8E828E"/>
          <w:sz w:val="4"/>
          <w:szCs w:val="4"/>
          <w:lang w:val="en"/>
        </w:rPr>
        <w:t xml:space="preserve"> </w:t>
      </w:r>
      <w:r>
        <w:rPr>
          <w:lang w:val="en"/>
        </w:rPr>
        <w:t xml:space="preserve"> </w:t>
      </w:r>
      <w:r w:rsidRPr="0032518D">
        <w:rPr>
          <w:color w:val="A39EA3"/>
          <w:w w:val="120"/>
          <w:sz w:val="4"/>
          <w:szCs w:val="4"/>
          <w:lang w:val="en"/>
        </w:rPr>
        <w:t xml:space="preserve"> lA</w:t>
      </w:r>
      <w:r w:rsidRPr="0032518D">
        <w:rPr>
          <w:color w:val="8E828E"/>
          <w:w w:val="87"/>
          <w:sz w:val="4"/>
          <w:szCs w:val="4"/>
          <w:lang w:val="en"/>
        </w:rPr>
        <w:t>SE</w:t>
      </w:r>
      <w:r w:rsidRPr="0032518D">
        <w:rPr>
          <w:color w:val="A39EA3"/>
          <w:w w:val="110"/>
          <w:sz w:val="4"/>
          <w:szCs w:val="4"/>
          <w:lang w:val="en"/>
        </w:rPr>
        <w:t>WNO,. ENTMOA</w:t>
      </w:r>
      <w:r w:rsidRPr="0032518D">
        <w:rPr>
          <w:color w:val="8E828E"/>
          <w:w w:val="97"/>
          <w:sz w:val="4"/>
          <w:szCs w:val="4"/>
          <w:lang w:val="en"/>
        </w:rPr>
        <w:t>fRE</w:t>
      </w:r>
      <w:r w:rsidRPr="0032518D">
        <w:rPr>
          <w:color w:val="A39EA3"/>
          <w:w w:val="94"/>
          <w:sz w:val="4"/>
          <w:szCs w:val="4"/>
          <w:lang w:val="en"/>
        </w:rPr>
        <w:t>NT</w:t>
      </w:r>
      <w:r w:rsidRPr="0032518D">
        <w:rPr>
          <w:color w:val="8E828E"/>
          <w:w w:val="81"/>
          <w:sz w:val="4"/>
          <w:szCs w:val="4"/>
          <w:lang w:val="en"/>
        </w:rPr>
        <w:t>E</w:t>
      </w:r>
      <w:r w:rsidRPr="0032518D">
        <w:rPr>
          <w:color w:val="A39EA3"/>
          <w:w w:val="111"/>
          <w:sz w:val="4"/>
          <w:szCs w:val="4"/>
          <w:lang w:val="en"/>
        </w:rPr>
        <w:t>Alllo.</w:t>
      </w:r>
      <w:r>
        <w:rPr>
          <w:lang w:val="en"/>
        </w:rPr>
        <w:t xml:space="preserve"> </w:t>
      </w:r>
      <w:r w:rsidRPr="0032518D">
        <w:rPr>
          <w:color w:val="8E828E"/>
          <w:w w:val="87"/>
          <w:sz w:val="4"/>
          <w:szCs w:val="4"/>
          <w:lang w:val="en"/>
        </w:rPr>
        <w:t>R</w:t>
      </w:r>
      <w:r w:rsidRPr="0032518D">
        <w:rPr>
          <w:color w:val="A39EA3"/>
          <w:w w:val="112"/>
          <w:sz w:val="4"/>
          <w:szCs w:val="4"/>
          <w:lang w:val="en"/>
        </w:rPr>
        <w:t>FtlllAMO</w:t>
      </w:r>
      <w:r w:rsidRPr="0032518D">
        <w:rPr>
          <w:color w:val="8E828E"/>
          <w:w w:val="96"/>
          <w:sz w:val="4"/>
          <w:szCs w:val="4"/>
          <w:lang w:val="en"/>
        </w:rPr>
        <w:t>Flf</w:t>
      </w:r>
      <w:r w:rsidRPr="0032518D">
        <w:rPr>
          <w:color w:val="A39EA3"/>
          <w:w w:val="97"/>
          <w:sz w:val="4"/>
          <w:szCs w:val="4"/>
          <w:lang w:val="en"/>
        </w:rPr>
        <w:t>RA.,! N</w:t>
      </w:r>
      <w:r w:rsidRPr="0032518D">
        <w:rPr>
          <w:color w:val="8E828E"/>
          <w:w w:val="81"/>
          <w:sz w:val="4"/>
          <w:szCs w:val="4"/>
          <w:lang w:val="en"/>
        </w:rPr>
        <w:t>E</w:t>
      </w:r>
      <w:r w:rsidRPr="0032518D">
        <w:rPr>
          <w:color w:val="A39EA3"/>
          <w:w w:val="144"/>
          <w:sz w:val="4"/>
          <w:szCs w:val="4"/>
          <w:lang w:val="en"/>
        </w:rPr>
        <w:t>lML.fll:•()</w:t>
      </w:r>
      <w:r w:rsidRPr="0032518D">
        <w:rPr>
          <w:color w:val="8E828E"/>
          <w:w w:val="102"/>
          <w:sz w:val="4"/>
          <w:szCs w:val="4"/>
          <w:lang w:val="en"/>
        </w:rPr>
        <w:t>Dl'</w:t>
      </w:r>
      <w:r w:rsidRPr="0032518D">
        <w:rPr>
          <w:color w:val="A39EA3"/>
          <w:w w:val="126"/>
          <w:sz w:val="4"/>
          <w:szCs w:val="4"/>
          <w:lang w:val="en"/>
        </w:rPr>
        <w:t>lAV</w:t>
      </w:r>
      <w:r w:rsidRPr="0032518D">
        <w:rPr>
          <w:color w:val="8E828E"/>
          <w:w w:val="81"/>
          <w:sz w:val="4"/>
          <w:szCs w:val="4"/>
          <w:lang w:val="en"/>
        </w:rPr>
        <w:t>E</w:t>
      </w:r>
      <w:r w:rsidRPr="0032518D">
        <w:rPr>
          <w:color w:val="A39EA3"/>
          <w:w w:val="81"/>
          <w:sz w:val="4"/>
          <w:szCs w:val="4"/>
          <w:lang w:val="en"/>
        </w:rPr>
        <w:t>NTA.,</w:t>
      </w:r>
      <w:r w:rsidRPr="0032518D">
        <w:rPr>
          <w:color w:val="8E828E"/>
          <w:w w:val="81"/>
          <w:sz w:val="4"/>
          <w:szCs w:val="4"/>
          <w:lang w:val="en"/>
        </w:rPr>
        <w:t>E</w:t>
      </w:r>
      <w:r w:rsidRPr="0032518D">
        <w:rPr>
          <w:color w:val="A39EA3"/>
          <w:w w:val="112"/>
          <w:sz w:val="4"/>
          <w:szCs w:val="4"/>
          <w:lang w:val="en"/>
        </w:rPr>
        <w:t>N</w:t>
      </w:r>
      <w:r w:rsidRPr="0032518D">
        <w:rPr>
          <w:color w:val="8E828E"/>
          <w:w w:val="81"/>
          <w:sz w:val="4"/>
          <w:szCs w:val="4"/>
          <w:lang w:val="en"/>
        </w:rPr>
        <w:t>EL</w:t>
      </w:r>
    </w:p>
    <w:p w14:paraId="29B52D73" w14:textId="0350F530" w:rsidR="00D91CEC" w:rsidRPr="0032518D" w:rsidRDefault="003E1D69">
      <w:pPr>
        <w:spacing w:before="19" w:line="353" w:lineRule="auto"/>
        <w:ind w:left="3311" w:right="2720" w:hanging="1632"/>
        <w:rPr>
          <w:rFonts w:ascii="Microsoft Sans Serif" w:eastAsia="Microsoft Sans Serif" w:hAnsi="Microsoft Sans Serif" w:cs="Microsoft Sans Serif"/>
          <w:sz w:val="4"/>
          <w:szCs w:val="4"/>
          <w:lang w:val="es-HN"/>
        </w:rPr>
      </w:pPr>
      <w:r>
        <w:rPr>
          <w:lang w:val="en"/>
        </w:rPr>
        <w:pict w14:anchorId="4A747F8D">
          <v:shape id="_x0000_s1214" type="#_x0000_t202" style="position:absolute;left:0;text-align:left;margin-left:245.95pt;margin-top:8.3pt;width:151.45pt;height:11.6pt;z-index:-2011;mso-position-horizontal-relative:page" filled="f" stroked="f">
            <v:textbox inset="0,0,0,0">
              <w:txbxContent>
                <w:p w14:paraId="0B5183F9" w14:textId="77777777" w:rsidR="00D91CEC" w:rsidRDefault="0032518D">
                  <w:pPr>
                    <w:spacing w:before="20" w:line="200" w:lineRule="exact"/>
                    <w:ind w:right="-55"/>
                    <w:rPr>
                      <w:rFonts w:ascii="Microsoft Sans Serif" w:eastAsia="Microsoft Sans Serif" w:hAnsi="Microsoft Sans Serif" w:cs="Microsoft Sans Serif"/>
                      <w:sz w:val="23"/>
                      <w:szCs w:val="23"/>
                    </w:rPr>
                  </w:pPr>
                  <w:r>
                    <w:rPr>
                      <w:color w:val="A38233"/>
                      <w:spacing w:val="-16"/>
                      <w:w w:val="74"/>
                      <w:position w:val="-4"/>
                      <w:sz w:val="23"/>
                      <w:szCs w:val="23"/>
                      <w:lang w:val="en"/>
                    </w:rPr>
                    <w:t>. �::�?.;</w:t>
                  </w:r>
                  <w:r>
                    <w:rPr>
                      <w:lang w:val="en"/>
                    </w:rPr>
                    <w:t xml:space="preserve"> </w:t>
                  </w:r>
                  <w:r>
                    <w:rPr>
                      <w:color w:val="A38233"/>
                      <w:spacing w:val="-16"/>
                      <w:w w:val="74"/>
                      <w:position w:val="-4"/>
                      <w:sz w:val="23"/>
                      <w:szCs w:val="23"/>
                      <w:lang w:val="en"/>
                    </w:rPr>
                    <w:t>;:_�;;;;;;</w:t>
                  </w:r>
                  <w:r>
                    <w:rPr>
                      <w:lang w:val="en"/>
                    </w:rPr>
                    <w:t xml:space="preserve"> </w:t>
                  </w:r>
                  <w:r>
                    <w:rPr>
                      <w:color w:val="A38233"/>
                      <w:spacing w:val="-16"/>
                      <w:w w:val="74"/>
                      <w:position w:val="-4"/>
                      <w:sz w:val="23"/>
                      <w:szCs w:val="23"/>
                      <w:lang w:val="en"/>
                    </w:rPr>
                    <w:t>•:;</w:t>
                  </w:r>
                  <w:r>
                    <w:rPr>
                      <w:lang w:val="en"/>
                    </w:rPr>
                    <w:t xml:space="preserve"> </w:t>
                  </w:r>
                  <w:r>
                    <w:rPr>
                      <w:color w:val="A38233"/>
                      <w:spacing w:val="-16"/>
                      <w:w w:val="74"/>
                      <w:position w:val="-4"/>
                      <w:sz w:val="23"/>
                      <w:szCs w:val="23"/>
                      <w:lang w:val="en"/>
                    </w:rPr>
                    <w:t>,::�:�::;</w:t>
                  </w:r>
                  <w:r>
                    <w:rPr>
                      <w:lang w:val="en"/>
                    </w:rPr>
                    <w:t xml:space="preserve"> </w:t>
                  </w:r>
                  <w:r>
                    <w:rPr>
                      <w:color w:val="A38233"/>
                      <w:spacing w:val="-16"/>
                      <w:w w:val="74"/>
                      <w:position w:val="-4"/>
                      <w:sz w:val="23"/>
                      <w:szCs w:val="23"/>
                      <w:lang w:val="en"/>
                    </w:rPr>
                    <w:t>:</w:t>
                  </w:r>
                </w:p>
              </w:txbxContent>
            </v:textbox>
            <w10:wrap anchorx="page"/>
          </v:shape>
        </w:pict>
      </w:r>
      <w:r w:rsidR="0032518D" w:rsidRPr="0032518D">
        <w:rPr>
          <w:color w:val="A39EA3"/>
          <w:w w:val="118"/>
          <w:sz w:val="4"/>
          <w:szCs w:val="4"/>
          <w:lang w:val="en"/>
        </w:rPr>
        <w:t>M</w:t>
      </w:r>
      <w:r w:rsidR="0032518D" w:rsidRPr="0032518D">
        <w:rPr>
          <w:color w:val="A39EA3"/>
          <w:w w:val="104"/>
          <w:sz w:val="4"/>
          <w:szCs w:val="4"/>
          <w:lang w:val="en"/>
        </w:rPr>
        <w:t>O</w:t>
      </w:r>
      <w:r w:rsidR="0032518D" w:rsidRPr="0032518D">
        <w:rPr>
          <w:color w:val="8E828E"/>
          <w:w w:val="85"/>
          <w:sz w:val="4"/>
          <w:szCs w:val="4"/>
          <w:lang w:val="en"/>
        </w:rPr>
        <w:t>Fll'</w:t>
      </w:r>
      <w:r w:rsidR="0032518D" w:rsidRPr="0032518D">
        <w:rPr>
          <w:color w:val="A39EA3"/>
          <w:w w:val="89"/>
          <w:sz w:val="4"/>
          <w:szCs w:val="4"/>
          <w:lang w:val="en"/>
        </w:rPr>
        <w:t>Aa</w:t>
      </w:r>
      <w:r w:rsidR="0032518D" w:rsidRPr="0032518D">
        <w:rPr>
          <w:color w:val="8E828E"/>
          <w:w w:val="81"/>
          <w:sz w:val="4"/>
          <w:szCs w:val="4"/>
          <w:lang w:val="en"/>
        </w:rPr>
        <w:t>E</w:t>
      </w:r>
      <w:r w:rsidR="0032518D" w:rsidRPr="0032518D">
        <w:rPr>
          <w:color w:val="A39EA3"/>
          <w:w w:val="112"/>
          <w:sz w:val="4"/>
          <w:szCs w:val="4"/>
          <w:lang w:val="en"/>
        </w:rPr>
        <w:t>N</w:t>
      </w:r>
      <w:r w:rsidR="0032518D" w:rsidRPr="0032518D">
        <w:rPr>
          <w:color w:val="8E828E"/>
          <w:w w:val="81"/>
          <w:sz w:val="4"/>
          <w:szCs w:val="4"/>
          <w:lang w:val="en"/>
        </w:rPr>
        <w:t>E</w:t>
      </w:r>
      <w:r w:rsidR="0032518D" w:rsidRPr="0032518D">
        <w:rPr>
          <w:color w:val="825487"/>
          <w:w w:val="97"/>
          <w:sz w:val="4"/>
          <w:szCs w:val="4"/>
          <w:lang w:val="en"/>
        </w:rPr>
        <w:t>L</w:t>
      </w:r>
      <w:r w:rsidR="0032518D" w:rsidRPr="0032518D">
        <w:rPr>
          <w:color w:val="A39EA3"/>
          <w:w w:val="115"/>
          <w:sz w:val="4"/>
          <w:szCs w:val="4"/>
          <w:lang w:val="en"/>
        </w:rPr>
        <w:t>Mu</w:t>
      </w:r>
      <w:r w:rsidR="0032518D" w:rsidRPr="0032518D">
        <w:rPr>
          <w:color w:val="8E828E"/>
          <w:w w:val="99"/>
          <w:sz w:val="4"/>
          <w:szCs w:val="4"/>
          <w:lang w:val="en"/>
        </w:rPr>
        <w:t>N</w:t>
      </w:r>
      <w:r w:rsidR="0032518D" w:rsidRPr="0032518D">
        <w:rPr>
          <w:color w:val="A39EA3"/>
          <w:w w:val="145"/>
          <w:sz w:val="4"/>
          <w:szCs w:val="4"/>
          <w:lang w:val="en"/>
        </w:rPr>
        <w:t>l'.l'</w:t>
      </w:r>
      <w:r w:rsidR="0032518D" w:rsidRPr="0032518D">
        <w:rPr>
          <w:color w:val="A39EA3"/>
          <w:w w:val="102"/>
          <w:sz w:val="4"/>
          <w:szCs w:val="4"/>
          <w:lang w:val="en"/>
        </w:rPr>
        <w:t>IO</w:t>
      </w:r>
      <w:r w:rsidR="0032518D" w:rsidRPr="0032518D">
        <w:rPr>
          <w:color w:val="8E828E"/>
          <w:w w:val="84"/>
          <w:sz w:val="4"/>
          <w:szCs w:val="4"/>
          <w:lang w:val="en"/>
        </w:rPr>
        <w:t>DE</w:t>
      </w:r>
      <w:r w:rsidR="0032518D" w:rsidRPr="0032518D">
        <w:rPr>
          <w:color w:val="A39EA3"/>
          <w:sz w:val="4"/>
          <w:szCs w:val="4"/>
          <w:lang w:val="en"/>
        </w:rPr>
        <w:t>Lav</w:t>
      </w:r>
      <w:r w:rsidR="0032518D" w:rsidRPr="0032518D">
        <w:rPr>
          <w:color w:val="8E828E"/>
          <w:w w:val="84"/>
          <w:sz w:val="4"/>
          <w:szCs w:val="4"/>
          <w:lang w:val="en"/>
        </w:rPr>
        <w:t>In</w:t>
      </w:r>
      <w:r w:rsidR="0032518D" w:rsidRPr="0032518D">
        <w:rPr>
          <w:color w:val="A39EA3"/>
          <w:w w:val="92"/>
          <w:sz w:val="4"/>
          <w:szCs w:val="4"/>
          <w:lang w:val="en"/>
        </w:rPr>
        <w:t>Ta.</w:t>
      </w:r>
      <w:r w:rsidR="0032518D" w:rsidRPr="0032518D">
        <w:rPr>
          <w:color w:val="8E828E"/>
          <w:w w:val="81"/>
          <w:sz w:val="4"/>
          <w:szCs w:val="4"/>
          <w:lang w:val="en"/>
        </w:rPr>
        <w:t>E</w:t>
      </w:r>
      <w:r w:rsidR="0032518D" w:rsidRPr="0032518D">
        <w:rPr>
          <w:color w:val="A39EA3"/>
          <w:w w:val="112"/>
          <w:sz w:val="4"/>
          <w:szCs w:val="4"/>
          <w:lang w:val="en"/>
        </w:rPr>
        <w:t>N</w:t>
      </w:r>
      <w:r w:rsidR="0032518D" w:rsidRPr="0032518D">
        <w:rPr>
          <w:color w:val="8E828E"/>
          <w:w w:val="103"/>
          <w:sz w:val="4"/>
          <w:szCs w:val="4"/>
          <w:lang w:val="en"/>
        </w:rPr>
        <w:t>Hoe</w:t>
      </w:r>
      <w:r w:rsidR="0032518D" w:rsidRPr="0032518D">
        <w:rPr>
          <w:color w:val="A39EA3"/>
          <w:w w:val="90"/>
          <w:sz w:val="4"/>
          <w:szCs w:val="4"/>
          <w:lang w:val="en"/>
        </w:rPr>
        <w:t>PARTAM</w:t>
      </w:r>
      <w:r w:rsidR="0032518D" w:rsidRPr="0032518D">
        <w:rPr>
          <w:color w:val="8E828E"/>
          <w:w w:val="194"/>
          <w:sz w:val="4"/>
          <w:szCs w:val="4"/>
          <w:lang w:val="en"/>
        </w:rPr>
        <w:t>[</w:t>
      </w:r>
      <w:r w:rsidR="0032518D" w:rsidRPr="0032518D">
        <w:rPr>
          <w:color w:val="A39EA3"/>
          <w:w w:val="94"/>
          <w:sz w:val="4"/>
          <w:szCs w:val="4"/>
          <w:lang w:val="en"/>
        </w:rPr>
        <w:t>Nt</w:t>
      </w:r>
      <w:r w:rsidR="0032518D" w:rsidRPr="0032518D">
        <w:rPr>
          <w:color w:val="A39EA3"/>
          <w:w w:val="115"/>
          <w:sz w:val="4"/>
          <w:szCs w:val="4"/>
          <w:lang w:val="en"/>
        </w:rPr>
        <w:t>O</w:t>
      </w:r>
      <w:r w:rsidR="0032518D" w:rsidRPr="0032518D">
        <w:rPr>
          <w:color w:val="8E828E"/>
          <w:w w:val="111"/>
          <w:sz w:val="4"/>
          <w:szCs w:val="4"/>
          <w:lang w:val="en"/>
        </w:rPr>
        <w:t>Of</w:t>
      </w:r>
      <w:r w:rsidR="0032518D" w:rsidRPr="0032518D">
        <w:rPr>
          <w:color w:val="A39EA3"/>
          <w:w w:val="102"/>
          <w:sz w:val="4"/>
          <w:szCs w:val="4"/>
          <w:lang w:val="en"/>
        </w:rPr>
        <w:t>fRNIC5'.'. 0MOR.lllAN"</w:t>
      </w:r>
      <w:r w:rsidR="0032518D">
        <w:rPr>
          <w:color w:val="A39EA3"/>
          <w:sz w:val="4"/>
          <w:szCs w:val="4"/>
          <w:lang w:val="en"/>
        </w:rPr>
        <w:t xml:space="preserve"> </w:t>
      </w:r>
      <w:r w:rsidR="0032518D" w:rsidRPr="0032518D">
        <w:rPr>
          <w:color w:val="8E828E"/>
          <w:w w:val="111"/>
          <w:sz w:val="4"/>
          <w:szCs w:val="4"/>
          <w:lang w:val="en"/>
        </w:rPr>
        <w:t>O</w:t>
      </w:r>
      <w:r w:rsidR="0032518D" w:rsidRPr="0032518D">
        <w:rPr>
          <w:color w:val="8E828E"/>
          <w:spacing w:val="2"/>
          <w:w w:val="111"/>
          <w:sz w:val="4"/>
          <w:szCs w:val="4"/>
          <w:lang w:val="en"/>
        </w:rPr>
        <w:t>f</w:t>
      </w:r>
      <w:r w:rsidR="0032518D" w:rsidRPr="0032518D">
        <w:rPr>
          <w:color w:val="A39EA3"/>
          <w:spacing w:val="2"/>
          <w:w w:val="88"/>
          <w:sz w:val="4"/>
          <w:szCs w:val="4"/>
          <w:lang w:val="en"/>
        </w:rPr>
        <w:t>F,,,RTAM</w:t>
      </w:r>
      <w:r w:rsidR="0032518D" w:rsidRPr="0032518D">
        <w:rPr>
          <w:color w:val="8E828E"/>
          <w:w w:val="84"/>
          <w:sz w:val="4"/>
          <w:szCs w:val="4"/>
          <w:lang w:val="en"/>
        </w:rPr>
        <w:t>E</w:t>
      </w:r>
      <w:r w:rsidR="0032518D" w:rsidRPr="0032518D">
        <w:rPr>
          <w:color w:val="8E828E"/>
          <w:spacing w:val="2"/>
          <w:w w:val="84"/>
          <w:sz w:val="4"/>
          <w:szCs w:val="4"/>
          <w:lang w:val="en"/>
        </w:rPr>
        <w:t>N</w:t>
      </w:r>
      <w:r w:rsidR="0032518D" w:rsidRPr="0032518D">
        <w:rPr>
          <w:color w:val="A39EA3"/>
          <w:spacing w:val="2"/>
          <w:w w:val="110"/>
          <w:sz w:val="4"/>
          <w:szCs w:val="4"/>
          <w:lang w:val="en"/>
        </w:rPr>
        <w:t>To</w:t>
      </w:r>
      <w:r w:rsidR="0032518D" w:rsidRPr="0032518D">
        <w:rPr>
          <w:color w:val="8E828E"/>
          <w:w w:val="119"/>
          <w:sz w:val="4"/>
          <w:szCs w:val="4"/>
          <w:lang w:val="en"/>
        </w:rPr>
        <w:t>O</w:t>
      </w:r>
      <w:r w:rsidR="0032518D" w:rsidRPr="0032518D">
        <w:rPr>
          <w:color w:val="8E828E"/>
          <w:spacing w:val="2"/>
          <w:w w:val="119"/>
          <w:sz w:val="4"/>
          <w:szCs w:val="4"/>
          <w:lang w:val="en"/>
        </w:rPr>
        <w:t>f</w:t>
      </w:r>
      <w:r w:rsidR="0032518D" w:rsidRPr="0032518D">
        <w:rPr>
          <w:color w:val="A39EA3"/>
          <w:spacing w:val="2"/>
          <w:w w:val="101"/>
          <w:sz w:val="4"/>
          <w:szCs w:val="4"/>
          <w:lang w:val="en"/>
        </w:rPr>
        <w:t>F! WICISCOMOR.lllAN</w:t>
      </w:r>
      <w:r w:rsidR="0032518D" w:rsidRPr="0032518D">
        <w:rPr>
          <w:color w:val="8E828E"/>
          <w:spacing w:val="2"/>
          <w:w w:val="194"/>
          <w:sz w:val="4"/>
          <w:szCs w:val="4"/>
          <w:lang w:val="en"/>
        </w:rPr>
        <w:t>f</w:t>
      </w:r>
      <w:r w:rsidR="0032518D" w:rsidRPr="0032518D">
        <w:rPr>
          <w:color w:val="A39EA3"/>
          <w:w w:val="101"/>
          <w:sz w:val="4"/>
          <w:szCs w:val="4"/>
          <w:lang w:val="en"/>
        </w:rPr>
        <w:t>N</w:t>
      </w:r>
      <w:r w:rsidR="0032518D" w:rsidRPr="0032518D">
        <w:rPr>
          <w:color w:val="A39EA3"/>
          <w:spacing w:val="2"/>
          <w:w w:val="101"/>
          <w:sz w:val="4"/>
          <w:szCs w:val="4"/>
          <w:lang w:val="en"/>
        </w:rPr>
        <w:t>T</w:t>
      </w:r>
      <w:r w:rsidR="0032518D" w:rsidRPr="0032518D">
        <w:rPr>
          <w:color w:val="8E828E"/>
          <w:w w:val="77"/>
          <w:sz w:val="4"/>
          <w:szCs w:val="4"/>
          <w:lang w:val="en"/>
        </w:rPr>
        <w:t>R</w:t>
      </w:r>
      <w:r w:rsidR="0032518D" w:rsidRPr="0032518D">
        <w:rPr>
          <w:color w:val="8E828E"/>
          <w:spacing w:val="2"/>
          <w:w w:val="77"/>
          <w:sz w:val="4"/>
          <w:szCs w:val="4"/>
          <w:lang w:val="en"/>
        </w:rPr>
        <w:t>E</w:t>
      </w:r>
      <w:r w:rsidR="0032518D" w:rsidRPr="0032518D">
        <w:rPr>
          <w:color w:val="A39EA3"/>
          <w:spacing w:val="2"/>
          <w:w w:val="101"/>
          <w:sz w:val="4"/>
          <w:szCs w:val="4"/>
          <w:lang w:val="en"/>
        </w:rPr>
        <w:t>SUSPl! INCl'A</w:t>
      </w:r>
      <w:r w:rsidR="0032518D" w:rsidRPr="0032518D">
        <w:rPr>
          <w:color w:val="8E828E"/>
          <w:spacing w:val="2"/>
          <w:w w:val="206"/>
          <w:sz w:val="4"/>
          <w:szCs w:val="4"/>
          <w:lang w:val="en"/>
        </w:rPr>
        <w:t>l5</w:t>
      </w:r>
      <w:r w:rsidR="0032518D" w:rsidRPr="0032518D">
        <w:rPr>
          <w:color w:val="A39EA3"/>
          <w:spacing w:val="2"/>
          <w:w w:val="89"/>
          <w:sz w:val="4"/>
          <w:szCs w:val="4"/>
          <w:lang w:val="en"/>
        </w:rPr>
        <w:t>-'CTMDO.. Dl'S</w:t>
      </w:r>
      <w:r w:rsidR="0032518D" w:rsidRPr="0032518D">
        <w:rPr>
          <w:color w:val="8E828E"/>
          <w:spacing w:val="2"/>
          <w:w w:val="194"/>
          <w:sz w:val="4"/>
          <w:szCs w:val="4"/>
          <w:lang w:val="en"/>
        </w:rPr>
        <w:t>f</w:t>
      </w:r>
      <w:r w:rsidR="0032518D" w:rsidRPr="0032518D">
        <w:rPr>
          <w:color w:val="B5B2B7"/>
          <w:spacing w:val="2"/>
          <w:w w:val="105"/>
          <w:sz w:val="4"/>
          <w:szCs w:val="4"/>
          <w:lang w:val="en"/>
        </w:rPr>
        <w:t>,ITRAUOOYWJlCAOOCONTHIUI02</w:t>
      </w:r>
      <w:r w:rsidR="0032518D" w:rsidRPr="0032518D">
        <w:rPr>
          <w:color w:val="8E828E"/>
          <w:spacing w:val="2"/>
          <w:w w:val="81"/>
          <w:sz w:val="4"/>
          <w:szCs w:val="4"/>
          <w:lang w:val="en"/>
        </w:rPr>
        <w:t>E</w:t>
      </w:r>
      <w:r w:rsidR="0032518D" w:rsidRPr="0032518D">
        <w:rPr>
          <w:color w:val="A39EA3"/>
          <w:spacing w:val="2"/>
          <w:w w:val="93"/>
          <w:sz w:val="4"/>
          <w:szCs w:val="4"/>
          <w:lang w:val="en"/>
        </w:rPr>
        <w:t>J/AVAf.o0</w:t>
      </w:r>
      <w:r w:rsidR="0032518D" w:rsidRPr="0032518D">
        <w:rPr>
          <w:color w:val="8E828E"/>
          <w:spacing w:val="2"/>
          <w:w w:val="99"/>
          <w:sz w:val="4"/>
          <w:szCs w:val="4"/>
          <w:lang w:val="en"/>
        </w:rPr>
        <w:t>N</w:t>
      </w:r>
      <w:r w:rsidR="0032518D" w:rsidRPr="0032518D">
        <w:rPr>
          <w:color w:val="A39EA3"/>
          <w:spacing w:val="2"/>
          <w:w w:val="118"/>
          <w:sz w:val="4"/>
          <w:szCs w:val="4"/>
          <w:lang w:val="en"/>
        </w:rPr>
        <w:t xml:space="preserve">TFOl(W.. T! R-llCOMUNII </w:t>
      </w:r>
      <w:r w:rsidR="0032518D" w:rsidRPr="0032518D">
        <w:rPr>
          <w:color w:val="A39EA3"/>
          <w:spacing w:val="1"/>
          <w:w w:val="109"/>
          <w:sz w:val="4"/>
          <w:szCs w:val="4"/>
          <w:lang w:val="en"/>
        </w:rPr>
        <w:t>AC-EOOEW.. TER-ll(O!. Sp</w:t>
      </w:r>
      <w:r w:rsidR="0032518D" w:rsidRPr="0032518D">
        <w:rPr>
          <w:color w:val="8E828E"/>
          <w:spacing w:val="1"/>
          <w:w w:val="227"/>
          <w:sz w:val="4"/>
          <w:szCs w:val="4"/>
          <w:lang w:val="en"/>
        </w:rPr>
        <w:t>!</w:t>
      </w:r>
      <w:r w:rsidR="0032518D" w:rsidRPr="0032518D">
        <w:rPr>
          <w:color w:val="A39EA3"/>
          <w:spacing w:val="1"/>
          <w:w w:val="108"/>
          <w:sz w:val="4"/>
          <w:szCs w:val="4"/>
          <w:lang w:val="en"/>
        </w:rPr>
        <w:t>IIX(lf•SU! SASEOEWJERlllS6.KIOS,O::ARllfOOEW.. TERllt.OESU!e.osl6.CO</w:t>
      </w:r>
      <w:r w:rsidR="0032518D" w:rsidRPr="0032518D">
        <w:rPr>
          <w:color w:val="8E828E"/>
          <w:spacing w:val="1"/>
          <w:w w:val="99"/>
          <w:sz w:val="4"/>
          <w:szCs w:val="4"/>
          <w:lang w:val="en"/>
        </w:rPr>
        <w:t>N</w:t>
      </w:r>
      <w:r w:rsidR="0032518D" w:rsidRPr="0032518D">
        <w:rPr>
          <w:color w:val="A39EA3"/>
          <w:spacing w:val="1"/>
          <w:w w:val="92"/>
          <w:sz w:val="4"/>
          <w:szCs w:val="4"/>
          <w:lang w:val="en"/>
        </w:rPr>
        <w:t>fORMACo0NYCOMPO.CTAf.o0</w:t>
      </w:r>
      <w:r w:rsidR="0032518D" w:rsidRPr="0032518D">
        <w:rPr>
          <w:color w:val="8E828E"/>
          <w:spacing w:val="1"/>
          <w:w w:val="99"/>
          <w:sz w:val="4"/>
          <w:szCs w:val="4"/>
          <w:lang w:val="en"/>
        </w:rPr>
        <w:t>N</w:t>
      </w:r>
      <w:r w:rsidR="0032518D" w:rsidRPr="0032518D">
        <w:rPr>
          <w:color w:val="A39EA3"/>
          <w:spacing w:val="1"/>
          <w:w w:val="105"/>
          <w:sz w:val="4"/>
          <w:szCs w:val="4"/>
          <w:lang w:val="en"/>
        </w:rPr>
        <w:t xml:space="preserve">OESIJ9Slst:TUV.. Or!. </w:t>
      </w:r>
      <w:proofErr w:type="spellStart"/>
      <w:r w:rsidR="0032518D" w:rsidRPr="0032518D">
        <w:rPr>
          <w:color w:val="A39EA3"/>
          <w:w w:val="95"/>
          <w:sz w:val="4"/>
          <w:szCs w:val="4"/>
          <w:lang w:val="en"/>
        </w:rPr>
        <w:t>With</w:t>
      </w:r>
      <w:r w:rsidR="0032518D" w:rsidRPr="0032518D">
        <w:rPr>
          <w:color w:val="A39EA3"/>
          <w:spacing w:val="1"/>
          <w:w w:val="95"/>
          <w:sz w:val="4"/>
          <w:szCs w:val="4"/>
          <w:lang w:val="en"/>
        </w:rPr>
        <w:t>c</w:t>
      </w:r>
      <w:r w:rsidR="0032518D" w:rsidRPr="0032518D">
        <w:rPr>
          <w:color w:val="8E828E"/>
          <w:spacing w:val="1"/>
          <w:w w:val="84"/>
          <w:sz w:val="4"/>
          <w:szCs w:val="4"/>
          <w:lang w:val="en"/>
        </w:rPr>
        <w:t>Re</w:t>
      </w:r>
      <w:r w:rsidR="0032518D" w:rsidRPr="0032518D">
        <w:rPr>
          <w:color w:val="A39EA3"/>
          <w:spacing w:val="1"/>
          <w:w w:val="118"/>
          <w:sz w:val="4"/>
          <w:szCs w:val="4"/>
          <w:lang w:val="en"/>
        </w:rPr>
        <w:t>LO�RAUU:O•OOOPs.eoa</w:t>
      </w:r>
      <w:proofErr w:type="spellEnd"/>
      <w:r w:rsidR="0032518D" w:rsidRPr="0032518D">
        <w:rPr>
          <w:color w:val="A39EA3"/>
          <w:w w:val="118"/>
          <w:sz w:val="4"/>
          <w:szCs w:val="4"/>
          <w:lang w:val="en"/>
        </w:rPr>
        <w:t>,</w:t>
      </w:r>
      <w:r w:rsidR="0032518D" w:rsidRPr="0032518D">
        <w:rPr>
          <w:color w:val="A39EA3"/>
          <w:spacing w:val="-3"/>
          <w:sz w:val="4"/>
          <w:szCs w:val="4"/>
          <w:lang w:val="en"/>
        </w:rPr>
        <w:t xml:space="preserve"> </w:t>
      </w:r>
      <w:proofErr w:type="gramStart"/>
      <w:r w:rsidR="0032518D" w:rsidRPr="0032518D">
        <w:rPr>
          <w:color w:val="A39EA3"/>
          <w:w w:val="110"/>
          <w:sz w:val="4"/>
          <w:szCs w:val="4"/>
          <w:lang w:val="en"/>
        </w:rPr>
        <w:t>.....</w:t>
      </w:r>
      <w:proofErr w:type="gramEnd"/>
      <w:r w:rsidR="0032518D" w:rsidRPr="0032518D">
        <w:rPr>
          <w:color w:val="A39EA3"/>
          <w:spacing w:val="-3"/>
          <w:sz w:val="4"/>
          <w:szCs w:val="4"/>
          <w:lang w:val="en"/>
        </w:rPr>
        <w:t xml:space="preserve"> </w:t>
      </w:r>
      <w:r w:rsidR="0032518D" w:rsidRPr="0032518D">
        <w:rPr>
          <w:color w:val="A39EA3"/>
          <w:w w:val="121"/>
          <w:sz w:val="4"/>
          <w:szCs w:val="4"/>
          <w:lang w:val="en"/>
        </w:rPr>
        <w:t>(tl</w:t>
      </w:r>
      <w:r w:rsidR="0032518D" w:rsidRPr="0032518D">
        <w:rPr>
          <w:color w:val="A39EA3"/>
          <w:spacing w:val="1"/>
          <w:w w:val="121"/>
          <w:sz w:val="4"/>
          <w:szCs w:val="4"/>
          <w:lang w:val="en"/>
        </w:rPr>
        <w:t>C</w:t>
      </w:r>
      <w:r w:rsidR="0032518D" w:rsidRPr="0032518D">
        <w:rPr>
          <w:color w:val="8E828E"/>
          <w:spacing w:val="1"/>
          <w:w w:val="97"/>
          <w:sz w:val="4"/>
          <w:szCs w:val="4"/>
          <w:lang w:val="en"/>
        </w:rPr>
        <w:t>L</w:t>
      </w:r>
      <w:r w:rsidR="0032518D" w:rsidRPr="0032518D">
        <w:rPr>
          <w:color w:val="A39EA3"/>
          <w:spacing w:val="1"/>
          <w:w w:val="104"/>
          <w:sz w:val="4"/>
          <w:szCs w:val="4"/>
          <w:lang w:val="en"/>
        </w:rPr>
        <w:t>\</w:t>
      </w:r>
      <w:proofErr w:type="gramStart"/>
      <w:r w:rsidR="0032518D" w:rsidRPr="0032518D">
        <w:rPr>
          <w:color w:val="A39EA3"/>
          <w:spacing w:val="1"/>
          <w:w w:val="104"/>
          <w:sz w:val="4"/>
          <w:szCs w:val="4"/>
          <w:lang w:val="en"/>
        </w:rPr>
        <w:t>MCDIITE,Ct</w:t>
      </w:r>
      <w:proofErr w:type="gramEnd"/>
      <w:r w:rsidR="0032518D" w:rsidRPr="0032518D">
        <w:rPr>
          <w:color w:val="A39EA3"/>
          <w:spacing w:val="1"/>
          <w:w w:val="104"/>
          <w:sz w:val="4"/>
          <w:szCs w:val="4"/>
          <w:lang w:val="en"/>
        </w:rPr>
        <w:t>.f'AOOYSEllAOOOEJl.l'fTA5jl.</w:t>
      </w:r>
      <w:r w:rsidR="0032518D" w:rsidRPr="0032518D">
        <w:rPr>
          <w:color w:val="A39EA3"/>
          <w:spacing w:val="1"/>
          <w:sz w:val="4"/>
          <w:szCs w:val="4"/>
          <w:lang w:val="en"/>
        </w:rPr>
        <w:t>J.ClROOf</w:t>
      </w:r>
      <w:r w:rsidR="0032518D" w:rsidRPr="0032518D">
        <w:rPr>
          <w:color w:val="8E828E"/>
          <w:w w:val="85"/>
          <w:sz w:val="4"/>
          <w:szCs w:val="4"/>
          <w:lang w:val="en"/>
        </w:rPr>
        <w:t>Fll</w:t>
      </w:r>
      <w:r w:rsidR="0032518D" w:rsidRPr="0032518D">
        <w:rPr>
          <w:color w:val="8E828E"/>
          <w:spacing w:val="1"/>
          <w:w w:val="85"/>
          <w:sz w:val="4"/>
          <w:szCs w:val="4"/>
          <w:lang w:val="en"/>
        </w:rPr>
        <w:t>'</w:t>
      </w:r>
      <w:r w:rsidR="0032518D" w:rsidRPr="0032518D">
        <w:rPr>
          <w:color w:val="A39EA3"/>
          <w:spacing w:val="1"/>
          <w:w w:val="109"/>
          <w:sz w:val="4"/>
          <w:szCs w:val="4"/>
          <w:lang w:val="en"/>
        </w:rPr>
        <w:t>fUERZOGAAOONTEltN•ZIO�C</w:t>
      </w:r>
      <w:r w:rsidR="0032518D" w:rsidRPr="0032518D">
        <w:rPr>
          <w:color w:val="8E828E"/>
          <w:spacing w:val="1"/>
          <w:w w:val="108"/>
          <w:sz w:val="4"/>
          <w:szCs w:val="4"/>
          <w:lang w:val="en"/>
        </w:rPr>
        <w:t>M</w:t>
      </w:r>
      <w:r w:rsidR="0032518D" w:rsidRPr="0032518D">
        <w:rPr>
          <w:color w:val="A39EA3"/>
          <w:spacing w:val="1"/>
          <w:sz w:val="4"/>
          <w:szCs w:val="4"/>
          <w:lang w:val="en"/>
        </w:rPr>
        <w:t>. Z.9SELlAOOOfJL.fllAS.10</w:t>
      </w:r>
    </w:p>
    <w:p w14:paraId="269D4C60" w14:textId="1E05D294" w:rsidR="00D91CEC" w:rsidRPr="0032518D" w:rsidRDefault="0032518D">
      <w:pPr>
        <w:spacing w:line="40" w:lineRule="exact"/>
        <w:ind w:left="3825" w:right="3252"/>
        <w:jc w:val="center"/>
        <w:rPr>
          <w:rFonts w:ascii="Microsoft Sans Serif" w:eastAsia="Microsoft Sans Serif" w:hAnsi="Microsoft Sans Serif" w:cs="Microsoft Sans Serif"/>
          <w:sz w:val="4"/>
          <w:szCs w:val="4"/>
          <w:lang w:val="es-HN"/>
        </w:rPr>
      </w:pPr>
      <w:r w:rsidRPr="0032518D">
        <w:rPr>
          <w:color w:val="A39EA3"/>
          <w:w w:val="114"/>
          <w:sz w:val="4"/>
          <w:szCs w:val="4"/>
          <w:lang w:val="en"/>
        </w:rPr>
        <w:t>WFOIUOO</w:t>
      </w:r>
      <w:r w:rsidRPr="0032518D">
        <w:rPr>
          <w:color w:val="8E828E"/>
          <w:w w:val="81"/>
          <w:sz w:val="4"/>
          <w:szCs w:val="4"/>
          <w:lang w:val="en"/>
        </w:rPr>
        <w:t>E</w:t>
      </w:r>
      <w:r w:rsidRPr="0032518D">
        <w:rPr>
          <w:color w:val="A39EA3"/>
          <w:w w:val="89"/>
          <w:sz w:val="4"/>
          <w:szCs w:val="4"/>
          <w:lang w:val="en"/>
        </w:rPr>
        <w:t>COr.lCFll'T</w:t>
      </w:r>
      <w:r w:rsidRPr="0032518D">
        <w:rPr>
          <w:color w:val="8E828E"/>
          <w:w w:val="115"/>
          <w:sz w:val="4"/>
          <w:szCs w:val="4"/>
          <w:lang w:val="en"/>
        </w:rPr>
        <w:t>O</w:t>
      </w:r>
      <w:r w:rsidRPr="0032518D">
        <w:rPr>
          <w:color w:val="A39EA3"/>
          <w:w w:val="112"/>
          <w:sz w:val="4"/>
          <w:szCs w:val="4"/>
          <w:lang w:val="en"/>
        </w:rPr>
        <w:t>llMOVLllACo0N</w:t>
      </w:r>
      <w:r w:rsidRPr="0032518D">
        <w:rPr>
          <w:color w:val="8E828E"/>
          <w:w w:val="111"/>
          <w:sz w:val="4"/>
          <w:szCs w:val="4"/>
          <w:lang w:val="en"/>
        </w:rPr>
        <w:t>OEfQU</w:t>
      </w:r>
      <w:r w:rsidRPr="0032518D">
        <w:rPr>
          <w:color w:val="A39EA3"/>
          <w:w w:val="114"/>
          <w:sz w:val="4"/>
          <w:szCs w:val="4"/>
          <w:lang w:val="en"/>
        </w:rPr>
        <w:t>l'OIZLIMP</w:t>
      </w:r>
      <w:r w:rsidRPr="0032518D">
        <w:rPr>
          <w:color w:val="8E828E"/>
          <w:w w:val="186"/>
          <w:sz w:val="4"/>
          <w:szCs w:val="4"/>
          <w:lang w:val="en"/>
        </w:rPr>
        <w:t>U</w:t>
      </w:r>
      <w:r w:rsidRPr="0032518D">
        <w:rPr>
          <w:color w:val="B5B2B7"/>
          <w:w w:val="121"/>
          <w:sz w:val="4"/>
          <w:szCs w:val="4"/>
          <w:lang w:val="en"/>
        </w:rPr>
        <w:t>A</w:t>
      </w:r>
      <w:r w:rsidRPr="0032518D">
        <w:rPr>
          <w:color w:val="8E828E"/>
          <w:w w:val="102"/>
          <w:sz w:val="4"/>
          <w:szCs w:val="4"/>
          <w:lang w:val="en"/>
        </w:rPr>
        <w:t>Dl'</w:t>
      </w:r>
      <w:r w:rsidRPr="0032518D">
        <w:rPr>
          <w:color w:val="A39EA3"/>
          <w:w w:val="71"/>
          <w:sz w:val="4"/>
          <w:szCs w:val="4"/>
          <w:lang w:val="en"/>
        </w:rPr>
        <w:t>Ft</w:t>
      </w:r>
      <w:r w:rsidRPr="0032518D">
        <w:rPr>
          <w:color w:val="8E828E"/>
          <w:w w:val="162"/>
          <w:sz w:val="4"/>
          <w:szCs w:val="4"/>
          <w:lang w:val="en"/>
        </w:rPr>
        <w:t>K</w:t>
      </w:r>
      <w:r w:rsidRPr="0032518D">
        <w:rPr>
          <w:color w:val="A39EA3"/>
          <w:w w:val="112"/>
          <w:sz w:val="4"/>
          <w:szCs w:val="4"/>
          <w:lang w:val="en"/>
        </w:rPr>
        <w:t>ICI</w:t>
      </w:r>
      <w:r w:rsidRPr="0032518D">
        <w:rPr>
          <w:color w:val="8E828E"/>
          <w:w w:val="84"/>
          <w:sz w:val="4"/>
          <w:szCs w:val="4"/>
          <w:lang w:val="en"/>
        </w:rPr>
        <w:t>DE</w:t>
      </w:r>
      <w:r w:rsidRPr="0032518D">
        <w:rPr>
          <w:color w:val="A39EA3"/>
          <w:w w:val="124"/>
          <w:sz w:val="4"/>
          <w:szCs w:val="4"/>
          <w:lang w:val="en"/>
        </w:rPr>
        <w:t>V.</w:t>
      </w:r>
      <w:r>
        <w:rPr>
          <w:lang w:val="en"/>
        </w:rPr>
        <w:t xml:space="preserve"> </w:t>
      </w:r>
      <w:r w:rsidRPr="0032518D">
        <w:rPr>
          <w:color w:val="8E828E"/>
          <w:spacing w:val="-2"/>
          <w:w w:val="162"/>
          <w:sz w:val="4"/>
          <w:szCs w:val="4"/>
          <w:lang w:val="en"/>
        </w:rPr>
        <w:t xml:space="preserve"> </w:t>
      </w:r>
      <w:proofErr w:type="spellStart"/>
      <w:r w:rsidRPr="0032518D">
        <w:rPr>
          <w:color w:val="8E828E"/>
          <w:spacing w:val="-2"/>
          <w:w w:val="162"/>
          <w:sz w:val="4"/>
          <w:szCs w:val="4"/>
          <w:lang w:val="en"/>
        </w:rPr>
        <w:t>H</w:t>
      </w:r>
      <w:r w:rsidRPr="0032518D">
        <w:rPr>
          <w:color w:val="A39EA3"/>
          <w:w w:val="95"/>
          <w:sz w:val="4"/>
          <w:szCs w:val="4"/>
          <w:lang w:val="en"/>
        </w:rPr>
        <w:t>ROrU</w:t>
      </w:r>
      <w:r w:rsidRPr="0032518D">
        <w:rPr>
          <w:color w:val="A39EA3"/>
          <w:spacing w:val="-2"/>
          <w:w w:val="95"/>
          <w:sz w:val="4"/>
          <w:szCs w:val="4"/>
          <w:lang w:val="en"/>
        </w:rPr>
        <w:t>L</w:t>
      </w:r>
      <w:r w:rsidRPr="0032518D">
        <w:rPr>
          <w:color w:val="A39EA3"/>
          <w:spacing w:val="-2"/>
          <w:w w:val="115"/>
          <w:sz w:val="4"/>
          <w:szCs w:val="4"/>
          <w:lang w:val="en"/>
        </w:rPr>
        <w:t>O</w:t>
      </w:r>
      <w:r w:rsidRPr="0032518D">
        <w:rPr>
          <w:color w:val="A39EA3"/>
          <w:w w:val="91"/>
          <w:sz w:val="4"/>
          <w:szCs w:val="4"/>
          <w:lang w:val="en"/>
        </w:rPr>
        <w:t>OH</w:t>
      </w:r>
      <w:proofErr w:type="spellEnd"/>
      <w:r w:rsidRPr="0032518D">
        <w:rPr>
          <w:color w:val="A39EA3"/>
          <w:spacing w:val="-2"/>
          <w:w w:val="91"/>
          <w:sz w:val="4"/>
          <w:szCs w:val="4"/>
          <w:lang w:val="en"/>
        </w:rPr>
        <w:t>.</w:t>
      </w:r>
      <w:r>
        <w:rPr>
          <w:lang w:val="en"/>
        </w:rPr>
        <w:t xml:space="preserve"> </w:t>
      </w:r>
      <w:proofErr w:type="spellStart"/>
      <w:r w:rsidRPr="0032518D">
        <w:rPr>
          <w:color w:val="8E828E"/>
          <w:spacing w:val="-2"/>
          <w:w w:val="94"/>
          <w:sz w:val="4"/>
          <w:szCs w:val="4"/>
          <w:lang w:val="en"/>
        </w:rPr>
        <w:t>P</w:t>
      </w:r>
      <w:r w:rsidRPr="0032518D">
        <w:rPr>
          <w:color w:val="A39EA3"/>
          <w:spacing w:val="-2"/>
          <w:w w:val="118"/>
          <w:sz w:val="4"/>
          <w:szCs w:val="4"/>
          <w:lang w:val="en"/>
        </w:rPr>
        <w:t>FtOl</w:t>
      </w:r>
      <w:r w:rsidRPr="0032518D">
        <w:rPr>
          <w:color w:val="8E828E"/>
          <w:w w:val="63"/>
          <w:sz w:val="4"/>
          <w:szCs w:val="4"/>
          <w:lang w:val="en"/>
        </w:rPr>
        <w:t>'</w:t>
      </w:r>
      <w:r w:rsidRPr="0032518D">
        <w:rPr>
          <w:color w:val="8E828E"/>
          <w:spacing w:val="-2"/>
          <w:w w:val="63"/>
          <w:sz w:val="4"/>
          <w:szCs w:val="4"/>
          <w:lang w:val="en"/>
        </w:rPr>
        <w:t>E</w:t>
      </w:r>
      <w:r w:rsidRPr="0032518D">
        <w:rPr>
          <w:color w:val="A39EA3"/>
          <w:w w:val="87"/>
          <w:sz w:val="4"/>
          <w:szCs w:val="4"/>
          <w:lang w:val="en"/>
        </w:rPr>
        <w:t>C</w:t>
      </w:r>
      <w:r w:rsidRPr="0032518D">
        <w:rPr>
          <w:color w:val="A39EA3"/>
          <w:spacing w:val="-2"/>
          <w:w w:val="87"/>
          <w:sz w:val="4"/>
          <w:szCs w:val="4"/>
          <w:lang w:val="en"/>
        </w:rPr>
        <w:t>T</w:t>
      </w:r>
      <w:r w:rsidRPr="0032518D">
        <w:rPr>
          <w:color w:val="A39EA3"/>
          <w:w w:val="104"/>
          <w:sz w:val="4"/>
          <w:szCs w:val="4"/>
          <w:lang w:val="en"/>
        </w:rPr>
        <w:t>O</w:t>
      </w:r>
      <w:proofErr w:type="spellEnd"/>
    </w:p>
    <w:p w14:paraId="7B87D02B" w14:textId="77777777" w:rsidR="00D91CEC" w:rsidRPr="0032518D" w:rsidRDefault="0032518D">
      <w:pPr>
        <w:spacing w:before="98" w:line="20" w:lineRule="exact"/>
        <w:ind w:left="1238"/>
        <w:rPr>
          <w:rFonts w:ascii="Microsoft Sans Serif" w:eastAsia="Microsoft Sans Serif" w:hAnsi="Microsoft Sans Serif" w:cs="Microsoft Sans Serif"/>
          <w:sz w:val="4"/>
          <w:szCs w:val="4"/>
          <w:lang w:val="es-HN"/>
        </w:rPr>
      </w:pPr>
      <w:proofErr w:type="spellStart"/>
      <w:r w:rsidRPr="0032518D">
        <w:rPr>
          <w:color w:val="A38233"/>
          <w:spacing w:val="-9"/>
          <w:w w:val="280"/>
          <w:position w:val="-1"/>
          <w:sz w:val="4"/>
          <w:szCs w:val="4"/>
          <w:lang w:val="en"/>
        </w:rPr>
        <w:t>Ol</w:t>
      </w:r>
      <w:proofErr w:type="spellEnd"/>
      <w:r w:rsidRPr="0032518D">
        <w:rPr>
          <w:color w:val="A38233"/>
          <w:spacing w:val="-9"/>
          <w:w w:val="280"/>
          <w:position w:val="-1"/>
          <w:sz w:val="4"/>
          <w:szCs w:val="4"/>
          <w:lang w:val="en"/>
        </w:rPr>
        <w:t xml:space="preserve"> CU l /</w:t>
      </w:r>
      <w:proofErr w:type="gramStart"/>
      <w:r w:rsidRPr="0032518D">
        <w:rPr>
          <w:color w:val="A38233"/>
          <w:spacing w:val="-9"/>
          <w:w w:val="280"/>
          <w:position w:val="-1"/>
          <w:sz w:val="4"/>
          <w:szCs w:val="4"/>
          <w:lang w:val="en"/>
        </w:rPr>
        <w:t>2011 :</w:t>
      </w:r>
      <w:proofErr w:type="gramEnd"/>
      <w:r w:rsidRPr="0032518D">
        <w:rPr>
          <w:color w:val="A38233"/>
          <w:spacing w:val="-9"/>
          <w:w w:val="280"/>
          <w:position w:val="-1"/>
          <w:sz w:val="4"/>
          <w:szCs w:val="4"/>
          <w:lang w:val="en"/>
        </w:rPr>
        <w:t xml:space="preserve"> The L:[-.::cTO?w AH-</w:t>
      </w:r>
    </w:p>
    <w:p w14:paraId="244A04E6" w14:textId="77777777" w:rsidR="00D91CEC" w:rsidRPr="0032518D" w:rsidRDefault="00D91CEC">
      <w:pPr>
        <w:spacing w:before="6" w:line="120" w:lineRule="exact"/>
        <w:rPr>
          <w:sz w:val="13"/>
          <w:szCs w:val="13"/>
          <w:lang w:val="es-HN"/>
        </w:rPr>
      </w:pPr>
    </w:p>
    <w:p w14:paraId="46AAA806" w14:textId="77777777" w:rsidR="00D91CEC" w:rsidRPr="0032518D" w:rsidRDefault="00D91CEC">
      <w:pPr>
        <w:spacing w:line="200" w:lineRule="exact"/>
        <w:rPr>
          <w:lang w:val="es-HN"/>
        </w:rPr>
      </w:pPr>
    </w:p>
    <w:p w14:paraId="1BFCB810" w14:textId="77777777" w:rsidR="00D91CEC" w:rsidRPr="0032518D" w:rsidRDefault="00D91CEC">
      <w:pPr>
        <w:spacing w:line="200" w:lineRule="exact"/>
        <w:rPr>
          <w:lang w:val="es-HN"/>
        </w:rPr>
      </w:pPr>
    </w:p>
    <w:p w14:paraId="492DF509" w14:textId="77777777" w:rsidR="00D91CEC" w:rsidRPr="0032518D" w:rsidRDefault="00D91CEC">
      <w:pPr>
        <w:spacing w:line="200" w:lineRule="exact"/>
        <w:rPr>
          <w:lang w:val="es-HN"/>
        </w:rPr>
      </w:pPr>
    </w:p>
    <w:p w14:paraId="031E2F18" w14:textId="77777777" w:rsidR="00D91CEC" w:rsidRPr="0032518D" w:rsidRDefault="00D91CEC">
      <w:pPr>
        <w:spacing w:line="200" w:lineRule="exact"/>
        <w:rPr>
          <w:lang w:val="es-HN"/>
        </w:rPr>
      </w:pPr>
    </w:p>
    <w:p w14:paraId="38015082" w14:textId="77777777" w:rsidR="00D91CEC" w:rsidRPr="0032518D" w:rsidRDefault="0032518D">
      <w:pPr>
        <w:spacing w:before="14" w:line="280" w:lineRule="exact"/>
        <w:ind w:left="1737"/>
        <w:rPr>
          <w:rFonts w:ascii="Calibri" w:eastAsia="Calibri" w:hAnsi="Calibri" w:cs="Calibri"/>
          <w:sz w:val="24"/>
          <w:szCs w:val="24"/>
          <w:lang w:val="es-HN"/>
        </w:rPr>
      </w:pPr>
      <w:r w:rsidRPr="0032518D">
        <w:rPr>
          <w:i/>
          <w:color w:val="775500"/>
          <w:sz w:val="24"/>
          <w:szCs w:val="24"/>
          <w:lang w:val="en"/>
        </w:rPr>
        <w:lastRenderedPageBreak/>
        <w:t>Citizen module search results matrix.</w:t>
      </w:r>
    </w:p>
    <w:p w14:paraId="257A6C30" w14:textId="77777777" w:rsidR="00D91CEC" w:rsidRPr="0032518D" w:rsidRDefault="00D91CEC">
      <w:pPr>
        <w:spacing w:before="9" w:line="100" w:lineRule="exact"/>
        <w:rPr>
          <w:sz w:val="11"/>
          <w:szCs w:val="11"/>
          <w:lang w:val="es-HN"/>
        </w:rPr>
      </w:pPr>
    </w:p>
    <w:p w14:paraId="64953990" w14:textId="77777777" w:rsidR="00D91CEC" w:rsidRPr="0032518D" w:rsidRDefault="00D91CEC">
      <w:pPr>
        <w:spacing w:line="200" w:lineRule="exact"/>
        <w:rPr>
          <w:lang w:val="es-HN"/>
        </w:rPr>
      </w:pPr>
    </w:p>
    <w:p w14:paraId="4BCE3822" w14:textId="77777777" w:rsidR="00D91CEC" w:rsidRPr="0032518D" w:rsidRDefault="0032518D">
      <w:pPr>
        <w:spacing w:before="29"/>
        <w:ind w:right="115"/>
        <w:jc w:val="right"/>
        <w:rPr>
          <w:rFonts w:ascii="Calibri" w:eastAsia="Calibri" w:hAnsi="Calibri" w:cs="Calibri"/>
          <w:lang w:val="es-HN"/>
        </w:rPr>
        <w:sectPr w:rsidR="00D91CEC" w:rsidRPr="0032518D">
          <w:type w:val="continuous"/>
          <w:pgSz w:w="12240" w:h="15840"/>
          <w:pgMar w:top="1480" w:right="1540" w:bottom="280" w:left="1600" w:header="720" w:footer="720" w:gutter="0"/>
          <w:cols w:space="720"/>
        </w:sectPr>
      </w:pPr>
      <w:r w:rsidRPr="0032518D">
        <w:rPr>
          <w:spacing w:val="2"/>
          <w:w w:val="103"/>
          <w:lang w:val="en"/>
        </w:rPr>
        <w:t>5</w:t>
      </w:r>
    </w:p>
    <w:p w14:paraId="414C3CA1" w14:textId="77777777" w:rsidR="00D91CEC" w:rsidRPr="0032518D" w:rsidRDefault="00D91CEC">
      <w:pPr>
        <w:spacing w:before="6" w:line="120" w:lineRule="exact"/>
        <w:rPr>
          <w:sz w:val="12"/>
          <w:szCs w:val="12"/>
          <w:lang w:val="es-HN"/>
        </w:rPr>
      </w:pPr>
    </w:p>
    <w:p w14:paraId="24BEC2E2" w14:textId="77777777" w:rsidR="00D91CEC" w:rsidRPr="0032518D" w:rsidRDefault="00D91CEC">
      <w:pPr>
        <w:spacing w:line="200" w:lineRule="exact"/>
        <w:rPr>
          <w:lang w:val="es-HN"/>
        </w:rPr>
      </w:pPr>
    </w:p>
    <w:p w14:paraId="45471C23" w14:textId="77777777" w:rsidR="00D91CEC" w:rsidRPr="0032518D" w:rsidRDefault="00D91CEC">
      <w:pPr>
        <w:spacing w:line="200" w:lineRule="exact"/>
        <w:rPr>
          <w:lang w:val="es-HN"/>
        </w:rPr>
      </w:pPr>
    </w:p>
    <w:p w14:paraId="540F41DB" w14:textId="77777777" w:rsidR="00D91CEC" w:rsidRPr="0032518D" w:rsidRDefault="0032518D">
      <w:pPr>
        <w:spacing w:before="14" w:line="280" w:lineRule="exact"/>
        <w:ind w:left="459"/>
        <w:rPr>
          <w:rFonts w:ascii="Calibri" w:eastAsia="Calibri" w:hAnsi="Calibri" w:cs="Calibri"/>
          <w:sz w:val="24"/>
          <w:szCs w:val="24"/>
          <w:lang w:val="es-HN"/>
        </w:rPr>
      </w:pPr>
      <w:r w:rsidRPr="0032518D">
        <w:rPr>
          <w:spacing w:val="15"/>
          <w:sz w:val="24"/>
          <w:szCs w:val="24"/>
          <w:lang w:val="en"/>
        </w:rPr>
        <w:t>2.</w:t>
      </w:r>
      <w:r w:rsidRPr="0032518D">
        <w:rPr>
          <w:spacing w:val="26"/>
          <w:sz w:val="24"/>
          <w:szCs w:val="24"/>
          <w:lang w:val="en"/>
        </w:rPr>
        <w:t>2</w:t>
      </w:r>
      <w:r w:rsidRPr="0032518D">
        <w:rPr>
          <w:spacing w:val="15"/>
          <w:sz w:val="24"/>
          <w:szCs w:val="24"/>
          <w:lang w:val="en"/>
        </w:rPr>
        <w:t>ENTRY TO TECHNICAL DATA SHEET AND DATA SHEET</w:t>
      </w:r>
    </w:p>
    <w:p w14:paraId="685E51E9" w14:textId="77777777" w:rsidR="00D91CEC" w:rsidRPr="0032518D" w:rsidRDefault="00D91CEC">
      <w:pPr>
        <w:spacing w:before="10" w:line="280" w:lineRule="exact"/>
        <w:rPr>
          <w:sz w:val="28"/>
          <w:szCs w:val="28"/>
          <w:lang w:val="es-HN"/>
        </w:rPr>
      </w:pPr>
    </w:p>
    <w:p w14:paraId="0579524E" w14:textId="77777777" w:rsidR="00D91CEC" w:rsidRPr="0032518D" w:rsidRDefault="0032518D">
      <w:pPr>
        <w:spacing w:before="14" w:line="280" w:lineRule="exact"/>
        <w:ind w:left="102"/>
        <w:rPr>
          <w:rFonts w:ascii="Calibri" w:eastAsia="Calibri" w:hAnsi="Calibri" w:cs="Calibri"/>
          <w:sz w:val="24"/>
          <w:szCs w:val="24"/>
          <w:lang w:val="es-HN"/>
        </w:rPr>
        <w:sectPr w:rsidR="00D91CEC" w:rsidRPr="0032518D">
          <w:headerReference w:type="default" r:id="rId21"/>
          <w:footerReference w:type="default" r:id="rId22"/>
          <w:pgSz w:w="12240" w:h="15840"/>
          <w:pgMar w:top="940" w:right="1540" w:bottom="280" w:left="1600" w:header="741" w:footer="956" w:gutter="0"/>
          <w:pgNumType w:start="6"/>
          <w:cols w:space="720"/>
        </w:sectPr>
      </w:pPr>
      <w:r w:rsidRPr="0032518D">
        <w:rPr>
          <w:sz w:val="24"/>
          <w:szCs w:val="24"/>
          <w:lang w:val="en"/>
        </w:rPr>
        <w:t>After carrying out the search for the citizen module you can consult</w:t>
      </w:r>
    </w:p>
    <w:p w14:paraId="1A573B14" w14:textId="21F689D1" w:rsidR="00D91CEC" w:rsidRPr="0032518D" w:rsidRDefault="0032518D">
      <w:pPr>
        <w:spacing w:before="88" w:line="280" w:lineRule="exact"/>
        <w:ind w:left="102" w:right="-56"/>
        <w:rPr>
          <w:rFonts w:ascii="Calibri" w:eastAsia="Calibri" w:hAnsi="Calibri" w:cs="Calibri"/>
          <w:sz w:val="24"/>
          <w:szCs w:val="24"/>
          <w:lang w:val="es-HN"/>
        </w:rPr>
      </w:pPr>
      <w:r w:rsidRPr="0032518D">
        <w:rPr>
          <w:sz w:val="24"/>
          <w:szCs w:val="24"/>
          <w:lang w:val="en"/>
        </w:rPr>
        <w:t>the detail of the project of interest by clicking on the button</w:t>
      </w:r>
    </w:p>
    <w:p w14:paraId="1F821F59" w14:textId="340275D2" w:rsidR="00D91CEC" w:rsidRPr="0032518D" w:rsidRDefault="0032518D">
      <w:pPr>
        <w:spacing w:before="87" w:line="280" w:lineRule="exact"/>
        <w:rPr>
          <w:rFonts w:ascii="Calibri" w:eastAsia="Calibri" w:hAnsi="Calibri" w:cs="Calibri"/>
          <w:sz w:val="24"/>
          <w:szCs w:val="24"/>
          <w:lang w:val="es-HN"/>
        </w:rPr>
        <w:sectPr w:rsidR="00D91CEC" w:rsidRPr="0032518D">
          <w:type w:val="continuous"/>
          <w:pgSz w:w="12240" w:h="15840"/>
          <w:pgMar w:top="1480" w:right="1540" w:bottom="280" w:left="1600" w:header="720" w:footer="720" w:gutter="0"/>
          <w:cols w:num="2" w:space="720" w:equalWidth="0">
            <w:col w:w="5904" w:space="135"/>
            <w:col w:w="3061"/>
          </w:cols>
        </w:sectPr>
      </w:pPr>
      <w:r w:rsidRPr="0032518D" w:rsidDel="00000001">
        <w:rPr>
          <w:lang w:val="en"/>
        </w:rPr>
        <w:br w:type="column"/>
      </w:r>
      <w:r w:rsidRPr="0032518D" w:rsidDel="00000002">
        <w:rPr>
          <w:color w:val="919393"/>
          <w:w w:val="108"/>
          <w:position w:val="10"/>
          <w:sz w:val="9"/>
          <w:szCs w:val="9"/>
          <w:lang w:val="en"/>
        </w:rPr>
        <w:t>V</w:t>
      </w:r>
      <w:r w:rsidRPr="0032518D" w:rsidDel="00000003">
        <w:rPr>
          <w:color w:val="CCC6BC"/>
          <w:w w:val="103"/>
          <w:position w:val="10"/>
          <w:sz w:val="9"/>
          <w:szCs w:val="9"/>
          <w:lang w:val="en"/>
        </w:rPr>
        <w:t>er</w:t>
      </w:r>
      <w:r w:rsidRPr="0032518D" w:rsidDel="00000005">
        <w:rPr>
          <w:color w:val="96AD7C"/>
          <w:spacing w:val="6"/>
          <w:w w:val="28"/>
          <w:position w:val="10"/>
          <w:sz w:val="9"/>
          <w:szCs w:val="9"/>
          <w:lang w:val="en"/>
        </w:rPr>
        <w:t xml:space="preserve"> 1</w:t>
      </w:r>
      <w:r w:rsidRPr="0032518D" w:rsidDel="00000006">
        <w:rPr>
          <w:color w:val="AAC6B2"/>
          <w:spacing w:val="6"/>
          <w:position w:val="10"/>
          <w:sz w:val="9"/>
          <w:szCs w:val="9"/>
          <w:lang w:val="en"/>
        </w:rPr>
        <w:t>n</w:t>
      </w:r>
      <w:r w:rsidRPr="0032518D" w:rsidDel="00000007">
        <w:rPr>
          <w:color w:val="96A3AA"/>
          <w:spacing w:val="6"/>
          <w:w w:val="158"/>
          <w:position w:val="10"/>
          <w:sz w:val="9"/>
          <w:szCs w:val="9"/>
          <w:lang w:val="en"/>
        </w:rPr>
        <w:t>f</w:t>
      </w:r>
      <w:r w:rsidRPr="0032518D" w:rsidDel="00000008">
        <w:rPr>
          <w:color w:val="B2B5A3"/>
          <w:spacing w:val="6"/>
          <w:w w:val="103"/>
          <w:position w:val="10"/>
          <w:sz w:val="9"/>
          <w:szCs w:val="9"/>
          <w:lang w:val="en"/>
        </w:rPr>
        <w:t>ormac</w:t>
      </w:r>
      <w:r w:rsidRPr="0032518D" w:rsidDel="00000009">
        <w:rPr>
          <w:color w:val="96AD7C"/>
          <w:spacing w:val="6"/>
          <w:w w:val="28"/>
          <w:position w:val="10"/>
          <w:sz w:val="9"/>
          <w:szCs w:val="9"/>
          <w:lang w:val="en"/>
        </w:rPr>
        <w:t>1</w:t>
      </w:r>
      <w:r w:rsidRPr="0032518D" w:rsidDel="00000010">
        <w:rPr>
          <w:color w:val="B2B5A3"/>
          <w:spacing w:val="6"/>
          <w:w w:val="104"/>
          <w:position w:val="10"/>
          <w:sz w:val="9"/>
          <w:szCs w:val="9"/>
          <w:lang w:val="en"/>
        </w:rPr>
        <w:t>o</w:t>
      </w:r>
      <w:r w:rsidRPr="0032518D" w:rsidDel="00000011">
        <w:rPr>
          <w:color w:val="B2B5A3"/>
          <w:w w:val="104"/>
          <w:position w:val="10"/>
          <w:sz w:val="9"/>
          <w:szCs w:val="9"/>
          <w:lang w:val="en"/>
        </w:rPr>
        <w:t>n</w:t>
      </w:r>
      <w:r w:rsidRPr="0032518D" w:rsidDel="00000013">
        <w:rPr>
          <w:color w:val="CCC6BC"/>
          <w:spacing w:val="7"/>
          <w:w w:val="106"/>
          <w:position w:val="10"/>
          <w:sz w:val="9"/>
          <w:szCs w:val="9"/>
          <w:lang w:val="en"/>
        </w:rPr>
        <w:t xml:space="preserve"> </w:t>
      </w:r>
      <w:proofErr w:type="gramStart"/>
      <w:r w:rsidRPr="0032518D" w:rsidDel="00000013">
        <w:rPr>
          <w:color w:val="CCC6BC"/>
          <w:spacing w:val="7"/>
          <w:w w:val="106"/>
          <w:position w:val="10"/>
          <w:sz w:val="9"/>
          <w:szCs w:val="9"/>
          <w:lang w:val="en"/>
        </w:rPr>
        <w:t>deta</w:t>
      </w:r>
      <w:r w:rsidRPr="0032518D" w:rsidDel="00000014">
        <w:rPr>
          <w:color w:val="96AD7C"/>
          <w:spacing w:val="7"/>
          <w:w w:val="72"/>
          <w:position w:val="10"/>
          <w:sz w:val="9"/>
          <w:szCs w:val="9"/>
          <w:lang w:val="en"/>
        </w:rPr>
        <w:t>l</w:t>
      </w:r>
      <w:r w:rsidRPr="0032518D" w:rsidDel="00000015">
        <w:rPr>
          <w:color w:val="B5D88E"/>
          <w:spacing w:val="7"/>
          <w:w w:val="54"/>
          <w:position w:val="10"/>
          <w:sz w:val="9"/>
          <w:szCs w:val="9"/>
          <w:lang w:val="en"/>
        </w:rPr>
        <w:t>l</w:t>
      </w:r>
      <w:r w:rsidRPr="0032518D" w:rsidDel="00000016">
        <w:rPr>
          <w:color w:val="CCC6BC"/>
          <w:spacing w:val="7"/>
          <w:w w:val="98"/>
          <w:position w:val="10"/>
          <w:sz w:val="9"/>
          <w:szCs w:val="9"/>
          <w:lang w:val="en"/>
        </w:rPr>
        <w:t>ad</w:t>
      </w:r>
      <w:r w:rsidRPr="0032518D" w:rsidDel="00000017">
        <w:rPr>
          <w:color w:val="CCC6BC"/>
          <w:w w:val="98"/>
          <w:position w:val="10"/>
          <w:sz w:val="9"/>
          <w:szCs w:val="9"/>
          <w:lang w:val="en"/>
        </w:rPr>
        <w:t>a</w:t>
      </w:r>
      <w:r w:rsidRPr="0032518D" w:rsidDel="00000019">
        <w:rPr>
          <w:color w:val="000000"/>
          <w:sz w:val="24"/>
          <w:szCs w:val="24"/>
          <w:lang w:val="en"/>
        </w:rPr>
        <w:t xml:space="preserve"> ,</w:t>
      </w:r>
      <w:proofErr w:type="gramEnd"/>
      <w:r w:rsidRPr="0032518D" w:rsidDel="00000019">
        <w:rPr>
          <w:color w:val="000000"/>
          <w:sz w:val="24"/>
          <w:szCs w:val="24"/>
          <w:lang w:val="en"/>
        </w:rPr>
        <w:t xml:space="preserve"> lo que conduce </w:t>
      </w:r>
    </w:p>
    <w:p w14:paraId="5DF94BD5" w14:textId="61ACAB4F" w:rsidR="00D91CEC" w:rsidRPr="0032518D" w:rsidRDefault="0032518D">
      <w:pPr>
        <w:spacing w:before="45"/>
        <w:ind w:left="102"/>
        <w:rPr>
          <w:rFonts w:ascii="Calibri" w:eastAsia="Calibri" w:hAnsi="Calibri" w:cs="Calibri"/>
          <w:sz w:val="24"/>
          <w:szCs w:val="24"/>
          <w:lang w:val="es-HN"/>
        </w:rPr>
      </w:pPr>
      <w:r w:rsidRPr="0032518D">
        <w:rPr>
          <w:sz w:val="24"/>
          <w:szCs w:val="24"/>
          <w:lang w:val="en"/>
        </w:rPr>
        <w:t>to the Technical Prefija screen like the one shown in the following image:</w:t>
      </w:r>
    </w:p>
    <w:p w14:paraId="3FDF148D" w14:textId="77777777" w:rsidR="00D91CEC" w:rsidRPr="0032518D" w:rsidRDefault="00D91CEC">
      <w:pPr>
        <w:spacing w:before="7" w:line="140" w:lineRule="exact"/>
        <w:rPr>
          <w:sz w:val="15"/>
          <w:szCs w:val="15"/>
          <w:lang w:val="es-HN"/>
        </w:rPr>
      </w:pPr>
    </w:p>
    <w:p w14:paraId="6C244DD2" w14:textId="7F530E68" w:rsidR="00D91CEC" w:rsidRPr="0032518D" w:rsidRDefault="0032518D">
      <w:pPr>
        <w:spacing w:line="380" w:lineRule="exact"/>
        <w:ind w:left="2187"/>
        <w:rPr>
          <w:sz w:val="35"/>
          <w:szCs w:val="35"/>
          <w:lang w:val="es-HN"/>
        </w:rPr>
      </w:pPr>
      <w:r w:rsidRPr="0032518D">
        <w:rPr>
          <w:color w:val="EDCC0A"/>
          <w:spacing w:val="22"/>
          <w:w w:val="88"/>
          <w:position w:val="-2"/>
          <w:lang w:val="en"/>
        </w:rPr>
        <w:t>S</w:t>
      </w:r>
      <w:r w:rsidRPr="0032518D">
        <w:rPr>
          <w:color w:val="EDCC0A"/>
          <w:w w:val="88"/>
          <w:position w:val="-2"/>
          <w:lang w:val="en"/>
        </w:rPr>
        <w:t>I.</w:t>
      </w:r>
      <w:r>
        <w:rPr>
          <w:lang w:val="en"/>
        </w:rPr>
        <w:t xml:space="preserve"> </w:t>
      </w:r>
      <w:r w:rsidRPr="0032518D">
        <w:rPr>
          <w:color w:val="A5A093"/>
          <w:w w:val="41"/>
          <w:position w:val="-2"/>
          <w:lang w:val="en"/>
        </w:rPr>
        <w:t xml:space="preserve"> </w:t>
      </w:r>
      <w:r>
        <w:rPr>
          <w:lang w:val="en"/>
        </w:rPr>
        <w:t xml:space="preserve"> </w:t>
      </w:r>
      <w:proofErr w:type="spellStart"/>
      <w:r w:rsidRPr="0032518D">
        <w:rPr>
          <w:color w:val="EDCC0A"/>
          <w:position w:val="-2"/>
          <w:sz w:val="35"/>
          <w:szCs w:val="35"/>
          <w:lang w:val="en"/>
        </w:rPr>
        <w:t>ocs</w:t>
      </w:r>
      <w:proofErr w:type="spellEnd"/>
    </w:p>
    <w:p w14:paraId="47CA6102" w14:textId="77777777" w:rsidR="00D91CEC" w:rsidRPr="0032518D" w:rsidRDefault="0032518D">
      <w:pPr>
        <w:spacing w:before="3"/>
        <w:ind w:left="2277"/>
        <w:rPr>
          <w:rFonts w:ascii="Arial" w:eastAsia="Arial" w:hAnsi="Arial" w:cs="Arial"/>
          <w:sz w:val="18"/>
          <w:szCs w:val="18"/>
          <w:lang w:val="es-HN"/>
        </w:rPr>
      </w:pPr>
      <w:r w:rsidRPr="0032518D">
        <w:rPr>
          <w:color w:val="EDCC0A"/>
          <w:spacing w:val="40"/>
          <w:w w:val="75"/>
          <w:sz w:val="18"/>
          <w:szCs w:val="18"/>
          <w:lang w:val="en"/>
        </w:rPr>
        <w:t>"""'""""""'"""'"""'"""'"""'"""'"""'"""'"""'"""'"""'""""""'"""'"""'"""'""""""'""""""'""""""</w:t>
      </w:r>
      <w:r w:rsidRPr="0032518D">
        <w:rPr>
          <w:color w:val="EDCC0A"/>
          <w:w w:val="75"/>
          <w:sz w:val="18"/>
          <w:szCs w:val="18"/>
          <w:lang w:val="en"/>
        </w:rPr>
        <w:t>'</w:t>
      </w:r>
    </w:p>
    <w:p w14:paraId="39F85CF9" w14:textId="5B6E09DD" w:rsidR="00D91CEC" w:rsidRPr="0032518D" w:rsidRDefault="0032518D">
      <w:pPr>
        <w:spacing w:before="61" w:line="80" w:lineRule="exact"/>
        <w:ind w:left="2313"/>
        <w:rPr>
          <w:rFonts w:ascii="Arial" w:eastAsia="Arial" w:hAnsi="Arial" w:cs="Arial"/>
          <w:sz w:val="9"/>
          <w:szCs w:val="9"/>
          <w:lang w:val="es-HN"/>
        </w:rPr>
      </w:pPr>
      <w:proofErr w:type="spellStart"/>
      <w:r w:rsidRPr="0032518D">
        <w:rPr>
          <w:color w:val="E8E8DB"/>
          <w:spacing w:val="-2"/>
          <w:position w:val="-1"/>
          <w:sz w:val="9"/>
          <w:szCs w:val="9"/>
          <w:lang w:val="en"/>
        </w:rPr>
        <w:t>Codogo</w:t>
      </w:r>
      <w:proofErr w:type="spellEnd"/>
      <w:r w:rsidRPr="0032518D">
        <w:rPr>
          <w:color w:val="E8E8DB"/>
          <w:position w:val="-1"/>
          <w:sz w:val="9"/>
          <w:szCs w:val="9"/>
          <w:lang w:val="en"/>
        </w:rPr>
        <w:t>:</w:t>
      </w:r>
      <w:r>
        <w:rPr>
          <w:lang w:val="en"/>
        </w:rPr>
        <w:t xml:space="preserve"> </w:t>
      </w:r>
      <w:r>
        <w:rPr>
          <w:color w:val="E8E8DB"/>
          <w:position w:val="-1"/>
          <w:sz w:val="9"/>
          <w:szCs w:val="9"/>
          <w:lang w:val="en"/>
        </w:rPr>
        <w:t xml:space="preserve"> </w:t>
      </w:r>
      <w:r>
        <w:rPr>
          <w:lang w:val="en"/>
        </w:rPr>
        <w:t xml:space="preserve"> </w:t>
      </w:r>
      <w:r w:rsidRPr="0032518D">
        <w:rPr>
          <w:color w:val="E8E8DB"/>
          <w:spacing w:val="-1"/>
          <w:position w:val="-1"/>
          <w:sz w:val="9"/>
          <w:szCs w:val="9"/>
          <w:lang w:val="en"/>
        </w:rPr>
        <w:t xml:space="preserve"> DGC-DC</w:t>
      </w:r>
      <w:r w:rsidRPr="0032518D">
        <w:rPr>
          <w:color w:val="E8E8DB"/>
          <w:position w:val="-1"/>
          <w:sz w:val="9"/>
          <w:szCs w:val="9"/>
          <w:lang w:val="en"/>
        </w:rPr>
        <w:t>-</w:t>
      </w:r>
      <w:r>
        <w:rPr>
          <w:lang w:val="en"/>
        </w:rPr>
        <w:t xml:space="preserve"> </w:t>
      </w:r>
      <w:r>
        <w:rPr>
          <w:color w:val="E8E8DB"/>
          <w:position w:val="-1"/>
          <w:sz w:val="9"/>
          <w:szCs w:val="9"/>
          <w:lang w:val="en"/>
        </w:rPr>
        <w:t xml:space="preserve"> </w:t>
      </w:r>
      <w:r>
        <w:rPr>
          <w:lang w:val="en"/>
        </w:rPr>
        <w:t xml:space="preserve"> </w:t>
      </w:r>
      <w:r w:rsidRPr="0032518D">
        <w:rPr>
          <w:color w:val="E8E8DB"/>
          <w:spacing w:val="-5"/>
          <w:w w:val="123"/>
          <w:position w:val="-1"/>
          <w:sz w:val="9"/>
          <w:szCs w:val="9"/>
          <w:lang w:val="en"/>
        </w:rPr>
        <w:t xml:space="preserve"> Project</w:t>
      </w:r>
      <w:r w:rsidRPr="0032518D">
        <w:rPr>
          <w:color w:val="CCC6BC"/>
          <w:w w:val="97"/>
          <w:position w:val="-1"/>
          <w:sz w:val="9"/>
          <w:szCs w:val="9"/>
          <w:lang w:val="en"/>
        </w:rPr>
        <w:t>:</w:t>
      </w:r>
      <w:r>
        <w:rPr>
          <w:lang w:val="en"/>
        </w:rPr>
        <w:t xml:space="preserve"> </w:t>
      </w:r>
      <w:r>
        <w:rPr>
          <w:color w:val="CCC6BC"/>
          <w:position w:val="-1"/>
          <w:sz w:val="9"/>
          <w:szCs w:val="9"/>
          <w:lang w:val="en"/>
        </w:rPr>
        <w:t xml:space="preserve"> </w:t>
      </w:r>
      <w:r>
        <w:rPr>
          <w:lang w:val="en"/>
        </w:rPr>
        <w:t xml:space="preserve"> </w:t>
      </w:r>
      <w:r w:rsidRPr="0032518D">
        <w:rPr>
          <w:color w:val="DDD6CC"/>
          <w:position w:val="-1"/>
          <w:sz w:val="9"/>
          <w:szCs w:val="9"/>
          <w:lang w:val="en"/>
        </w:rPr>
        <w:t xml:space="preserve"> Construction</w:t>
      </w:r>
      <w:r>
        <w:rPr>
          <w:lang w:val="en"/>
        </w:rPr>
        <w:t xml:space="preserve"> </w:t>
      </w:r>
      <w:r w:rsidRPr="0032518D">
        <w:rPr>
          <w:color w:val="DDD6CC"/>
          <w:spacing w:val="21"/>
          <w:position w:val="-1"/>
          <w:sz w:val="9"/>
          <w:szCs w:val="9"/>
          <w:lang w:val="en"/>
        </w:rPr>
        <w:t xml:space="preserve"> </w:t>
      </w:r>
      <w:r>
        <w:rPr>
          <w:lang w:val="en"/>
        </w:rPr>
        <w:t xml:space="preserve"> </w:t>
      </w:r>
      <w:r w:rsidRPr="0032518D">
        <w:rPr>
          <w:color w:val="CCC6BC"/>
          <w:w w:val="109"/>
          <w:position w:val="-1"/>
          <w:sz w:val="9"/>
          <w:szCs w:val="9"/>
          <w:lang w:val="en"/>
        </w:rPr>
        <w:t xml:space="preserve"> and</w:t>
      </w:r>
      <w:r>
        <w:rPr>
          <w:lang w:val="en"/>
        </w:rPr>
        <w:t xml:space="preserve"> </w:t>
      </w:r>
      <w:r w:rsidRPr="0032518D">
        <w:rPr>
          <w:color w:val="CCC6BC"/>
          <w:spacing w:val="-2"/>
          <w:w w:val="109"/>
          <w:position w:val="-1"/>
          <w:sz w:val="9"/>
          <w:szCs w:val="9"/>
          <w:lang w:val="en"/>
        </w:rPr>
        <w:t xml:space="preserve"> </w:t>
      </w:r>
      <w:r>
        <w:rPr>
          <w:lang w:val="en"/>
        </w:rPr>
        <w:t xml:space="preserve"> </w:t>
      </w:r>
      <w:r w:rsidRPr="0032518D">
        <w:rPr>
          <w:color w:val="E8E8DB"/>
          <w:spacing w:val="-2"/>
          <w:w w:val="109"/>
          <w:position w:val="-1"/>
          <w:sz w:val="9"/>
          <w:szCs w:val="9"/>
          <w:lang w:val="en"/>
        </w:rPr>
        <w:t xml:space="preserve"> </w:t>
      </w:r>
      <w:proofErr w:type="spellStart"/>
      <w:r w:rsidRPr="0032518D">
        <w:rPr>
          <w:color w:val="E8E8DB"/>
          <w:spacing w:val="-2"/>
          <w:w w:val="109"/>
          <w:position w:val="-1"/>
          <w:sz w:val="9"/>
          <w:szCs w:val="9"/>
          <w:lang w:val="en"/>
        </w:rPr>
        <w:t>Paving</w:t>
      </w:r>
      <w:r w:rsidRPr="0032518D">
        <w:rPr>
          <w:color w:val="E8E8DB"/>
          <w:w w:val="109"/>
          <w:position w:val="-1"/>
          <w:sz w:val="9"/>
          <w:szCs w:val="9"/>
          <w:lang w:val="en"/>
        </w:rPr>
        <w:t>n</w:t>
      </w:r>
      <w:proofErr w:type="spellEnd"/>
      <w:r>
        <w:rPr>
          <w:lang w:val="en"/>
        </w:rPr>
        <w:t xml:space="preserve"> </w:t>
      </w:r>
      <w:r w:rsidRPr="0032518D">
        <w:rPr>
          <w:color w:val="E8E8DB"/>
          <w:spacing w:val="-12"/>
          <w:w w:val="109"/>
          <w:position w:val="-1"/>
          <w:sz w:val="9"/>
          <w:szCs w:val="9"/>
          <w:lang w:val="en"/>
        </w:rPr>
        <w:t xml:space="preserve"> </w:t>
      </w:r>
      <w:r>
        <w:rPr>
          <w:lang w:val="en"/>
        </w:rPr>
        <w:t xml:space="preserve"> </w:t>
      </w:r>
      <w:r w:rsidRPr="0032518D">
        <w:rPr>
          <w:color w:val="DDD6CC"/>
          <w:spacing w:val="-2"/>
          <w:position w:val="-1"/>
          <w:sz w:val="9"/>
          <w:szCs w:val="9"/>
          <w:lang w:val="en"/>
        </w:rPr>
        <w:t xml:space="preserve"> de</w:t>
      </w:r>
      <w:r w:rsidRPr="0032518D">
        <w:rPr>
          <w:color w:val="DDD6CC"/>
          <w:position w:val="-1"/>
          <w:sz w:val="9"/>
          <w:szCs w:val="9"/>
          <w:lang w:val="en"/>
        </w:rPr>
        <w:t>l</w:t>
      </w:r>
      <w:r>
        <w:rPr>
          <w:lang w:val="en"/>
        </w:rPr>
        <w:t xml:space="preserve"> </w:t>
      </w:r>
      <w:r w:rsidRPr="0032518D">
        <w:rPr>
          <w:color w:val="DDD6CC"/>
          <w:spacing w:val="15"/>
          <w:position w:val="-1"/>
          <w:sz w:val="9"/>
          <w:szCs w:val="9"/>
          <w:lang w:val="en"/>
        </w:rPr>
        <w:t xml:space="preserve"> </w:t>
      </w:r>
      <w:r>
        <w:rPr>
          <w:lang w:val="en"/>
        </w:rPr>
        <w:t xml:space="preserve"> </w:t>
      </w:r>
      <w:r w:rsidRPr="0032518D">
        <w:rPr>
          <w:color w:val="DDD6CC"/>
          <w:spacing w:val="-1"/>
          <w:w w:val="111"/>
          <w:position w:val="-1"/>
          <w:sz w:val="9"/>
          <w:szCs w:val="9"/>
          <w:lang w:val="en"/>
        </w:rPr>
        <w:t xml:space="preserve"> </w:t>
      </w:r>
      <w:proofErr w:type="spellStart"/>
      <w:r w:rsidRPr="0032518D">
        <w:rPr>
          <w:color w:val="DDD6CC"/>
          <w:spacing w:val="-1"/>
          <w:w w:val="111"/>
          <w:position w:val="-1"/>
          <w:sz w:val="9"/>
          <w:szCs w:val="9"/>
          <w:lang w:val="en"/>
        </w:rPr>
        <w:t>ucra</w:t>
      </w:r>
      <w:r w:rsidRPr="0032518D">
        <w:rPr>
          <w:color w:val="DDD6CC"/>
          <w:w w:val="111"/>
          <w:position w:val="-1"/>
          <w:sz w:val="9"/>
          <w:szCs w:val="9"/>
          <w:lang w:val="en"/>
        </w:rPr>
        <w:t>m</w:t>
      </w:r>
      <w:r w:rsidRPr="0032518D">
        <w:rPr>
          <w:color w:val="CCC6BC"/>
          <w:spacing w:val="-1"/>
          <w:w w:val="111"/>
          <w:position w:val="-1"/>
          <w:sz w:val="9"/>
          <w:szCs w:val="9"/>
          <w:lang w:val="en"/>
        </w:rPr>
        <w:t>ient</w:t>
      </w:r>
      <w:r w:rsidRPr="0032518D">
        <w:rPr>
          <w:color w:val="CCC6BC"/>
          <w:w w:val="111"/>
          <w:position w:val="-1"/>
          <w:sz w:val="9"/>
          <w:szCs w:val="9"/>
          <w:lang w:val="en"/>
        </w:rPr>
        <w:t>o</w:t>
      </w:r>
      <w:proofErr w:type="spellEnd"/>
      <w:r>
        <w:rPr>
          <w:lang w:val="en"/>
        </w:rPr>
        <w:t xml:space="preserve"> </w:t>
      </w:r>
      <w:r w:rsidRPr="0032518D">
        <w:rPr>
          <w:color w:val="CCC6BC"/>
          <w:spacing w:val="-1"/>
          <w:w w:val="111"/>
          <w:position w:val="-1"/>
          <w:sz w:val="9"/>
          <w:szCs w:val="9"/>
          <w:lang w:val="en"/>
        </w:rPr>
        <w:t xml:space="preserve"> </w:t>
      </w:r>
      <w:r>
        <w:rPr>
          <w:lang w:val="en"/>
        </w:rPr>
        <w:t xml:space="preserve"> </w:t>
      </w:r>
      <w:r w:rsidRPr="0032518D">
        <w:rPr>
          <w:color w:val="CCC6BC"/>
          <w:spacing w:val="-3"/>
          <w:position w:val="-1"/>
          <w:sz w:val="9"/>
          <w:szCs w:val="9"/>
          <w:lang w:val="en"/>
        </w:rPr>
        <w:t xml:space="preserve"> Carreter</w:t>
      </w:r>
      <w:r w:rsidRPr="0032518D">
        <w:rPr>
          <w:color w:val="CCC6BC"/>
          <w:position w:val="-1"/>
          <w:sz w:val="9"/>
          <w:szCs w:val="9"/>
          <w:lang w:val="en"/>
        </w:rPr>
        <w:t>a</w:t>
      </w:r>
      <w:r>
        <w:rPr>
          <w:lang w:val="en"/>
        </w:rPr>
        <w:t xml:space="preserve"> </w:t>
      </w:r>
      <w:r>
        <w:rPr>
          <w:color w:val="CCC6BC"/>
          <w:position w:val="-1"/>
          <w:sz w:val="9"/>
          <w:szCs w:val="9"/>
          <w:lang w:val="en"/>
        </w:rPr>
        <w:t xml:space="preserve"> </w:t>
      </w:r>
      <w:r>
        <w:rPr>
          <w:lang w:val="en"/>
        </w:rPr>
        <w:t xml:space="preserve"> </w:t>
      </w:r>
      <w:r w:rsidRPr="0032518D">
        <w:rPr>
          <w:color w:val="DDD6CC"/>
          <w:spacing w:val="1"/>
          <w:position w:val="-1"/>
          <w:sz w:val="9"/>
          <w:szCs w:val="9"/>
          <w:lang w:val="en"/>
        </w:rPr>
        <w:t xml:space="preserve"> </w:t>
      </w:r>
      <w:proofErr w:type="spellStart"/>
      <w:r w:rsidRPr="0032518D">
        <w:rPr>
          <w:color w:val="DDD6CC"/>
          <w:spacing w:val="1"/>
          <w:position w:val="-1"/>
          <w:sz w:val="9"/>
          <w:szCs w:val="9"/>
          <w:lang w:val="en"/>
        </w:rPr>
        <w:t>Zamoran</w:t>
      </w:r>
      <w:proofErr w:type="spellEnd"/>
      <w:r>
        <w:rPr>
          <w:lang w:val="en"/>
        </w:rPr>
        <w:t>o</w:t>
      </w:r>
      <w:r w:rsidRPr="0032518D">
        <w:rPr>
          <w:color w:val="DDD6CC"/>
          <w:position w:val="-1"/>
          <w:sz w:val="9"/>
          <w:szCs w:val="9"/>
          <w:lang w:val="en"/>
        </w:rPr>
        <w:t>-</w:t>
      </w:r>
      <w:r>
        <w:rPr>
          <w:lang w:val="en"/>
        </w:rPr>
        <w:t xml:space="preserve"> </w:t>
      </w:r>
      <w:r w:rsidRPr="0032518D">
        <w:rPr>
          <w:color w:val="DDD6CC"/>
          <w:spacing w:val="12"/>
          <w:position w:val="-1"/>
          <w:sz w:val="9"/>
          <w:szCs w:val="9"/>
          <w:lang w:val="en"/>
        </w:rPr>
        <w:t xml:space="preserve"> </w:t>
      </w:r>
      <w:r>
        <w:rPr>
          <w:lang w:val="en"/>
        </w:rPr>
        <w:t xml:space="preserve"> </w:t>
      </w:r>
      <w:r w:rsidRPr="0032518D">
        <w:rPr>
          <w:color w:val="DDD6CC"/>
          <w:spacing w:val="-1"/>
          <w:position w:val="-1"/>
          <w:sz w:val="9"/>
          <w:szCs w:val="9"/>
          <w:lang w:val="en"/>
        </w:rPr>
        <w:t xml:space="preserve"> </w:t>
      </w:r>
      <w:r>
        <w:rPr>
          <w:lang w:val="en"/>
        </w:rPr>
        <w:t xml:space="preserve"> </w:t>
      </w:r>
      <w:r w:rsidRPr="0032518D">
        <w:rPr>
          <w:color w:val="DDD6CC"/>
          <w:spacing w:val="-1"/>
          <w:position w:val="-1"/>
          <w:sz w:val="9"/>
          <w:szCs w:val="9"/>
          <w:lang w:val="en"/>
        </w:rPr>
        <w:t xml:space="preserve"> </w:t>
      </w:r>
      <w:proofErr w:type="spellStart"/>
      <w:r w:rsidRPr="0032518D">
        <w:rPr>
          <w:color w:val="DDD6CC"/>
          <w:spacing w:val="-1"/>
          <w:position w:val="-1"/>
          <w:sz w:val="9"/>
          <w:szCs w:val="9"/>
          <w:lang w:val="en"/>
        </w:rPr>
        <w:t>Guonope</w:t>
      </w:r>
      <w:proofErr w:type="spellEnd"/>
    </w:p>
    <w:p w14:paraId="08138EBB" w14:textId="77777777" w:rsidR="00D91CEC" w:rsidRPr="0032518D" w:rsidRDefault="0032518D">
      <w:pPr>
        <w:spacing w:before="6"/>
        <w:ind w:left="2648"/>
        <w:rPr>
          <w:rFonts w:ascii="Arial" w:eastAsia="Arial" w:hAnsi="Arial" w:cs="Arial"/>
          <w:sz w:val="9"/>
          <w:szCs w:val="9"/>
          <w:lang w:val="es-HN"/>
        </w:rPr>
      </w:pPr>
      <w:r w:rsidRPr="0032518D">
        <w:rPr>
          <w:color w:val="DDD6CC"/>
          <w:w w:val="106"/>
          <w:sz w:val="9"/>
          <w:szCs w:val="9"/>
          <w:lang w:val="en"/>
        </w:rPr>
        <w:t>063-2015</w:t>
      </w:r>
    </w:p>
    <w:p w14:paraId="71576057" w14:textId="77777777" w:rsidR="00D91CEC" w:rsidRPr="0032518D" w:rsidRDefault="0032518D">
      <w:pPr>
        <w:spacing w:before="61"/>
        <w:ind w:left="2273"/>
        <w:rPr>
          <w:rFonts w:ascii="Microsoft Sans Serif" w:eastAsia="Microsoft Sans Serif" w:hAnsi="Microsoft Sans Serif" w:cs="Microsoft Sans Serif"/>
          <w:sz w:val="6"/>
          <w:szCs w:val="6"/>
          <w:lang w:val="es-HN"/>
        </w:rPr>
      </w:pPr>
      <w:proofErr w:type="spellStart"/>
      <w:r w:rsidRPr="0032518D">
        <w:rPr>
          <w:color w:val="6D707C"/>
          <w:spacing w:val="-6"/>
          <w:w w:val="154"/>
          <w:sz w:val="6"/>
          <w:szCs w:val="6"/>
          <w:lang w:val="en"/>
        </w:rPr>
        <w:t>Dn</w:t>
      </w:r>
      <w:r w:rsidRPr="0032518D">
        <w:rPr>
          <w:color w:val="919393"/>
          <w:spacing w:val="-6"/>
          <w:w w:val="144"/>
          <w:sz w:val="6"/>
          <w:szCs w:val="6"/>
          <w:lang w:val="en"/>
        </w:rPr>
        <w:t>c</w:t>
      </w:r>
      <w:r w:rsidRPr="0032518D">
        <w:rPr>
          <w:color w:val="667799"/>
          <w:spacing w:val="-6"/>
          <w:w w:val="111"/>
          <w:sz w:val="6"/>
          <w:szCs w:val="6"/>
          <w:lang w:val="en"/>
        </w:rPr>
        <w:t>ripcion</w:t>
      </w:r>
      <w:proofErr w:type="spellEnd"/>
    </w:p>
    <w:p w14:paraId="4017E397" w14:textId="6C74EB46" w:rsidR="00D91CEC" w:rsidRPr="0032518D" w:rsidRDefault="0032518D">
      <w:pPr>
        <w:spacing w:before="16"/>
        <w:ind w:left="2273"/>
        <w:rPr>
          <w:rFonts w:ascii="Microsoft Sans Serif" w:eastAsia="Microsoft Sans Serif" w:hAnsi="Microsoft Sans Serif" w:cs="Microsoft Sans Serif"/>
          <w:sz w:val="7"/>
          <w:szCs w:val="7"/>
          <w:lang w:val="es-HN"/>
        </w:rPr>
      </w:pPr>
      <w:proofErr w:type="spellStart"/>
      <w:r w:rsidRPr="0032518D">
        <w:rPr>
          <w:color w:val="667799"/>
          <w:spacing w:val="3"/>
          <w:sz w:val="7"/>
          <w:szCs w:val="7"/>
          <w:lang w:val="en"/>
        </w:rPr>
        <w:t>EIProye</w:t>
      </w:r>
      <w:proofErr w:type="spellEnd"/>
      <w:r w:rsidRPr="0032518D">
        <w:rPr>
          <w:color w:val="667799"/>
          <w:spacing w:val="3"/>
          <w:sz w:val="7"/>
          <w:szCs w:val="7"/>
          <w:lang w:val="en"/>
        </w:rPr>
        <w:t>&lt;:</w:t>
      </w:r>
      <w:proofErr w:type="spellStart"/>
      <w:r w:rsidRPr="0032518D">
        <w:rPr>
          <w:color w:val="667799"/>
          <w:spacing w:val="3"/>
          <w:sz w:val="7"/>
          <w:szCs w:val="7"/>
          <w:lang w:val="en"/>
        </w:rPr>
        <w:t>IOcor</w:t>
      </w:r>
      <w:proofErr w:type="spellEnd"/>
      <w:r w:rsidRPr="0032518D">
        <w:rPr>
          <w:color w:val="667799"/>
          <w:sz w:val="7"/>
          <w:szCs w:val="7"/>
          <w:lang w:val="en"/>
        </w:rPr>
        <w:t>•</w:t>
      </w:r>
      <w:r>
        <w:rPr>
          <w:lang w:val="en"/>
        </w:rPr>
        <w:t xml:space="preserve"> </w:t>
      </w:r>
      <w:r>
        <w:rPr>
          <w:color w:val="667799"/>
          <w:sz w:val="7"/>
          <w:szCs w:val="7"/>
          <w:lang w:val="en"/>
        </w:rPr>
        <w:t xml:space="preserve"> </w:t>
      </w:r>
      <w:r>
        <w:rPr>
          <w:lang w:val="en"/>
        </w:rPr>
        <w:t xml:space="preserve"> </w:t>
      </w:r>
      <w:r w:rsidRPr="0032518D">
        <w:rPr>
          <w:color w:val="667799"/>
          <w:spacing w:val="1"/>
          <w:sz w:val="7"/>
          <w:szCs w:val="7"/>
          <w:lang w:val="en"/>
        </w:rPr>
        <w:t xml:space="preserve"> la. PJ. nti.a6ndf.2ikmc:onUMsupe-.rficlederodJ.durac:ondob1en r10su- rflcw</w:t>
      </w:r>
      <w:r w:rsidRPr="0032518D">
        <w:rPr>
          <w:color w:val="AAB7D3"/>
          <w:spacing w:val="1"/>
          <w:w w:val="92"/>
          <w:sz w:val="7"/>
          <w:szCs w:val="7"/>
          <w:lang w:val="en"/>
        </w:rPr>
        <w:t>.</w:t>
      </w:r>
      <w:r>
        <w:rPr>
          <w:lang w:val="en"/>
        </w:rPr>
        <w:t xml:space="preserve"> </w:t>
      </w:r>
      <w:r w:rsidRPr="0032518D">
        <w:rPr>
          <w:color w:val="919393"/>
          <w:spacing w:val="1"/>
          <w:w w:val="107"/>
          <w:sz w:val="7"/>
          <w:szCs w:val="7"/>
          <w:lang w:val="en"/>
        </w:rPr>
        <w:t>su:b gr.n.lWde15ansyhi.se-trr.ur de</w:t>
      </w:r>
    </w:p>
    <w:p w14:paraId="6F82E69A" w14:textId="0CCD1A98" w:rsidR="00D91CEC" w:rsidRPr="0032518D" w:rsidRDefault="0032518D">
      <w:pPr>
        <w:spacing w:before="19" w:line="285" w:lineRule="auto"/>
        <w:ind w:left="2269" w:right="2430" w:firstLine="1"/>
        <w:rPr>
          <w:rFonts w:ascii="Microsoft Sans Serif" w:eastAsia="Microsoft Sans Serif" w:hAnsi="Microsoft Sans Serif" w:cs="Microsoft Sans Serif"/>
          <w:sz w:val="6"/>
          <w:szCs w:val="6"/>
          <w:lang w:val="es-HN"/>
        </w:rPr>
      </w:pPr>
      <w:r w:rsidRPr="0032518D">
        <w:rPr>
          <w:color w:val="919393"/>
          <w:spacing w:val="3"/>
          <w:w w:val="114"/>
          <w:sz w:val="7"/>
          <w:szCs w:val="7"/>
          <w:lang w:val="en"/>
        </w:rPr>
        <w:t>20</w:t>
      </w:r>
      <w:proofErr w:type="gramStart"/>
      <w:r w:rsidRPr="0032518D">
        <w:rPr>
          <w:color w:val="919393"/>
          <w:spacing w:val="3"/>
          <w:w w:val="114"/>
          <w:sz w:val="7"/>
          <w:szCs w:val="7"/>
          <w:lang w:val="en"/>
        </w:rPr>
        <w:t>ans.</w:t>
      </w:r>
      <w:r w:rsidRPr="0032518D">
        <w:rPr>
          <w:color w:val="AAB7D3"/>
          <w:spacing w:val="3"/>
          <w:w w:val="108"/>
          <w:sz w:val="7"/>
          <w:szCs w:val="7"/>
          <w:lang w:val="en"/>
        </w:rPr>
        <w:t>.</w:t>
      </w:r>
      <w:proofErr w:type="gramEnd"/>
      <w:r>
        <w:rPr>
          <w:lang w:val="en"/>
        </w:rPr>
        <w:t xml:space="preserve"> </w:t>
      </w:r>
      <w:r w:rsidRPr="0032518D">
        <w:rPr>
          <w:color w:val="919393"/>
          <w:spacing w:val="3"/>
          <w:w w:val="110"/>
          <w:sz w:val="7"/>
          <w:szCs w:val="7"/>
          <w:lang w:val="en"/>
        </w:rPr>
        <w:t>conunar, chodecaluda.de5.50mycon0</w:t>
      </w:r>
      <w:r w:rsidRPr="0032518D">
        <w:rPr>
          <w:color w:val="AAB7D3"/>
          <w:spacing w:val="3"/>
          <w:w w:val="108"/>
          <w:sz w:val="7"/>
          <w:szCs w:val="7"/>
          <w:lang w:val="en"/>
        </w:rPr>
        <w:t>.</w:t>
      </w:r>
      <w:r>
        <w:rPr>
          <w:lang w:val="en"/>
        </w:rPr>
        <w:t xml:space="preserve"> </w:t>
      </w:r>
      <w:r w:rsidRPr="0032518D">
        <w:rPr>
          <w:color w:val="919393"/>
          <w:spacing w:val="3"/>
          <w:w w:val="112"/>
          <w:sz w:val="7"/>
          <w:szCs w:val="7"/>
          <w:lang w:val="en"/>
        </w:rPr>
        <w:t>75mdehoni&gt;tosaambosladosCabedaucatquer.</w:t>
      </w:r>
      <w:r>
        <w:rPr>
          <w:lang w:val="en"/>
        </w:rPr>
        <w:t xml:space="preserve"> </w:t>
      </w:r>
      <w:r w:rsidRPr="0032518D">
        <w:rPr>
          <w:color w:val="919393"/>
          <w:w w:val="112"/>
          <w:sz w:val="7"/>
          <w:szCs w:val="7"/>
          <w:lang w:val="en"/>
        </w:rPr>
        <w:t>o</w:t>
      </w:r>
      <w:r>
        <w:rPr>
          <w:lang w:val="en"/>
        </w:rPr>
        <w:t xml:space="preserve"> </w:t>
      </w:r>
      <w:r>
        <w:rPr>
          <w:color w:val="919393"/>
          <w:sz w:val="7"/>
          <w:szCs w:val="7"/>
          <w:lang w:val="en"/>
        </w:rPr>
        <w:t xml:space="preserve"> </w:t>
      </w:r>
      <w:r>
        <w:rPr>
          <w:lang w:val="en"/>
        </w:rPr>
        <w:t xml:space="preserve"> </w:t>
      </w:r>
      <w:r w:rsidRPr="0032518D">
        <w:rPr>
          <w:color w:val="96A3AA"/>
          <w:w w:val="131"/>
          <w:sz w:val="7"/>
          <w:szCs w:val="7"/>
          <w:lang w:val="en"/>
        </w:rPr>
        <w:t xml:space="preserve"> </w:t>
      </w:r>
      <w:proofErr w:type="spellStart"/>
      <w:r w:rsidRPr="0032518D">
        <w:rPr>
          <w:color w:val="96A3AA"/>
          <w:w w:val="131"/>
          <w:sz w:val="7"/>
          <w:szCs w:val="7"/>
          <w:lang w:val="en"/>
        </w:rPr>
        <w:t>l</w:t>
      </w:r>
      <w:r w:rsidRPr="0032518D">
        <w:rPr>
          <w:color w:val="96A3AA"/>
          <w:spacing w:val="2"/>
          <w:w w:val="131"/>
          <w:sz w:val="7"/>
          <w:szCs w:val="7"/>
          <w:lang w:val="en"/>
        </w:rPr>
        <w:t>l</w:t>
      </w:r>
      <w:r w:rsidRPr="0032518D">
        <w:rPr>
          <w:color w:val="7C7F89"/>
          <w:spacing w:val="2"/>
          <w:w w:val="91"/>
          <w:sz w:val="7"/>
          <w:szCs w:val="7"/>
          <w:lang w:val="en"/>
        </w:rPr>
        <w:t>l</w:t>
      </w:r>
      <w:proofErr w:type="spellEnd"/>
      <w:r w:rsidRPr="0032518D">
        <w:rPr>
          <w:color w:val="7C7F89"/>
          <w:spacing w:val="2"/>
          <w:w w:val="91"/>
          <w:sz w:val="7"/>
          <w:szCs w:val="7"/>
          <w:lang w:val="en"/>
        </w:rPr>
        <w:t xml:space="preserve"> </w:t>
      </w:r>
      <w:proofErr w:type="spellStart"/>
      <w:r w:rsidRPr="0032518D">
        <w:rPr>
          <w:color w:val="7C7F89"/>
          <w:spacing w:val="2"/>
          <w:w w:val="91"/>
          <w:sz w:val="7"/>
          <w:szCs w:val="7"/>
          <w:lang w:val="en"/>
        </w:rPr>
        <w:t>ipagoporW'ICie-l'IYUUiCIOn</w:t>
      </w:r>
      <w:r w:rsidRPr="0032518D">
        <w:rPr>
          <w:color w:val="7C7F89"/>
          <w:w w:val="91"/>
          <w:sz w:val="7"/>
          <w:szCs w:val="7"/>
          <w:lang w:val="en"/>
        </w:rPr>
        <w:t>e</w:t>
      </w:r>
      <w:proofErr w:type="spellEnd"/>
      <w:r>
        <w:rPr>
          <w:lang w:val="en"/>
        </w:rPr>
        <w:t xml:space="preserve"> </w:t>
      </w:r>
      <w:r>
        <w:rPr>
          <w:color w:val="7C7F89"/>
          <w:sz w:val="7"/>
          <w:szCs w:val="7"/>
          <w:lang w:val="en"/>
        </w:rPr>
        <w:t xml:space="preserve"> </w:t>
      </w:r>
      <w:r>
        <w:rPr>
          <w:lang w:val="en"/>
        </w:rPr>
        <w:t xml:space="preserve"> </w:t>
      </w:r>
      <w:r w:rsidRPr="0032518D">
        <w:rPr>
          <w:color w:val="919393"/>
          <w:w w:val="120"/>
          <w:sz w:val="7"/>
          <w:szCs w:val="7"/>
          <w:lang w:val="en"/>
        </w:rPr>
        <w:t xml:space="preserve"> </w:t>
      </w:r>
      <w:proofErr w:type="spellStart"/>
      <w:r w:rsidRPr="0032518D">
        <w:rPr>
          <w:color w:val="919393"/>
          <w:w w:val="120"/>
          <w:sz w:val="7"/>
          <w:szCs w:val="7"/>
          <w:lang w:val="en"/>
        </w:rPr>
        <w:t>v.mque</w:t>
      </w:r>
      <w:proofErr w:type="spellEnd"/>
      <w:r w:rsidRPr="0032518D">
        <w:rPr>
          <w:color w:val="919393"/>
          <w:w w:val="120"/>
          <w:sz w:val="7"/>
          <w:szCs w:val="7"/>
          <w:lang w:val="en"/>
        </w:rPr>
        <w:t xml:space="preserve"> </w:t>
      </w:r>
      <w:proofErr w:type="spellStart"/>
      <w:r w:rsidRPr="0032518D">
        <w:rPr>
          <w:color w:val="919393"/>
          <w:w w:val="120"/>
          <w:sz w:val="7"/>
          <w:szCs w:val="7"/>
          <w:lang w:val="en"/>
        </w:rPr>
        <w:t>ambto</w:t>
      </w:r>
      <w:proofErr w:type="spellEnd"/>
      <w:r>
        <w:rPr>
          <w:lang w:val="en"/>
        </w:rPr>
        <w:t xml:space="preserve"> </w:t>
      </w:r>
      <w:r>
        <w:rPr>
          <w:color w:val="919393"/>
          <w:w w:val="120"/>
          <w:sz w:val="7"/>
          <w:szCs w:val="7"/>
          <w:lang w:val="en"/>
        </w:rPr>
        <w:t xml:space="preserve"> </w:t>
      </w:r>
      <w:r>
        <w:rPr>
          <w:lang w:val="en"/>
        </w:rPr>
        <w:t xml:space="preserve"> </w:t>
      </w:r>
      <w:r w:rsidRPr="0032518D">
        <w:rPr>
          <w:color w:val="919393"/>
          <w:w w:val="120"/>
          <w:sz w:val="7"/>
          <w:szCs w:val="7"/>
          <w:lang w:val="en"/>
        </w:rPr>
        <w:t xml:space="preserve"> </w:t>
      </w:r>
      <w:r>
        <w:rPr>
          <w:lang w:val="en"/>
        </w:rPr>
        <w:t xml:space="preserve"> </w:t>
      </w:r>
      <w:r w:rsidRPr="0032518D">
        <w:rPr>
          <w:color w:val="7C7F89"/>
          <w:w w:val="103"/>
          <w:sz w:val="7"/>
          <w:szCs w:val="7"/>
          <w:lang w:val="en"/>
        </w:rPr>
        <w:t xml:space="preserve"> e ado-.ieda.1e-</w:t>
      </w:r>
      <w:r w:rsidRPr="0032518D">
        <w:rPr>
          <w:color w:val="96A3AA"/>
          <w:w w:val="76"/>
          <w:sz w:val="7"/>
          <w:szCs w:val="7"/>
          <w:lang w:val="en"/>
        </w:rPr>
        <w:t>.rr</w:t>
      </w:r>
      <w:r w:rsidRPr="0032518D">
        <w:rPr>
          <w:color w:val="7C7F89"/>
          <w:w w:val="101"/>
          <w:sz w:val="7"/>
          <w:szCs w:val="7"/>
          <w:lang w:val="en"/>
        </w:rPr>
        <w:t>e</w:t>
      </w:r>
      <w:r w:rsidRPr="0032518D">
        <w:rPr>
          <w:color w:val="96A3AA"/>
          <w:w w:val="81"/>
          <w:sz w:val="7"/>
          <w:szCs w:val="7"/>
          <w:lang w:val="en"/>
        </w:rPr>
        <w:t>.no</w:t>
      </w:r>
      <w:r w:rsidRPr="0032518D">
        <w:rPr>
          <w:color w:val="7C7F89"/>
          <w:w w:val="92"/>
          <w:sz w:val="7"/>
          <w:szCs w:val="7"/>
          <w:lang w:val="en"/>
        </w:rPr>
        <w:t>s</w:t>
      </w:r>
      <w:r w:rsidRPr="0032518D">
        <w:rPr>
          <w:color w:val="A5A093"/>
          <w:w w:val="108"/>
          <w:sz w:val="7"/>
          <w:szCs w:val="7"/>
          <w:lang w:val="en"/>
        </w:rPr>
        <w:t>quesonpropertydeb. la.J.4ric::cb. P .ncana.</w:t>
      </w:r>
      <w:r>
        <w:rPr>
          <w:lang w:val="en"/>
        </w:rPr>
        <w:t xml:space="preserve"> </w:t>
      </w:r>
      <w:r w:rsidRPr="0032518D">
        <w:rPr>
          <w:color w:val="AAB7D3"/>
          <w:w w:val="111"/>
          <w:sz w:val="7"/>
          <w:szCs w:val="7"/>
          <w:lang w:val="en"/>
        </w:rPr>
        <w:t>f</w:t>
      </w:r>
      <w:r w:rsidRPr="0032518D">
        <w:rPr>
          <w:color w:val="96A3AA"/>
          <w:w w:val="117"/>
          <w:sz w:val="7"/>
          <w:szCs w:val="7"/>
          <w:lang w:val="en"/>
        </w:rPr>
        <w:t>tlC</w:t>
      </w:r>
      <w:r w:rsidRPr="0032518D">
        <w:rPr>
          <w:color w:val="919393"/>
          <w:w w:val="78"/>
          <w:sz w:val="7"/>
          <w:szCs w:val="7"/>
          <w:lang w:val="en"/>
        </w:rPr>
        <w:t>.estaJ1doconSC1Er</w:t>
      </w:r>
      <w:r w:rsidRPr="0032518D">
        <w:rPr>
          <w:color w:val="7C7F89"/>
          <w:w w:val="231"/>
          <w:sz w:val="7"/>
          <w:szCs w:val="7"/>
          <w:lang w:val="en"/>
        </w:rPr>
        <w:t>r</w:t>
      </w:r>
      <w:r w:rsidRPr="0032518D">
        <w:rPr>
          <w:color w:val="96A3AA"/>
          <w:w w:val="72"/>
          <w:sz w:val="7"/>
          <w:szCs w:val="7"/>
          <w:lang w:val="en"/>
        </w:rPr>
        <w:t>la.</w:t>
      </w:r>
      <w:r>
        <w:rPr>
          <w:lang w:val="en"/>
        </w:rPr>
        <w:t xml:space="preserve"> </w:t>
      </w:r>
      <w:r w:rsidRPr="0032518D">
        <w:rPr>
          <w:color w:val="AAB7D3"/>
          <w:w w:val="108"/>
          <w:sz w:val="7"/>
          <w:szCs w:val="7"/>
          <w:lang w:val="en"/>
        </w:rPr>
        <w:t>}</w:t>
      </w:r>
      <w:r>
        <w:rPr>
          <w:lang w:val="en"/>
        </w:rPr>
        <w:t xml:space="preserve"> </w:t>
      </w:r>
      <w:r w:rsidRPr="0032518D">
        <w:rPr>
          <w:color w:val="7C7F89"/>
          <w:w w:val="92"/>
          <w:sz w:val="7"/>
          <w:szCs w:val="7"/>
          <w:lang w:val="en"/>
        </w:rPr>
        <w:t>au'Ondaddelamsmadelaneoe-Sldaddee ca.ril«&gt;</w:t>
      </w:r>
      <w:r w:rsidRPr="0032518D">
        <w:rPr>
          <w:color w:val="AAB7D3"/>
          <w:w w:val="74"/>
          <w:sz w:val="7"/>
          <w:szCs w:val="7"/>
          <w:lang w:val="en"/>
        </w:rPr>
        <w:t>.</w:t>
      </w:r>
      <w:r>
        <w:rPr>
          <w:lang w:val="en"/>
        </w:rPr>
        <w:t xml:space="preserve"> </w:t>
      </w:r>
      <w:r w:rsidRPr="0032518D">
        <w:rPr>
          <w:color w:val="919393"/>
          <w:spacing w:val="-1"/>
          <w:w w:val="120"/>
          <w:sz w:val="6"/>
          <w:szCs w:val="6"/>
          <w:lang w:val="en"/>
        </w:rPr>
        <w:t>Janr</w:t>
      </w:r>
      <w:r w:rsidRPr="0032518D">
        <w:rPr>
          <w:color w:val="6D707C"/>
          <w:spacing w:val="-1"/>
          <w:w w:val="118"/>
          <w:sz w:val="6"/>
          <w:szCs w:val="6"/>
          <w:lang w:val="en"/>
        </w:rPr>
        <w:t>and</w:t>
      </w:r>
      <w:r w:rsidRPr="0032518D">
        <w:rPr>
          <w:color w:val="919393"/>
          <w:spacing w:val="-1"/>
          <w:w w:val="111"/>
          <w:sz w:val="6"/>
          <w:szCs w:val="6"/>
          <w:lang w:val="en"/>
        </w:rPr>
        <w:t>J.ladoun.. peffl"ll1adebs1e</w:t>
      </w:r>
      <w:r w:rsidRPr="0032518D">
        <w:rPr>
          <w:color w:val="96A3AA"/>
          <w:spacing w:val="-1"/>
          <w:w w:val="122"/>
          <w:sz w:val="6"/>
          <w:szCs w:val="6"/>
          <w:lang w:val="en"/>
        </w:rPr>
        <w:t>-rr1-rmcon•</w:t>
      </w:r>
      <w:r w:rsidRPr="0032518D">
        <w:rPr>
          <w:color w:val="96A3AA"/>
          <w:spacing w:val="-1"/>
          <w:w w:val="108"/>
          <w:sz w:val="6"/>
          <w:szCs w:val="6"/>
          <w:lang w:val="en"/>
        </w:rPr>
        <w:t>I</w:t>
      </w:r>
      <w:r w:rsidRPr="0032518D">
        <w:rPr>
          <w:color w:val="6D707C"/>
          <w:w w:val="78"/>
          <w:sz w:val="6"/>
          <w:szCs w:val="6"/>
          <w:lang w:val="en"/>
        </w:rPr>
        <w:t>C</w:t>
      </w:r>
      <w:r w:rsidRPr="0032518D">
        <w:rPr>
          <w:color w:val="6D707C"/>
          <w:spacing w:val="-1"/>
          <w:w w:val="78"/>
          <w:sz w:val="6"/>
          <w:szCs w:val="6"/>
          <w:lang w:val="en"/>
        </w:rPr>
        <w:t>.</w:t>
      </w:r>
      <w:r>
        <w:rPr>
          <w:lang w:val="en"/>
        </w:rPr>
        <w:t xml:space="preserve"> </w:t>
      </w:r>
      <w:r w:rsidRPr="0032518D">
        <w:rPr>
          <w:color w:val="919393"/>
          <w:spacing w:val="-1"/>
          <w:w w:val="115"/>
          <w:sz w:val="6"/>
          <w:szCs w:val="6"/>
          <w:lang w:val="en"/>
        </w:rPr>
        <w:t>mdodeHonduras</w:t>
      </w:r>
      <w:r w:rsidRPr="0032518D">
        <w:rPr>
          <w:color w:val="AAB7D3"/>
          <w:spacing w:val="-1"/>
          <w:w w:val="108"/>
          <w:sz w:val="6"/>
          <w:szCs w:val="6"/>
          <w:lang w:val="en"/>
        </w:rPr>
        <w:t>,</w:t>
      </w:r>
      <w:r w:rsidRPr="0032518D">
        <w:rPr>
          <w:color w:val="919393"/>
          <w:spacing w:val="-1"/>
          <w:w w:val="105"/>
          <w:sz w:val="6"/>
          <w:szCs w:val="6"/>
          <w:lang w:val="en"/>
        </w:rPr>
        <w:t>S1E-ndo.prob.do.tmtSmO</w:t>
      </w:r>
      <w:r w:rsidRPr="0032518D">
        <w:rPr>
          <w:color w:val="919393"/>
          <w:w w:val="105"/>
          <w:sz w:val="6"/>
          <w:szCs w:val="6"/>
          <w:lang w:val="en"/>
        </w:rPr>
        <w:t>•</w:t>
      </w:r>
      <w:r>
        <w:rPr>
          <w:lang w:val="en"/>
        </w:rPr>
        <w:t xml:space="preserve"> </w:t>
      </w:r>
      <w:r>
        <w:rPr>
          <w:color w:val="919393"/>
          <w:sz w:val="6"/>
          <w:szCs w:val="6"/>
          <w:lang w:val="en"/>
        </w:rPr>
        <w:t xml:space="preserve"> </w:t>
      </w:r>
      <w:r>
        <w:rPr>
          <w:lang w:val="en"/>
        </w:rPr>
        <w:t xml:space="preserve"> </w:t>
      </w:r>
      <w:r w:rsidRPr="0032518D">
        <w:rPr>
          <w:color w:val="919393"/>
          <w:spacing w:val="-1"/>
          <w:w w:val="117"/>
          <w:sz w:val="6"/>
          <w:szCs w:val="6"/>
          <w:lang w:val="en"/>
        </w:rPr>
        <w:t xml:space="preserve"> e-ldeae10 </w:t>
      </w:r>
      <w:proofErr w:type="spellStart"/>
      <w:r w:rsidRPr="0032518D">
        <w:rPr>
          <w:color w:val="919393"/>
          <w:spacing w:val="-1"/>
          <w:w w:val="117"/>
          <w:sz w:val="6"/>
          <w:szCs w:val="6"/>
          <w:lang w:val="en"/>
        </w:rPr>
        <w:t>sb.woN</w:t>
      </w:r>
      <w:r w:rsidRPr="0032518D">
        <w:rPr>
          <w:color w:val="919393"/>
          <w:w w:val="117"/>
          <w:sz w:val="6"/>
          <w:szCs w:val="6"/>
          <w:lang w:val="en"/>
        </w:rPr>
        <w:t>or</w:t>
      </w:r>
      <w:proofErr w:type="spellEnd"/>
      <w:r>
        <w:rPr>
          <w:lang w:val="en"/>
        </w:rPr>
        <w:t xml:space="preserve"> </w:t>
      </w:r>
      <w:r w:rsidRPr="0032518D">
        <w:rPr>
          <w:color w:val="919393"/>
          <w:spacing w:val="13"/>
          <w:w w:val="117"/>
          <w:sz w:val="6"/>
          <w:szCs w:val="6"/>
          <w:lang w:val="en"/>
        </w:rPr>
        <w:t xml:space="preserve"> </w:t>
      </w:r>
      <w:r>
        <w:rPr>
          <w:lang w:val="en"/>
        </w:rPr>
        <w:t xml:space="preserve"> </w:t>
      </w:r>
      <w:r w:rsidRPr="0032518D">
        <w:rPr>
          <w:color w:val="919393"/>
          <w:spacing w:val="-1"/>
          <w:w w:val="87"/>
          <w:sz w:val="7"/>
          <w:szCs w:val="7"/>
          <w:lang w:val="en"/>
        </w:rPr>
        <w:t xml:space="preserve"> ZOS-2010y02S-201</w:t>
      </w:r>
      <w:r w:rsidRPr="0032518D">
        <w:rPr>
          <w:color w:val="919393"/>
          <w:w w:val="87"/>
          <w:sz w:val="7"/>
          <w:szCs w:val="7"/>
          <w:lang w:val="en"/>
        </w:rPr>
        <w:t>2</w:t>
      </w:r>
      <w:r>
        <w:rPr>
          <w:lang w:val="en"/>
        </w:rPr>
        <w:t xml:space="preserve"> </w:t>
      </w:r>
      <w:r>
        <w:rPr>
          <w:color w:val="919393"/>
          <w:w w:val="87"/>
          <w:sz w:val="7"/>
          <w:szCs w:val="7"/>
          <w:lang w:val="en"/>
        </w:rPr>
        <w:t xml:space="preserve"> </w:t>
      </w:r>
      <w:r>
        <w:rPr>
          <w:lang w:val="en"/>
        </w:rPr>
        <w:t xml:space="preserve"> </w:t>
      </w:r>
      <w:r w:rsidRPr="0032518D">
        <w:rPr>
          <w:color w:val="919393"/>
          <w:spacing w:val="2"/>
          <w:w w:val="109"/>
          <w:sz w:val="6"/>
          <w:szCs w:val="6"/>
          <w:lang w:val="en"/>
        </w:rPr>
        <w:t xml:space="preserve"> </w:t>
      </w:r>
      <w:proofErr w:type="spellStart"/>
      <w:r w:rsidRPr="0032518D">
        <w:rPr>
          <w:color w:val="919393"/>
          <w:spacing w:val="2"/>
          <w:w w:val="109"/>
          <w:sz w:val="6"/>
          <w:szCs w:val="6"/>
          <w:lang w:val="en"/>
        </w:rPr>
        <w:t>Elambtose</w:t>
      </w:r>
      <w:proofErr w:type="spellEnd"/>
      <w:r w:rsidRPr="0032518D">
        <w:rPr>
          <w:color w:val="919393"/>
          <w:spacing w:val="2"/>
          <w:w w:val="109"/>
          <w:sz w:val="6"/>
          <w:szCs w:val="6"/>
          <w:lang w:val="en"/>
        </w:rPr>
        <w:t xml:space="preserve">- </w:t>
      </w:r>
      <w:r>
        <w:rPr>
          <w:lang w:val="en"/>
        </w:rPr>
        <w:t xml:space="preserve"> </w:t>
      </w:r>
      <w:proofErr w:type="spellStart"/>
      <w:r w:rsidRPr="0032518D">
        <w:rPr>
          <w:color w:val="96A3AA"/>
          <w:spacing w:val="-2"/>
          <w:w w:val="87"/>
          <w:sz w:val="7"/>
          <w:szCs w:val="7"/>
          <w:lang w:val="en"/>
        </w:rPr>
        <w:t>origNpati.tneJl</w:t>
      </w:r>
      <w:proofErr w:type="spellEnd"/>
      <w:r w:rsidRPr="0032518D">
        <w:rPr>
          <w:color w:val="96A3AA"/>
          <w:spacing w:val="-2"/>
          <w:w w:val="87"/>
          <w:sz w:val="7"/>
          <w:szCs w:val="7"/>
          <w:lang w:val="en"/>
        </w:rPr>
        <w:t>)</w:t>
      </w:r>
      <w:proofErr w:type="spellStart"/>
      <w:r w:rsidRPr="0032518D">
        <w:rPr>
          <w:color w:val="96A3AA"/>
          <w:spacing w:val="-2"/>
          <w:w w:val="87"/>
          <w:sz w:val="7"/>
          <w:szCs w:val="7"/>
          <w:lang w:val="en"/>
        </w:rPr>
        <w:t>l'a.rysoh,e</w:t>
      </w:r>
      <w:proofErr w:type="spellEnd"/>
      <w:r w:rsidRPr="0032518D">
        <w:rPr>
          <w:color w:val="96A3AA"/>
          <w:spacing w:val="-2"/>
          <w:w w:val="87"/>
          <w:sz w:val="7"/>
          <w:szCs w:val="7"/>
          <w:lang w:val="en"/>
        </w:rPr>
        <w:t xml:space="preserve">.. </w:t>
      </w:r>
      <w:proofErr w:type="spellStart"/>
      <w:r w:rsidRPr="0032518D">
        <w:rPr>
          <w:color w:val="96A3AA"/>
          <w:spacing w:val="-2"/>
          <w:w w:val="87"/>
          <w:sz w:val="7"/>
          <w:szCs w:val="7"/>
          <w:lang w:val="en"/>
        </w:rPr>
        <w:t>nta</w:t>
      </w:r>
      <w:proofErr w:type="spellEnd"/>
      <w:r w:rsidRPr="0032518D">
        <w:rPr>
          <w:color w:val="96A3AA"/>
          <w:spacing w:val="-2"/>
          <w:w w:val="87"/>
          <w:sz w:val="7"/>
          <w:szCs w:val="7"/>
          <w:lang w:val="en"/>
        </w:rPr>
        <w:t xml:space="preserve">. </w:t>
      </w:r>
      <w:proofErr w:type="spellStart"/>
      <w:r w:rsidRPr="0032518D">
        <w:rPr>
          <w:color w:val="96A3AA"/>
          <w:spacing w:val="-2"/>
          <w:w w:val="87"/>
          <w:sz w:val="7"/>
          <w:szCs w:val="7"/>
          <w:lang w:val="en"/>
        </w:rPr>
        <w:t>rloa</w:t>
      </w:r>
      <w:proofErr w:type="spellEnd"/>
      <w:r w:rsidRPr="0032518D">
        <w:rPr>
          <w:color w:val="96A3AA"/>
          <w:spacing w:val="-2"/>
          <w:w w:val="87"/>
          <w:sz w:val="7"/>
          <w:szCs w:val="7"/>
          <w:lang w:val="en"/>
        </w:rPr>
        <w:t>.</w:t>
      </w:r>
      <w:r>
        <w:rPr>
          <w:lang w:val="en"/>
        </w:rPr>
        <w:t xml:space="preserve"> </w:t>
      </w:r>
      <w:r w:rsidRPr="0032518D">
        <w:rPr>
          <w:color w:val="96A3AA"/>
          <w:w w:val="87"/>
          <w:sz w:val="7"/>
          <w:szCs w:val="7"/>
          <w:lang w:val="en"/>
        </w:rPr>
        <w:t>s</w:t>
      </w:r>
      <w:r>
        <w:rPr>
          <w:lang w:val="en"/>
        </w:rPr>
        <w:t xml:space="preserve"> </w:t>
      </w:r>
      <w:r>
        <w:rPr>
          <w:color w:val="96A3AA"/>
          <w:w w:val="87"/>
          <w:sz w:val="7"/>
          <w:szCs w:val="7"/>
          <w:lang w:val="en"/>
        </w:rPr>
        <w:t xml:space="preserve"> </w:t>
      </w:r>
      <w:r>
        <w:rPr>
          <w:lang w:val="en"/>
        </w:rPr>
        <w:t xml:space="preserve"> </w:t>
      </w:r>
      <w:r w:rsidRPr="0032518D">
        <w:rPr>
          <w:color w:val="96A3AA"/>
          <w:spacing w:val="-2"/>
          <w:w w:val="92"/>
          <w:sz w:val="7"/>
          <w:szCs w:val="7"/>
          <w:lang w:val="en"/>
        </w:rPr>
        <w:t xml:space="preserve"> msigwe-.n</w:t>
      </w:r>
      <w:r w:rsidRPr="0032518D">
        <w:rPr>
          <w:color w:val="7C7F89"/>
          <w:spacing w:val="-2"/>
          <w:w w:val="65"/>
          <w:sz w:val="7"/>
          <w:szCs w:val="7"/>
          <w:lang w:val="en"/>
        </w:rPr>
        <w:t>1's</w:t>
      </w:r>
      <w:r w:rsidRPr="0032518D">
        <w:rPr>
          <w:color w:val="AAB7D3"/>
          <w:spacing w:val="-2"/>
          <w:w w:val="92"/>
          <w:sz w:val="7"/>
          <w:szCs w:val="7"/>
          <w:lang w:val="en"/>
        </w:rPr>
        <w:t>:</w:t>
      </w:r>
      <w:r w:rsidRPr="0032518D">
        <w:rPr>
          <w:color w:val="919393"/>
          <w:spacing w:val="-2"/>
          <w:w w:val="101"/>
          <w:sz w:val="7"/>
          <w:szCs w:val="7"/>
          <w:lang w:val="en"/>
        </w:rPr>
        <w:t>"''parb.s.e:gurlciad</w:t>
      </w:r>
      <w:r w:rsidRPr="0032518D">
        <w:rPr>
          <w:color w:val="AAB7D3"/>
          <w:spacing w:val="-2"/>
          <w:w w:val="92"/>
          <w:sz w:val="7"/>
          <w:szCs w:val="7"/>
          <w:lang w:val="en"/>
        </w:rPr>
        <w:t>.</w:t>
      </w:r>
      <w:r>
        <w:rPr>
          <w:lang w:val="en"/>
        </w:rPr>
        <w:t xml:space="preserve"> </w:t>
      </w:r>
      <w:r w:rsidRPr="0032518D">
        <w:rPr>
          <w:color w:val="919393"/>
          <w:spacing w:val="-2"/>
          <w:w w:val="82"/>
          <w:sz w:val="7"/>
          <w:szCs w:val="7"/>
          <w:lang w:val="en"/>
        </w:rPr>
        <w:t>orde.fWT'll-.nJOsedONl</w:t>
      </w:r>
      <w:r w:rsidRPr="0032518D">
        <w:rPr>
          <w:color w:val="AAB7D3"/>
          <w:spacing w:val="-2"/>
          <w:w w:val="92"/>
          <w:sz w:val="7"/>
          <w:szCs w:val="7"/>
          <w:lang w:val="en"/>
        </w:rPr>
        <w:t>,</w:t>
      </w:r>
      <w:r w:rsidRPr="0032518D">
        <w:rPr>
          <w:color w:val="919393"/>
          <w:spacing w:val="-2"/>
          <w:w w:val="94"/>
          <w:sz w:val="7"/>
          <w:szCs w:val="7"/>
          <w:lang w:val="en"/>
        </w:rPr>
        <w:t>sotverwproble.ma.sdedr</w:t>
      </w:r>
      <w:r w:rsidRPr="0032518D">
        <w:rPr>
          <w:color w:val="7C7F89"/>
          <w:spacing w:val="-2"/>
          <w:w w:val="85"/>
          <w:sz w:val="7"/>
          <w:szCs w:val="7"/>
          <w:lang w:val="en"/>
        </w:rPr>
        <w:t>e-na.ie</w:t>
      </w:r>
      <w:r w:rsidRPr="0032518D">
        <w:rPr>
          <w:color w:val="AAB7D3"/>
          <w:spacing w:val="-2"/>
          <w:w w:val="74"/>
          <w:sz w:val="7"/>
          <w:szCs w:val="7"/>
          <w:lang w:val="en"/>
        </w:rPr>
        <w:t>.</w:t>
      </w:r>
      <w:r>
        <w:rPr>
          <w:lang w:val="en"/>
        </w:rPr>
        <w:t xml:space="preserve"> </w:t>
      </w:r>
      <w:r w:rsidRPr="0032518D">
        <w:rPr>
          <w:color w:val="919393"/>
          <w:spacing w:val="-2"/>
          <w:w w:val="80"/>
          <w:sz w:val="7"/>
          <w:szCs w:val="7"/>
          <w:lang w:val="en"/>
        </w:rPr>
        <w:t>aoooe-so•la. Alc:1JicaM:I</w:t>
      </w:r>
      <w:r w:rsidRPr="0032518D">
        <w:rPr>
          <w:color w:val="AAB7D3"/>
          <w:w w:val="74"/>
          <w:sz w:val="7"/>
          <w:szCs w:val="7"/>
          <w:lang w:val="en"/>
        </w:rPr>
        <w:t>.</w:t>
      </w:r>
      <w:r>
        <w:rPr>
          <w:lang w:val="en"/>
        </w:rPr>
        <w:t xml:space="preserve"> </w:t>
      </w:r>
      <w:r w:rsidRPr="0032518D">
        <w:rPr>
          <w:color w:val="919393"/>
          <w:spacing w:val="3"/>
          <w:w w:val="91"/>
          <w:sz w:val="7"/>
          <w:szCs w:val="7"/>
          <w:lang w:val="en"/>
        </w:rPr>
        <w:t>er.ma.ndadeb.poblaa6nbe.n</w:t>
      </w:r>
      <w:r w:rsidRPr="0032518D">
        <w:rPr>
          <w:color w:val="7C7F89"/>
          <w:spacing w:val="3"/>
          <w:w w:val="86"/>
          <w:sz w:val="7"/>
          <w:szCs w:val="7"/>
          <w:lang w:val="en"/>
        </w:rPr>
        <w:t>elic:wia.cone-Jprop6</w:t>
      </w:r>
      <w:r w:rsidRPr="0032518D">
        <w:rPr>
          <w:color w:val="7C7F89"/>
          <w:spacing w:val="2"/>
          <w:w w:val="86"/>
          <w:sz w:val="7"/>
          <w:szCs w:val="7"/>
          <w:lang w:val="en"/>
        </w:rPr>
        <w:t>s</w:t>
      </w:r>
      <w:r w:rsidRPr="0032518D">
        <w:rPr>
          <w:color w:val="96A3AA"/>
          <w:spacing w:val="3"/>
          <w:w w:val="87"/>
          <w:sz w:val="7"/>
          <w:szCs w:val="7"/>
          <w:lang w:val="en"/>
        </w:rPr>
        <w:t>110dedl51T1111Ull'la.tan:idadde .n.rsde1ri.ns.'l&gt;q1&gt;eoeaSJOnane</w:t>
      </w:r>
      <w:r w:rsidRPr="0032518D">
        <w:rPr>
          <w:color w:val="96A3AA"/>
          <w:spacing w:val="3"/>
          <w:w w:val="110"/>
          <w:sz w:val="7"/>
          <w:szCs w:val="7"/>
          <w:lang w:val="en"/>
        </w:rPr>
        <w:t>n</w:t>
      </w:r>
      <w:r w:rsidRPr="0032518D">
        <w:rPr>
          <w:color w:val="7C7F89"/>
          <w:spacing w:val="3"/>
          <w:w w:val="87"/>
          <w:sz w:val="7"/>
          <w:szCs w:val="7"/>
          <w:lang w:val="en"/>
        </w:rPr>
        <w:t>e5r10decfse&lt;X:IconOnla.c.A-8</w:t>
      </w:r>
      <w:r w:rsidRPr="0032518D">
        <w:rPr>
          <w:color w:val="AAB7D3"/>
          <w:w w:val="92"/>
          <w:sz w:val="7"/>
          <w:szCs w:val="7"/>
          <w:lang w:val="en"/>
        </w:rPr>
        <w:t>.</w:t>
      </w:r>
      <w:r>
        <w:rPr>
          <w:lang w:val="en"/>
        </w:rPr>
        <w:t xml:space="preserve"> </w:t>
      </w:r>
      <w:r w:rsidRPr="0032518D">
        <w:rPr>
          <w:color w:val="919393"/>
          <w:spacing w:val="-1"/>
          <w:w w:val="138"/>
          <w:sz w:val="6"/>
          <w:szCs w:val="6"/>
          <w:lang w:val="en"/>
        </w:rPr>
        <w:t>mE-JOfM•Jusoya n10qwebsusumostwindedlcucm</w:t>
      </w:r>
      <w:r w:rsidRPr="0032518D">
        <w:rPr>
          <w:color w:val="6D707C"/>
          <w:spacing w:val="-1"/>
          <w:w w:val="115"/>
          <w:sz w:val="6"/>
          <w:szCs w:val="6"/>
          <w:lang w:val="en"/>
        </w:rPr>
        <w:t>e1e-raymept n»dela.e&lt;:onomia.</w:t>
      </w:r>
      <w:r>
        <w:rPr>
          <w:lang w:val="en"/>
        </w:rPr>
        <w:t xml:space="preserve"> </w:t>
      </w:r>
      <w:r w:rsidRPr="0032518D">
        <w:rPr>
          <w:color w:val="AAB7D3"/>
          <w:spacing w:val="-1"/>
          <w:w w:val="86"/>
          <w:sz w:val="6"/>
          <w:szCs w:val="6"/>
          <w:lang w:val="en"/>
        </w:rPr>
        <w:t>,</w:t>
      </w:r>
      <w:r w:rsidRPr="0032518D">
        <w:rPr>
          <w:color w:val="7C7F89"/>
          <w:w w:val="118"/>
          <w:sz w:val="6"/>
          <w:szCs w:val="6"/>
          <w:lang w:val="en"/>
        </w:rPr>
        <w:t>e</w:t>
      </w:r>
      <w:r>
        <w:rPr>
          <w:lang w:val="en"/>
        </w:rPr>
        <w:t xml:space="preserve"> </w:t>
      </w:r>
      <w:r>
        <w:rPr>
          <w:color w:val="7C7F89"/>
          <w:sz w:val="6"/>
          <w:szCs w:val="6"/>
          <w:lang w:val="en"/>
        </w:rPr>
        <w:t xml:space="preserve"> </w:t>
      </w:r>
      <w:r>
        <w:rPr>
          <w:lang w:val="en"/>
        </w:rPr>
        <w:t xml:space="preserve"> </w:t>
      </w:r>
      <w:r w:rsidRPr="0032518D">
        <w:rPr>
          <w:color w:val="919393"/>
          <w:spacing w:val="4"/>
          <w:sz w:val="6"/>
          <w:szCs w:val="6"/>
          <w:lang w:val="en"/>
        </w:rPr>
        <w:t xml:space="preserve"> .r.51ildela.ubtcl.oondela.economi</w:t>
      </w:r>
      <w:r w:rsidRPr="0032518D">
        <w:rPr>
          <w:color w:val="919393"/>
          <w:sz w:val="6"/>
          <w:szCs w:val="6"/>
          <w:lang w:val="en"/>
        </w:rPr>
        <w:t>a</w:t>
      </w:r>
      <w:r>
        <w:rPr>
          <w:lang w:val="en"/>
        </w:rPr>
        <w:t xml:space="preserve"> </w:t>
      </w:r>
      <w:r>
        <w:rPr>
          <w:color w:val="919393"/>
          <w:sz w:val="6"/>
          <w:szCs w:val="6"/>
          <w:lang w:val="en"/>
        </w:rPr>
        <w:t xml:space="preserve"> </w:t>
      </w:r>
      <w:r>
        <w:rPr>
          <w:lang w:val="en"/>
        </w:rPr>
        <w:t xml:space="preserve"> </w:t>
      </w:r>
      <w:r w:rsidRPr="0032518D">
        <w:rPr>
          <w:color w:val="919393"/>
          <w:w w:val="112"/>
          <w:sz w:val="6"/>
          <w:szCs w:val="6"/>
          <w:lang w:val="en"/>
        </w:rPr>
        <w:t xml:space="preserve"> form. I</w:t>
      </w:r>
    </w:p>
    <w:p w14:paraId="0BD59E7B" w14:textId="77777777" w:rsidR="00D91CEC" w:rsidRPr="0032518D" w:rsidRDefault="0032518D">
      <w:pPr>
        <w:spacing w:before="59"/>
        <w:ind w:left="4782" w:right="3749"/>
        <w:jc w:val="center"/>
        <w:rPr>
          <w:rFonts w:ascii="Microsoft Sans Serif" w:eastAsia="Microsoft Sans Serif" w:hAnsi="Microsoft Sans Serif" w:cs="Microsoft Sans Serif"/>
          <w:sz w:val="7"/>
          <w:szCs w:val="7"/>
          <w:lang w:val="es-HN"/>
        </w:rPr>
      </w:pPr>
      <w:proofErr w:type="spellStart"/>
      <w:r w:rsidRPr="0032518D">
        <w:rPr>
          <w:color w:val="6D707C"/>
          <w:w w:val="108"/>
          <w:sz w:val="7"/>
          <w:szCs w:val="7"/>
          <w:lang w:val="en"/>
        </w:rPr>
        <w:t>E</w:t>
      </w:r>
      <w:r w:rsidRPr="0032518D">
        <w:rPr>
          <w:color w:val="667799"/>
          <w:w w:val="115"/>
          <w:sz w:val="7"/>
          <w:szCs w:val="7"/>
          <w:lang w:val="en"/>
        </w:rPr>
        <w:t>nt</w:t>
      </w:r>
      <w:r w:rsidRPr="0032518D">
        <w:rPr>
          <w:color w:val="6D707C"/>
          <w:w w:val="113"/>
          <w:sz w:val="7"/>
          <w:szCs w:val="7"/>
          <w:lang w:val="en"/>
        </w:rPr>
        <w:t>eResponuble</w:t>
      </w:r>
      <w:proofErr w:type="spellEnd"/>
      <w:r w:rsidRPr="0032518D">
        <w:rPr>
          <w:color w:val="919393"/>
          <w:w w:val="108"/>
          <w:sz w:val="7"/>
          <w:szCs w:val="7"/>
          <w:lang w:val="en"/>
        </w:rPr>
        <w:t>:</w:t>
      </w:r>
    </w:p>
    <w:p w14:paraId="1D2D83F7" w14:textId="77777777" w:rsidR="00D91CEC" w:rsidRPr="0032518D" w:rsidRDefault="0032518D">
      <w:pPr>
        <w:spacing w:before="70" w:line="60" w:lineRule="exact"/>
        <w:ind w:left="2273"/>
        <w:rPr>
          <w:rFonts w:ascii="Microsoft Sans Serif" w:eastAsia="Microsoft Sans Serif" w:hAnsi="Microsoft Sans Serif" w:cs="Microsoft Sans Serif"/>
          <w:sz w:val="7"/>
          <w:szCs w:val="7"/>
          <w:lang w:val="es-HN"/>
        </w:rPr>
        <w:sectPr w:rsidR="00D91CEC" w:rsidRPr="0032518D">
          <w:type w:val="continuous"/>
          <w:pgSz w:w="12240" w:h="15840"/>
          <w:pgMar w:top="1480" w:right="1540" w:bottom="280" w:left="1600" w:header="720" w:footer="720" w:gutter="0"/>
          <w:cols w:space="720"/>
        </w:sectPr>
      </w:pPr>
      <w:r w:rsidRPr="0032518D">
        <w:rPr>
          <w:color w:val="6D707C"/>
          <w:spacing w:val="-5"/>
          <w:position w:val="-1"/>
          <w:sz w:val="7"/>
          <w:szCs w:val="7"/>
          <w:lang w:val="en"/>
        </w:rPr>
        <w:t>Prop6sito</w:t>
      </w:r>
      <w:r w:rsidRPr="0032518D">
        <w:rPr>
          <w:color w:val="919393"/>
          <w:position w:val="-1"/>
          <w:sz w:val="7"/>
          <w:szCs w:val="7"/>
          <w:lang w:val="en"/>
        </w:rPr>
        <w:t>:</w:t>
      </w:r>
    </w:p>
    <w:p w14:paraId="762C65CE" w14:textId="6571BCC3" w:rsidR="00D91CEC" w:rsidRPr="0032518D" w:rsidRDefault="0032518D">
      <w:pPr>
        <w:spacing w:before="83"/>
        <w:ind w:left="2273" w:right="-31"/>
        <w:rPr>
          <w:rFonts w:ascii="Microsoft Sans Serif" w:eastAsia="Microsoft Sans Serif" w:hAnsi="Microsoft Sans Serif" w:cs="Microsoft Sans Serif"/>
          <w:sz w:val="7"/>
          <w:szCs w:val="7"/>
          <w:lang w:val="es-HN"/>
        </w:rPr>
      </w:pPr>
      <w:r w:rsidRPr="0032518D">
        <w:rPr>
          <w:color w:val="6D707C"/>
          <w:spacing w:val="1"/>
          <w:w w:val="125"/>
          <w:sz w:val="7"/>
          <w:szCs w:val="7"/>
          <w:lang w:val="en"/>
        </w:rPr>
        <w:t xml:space="preserve">FK </w:t>
      </w:r>
      <w:proofErr w:type="spellStart"/>
      <w:r w:rsidRPr="0032518D">
        <w:rPr>
          <w:color w:val="6D707C"/>
          <w:spacing w:val="1"/>
          <w:w w:val="125"/>
          <w:sz w:val="7"/>
          <w:szCs w:val="7"/>
          <w:lang w:val="en"/>
        </w:rPr>
        <w:t>dea</w:t>
      </w:r>
      <w:proofErr w:type="spellEnd"/>
      <w:r w:rsidRPr="0032518D">
        <w:rPr>
          <w:color w:val="6D707C"/>
          <w:spacing w:val="1"/>
          <w:w w:val="125"/>
          <w:sz w:val="7"/>
          <w:szCs w:val="7"/>
          <w:lang w:val="en"/>
        </w:rPr>
        <w:t xml:space="preserve"> </w:t>
      </w:r>
      <w:proofErr w:type="spellStart"/>
      <w:r w:rsidRPr="0032518D">
        <w:rPr>
          <w:color w:val="6D707C"/>
          <w:spacing w:val="1"/>
          <w:w w:val="125"/>
          <w:sz w:val="7"/>
          <w:szCs w:val="7"/>
          <w:lang w:val="en"/>
        </w:rPr>
        <w:t>c.ion</w:t>
      </w:r>
      <w:proofErr w:type="spellEnd"/>
      <w:r w:rsidRPr="0032518D">
        <w:rPr>
          <w:color w:val="6D707C"/>
          <w:w w:val="125"/>
          <w:sz w:val="7"/>
          <w:szCs w:val="7"/>
          <w:lang w:val="en"/>
        </w:rPr>
        <w:t>:</w:t>
      </w:r>
      <w:r>
        <w:rPr>
          <w:lang w:val="en"/>
        </w:rPr>
        <w:t xml:space="preserve"> </w:t>
      </w:r>
      <w:r>
        <w:rPr>
          <w:color w:val="6D707C"/>
          <w:w w:val="125"/>
          <w:sz w:val="7"/>
          <w:szCs w:val="7"/>
          <w:lang w:val="en"/>
        </w:rPr>
        <w:t xml:space="preserve"> </w:t>
      </w:r>
      <w:r>
        <w:rPr>
          <w:lang w:val="en"/>
        </w:rPr>
        <w:t xml:space="preserve"> </w:t>
      </w:r>
      <w:r w:rsidRPr="0032518D">
        <w:rPr>
          <w:color w:val="6D707C"/>
          <w:spacing w:val="-1"/>
          <w:w w:val="117"/>
          <w:sz w:val="6"/>
          <w:szCs w:val="6"/>
          <w:lang w:val="en"/>
        </w:rPr>
        <w:t xml:space="preserve"> </w:t>
      </w:r>
      <w:proofErr w:type="spellStart"/>
      <w:r w:rsidRPr="0032518D">
        <w:rPr>
          <w:color w:val="6D707C"/>
          <w:spacing w:val="-1"/>
          <w:w w:val="117"/>
          <w:sz w:val="6"/>
          <w:szCs w:val="6"/>
          <w:lang w:val="en"/>
        </w:rPr>
        <w:t>P</w:t>
      </w:r>
      <w:r w:rsidRPr="0032518D">
        <w:rPr>
          <w:color w:val="667799"/>
          <w:spacing w:val="-1"/>
          <w:w w:val="108"/>
          <w:sz w:val="6"/>
          <w:szCs w:val="6"/>
          <w:lang w:val="en"/>
        </w:rPr>
        <w:t>r</w:t>
      </w:r>
      <w:r w:rsidRPr="0032518D">
        <w:rPr>
          <w:color w:val="6D707C"/>
          <w:spacing w:val="-1"/>
          <w:w w:val="208"/>
          <w:sz w:val="6"/>
          <w:szCs w:val="6"/>
          <w:lang w:val="en"/>
        </w:rPr>
        <w:t>u</w:t>
      </w:r>
      <w:proofErr w:type="spellEnd"/>
      <w:r w:rsidRPr="0032518D">
        <w:rPr>
          <w:color w:val="6D707C"/>
          <w:spacing w:val="-1"/>
          <w:w w:val="208"/>
          <w:sz w:val="6"/>
          <w:szCs w:val="6"/>
          <w:lang w:val="en"/>
        </w:rPr>
        <w:t xml:space="preserve"> s</w:t>
      </w:r>
      <w:r w:rsidRPr="0032518D">
        <w:rPr>
          <w:color w:val="605E87"/>
          <w:spacing w:val="-1"/>
          <w:w w:val="125"/>
          <w:sz w:val="6"/>
          <w:szCs w:val="6"/>
          <w:lang w:val="en"/>
        </w:rPr>
        <w:t>toe</w:t>
      </w:r>
      <w:r w:rsidRPr="0032518D">
        <w:rPr>
          <w:color w:val="667799"/>
          <w:spacing w:val="-1"/>
          <w:w w:val="118"/>
          <w:sz w:val="6"/>
          <w:szCs w:val="6"/>
          <w:lang w:val="en"/>
        </w:rPr>
        <w:t>n</w:t>
      </w:r>
      <w:r w:rsidRPr="0032518D">
        <w:rPr>
          <w:color w:val="605E87"/>
          <w:spacing w:val="-1"/>
          <w:w w:val="109"/>
          <w:sz w:val="6"/>
          <w:szCs w:val="6"/>
          <w:lang w:val="en"/>
        </w:rPr>
        <w:t>4&gt;s</w:t>
      </w:r>
      <w:r w:rsidRPr="0032518D">
        <w:rPr>
          <w:color w:val="919393"/>
          <w:w w:val="78"/>
          <w:sz w:val="6"/>
          <w:szCs w:val="6"/>
          <w:lang w:val="en"/>
        </w:rPr>
        <w:t>�</w:t>
      </w:r>
      <w:r>
        <w:rPr>
          <w:lang w:val="en"/>
        </w:rPr>
        <w:t xml:space="preserve"> </w:t>
      </w:r>
      <w:r>
        <w:rPr>
          <w:color w:val="919393"/>
          <w:sz w:val="6"/>
          <w:szCs w:val="6"/>
          <w:lang w:val="en"/>
        </w:rPr>
        <w:t xml:space="preserve"> </w:t>
      </w:r>
      <w:r>
        <w:rPr>
          <w:lang w:val="en"/>
        </w:rPr>
        <w:t xml:space="preserve"> </w:t>
      </w:r>
      <w:r w:rsidRPr="0032518D">
        <w:rPr>
          <w:color w:val="919393"/>
          <w:spacing w:val="-4"/>
          <w:sz w:val="6"/>
          <w:szCs w:val="6"/>
          <w:lang w:val="en"/>
        </w:rPr>
        <w:t xml:space="preserve"> 5</w:t>
      </w:r>
      <w:r w:rsidRPr="0032518D">
        <w:rPr>
          <w:color w:val="AAB7D3"/>
          <w:spacing w:val="-4"/>
          <w:sz w:val="6"/>
          <w:szCs w:val="6"/>
          <w:lang w:val="en"/>
        </w:rPr>
        <w:t>,</w:t>
      </w:r>
      <w:r w:rsidRPr="0032518D">
        <w:rPr>
          <w:color w:val="7C7F89"/>
          <w:spacing w:val="-4"/>
          <w:sz w:val="6"/>
          <w:szCs w:val="6"/>
          <w:lang w:val="en"/>
        </w:rPr>
        <w:t>4')(),00</w:t>
      </w:r>
      <w:r w:rsidRPr="0032518D">
        <w:rPr>
          <w:color w:val="7C7F89"/>
          <w:sz w:val="6"/>
          <w:szCs w:val="6"/>
          <w:lang w:val="en"/>
        </w:rPr>
        <w:t>J</w:t>
      </w:r>
      <w:r>
        <w:rPr>
          <w:lang w:val="en"/>
        </w:rPr>
        <w:t xml:space="preserve"> </w:t>
      </w:r>
      <w:r>
        <w:rPr>
          <w:color w:val="7C7F89"/>
          <w:sz w:val="6"/>
          <w:szCs w:val="6"/>
          <w:lang w:val="en"/>
        </w:rPr>
        <w:t xml:space="preserve"> </w:t>
      </w:r>
      <w:r>
        <w:rPr>
          <w:lang w:val="en"/>
        </w:rPr>
        <w:t xml:space="preserve"> </w:t>
      </w:r>
      <w:r w:rsidRPr="0032518D">
        <w:rPr>
          <w:color w:val="7C7F89"/>
          <w:w w:val="102"/>
          <w:sz w:val="7"/>
          <w:szCs w:val="7"/>
          <w:lang w:val="en"/>
        </w:rPr>
        <w:t xml:space="preserve"> J</w:t>
      </w:r>
    </w:p>
    <w:p w14:paraId="204A9031" w14:textId="77777777" w:rsidR="00D91CEC" w:rsidRPr="0032518D" w:rsidRDefault="003E1D69">
      <w:pPr>
        <w:spacing w:before="85"/>
        <w:ind w:left="2571" w:right="590"/>
        <w:jc w:val="center"/>
        <w:rPr>
          <w:rFonts w:ascii="Arial" w:eastAsia="Arial" w:hAnsi="Arial" w:cs="Arial"/>
          <w:sz w:val="8"/>
          <w:szCs w:val="8"/>
          <w:lang w:val="es-HN"/>
        </w:rPr>
      </w:pPr>
      <w:r>
        <w:rPr>
          <w:lang w:val="en"/>
        </w:rPr>
        <w:pict w14:anchorId="724E2361">
          <v:shape id="_x0000_s1213" type="#_x0000_t202" style="position:absolute;left:0;text-align:left;margin-left:246.15pt;margin-top:7.1pt;width:4.3pt;height:8.9pt;z-index:-2009;mso-position-horizontal-relative:page" filled="f" stroked="f">
            <v:textbox inset="0,0,0,0">
              <w:txbxContent>
                <w:p w14:paraId="34D28806" w14:textId="77777777" w:rsidR="00D91CEC" w:rsidRDefault="0032518D">
                  <w:pPr>
                    <w:spacing w:before="19" w:line="140" w:lineRule="exact"/>
                    <w:ind w:right="-47"/>
                    <w:rPr>
                      <w:sz w:val="18"/>
                      <w:szCs w:val="18"/>
                    </w:rPr>
                  </w:pPr>
                  <w:r>
                    <w:rPr>
                      <w:color w:val="96A3AA"/>
                      <w:w w:val="183"/>
                      <w:position w:val="-3"/>
                      <w:sz w:val="18"/>
                      <w:szCs w:val="18"/>
                      <w:lang w:val="en"/>
                    </w:rPr>
                    <w:t>\</w:t>
                  </w:r>
                </w:p>
              </w:txbxContent>
            </v:textbox>
            <w10:wrap anchorx="page"/>
          </v:shape>
        </w:pict>
      </w:r>
      <w:proofErr w:type="gramStart"/>
      <w:r w:rsidR="0032518D" w:rsidRPr="0032518D">
        <w:rPr>
          <w:color w:val="333333"/>
          <w:w w:val="59"/>
          <w:position w:val="-14"/>
          <w:sz w:val="21"/>
          <w:szCs w:val="21"/>
          <w:lang w:val="en"/>
        </w:rPr>
        <w:t>..</w:t>
      </w:r>
      <w:r w:rsidR="0032518D" w:rsidRPr="0032518D">
        <w:rPr>
          <w:color w:val="333333"/>
          <w:spacing w:val="-5"/>
          <w:w w:val="59"/>
          <w:position w:val="-14"/>
          <w:sz w:val="21"/>
          <w:szCs w:val="21"/>
          <w:lang w:val="en"/>
        </w:rPr>
        <w:t>.</w:t>
      </w:r>
      <w:r w:rsidR="0032518D" w:rsidRPr="0032518D">
        <w:rPr>
          <w:color w:val="7C7F89"/>
          <w:spacing w:val="-5"/>
          <w:w w:val="34"/>
          <w:position w:val="-14"/>
          <w:sz w:val="21"/>
          <w:szCs w:val="21"/>
          <w:lang w:val="en"/>
        </w:rPr>
        <w:t>.</w:t>
      </w:r>
      <w:r w:rsidR="0032518D" w:rsidRPr="0032518D">
        <w:rPr>
          <w:color w:val="5B5659"/>
          <w:spacing w:val="-5"/>
          <w:w w:val="54"/>
          <w:position w:val="-14"/>
          <w:sz w:val="21"/>
          <w:szCs w:val="21"/>
          <w:lang w:val="en"/>
        </w:rPr>
        <w:t>..</w:t>
      </w:r>
      <w:r w:rsidR="0032518D" w:rsidRPr="0032518D">
        <w:rPr>
          <w:color w:val="333333"/>
          <w:spacing w:val="-5"/>
          <w:w w:val="68"/>
          <w:position w:val="-14"/>
          <w:sz w:val="21"/>
          <w:szCs w:val="21"/>
          <w:lang w:val="en"/>
        </w:rPr>
        <w:t>...</w:t>
      </w:r>
      <w:r w:rsidR="0032518D" w:rsidRPr="0032518D">
        <w:rPr>
          <w:color w:val="5B5659"/>
          <w:spacing w:val="4"/>
          <w:w w:val="41"/>
          <w:position w:val="-14"/>
          <w:sz w:val="21"/>
          <w:szCs w:val="21"/>
          <w:lang w:val="en"/>
        </w:rPr>
        <w:t>.</w:t>
      </w:r>
      <w:r w:rsidR="0032518D" w:rsidRPr="0032518D">
        <w:rPr>
          <w:color w:val="474244"/>
          <w:spacing w:val="1"/>
          <w:w w:val="86"/>
          <w:position w:val="-14"/>
          <w:sz w:val="16"/>
          <w:szCs w:val="16"/>
          <w:lang w:val="en"/>
        </w:rPr>
        <w:t>.,,.,.</w:t>
      </w:r>
      <w:r w:rsidR="0032518D" w:rsidRPr="0032518D">
        <w:rPr>
          <w:color w:val="A5A093"/>
          <w:spacing w:val="1"/>
          <w:w w:val="43"/>
          <w:position w:val="-14"/>
          <w:sz w:val="16"/>
          <w:szCs w:val="16"/>
          <w:lang w:val="en"/>
        </w:rPr>
        <w:t>,</w:t>
      </w:r>
      <w:r w:rsidR="0032518D" w:rsidRPr="0032518D">
        <w:rPr>
          <w:color w:val="6D707C"/>
          <w:spacing w:val="4"/>
          <w:w w:val="77"/>
          <w:position w:val="-14"/>
          <w:sz w:val="16"/>
          <w:szCs w:val="16"/>
          <w:lang w:val="en"/>
        </w:rPr>
        <w:t>,</w:t>
      </w:r>
      <w:proofErr w:type="gramEnd"/>
      <w:r w:rsidR="0032518D" w:rsidRPr="0032518D">
        <w:rPr>
          <w:color w:val="C499B5"/>
          <w:spacing w:val="1"/>
          <w:w w:val="25"/>
          <w:position w:val="-14"/>
          <w:sz w:val="25"/>
          <w:szCs w:val="25"/>
          <w:lang w:val="en"/>
        </w:rPr>
        <w:t>.</w:t>
      </w:r>
      <w:r w:rsidR="0032518D" w:rsidRPr="0032518D">
        <w:rPr>
          <w:color w:val="7C6B66"/>
          <w:spacing w:val="1"/>
          <w:w w:val="51"/>
          <w:position w:val="-14"/>
          <w:sz w:val="25"/>
          <w:szCs w:val="25"/>
          <w:lang w:val="en"/>
        </w:rPr>
        <w:t>.</w:t>
      </w:r>
      <w:r w:rsidR="0032518D" w:rsidRPr="0032518D">
        <w:rPr>
          <w:color w:val="7C6B66"/>
          <w:spacing w:val="-6"/>
          <w:w w:val="46"/>
          <w:position w:val="-14"/>
          <w:sz w:val="25"/>
          <w:szCs w:val="25"/>
          <w:lang w:val="en"/>
        </w:rPr>
        <w:t>.</w:t>
      </w:r>
      <w:r w:rsidR="0032518D" w:rsidRPr="0032518D">
        <w:rPr>
          <w:color w:val="7C7F89"/>
          <w:spacing w:val="-51"/>
          <w:w w:val="105"/>
          <w:sz w:val="8"/>
          <w:szCs w:val="8"/>
          <w:lang w:val="en"/>
        </w:rPr>
        <w:t>O</w:t>
      </w:r>
      <w:r w:rsidR="0032518D" w:rsidRPr="0032518D">
        <w:rPr>
          <w:color w:val="7C6B66"/>
          <w:spacing w:val="14"/>
          <w:w w:val="51"/>
          <w:position w:val="-14"/>
          <w:sz w:val="25"/>
          <w:szCs w:val="25"/>
          <w:lang w:val="en"/>
        </w:rPr>
        <w:t>.</w:t>
      </w:r>
      <w:proofErr w:type="spellStart"/>
      <w:r w:rsidR="0032518D" w:rsidRPr="0032518D">
        <w:rPr>
          <w:color w:val="96A3AA"/>
          <w:spacing w:val="-1"/>
          <w:w w:val="138"/>
          <w:sz w:val="8"/>
          <w:szCs w:val="8"/>
          <w:lang w:val="en"/>
        </w:rPr>
        <w:t>i</w:t>
      </w:r>
      <w:r w:rsidR="0032518D" w:rsidRPr="0032518D">
        <w:rPr>
          <w:color w:val="7C7F89"/>
          <w:spacing w:val="-1"/>
          <w:w w:val="119"/>
          <w:sz w:val="8"/>
          <w:szCs w:val="8"/>
          <w:lang w:val="en"/>
        </w:rPr>
        <w:t>St</w:t>
      </w:r>
      <w:r w:rsidR="0032518D" w:rsidRPr="0032518D">
        <w:rPr>
          <w:color w:val="605E87"/>
          <w:spacing w:val="-1"/>
          <w:w w:val="138"/>
          <w:sz w:val="8"/>
          <w:szCs w:val="8"/>
          <w:lang w:val="en"/>
        </w:rPr>
        <w:t>r</w:t>
      </w:r>
      <w:r w:rsidR="0032518D" w:rsidRPr="0032518D">
        <w:rPr>
          <w:color w:val="96A3AA"/>
          <w:spacing w:val="-1"/>
          <w:w w:val="138"/>
          <w:sz w:val="8"/>
          <w:szCs w:val="8"/>
          <w:lang w:val="en"/>
        </w:rPr>
        <w:t>i</w:t>
      </w:r>
      <w:r w:rsidR="0032518D" w:rsidRPr="0032518D">
        <w:rPr>
          <w:color w:val="7C7F89"/>
          <w:spacing w:val="-1"/>
          <w:w w:val="116"/>
          <w:sz w:val="8"/>
          <w:szCs w:val="8"/>
          <w:lang w:val="en"/>
        </w:rPr>
        <w:t>Bucio</w:t>
      </w:r>
      <w:r w:rsidR="0032518D" w:rsidRPr="0032518D">
        <w:rPr>
          <w:color w:val="7C7F89"/>
          <w:w w:val="116"/>
          <w:sz w:val="8"/>
          <w:szCs w:val="8"/>
          <w:lang w:val="en"/>
        </w:rPr>
        <w:t>n</w:t>
      </w:r>
      <w:proofErr w:type="spellEnd"/>
      <w:r w:rsidR="0032518D" w:rsidRPr="0032518D">
        <w:rPr>
          <w:color w:val="7C7F89"/>
          <w:spacing w:val="3"/>
          <w:sz w:val="8"/>
          <w:szCs w:val="8"/>
          <w:lang w:val="en"/>
        </w:rPr>
        <w:t xml:space="preserve"> </w:t>
      </w:r>
      <w:r w:rsidR="0032518D" w:rsidRPr="0032518D">
        <w:rPr>
          <w:color w:val="7C7F89"/>
          <w:spacing w:val="-7"/>
          <w:w w:val="120"/>
          <w:sz w:val="8"/>
          <w:szCs w:val="8"/>
          <w:lang w:val="en"/>
        </w:rPr>
        <w:t>d</w:t>
      </w:r>
      <w:r w:rsidR="0032518D" w:rsidRPr="0032518D">
        <w:rPr>
          <w:color w:val="7C7F89"/>
          <w:w w:val="120"/>
          <w:sz w:val="8"/>
          <w:szCs w:val="8"/>
          <w:lang w:val="en"/>
        </w:rPr>
        <w:t>e</w:t>
      </w:r>
      <w:r w:rsidR="0032518D" w:rsidRPr="0032518D">
        <w:rPr>
          <w:color w:val="7C7F89"/>
          <w:spacing w:val="10"/>
          <w:sz w:val="8"/>
          <w:szCs w:val="8"/>
          <w:lang w:val="en"/>
        </w:rPr>
        <w:t xml:space="preserve"> </w:t>
      </w:r>
      <w:r w:rsidR="0032518D" w:rsidRPr="0032518D">
        <w:rPr>
          <w:color w:val="7C7F89"/>
          <w:spacing w:val="-3"/>
          <w:w w:val="117"/>
          <w:sz w:val="8"/>
          <w:szCs w:val="8"/>
          <w:lang w:val="en"/>
        </w:rPr>
        <w:t>Amounts</w:t>
      </w:r>
    </w:p>
    <w:p w14:paraId="678A611E" w14:textId="77777777" w:rsidR="00D91CEC" w:rsidRPr="0032518D" w:rsidRDefault="00D91CEC">
      <w:pPr>
        <w:spacing w:before="9" w:line="180" w:lineRule="exact"/>
        <w:rPr>
          <w:sz w:val="18"/>
          <w:szCs w:val="18"/>
          <w:lang w:val="es-HN"/>
        </w:rPr>
      </w:pPr>
    </w:p>
    <w:p w14:paraId="42BCBA61" w14:textId="77777777" w:rsidR="00D91CEC" w:rsidRPr="0032518D" w:rsidRDefault="00D91CEC">
      <w:pPr>
        <w:spacing w:line="200" w:lineRule="exact"/>
        <w:rPr>
          <w:lang w:val="es-HN"/>
        </w:rPr>
      </w:pPr>
    </w:p>
    <w:p w14:paraId="5D46E617" w14:textId="77777777" w:rsidR="00D91CEC" w:rsidRPr="0032518D" w:rsidRDefault="00D91CEC">
      <w:pPr>
        <w:spacing w:line="200" w:lineRule="exact"/>
        <w:rPr>
          <w:lang w:val="es-HN"/>
        </w:rPr>
      </w:pPr>
    </w:p>
    <w:p w14:paraId="03F5EBCE" w14:textId="77777777" w:rsidR="00D91CEC" w:rsidRPr="0032518D" w:rsidRDefault="00D91CEC">
      <w:pPr>
        <w:spacing w:line="200" w:lineRule="exact"/>
        <w:rPr>
          <w:lang w:val="es-HN"/>
        </w:rPr>
      </w:pPr>
    </w:p>
    <w:p w14:paraId="0C640373" w14:textId="77777777" w:rsidR="00D91CEC" w:rsidRPr="0032518D" w:rsidRDefault="00D91CEC">
      <w:pPr>
        <w:spacing w:line="200" w:lineRule="exact"/>
        <w:rPr>
          <w:lang w:val="es-HN"/>
        </w:rPr>
      </w:pPr>
    </w:p>
    <w:p w14:paraId="73E4FC6F" w14:textId="77777777" w:rsidR="00D91CEC" w:rsidRPr="0032518D" w:rsidRDefault="00D91CEC">
      <w:pPr>
        <w:spacing w:line="200" w:lineRule="exact"/>
        <w:rPr>
          <w:lang w:val="es-HN"/>
        </w:rPr>
      </w:pPr>
    </w:p>
    <w:p w14:paraId="32B52E3A" w14:textId="77777777" w:rsidR="00D91CEC" w:rsidRPr="0032518D" w:rsidRDefault="00D91CEC">
      <w:pPr>
        <w:spacing w:line="200" w:lineRule="exact"/>
        <w:rPr>
          <w:lang w:val="es-HN"/>
        </w:rPr>
      </w:pPr>
    </w:p>
    <w:p w14:paraId="6BBB434E" w14:textId="77777777" w:rsidR="00D91CEC" w:rsidRPr="0032518D" w:rsidRDefault="00D91CEC">
      <w:pPr>
        <w:spacing w:line="200" w:lineRule="exact"/>
        <w:rPr>
          <w:lang w:val="es-HN"/>
        </w:rPr>
      </w:pPr>
    </w:p>
    <w:p w14:paraId="0A11F82E" w14:textId="77777777" w:rsidR="00D91CEC" w:rsidRPr="0032518D" w:rsidRDefault="00D91CEC">
      <w:pPr>
        <w:spacing w:line="200" w:lineRule="exact"/>
        <w:rPr>
          <w:lang w:val="es-HN"/>
        </w:rPr>
      </w:pPr>
    </w:p>
    <w:p w14:paraId="6E6AC577" w14:textId="77777777" w:rsidR="00D91CEC" w:rsidRPr="0032518D" w:rsidRDefault="00D91CEC">
      <w:pPr>
        <w:spacing w:line="200" w:lineRule="exact"/>
        <w:rPr>
          <w:lang w:val="es-HN"/>
        </w:rPr>
      </w:pPr>
    </w:p>
    <w:p w14:paraId="11264E62" w14:textId="77777777" w:rsidR="00D91CEC" w:rsidRPr="0032518D" w:rsidRDefault="00D91CEC">
      <w:pPr>
        <w:spacing w:line="200" w:lineRule="exact"/>
        <w:rPr>
          <w:lang w:val="es-HN"/>
        </w:rPr>
      </w:pPr>
    </w:p>
    <w:p w14:paraId="0599CBAA" w14:textId="77777777" w:rsidR="00D91CEC" w:rsidRPr="0032518D" w:rsidRDefault="0032518D">
      <w:pPr>
        <w:spacing w:line="200" w:lineRule="exact"/>
        <w:ind w:left="2280" w:right="275"/>
        <w:jc w:val="center"/>
        <w:rPr>
          <w:rFonts w:ascii="Microsoft Sans Serif" w:eastAsia="Microsoft Sans Serif" w:hAnsi="Microsoft Sans Serif" w:cs="Microsoft Sans Serif"/>
          <w:lang w:val="es-HN"/>
        </w:rPr>
      </w:pPr>
      <w:r w:rsidRPr="0032518D" w:rsidDel="00000001">
        <w:rPr>
          <w:color w:val="D3A000"/>
          <w:spacing w:val="-8"/>
          <w:w w:val="136"/>
          <w:position w:val="-2"/>
          <w:lang w:val="en"/>
        </w:rPr>
        <w:t>�������������</w:t>
      </w:r>
    </w:p>
    <w:p w14:paraId="7826E5DD" w14:textId="77777777" w:rsidR="00D91CEC" w:rsidRPr="0032518D" w:rsidRDefault="0032518D">
      <w:pPr>
        <w:spacing w:line="60" w:lineRule="exact"/>
        <w:ind w:left="2663" w:right="646"/>
        <w:jc w:val="center"/>
        <w:rPr>
          <w:rFonts w:ascii="Arial" w:eastAsia="Arial" w:hAnsi="Arial" w:cs="Arial"/>
          <w:sz w:val="9"/>
          <w:szCs w:val="9"/>
          <w:lang w:val="es-HN"/>
        </w:rPr>
      </w:pPr>
      <w:r w:rsidRPr="0032518D">
        <w:rPr>
          <w:color w:val="DDD6CC"/>
          <w:spacing w:val="-6"/>
          <w:w w:val="122"/>
          <w:position w:val="-1"/>
          <w:sz w:val="9"/>
          <w:szCs w:val="9"/>
          <w:lang w:val="en"/>
        </w:rPr>
        <w:t>Contrat</w:t>
      </w:r>
      <w:r w:rsidRPr="0032518D">
        <w:rPr>
          <w:color w:val="DDD6CC"/>
          <w:w w:val="122"/>
          <w:position w:val="-1"/>
          <w:sz w:val="9"/>
          <w:szCs w:val="9"/>
          <w:lang w:val="en"/>
        </w:rPr>
        <w:t>or</w:t>
      </w:r>
      <w:r>
        <w:rPr>
          <w:lang w:val="en"/>
        </w:rPr>
        <w:t xml:space="preserve"> </w:t>
      </w:r>
      <w:r w:rsidRPr="0032518D">
        <w:rPr>
          <w:color w:val="DDD6CC"/>
          <w:spacing w:val="1"/>
          <w:w w:val="104"/>
          <w:position w:val="-1"/>
          <w:sz w:val="9"/>
          <w:szCs w:val="9"/>
          <w:lang w:val="en"/>
        </w:rPr>
        <w:t xml:space="preserve"> DGC-DC.001.063-2015</w:t>
      </w:r>
      <w:r>
        <w:rPr>
          <w:lang w:val="en"/>
        </w:rPr>
        <w:t xml:space="preserve"> </w:t>
      </w:r>
      <w:r w:rsidRPr="0032518D">
        <w:rPr>
          <w:color w:val="DDD6CC"/>
          <w:w w:val="135"/>
          <w:position w:val="-1"/>
          <w:sz w:val="9"/>
          <w:szCs w:val="9"/>
          <w:lang w:val="en"/>
        </w:rPr>
        <w:t xml:space="preserve"> </w:t>
      </w:r>
    </w:p>
    <w:p w14:paraId="074D3677" w14:textId="77777777" w:rsidR="00D91CEC" w:rsidRPr="0032518D" w:rsidRDefault="0032518D">
      <w:pPr>
        <w:spacing w:line="200" w:lineRule="exact"/>
        <w:rPr>
          <w:lang w:val="es-HN"/>
        </w:rPr>
      </w:pPr>
      <w:r w:rsidRPr="0032518D">
        <w:rPr>
          <w:lang w:val="es-HN"/>
        </w:rPr>
        <w:br w:type="column"/>
      </w:r>
    </w:p>
    <w:p w14:paraId="382F2B5A" w14:textId="77777777" w:rsidR="00D91CEC" w:rsidRPr="0032518D" w:rsidRDefault="00D91CEC">
      <w:pPr>
        <w:spacing w:before="17" w:line="200" w:lineRule="exact"/>
        <w:rPr>
          <w:lang w:val="es-HN"/>
        </w:rPr>
      </w:pPr>
    </w:p>
    <w:p w14:paraId="049EF769" w14:textId="77777777" w:rsidR="00D91CEC" w:rsidRPr="0032518D" w:rsidRDefault="0032518D">
      <w:pPr>
        <w:ind w:left="1072" w:right="2720"/>
        <w:jc w:val="center"/>
        <w:rPr>
          <w:sz w:val="8"/>
          <w:szCs w:val="8"/>
          <w:lang w:val="es-HN"/>
        </w:rPr>
      </w:pPr>
      <w:r w:rsidRPr="0032518D">
        <w:rPr>
          <w:color w:val="919393"/>
          <w:spacing w:val="-3"/>
          <w:w w:val="108"/>
          <w:sz w:val="8"/>
          <w:szCs w:val="8"/>
          <w:lang w:val="en"/>
        </w:rPr>
        <w:t>24</w:t>
      </w:r>
      <w:r w:rsidRPr="0032518D">
        <w:rPr>
          <w:color w:val="96A3AA"/>
          <w:spacing w:val="-3"/>
          <w:w w:val="92"/>
          <w:sz w:val="8"/>
          <w:szCs w:val="8"/>
          <w:lang w:val="en"/>
        </w:rPr>
        <w:t>1-04.324</w:t>
      </w:r>
      <w:r w:rsidRPr="0032518D">
        <w:rPr>
          <w:color w:val="AAB7D3"/>
          <w:spacing w:val="-3"/>
          <w:w w:val="102"/>
          <w:sz w:val="8"/>
          <w:szCs w:val="8"/>
          <w:lang w:val="en"/>
        </w:rPr>
        <w:t>.</w:t>
      </w:r>
      <w:r>
        <w:rPr>
          <w:lang w:val="en"/>
        </w:rPr>
        <w:t xml:space="preserve"> </w:t>
      </w:r>
      <w:r w:rsidRPr="0032518D">
        <w:rPr>
          <w:color w:val="919393"/>
          <w:w w:val="82"/>
          <w:sz w:val="8"/>
          <w:szCs w:val="8"/>
          <w:lang w:val="en"/>
        </w:rPr>
        <w:t>9.S</w:t>
      </w:r>
    </w:p>
    <w:p w14:paraId="61863735" w14:textId="77777777" w:rsidR="00D91CEC" w:rsidRPr="0032518D" w:rsidRDefault="0032518D">
      <w:pPr>
        <w:spacing w:before="30"/>
        <w:ind w:left="1091" w:right="2750"/>
        <w:jc w:val="center"/>
        <w:rPr>
          <w:rFonts w:ascii="Microsoft Sans Serif" w:eastAsia="Microsoft Sans Serif" w:hAnsi="Microsoft Sans Serif" w:cs="Microsoft Sans Serif"/>
          <w:sz w:val="7"/>
          <w:szCs w:val="7"/>
          <w:lang w:val="es-HN"/>
        </w:rPr>
      </w:pPr>
      <w:r w:rsidRPr="0032518D">
        <w:rPr>
          <w:color w:val="96A3AA"/>
          <w:spacing w:val="-4"/>
          <w:w w:val="118"/>
          <w:sz w:val="7"/>
          <w:szCs w:val="7"/>
          <w:lang w:val="en"/>
        </w:rPr>
        <w:t>3</w:t>
      </w:r>
      <w:r w:rsidRPr="0032518D">
        <w:rPr>
          <w:color w:val="AAB7D3"/>
          <w:spacing w:val="-4"/>
          <w:w w:val="108"/>
          <w:sz w:val="7"/>
          <w:szCs w:val="7"/>
          <w:lang w:val="en"/>
        </w:rPr>
        <w:t>,</w:t>
      </w:r>
      <w:r w:rsidRPr="0032518D">
        <w:rPr>
          <w:color w:val="7C7F89"/>
          <w:spacing w:val="-4"/>
          <w:w w:val="111"/>
          <w:sz w:val="7"/>
          <w:szCs w:val="7"/>
          <w:lang w:val="en"/>
        </w:rPr>
        <w:t>494,87224</w:t>
      </w:r>
    </w:p>
    <w:p w14:paraId="7500D1B4" w14:textId="77777777" w:rsidR="00D91CEC" w:rsidRPr="0032518D" w:rsidRDefault="00D91CEC">
      <w:pPr>
        <w:spacing w:before="3" w:line="100" w:lineRule="exact"/>
        <w:rPr>
          <w:sz w:val="11"/>
          <w:szCs w:val="11"/>
          <w:lang w:val="es-HN"/>
        </w:rPr>
      </w:pPr>
    </w:p>
    <w:p w14:paraId="3B79E458" w14:textId="77777777" w:rsidR="00D91CEC" w:rsidRPr="0032518D" w:rsidRDefault="0032518D">
      <w:pPr>
        <w:ind w:left="162"/>
        <w:rPr>
          <w:rFonts w:ascii="Arial" w:eastAsia="Arial" w:hAnsi="Arial" w:cs="Arial"/>
          <w:sz w:val="7"/>
          <w:szCs w:val="7"/>
          <w:lang w:val="es-HN"/>
        </w:rPr>
      </w:pPr>
      <w:proofErr w:type="spellStart"/>
      <w:r w:rsidRPr="0032518D">
        <w:rPr>
          <w:color w:val="919393"/>
          <w:spacing w:val="-3"/>
          <w:w w:val="103"/>
          <w:sz w:val="7"/>
          <w:szCs w:val="7"/>
          <w:lang w:val="en"/>
        </w:rPr>
        <w:t>Artay</w:t>
      </w:r>
      <w:proofErr w:type="spellEnd"/>
      <w:r w:rsidRPr="0032518D">
        <w:rPr>
          <w:color w:val="AAB7D3"/>
          <w:spacing w:val="-3"/>
          <w:w w:val="123"/>
          <w:sz w:val="7"/>
          <w:szCs w:val="7"/>
          <w:lang w:val="en"/>
        </w:rPr>
        <w:t>{</w:t>
      </w:r>
      <w:r w:rsidRPr="0032518D">
        <w:rPr>
          <w:color w:val="919393"/>
          <w:spacing w:val="-3"/>
          <w:w w:val="76"/>
          <w:sz w:val="7"/>
          <w:szCs w:val="7"/>
          <w:lang w:val="en"/>
        </w:rPr>
        <w:t>(</w:t>
      </w:r>
      <w:proofErr w:type="spellStart"/>
      <w:r w:rsidRPr="0032518D">
        <w:rPr>
          <w:color w:val="919393"/>
          <w:spacing w:val="-3"/>
          <w:w w:val="76"/>
          <w:sz w:val="7"/>
          <w:szCs w:val="7"/>
          <w:lang w:val="en"/>
        </w:rPr>
        <w:t>Spe</w:t>
      </w:r>
      <w:proofErr w:type="spellEnd"/>
      <w:r w:rsidRPr="0032518D">
        <w:rPr>
          <w:color w:val="919393"/>
          <w:spacing w:val="-3"/>
          <w:w w:val="76"/>
          <w:sz w:val="7"/>
          <w:szCs w:val="7"/>
          <w:lang w:val="en"/>
        </w:rPr>
        <w:t>-.</w:t>
      </w:r>
      <w:proofErr w:type="spellStart"/>
      <w:r w:rsidRPr="0032518D">
        <w:rPr>
          <w:color w:val="919393"/>
          <w:spacing w:val="-3"/>
          <w:w w:val="76"/>
          <w:sz w:val="7"/>
          <w:szCs w:val="7"/>
          <w:lang w:val="en"/>
        </w:rPr>
        <w:t>l'V</w:t>
      </w:r>
      <w:proofErr w:type="spellEnd"/>
      <w:r w:rsidRPr="0032518D">
        <w:rPr>
          <w:color w:val="919393"/>
          <w:spacing w:val="-3"/>
          <w:w w:val="76"/>
          <w:sz w:val="7"/>
          <w:szCs w:val="7"/>
          <w:lang w:val="en"/>
        </w:rPr>
        <w:t xml:space="preserve">'.. </w:t>
      </w:r>
      <w:proofErr w:type="spellStart"/>
      <w:r w:rsidRPr="0032518D">
        <w:rPr>
          <w:color w:val="919393"/>
          <w:spacing w:val="-3"/>
          <w:w w:val="76"/>
          <w:sz w:val="7"/>
          <w:szCs w:val="7"/>
          <w:lang w:val="en"/>
        </w:rPr>
        <w:t>sionJ</w:t>
      </w:r>
      <w:proofErr w:type="spellEnd"/>
      <w:r w:rsidRPr="0032518D">
        <w:rPr>
          <w:color w:val="7C7F89"/>
          <w:spacing w:val="-3"/>
          <w:w w:val="87"/>
          <w:sz w:val="7"/>
          <w:szCs w:val="7"/>
          <w:lang w:val="en"/>
        </w:rPr>
        <w:t>?&gt;O</w:t>
      </w:r>
      <w:r w:rsidRPr="0032518D">
        <w:rPr>
          <w:color w:val="B2B5A3"/>
          <w:spacing w:val="-3"/>
          <w:w w:val="99"/>
          <w:sz w:val="7"/>
          <w:szCs w:val="7"/>
          <w:lang w:val="en"/>
        </w:rPr>
        <w:t>(</w:t>
      </w:r>
      <w:proofErr w:type="spellStart"/>
      <w:r w:rsidRPr="0032518D">
        <w:rPr>
          <w:color w:val="B2B5A3"/>
          <w:spacing w:val="-3"/>
          <w:w w:val="99"/>
          <w:sz w:val="7"/>
          <w:szCs w:val="7"/>
          <w:lang w:val="en"/>
        </w:rPr>
        <w:t>rnomo</w:t>
      </w:r>
      <w:r w:rsidRPr="0032518D">
        <w:rPr>
          <w:color w:val="5B5659"/>
          <w:spacing w:val="-3"/>
          <w:w w:val="110"/>
          <w:sz w:val="7"/>
          <w:szCs w:val="7"/>
          <w:lang w:val="en"/>
        </w:rPr>
        <w:t>_</w:t>
      </w:r>
      <w:r w:rsidRPr="0032518D">
        <w:rPr>
          <w:color w:val="919393"/>
          <w:spacing w:val="-3"/>
          <w:w w:val="86"/>
          <w:sz w:val="7"/>
          <w:szCs w:val="7"/>
          <w:lang w:val="en"/>
        </w:rPr>
        <w:t>aau</w:t>
      </w:r>
      <w:proofErr w:type="spellEnd"/>
      <w:r w:rsidRPr="0032518D">
        <w:rPr>
          <w:color w:val="919393"/>
          <w:spacing w:val="-3"/>
          <w:w w:val="86"/>
          <w:sz w:val="7"/>
          <w:szCs w:val="7"/>
          <w:lang w:val="en"/>
        </w:rPr>
        <w:t>-a!)</w:t>
      </w:r>
      <w:r>
        <w:rPr>
          <w:lang w:val="en"/>
        </w:rPr>
        <w:t xml:space="preserve"> </w:t>
      </w:r>
      <w:r w:rsidRPr="0032518D">
        <w:rPr>
          <w:color w:val="5B5659"/>
          <w:spacing w:val="-3"/>
          <w:w w:val="97"/>
          <w:sz w:val="7"/>
          <w:szCs w:val="7"/>
          <w:lang w:val="en"/>
        </w:rPr>
        <w:t>=</w:t>
      </w:r>
      <w:r w:rsidRPr="0032518D">
        <w:rPr>
          <w:color w:val="A5A093"/>
          <w:spacing w:val="-3"/>
          <w:w w:val="95"/>
          <w:sz w:val="7"/>
          <w:szCs w:val="7"/>
          <w:lang w:val="en"/>
        </w:rPr>
        <w:t>&gt;24804324</w:t>
      </w:r>
      <w:r w:rsidRPr="0032518D">
        <w:rPr>
          <w:color w:val="AAB7D3"/>
          <w:spacing w:val="-3"/>
          <w:w w:val="92"/>
          <w:sz w:val="7"/>
          <w:szCs w:val="7"/>
          <w:lang w:val="en"/>
        </w:rPr>
        <w:t>.</w:t>
      </w:r>
      <w:r>
        <w:rPr>
          <w:lang w:val="en"/>
        </w:rPr>
        <w:t xml:space="preserve"> </w:t>
      </w:r>
      <w:r w:rsidRPr="0032518D">
        <w:rPr>
          <w:color w:val="919393"/>
          <w:w w:val="92"/>
          <w:sz w:val="7"/>
          <w:szCs w:val="7"/>
          <w:lang w:val="en"/>
        </w:rPr>
        <w:t>9S</w:t>
      </w:r>
    </w:p>
    <w:p w14:paraId="4E39EAD8" w14:textId="77777777" w:rsidR="00D91CEC" w:rsidRPr="0032518D" w:rsidRDefault="0032518D">
      <w:pPr>
        <w:spacing w:before="10"/>
        <w:ind w:left="162"/>
        <w:rPr>
          <w:rFonts w:ascii="Microsoft Sans Serif" w:eastAsia="Microsoft Sans Serif" w:hAnsi="Microsoft Sans Serif" w:cs="Microsoft Sans Serif"/>
          <w:sz w:val="7"/>
          <w:szCs w:val="7"/>
          <w:lang w:val="es-HN"/>
        </w:rPr>
      </w:pPr>
      <w:r w:rsidRPr="0032518D">
        <w:rPr>
          <w:color w:val="B2B5A3"/>
          <w:spacing w:val="-2"/>
          <w:w w:val="108"/>
          <w:sz w:val="7"/>
          <w:szCs w:val="7"/>
          <w:lang w:val="en"/>
        </w:rPr>
        <w:t>(</w:t>
      </w:r>
      <w:r w:rsidRPr="0032518D">
        <w:rPr>
          <w:color w:val="919393"/>
          <w:spacing w:val="-2"/>
          <w:w w:val="71"/>
          <w:sz w:val="7"/>
          <w:szCs w:val="7"/>
          <w:lang w:val="en"/>
        </w:rPr>
        <w:t>mor1e1</w:t>
      </w:r>
      <w:r w:rsidRPr="0032518D">
        <w:rPr>
          <w:color w:val="5B5659"/>
          <w:spacing w:val="-2"/>
          <w:w w:val="112"/>
          <w:sz w:val="7"/>
          <w:szCs w:val="7"/>
          <w:lang w:val="en"/>
        </w:rPr>
        <w:t>_</w:t>
      </w:r>
      <w:r w:rsidRPr="0032518D">
        <w:rPr>
          <w:color w:val="96A3AA"/>
          <w:spacing w:val="-2"/>
          <w:w w:val="102"/>
          <w:sz w:val="7"/>
          <w:szCs w:val="7"/>
          <w:lang w:val="en"/>
        </w:rPr>
        <w:t>onguwj</w:t>
      </w:r>
      <w:r w:rsidRPr="0032518D">
        <w:rPr>
          <w:color w:val="6D707C"/>
          <w:spacing w:val="-2"/>
          <w:w w:val="185"/>
          <w:sz w:val="7"/>
          <w:szCs w:val="7"/>
          <w:lang w:val="en"/>
        </w:rPr>
        <w:t>:</w:t>
      </w:r>
      <w:r w:rsidRPr="0032518D">
        <w:rPr>
          <w:color w:val="B2B5A3"/>
          <w:spacing w:val="-2"/>
          <w:w w:val="105"/>
          <w:sz w:val="7"/>
          <w:szCs w:val="7"/>
          <w:lang w:val="en"/>
        </w:rPr>
        <w:t>&gt;</w:t>
      </w:r>
      <w:r w:rsidRPr="0032518D">
        <w:rPr>
          <w:color w:val="919393"/>
          <w:spacing w:val="-2"/>
          <w:w w:val="89"/>
          <w:sz w:val="7"/>
          <w:szCs w:val="7"/>
          <w:lang w:val="en"/>
        </w:rPr>
        <w:t>24CD432USicfmc,rX&gt;]</w:t>
      </w:r>
      <w:r>
        <w:rPr>
          <w:lang w:val="en"/>
        </w:rPr>
        <w:t xml:space="preserve"> </w:t>
      </w:r>
      <w:r w:rsidRPr="0032518D">
        <w:rPr>
          <w:color w:val="7C7F89"/>
          <w:w w:val="94"/>
          <w:sz w:val="7"/>
          <w:szCs w:val="7"/>
          <w:lang w:val="en"/>
        </w:rPr>
        <w:t>"</w:t>
      </w:r>
      <w:r w:rsidRPr="0032518D">
        <w:rPr>
          <w:color w:val="7C7F89"/>
          <w:spacing w:val="-2"/>
          <w:w w:val="94"/>
          <w:sz w:val="7"/>
          <w:szCs w:val="7"/>
          <w:lang w:val="en"/>
        </w:rPr>
        <w:t>'</w:t>
      </w:r>
      <w:r w:rsidRPr="0032518D">
        <w:rPr>
          <w:color w:val="B2B5A3"/>
          <w:spacing w:val="-2"/>
          <w:w w:val="105"/>
          <w:sz w:val="7"/>
          <w:szCs w:val="7"/>
          <w:lang w:val="en"/>
        </w:rPr>
        <w:t>&gt;</w:t>
      </w:r>
      <w:proofErr w:type="spellStart"/>
      <w:r w:rsidRPr="0032518D">
        <w:rPr>
          <w:color w:val="96A3AA"/>
          <w:spacing w:val="-2"/>
          <w:w w:val="89"/>
          <w:sz w:val="7"/>
          <w:szCs w:val="7"/>
          <w:lang w:val="en"/>
        </w:rPr>
        <w:t>Ofdpli</w:t>
      </w:r>
      <w:proofErr w:type="spellEnd"/>
      <w:r w:rsidRPr="0032518D">
        <w:rPr>
          <w:color w:val="96A3AA"/>
          <w:spacing w:val="-2"/>
          <w:w w:val="89"/>
          <w:sz w:val="7"/>
          <w:szCs w:val="7"/>
          <w:lang w:val="en"/>
        </w:rPr>
        <w:t>-:</w:t>
      </w:r>
      <w:proofErr w:type="spellStart"/>
      <w:r w:rsidRPr="0032518D">
        <w:rPr>
          <w:color w:val="96A3AA"/>
          <w:spacing w:val="-2"/>
          <w:w w:val="89"/>
          <w:sz w:val="7"/>
          <w:szCs w:val="7"/>
          <w:lang w:val="en"/>
        </w:rPr>
        <w:t>oJ</w:t>
      </w:r>
      <w:proofErr w:type="spellEnd"/>
      <w:r w:rsidRPr="0032518D">
        <w:rPr>
          <w:color w:val="96A3AA"/>
          <w:spacing w:val="-2"/>
          <w:w w:val="89"/>
          <w:sz w:val="7"/>
          <w:szCs w:val="7"/>
          <w:lang w:val="en"/>
        </w:rPr>
        <w:t>-&gt;</w:t>
      </w:r>
      <w:r w:rsidRPr="0032518D">
        <w:rPr>
          <w:color w:val="B2B5A3"/>
          <w:w w:val="123"/>
          <w:sz w:val="7"/>
          <w:szCs w:val="7"/>
          <w:lang w:val="en"/>
        </w:rPr>
        <w:t>}</w:t>
      </w:r>
    </w:p>
    <w:p w14:paraId="1EF3495F" w14:textId="77777777" w:rsidR="00D91CEC" w:rsidRPr="0032518D" w:rsidRDefault="00D91CEC">
      <w:pPr>
        <w:spacing w:before="3" w:line="140" w:lineRule="exact"/>
        <w:rPr>
          <w:sz w:val="15"/>
          <w:szCs w:val="15"/>
          <w:lang w:val="es-HN"/>
        </w:rPr>
      </w:pPr>
    </w:p>
    <w:p w14:paraId="76528060" w14:textId="77777777" w:rsidR="00D91CEC" w:rsidRPr="0032518D" w:rsidRDefault="0032518D">
      <w:pPr>
        <w:ind w:left="162"/>
        <w:rPr>
          <w:rFonts w:ascii="Microsoft Sans Serif" w:eastAsia="Microsoft Sans Serif" w:hAnsi="Microsoft Sans Serif" w:cs="Microsoft Sans Serif"/>
          <w:sz w:val="7"/>
          <w:szCs w:val="7"/>
          <w:lang w:val="es-HN"/>
        </w:rPr>
      </w:pPr>
      <w:r w:rsidRPr="0032518D">
        <w:rPr>
          <w:color w:val="919393"/>
          <w:spacing w:val="-2"/>
          <w:w w:val="108"/>
          <w:sz w:val="7"/>
          <w:szCs w:val="7"/>
          <w:lang w:val="en"/>
        </w:rPr>
        <w:t>Art.1y</w:t>
      </w:r>
      <w:r w:rsidRPr="0032518D">
        <w:rPr>
          <w:color w:val="A5A093"/>
          <w:spacing w:val="-2"/>
          <w:w w:val="102"/>
          <w:sz w:val="7"/>
          <w:szCs w:val="7"/>
          <w:lang w:val="en"/>
        </w:rPr>
        <w:t>(S11pervtS10nj-&gt;l(mon::,</w:t>
      </w:r>
      <w:r w:rsidRPr="0032518D">
        <w:rPr>
          <w:color w:val="6D707C"/>
          <w:spacing w:val="-2"/>
          <w:w w:val="130"/>
          <w:sz w:val="7"/>
          <w:szCs w:val="7"/>
          <w:lang w:val="en"/>
        </w:rPr>
        <w:t>_</w:t>
      </w:r>
      <w:r w:rsidRPr="0032518D">
        <w:rPr>
          <w:color w:val="919393"/>
          <w:spacing w:val="-2"/>
          <w:w w:val="92"/>
          <w:sz w:val="7"/>
          <w:szCs w:val="7"/>
          <w:lang w:val="en"/>
        </w:rPr>
        <w:t>.1Clll.1l)-&gt;34</w:t>
      </w:r>
      <w:r w:rsidRPr="0032518D">
        <w:rPr>
          <w:color w:val="96A3AA"/>
          <w:spacing w:val="-2"/>
          <w:w w:val="84"/>
          <w:sz w:val="7"/>
          <w:szCs w:val="7"/>
          <w:lang w:val="en"/>
        </w:rPr>
        <w:t>Q</w:t>
      </w:r>
      <w:r w:rsidRPr="0032518D">
        <w:rPr>
          <w:color w:val="7C7F89"/>
          <w:spacing w:val="-2"/>
          <w:w w:val="114"/>
          <w:sz w:val="7"/>
          <w:szCs w:val="7"/>
          <w:lang w:val="en"/>
        </w:rPr>
        <w:t>4S7226</w:t>
      </w:r>
      <w:r>
        <w:rPr>
          <w:lang w:val="en"/>
        </w:rPr>
        <w:t xml:space="preserve"> </w:t>
      </w:r>
      <w:r w:rsidRPr="0032518D">
        <w:rPr>
          <w:color w:val="AAB7D3"/>
          <w:spacing w:val="-2"/>
          <w:w w:val="144"/>
          <w:sz w:val="7"/>
          <w:szCs w:val="7"/>
          <w:lang w:val="en"/>
        </w:rPr>
        <w:t>{</w:t>
      </w:r>
    </w:p>
    <w:p w14:paraId="5613CBEC" w14:textId="77777777" w:rsidR="00D91CEC" w:rsidRPr="0032518D" w:rsidRDefault="0032518D">
      <w:pPr>
        <w:spacing w:before="25" w:line="318" w:lineRule="auto"/>
        <w:ind w:left="162" w:right="2889"/>
        <w:rPr>
          <w:rFonts w:ascii="Microsoft Sans Serif" w:eastAsia="Microsoft Sans Serif" w:hAnsi="Microsoft Sans Serif" w:cs="Microsoft Sans Serif"/>
          <w:sz w:val="7"/>
          <w:szCs w:val="7"/>
          <w:lang w:val="es-HN"/>
        </w:rPr>
      </w:pPr>
      <w:r w:rsidRPr="0032518D">
        <w:rPr>
          <w:color w:val="B2B5A3"/>
          <w:spacing w:val="-3"/>
          <w:w w:val="126"/>
          <w:sz w:val="7"/>
          <w:szCs w:val="7"/>
          <w:lang w:val="en"/>
        </w:rPr>
        <w:t>•</w:t>
      </w:r>
      <w:r w:rsidRPr="0032518D">
        <w:rPr>
          <w:color w:val="919393"/>
          <w:spacing w:val="-3"/>
          <w:w w:val="89"/>
          <w:sz w:val="7"/>
          <w:szCs w:val="7"/>
          <w:lang w:val="en"/>
        </w:rPr>
        <w:t>fT'IOf'"</w:t>
      </w:r>
      <w:r w:rsidRPr="0032518D">
        <w:rPr>
          <w:color w:val="5B5659"/>
          <w:spacing w:val="-3"/>
          <w:w w:val="130"/>
          <w:sz w:val="7"/>
          <w:szCs w:val="7"/>
          <w:lang w:val="en"/>
        </w:rPr>
        <w:t>_</w:t>
      </w:r>
      <w:r w:rsidRPr="0032518D">
        <w:rPr>
          <w:color w:val="96A3AA"/>
          <w:spacing w:val="-3"/>
          <w:w w:val="90"/>
          <w:sz w:val="7"/>
          <w:szCs w:val="7"/>
          <w:lang w:val="en"/>
        </w:rPr>
        <w:t>ongma.1]</w:t>
      </w:r>
      <w:r>
        <w:rPr>
          <w:lang w:val="en"/>
        </w:rPr>
        <w:t xml:space="preserve"> </w:t>
      </w:r>
      <w:r w:rsidRPr="0032518D">
        <w:rPr>
          <w:color w:val="5B5659"/>
          <w:spacing w:val="-3"/>
          <w:w w:val="102"/>
          <w:sz w:val="7"/>
          <w:szCs w:val="7"/>
          <w:lang w:val="en"/>
        </w:rPr>
        <w:t>•</w:t>
      </w:r>
      <w:r w:rsidRPr="0032518D">
        <w:rPr>
          <w:color w:val="96A3AA"/>
          <w:spacing w:val="-3"/>
          <w:w w:val="107"/>
          <w:sz w:val="7"/>
          <w:szCs w:val="7"/>
          <w:lang w:val="en"/>
        </w:rPr>
        <w:t>&gt;3494-Sn24(&lt;</w:t>
      </w:r>
      <w:proofErr w:type="gramStart"/>
      <w:r w:rsidRPr="0032518D">
        <w:rPr>
          <w:color w:val="96A3AA"/>
          <w:spacing w:val="-3"/>
          <w:w w:val="107"/>
          <w:sz w:val="7"/>
          <w:szCs w:val="7"/>
          <w:lang w:val="en"/>
        </w:rPr>
        <w:t>f.roon</w:t>
      </w:r>
      <w:proofErr w:type="gramEnd"/>
      <w:r w:rsidRPr="0032518D">
        <w:rPr>
          <w:color w:val="96A3AA"/>
          <w:spacing w:val="-3"/>
          <w:w w:val="107"/>
          <w:sz w:val="7"/>
          <w:szCs w:val="7"/>
          <w:lang w:val="en"/>
        </w:rPr>
        <w:t xml:space="preserve">"J-&gt; </w:t>
      </w:r>
      <w:r>
        <w:rPr>
          <w:lang w:val="en"/>
        </w:rPr>
        <w:t xml:space="preserve"> </w:t>
      </w:r>
      <w:r w:rsidRPr="0032518D">
        <w:rPr>
          <w:color w:val="96A3AA"/>
          <w:w w:val="104"/>
          <w:sz w:val="7"/>
          <w:szCs w:val="7"/>
          <w:lang w:val="en"/>
        </w:rPr>
        <w:t>OD</w:t>
      </w:r>
      <w:r w:rsidRPr="0032518D">
        <w:rPr>
          <w:color w:val="B2B5A3"/>
          <w:w w:val="184"/>
          <w:sz w:val="7"/>
          <w:szCs w:val="7"/>
          <w:lang w:val="en"/>
        </w:rPr>
        <w:t>l</w:t>
      </w:r>
      <w:r w:rsidRPr="0032518D">
        <w:rPr>
          <w:color w:val="919393"/>
          <w:w w:val="153"/>
          <w:sz w:val="7"/>
          <w:szCs w:val="7"/>
          <w:lang w:val="en"/>
        </w:rPr>
        <w:t>52tt.51&amp;4(&lt;fplm&gt;]</w:t>
      </w:r>
      <w:r w:rsidRPr="0032518D">
        <w:rPr>
          <w:color w:val="96A3AA"/>
          <w:w w:val="129"/>
          <w:sz w:val="7"/>
          <w:szCs w:val="7"/>
          <w:lang w:val="en"/>
        </w:rPr>
        <w:t>-&gt;)</w:t>
      </w:r>
    </w:p>
    <w:p w14:paraId="5083100C" w14:textId="77777777" w:rsidR="00D91CEC" w:rsidRPr="0032518D" w:rsidRDefault="00D91CEC">
      <w:pPr>
        <w:spacing w:before="7" w:line="220" w:lineRule="exact"/>
        <w:rPr>
          <w:sz w:val="22"/>
          <w:szCs w:val="22"/>
          <w:lang w:val="es-HN"/>
        </w:rPr>
      </w:pPr>
    </w:p>
    <w:p w14:paraId="4F0B8B1A" w14:textId="77777777" w:rsidR="00D91CEC" w:rsidRPr="0032518D" w:rsidRDefault="0032518D">
      <w:pPr>
        <w:ind w:left="583" w:right="2852"/>
        <w:jc w:val="center"/>
        <w:rPr>
          <w:rFonts w:ascii="Microsoft Sans Serif" w:eastAsia="Microsoft Sans Serif" w:hAnsi="Microsoft Sans Serif" w:cs="Microsoft Sans Serif"/>
          <w:sz w:val="7"/>
          <w:szCs w:val="7"/>
          <w:lang w:val="es-HN"/>
        </w:rPr>
      </w:pPr>
      <w:proofErr w:type="spellStart"/>
      <w:proofErr w:type="gramStart"/>
      <w:r w:rsidRPr="0032518D">
        <w:rPr>
          <w:color w:val="667799"/>
          <w:spacing w:val="-2"/>
          <w:w w:val="104"/>
          <w:sz w:val="7"/>
          <w:szCs w:val="7"/>
          <w:lang w:val="en"/>
        </w:rPr>
        <w:t>lndic.ado</w:t>
      </w:r>
      <w:r w:rsidRPr="0032518D">
        <w:rPr>
          <w:color w:val="667799"/>
          <w:spacing w:val="-2"/>
          <w:w w:val="126"/>
          <w:sz w:val="7"/>
          <w:szCs w:val="7"/>
          <w:lang w:val="en"/>
        </w:rPr>
        <w:t>r</w:t>
      </w:r>
      <w:r w:rsidRPr="0032518D">
        <w:rPr>
          <w:color w:val="6D707C"/>
          <w:spacing w:val="-2"/>
          <w:w w:val="111"/>
          <w:sz w:val="7"/>
          <w:szCs w:val="7"/>
          <w:lang w:val="en"/>
        </w:rPr>
        <w:t>udedesempeOO</w:t>
      </w:r>
      <w:proofErr w:type="spellEnd"/>
      <w:proofErr w:type="gramEnd"/>
    </w:p>
    <w:p w14:paraId="08E4501F" w14:textId="77777777" w:rsidR="00D91CEC" w:rsidRPr="0032518D" w:rsidRDefault="00D91CEC">
      <w:pPr>
        <w:spacing w:before="14" w:line="200" w:lineRule="exact"/>
        <w:rPr>
          <w:lang w:val="es-HN"/>
        </w:rPr>
      </w:pPr>
    </w:p>
    <w:p w14:paraId="39E2696A" w14:textId="77777777" w:rsidR="00D91CEC" w:rsidRPr="0032518D" w:rsidRDefault="0032518D">
      <w:pPr>
        <w:ind w:left="1227" w:right="2819"/>
        <w:jc w:val="center"/>
        <w:rPr>
          <w:sz w:val="8"/>
          <w:szCs w:val="8"/>
          <w:lang w:val="es-HN"/>
        </w:rPr>
      </w:pPr>
      <w:r w:rsidRPr="0032518D">
        <w:rPr>
          <w:color w:val="B2B5A3"/>
          <w:spacing w:val="-2"/>
          <w:w w:val="66"/>
          <w:sz w:val="8"/>
          <w:szCs w:val="8"/>
          <w:lang w:val="en"/>
        </w:rPr>
        <w:t>11</w:t>
      </w:r>
      <w:r w:rsidRPr="0032518D">
        <w:rPr>
          <w:color w:val="AAB7D3"/>
          <w:spacing w:val="-2"/>
          <w:w w:val="102"/>
          <w:sz w:val="8"/>
          <w:szCs w:val="8"/>
          <w:lang w:val="en"/>
        </w:rPr>
        <w:t>.</w:t>
      </w:r>
      <w:r>
        <w:rPr>
          <w:lang w:val="en"/>
        </w:rPr>
        <w:t xml:space="preserve"> </w:t>
      </w:r>
      <w:r w:rsidRPr="0032518D">
        <w:rPr>
          <w:color w:val="96A3AA"/>
          <w:spacing w:val="-2"/>
          <w:w w:val="108"/>
          <w:sz w:val="8"/>
          <w:szCs w:val="8"/>
          <w:lang w:val="en"/>
        </w:rPr>
        <w:t>76</w:t>
      </w:r>
    </w:p>
    <w:p w14:paraId="3DF2CB2B" w14:textId="77777777" w:rsidR="00D91CEC" w:rsidRPr="0032518D" w:rsidRDefault="00D91CEC">
      <w:pPr>
        <w:spacing w:line="200" w:lineRule="exact"/>
        <w:rPr>
          <w:lang w:val="es-HN"/>
        </w:rPr>
      </w:pPr>
    </w:p>
    <w:p w14:paraId="26690B49" w14:textId="77777777" w:rsidR="00D91CEC" w:rsidRPr="0032518D" w:rsidRDefault="00D91CEC">
      <w:pPr>
        <w:spacing w:line="200" w:lineRule="exact"/>
        <w:rPr>
          <w:lang w:val="es-HN"/>
        </w:rPr>
      </w:pPr>
    </w:p>
    <w:p w14:paraId="26E2C11E" w14:textId="77777777" w:rsidR="00D91CEC" w:rsidRPr="0032518D" w:rsidRDefault="00D91CEC">
      <w:pPr>
        <w:spacing w:line="200" w:lineRule="exact"/>
        <w:rPr>
          <w:lang w:val="es-HN"/>
        </w:rPr>
      </w:pPr>
    </w:p>
    <w:p w14:paraId="64176E51" w14:textId="77777777" w:rsidR="00D91CEC" w:rsidRPr="0032518D" w:rsidRDefault="00D91CEC">
      <w:pPr>
        <w:spacing w:line="200" w:lineRule="exact"/>
        <w:rPr>
          <w:lang w:val="es-HN"/>
        </w:rPr>
      </w:pPr>
    </w:p>
    <w:p w14:paraId="71F01222" w14:textId="77777777" w:rsidR="00D91CEC" w:rsidRPr="0032518D" w:rsidRDefault="00D91CEC">
      <w:pPr>
        <w:spacing w:before="13" w:line="220" w:lineRule="exact"/>
        <w:rPr>
          <w:sz w:val="22"/>
          <w:szCs w:val="22"/>
          <w:lang w:val="es-HN"/>
        </w:rPr>
      </w:pPr>
    </w:p>
    <w:p w14:paraId="21F49418" w14:textId="77777777" w:rsidR="00D91CEC" w:rsidRPr="0032518D" w:rsidRDefault="0032518D">
      <w:pPr>
        <w:spacing w:line="60" w:lineRule="exact"/>
        <w:rPr>
          <w:rFonts w:ascii="Arial" w:eastAsia="Arial" w:hAnsi="Arial" w:cs="Arial"/>
          <w:sz w:val="9"/>
          <w:szCs w:val="9"/>
          <w:lang w:val="es-HN"/>
        </w:rPr>
        <w:sectPr w:rsidR="00D91CEC" w:rsidRPr="0032518D">
          <w:type w:val="continuous"/>
          <w:pgSz w:w="12240" w:h="15840"/>
          <w:pgMar w:top="1480" w:right="1540" w:bottom="280" w:left="1600" w:header="720" w:footer="720" w:gutter="0"/>
          <w:cols w:num="2" w:space="720" w:equalWidth="0">
            <w:col w:w="4692" w:space="179"/>
            <w:col w:w="4229"/>
          </w:cols>
        </w:sectPr>
      </w:pPr>
      <w:proofErr w:type="spellStart"/>
      <w:r w:rsidRPr="0032518D">
        <w:rPr>
          <w:color w:val="E8E8DB"/>
          <w:spacing w:val="-5"/>
          <w:w w:val="119"/>
          <w:position w:val="-2"/>
          <w:sz w:val="9"/>
          <w:szCs w:val="9"/>
          <w:lang w:val="en"/>
        </w:rPr>
        <w:t>Contrat</w:t>
      </w:r>
      <w:r w:rsidRPr="0032518D">
        <w:rPr>
          <w:color w:val="E8E8DB"/>
          <w:w w:val="119"/>
          <w:position w:val="-2"/>
          <w:sz w:val="9"/>
          <w:szCs w:val="9"/>
          <w:lang w:val="en"/>
        </w:rPr>
        <w:t>or</w:t>
      </w:r>
      <w:proofErr w:type="spellEnd"/>
      <w:r>
        <w:rPr>
          <w:lang w:val="en"/>
        </w:rPr>
        <w:t xml:space="preserve"> </w:t>
      </w:r>
      <w:r w:rsidRPr="0032518D">
        <w:rPr>
          <w:color w:val="E8E8DB"/>
          <w:position w:val="-2"/>
          <w:sz w:val="8"/>
          <w:szCs w:val="8"/>
          <w:lang w:val="en"/>
        </w:rPr>
        <w:t xml:space="preserve"> If</w:t>
      </w:r>
      <w:r>
        <w:rPr>
          <w:lang w:val="en"/>
        </w:rPr>
        <w:t xml:space="preserve"> </w:t>
      </w:r>
      <w:r w:rsidRPr="0032518D">
        <w:rPr>
          <w:color w:val="E8E8DB"/>
          <w:w w:val="106"/>
          <w:position w:val="-2"/>
          <w:sz w:val="9"/>
          <w:szCs w:val="9"/>
          <w:lang w:val="en"/>
        </w:rPr>
        <w:t xml:space="preserve"> DGC-DC.002.063-2015</w:t>
      </w:r>
    </w:p>
    <w:p w14:paraId="3EE22C5E" w14:textId="77777777" w:rsidR="00D91CEC" w:rsidRPr="0032518D" w:rsidRDefault="00D91CEC">
      <w:pPr>
        <w:spacing w:before="1" w:line="160" w:lineRule="exact"/>
        <w:rPr>
          <w:sz w:val="17"/>
          <w:szCs w:val="17"/>
          <w:lang w:val="es-HN"/>
        </w:rPr>
      </w:pPr>
    </w:p>
    <w:p w14:paraId="05CCEF37" w14:textId="384EDA7A" w:rsidR="00D91CEC" w:rsidRPr="0032518D" w:rsidRDefault="0032518D">
      <w:pPr>
        <w:ind w:left="2272"/>
        <w:rPr>
          <w:rFonts w:ascii="Microsoft Sans Serif" w:eastAsia="Microsoft Sans Serif" w:hAnsi="Microsoft Sans Serif" w:cs="Microsoft Sans Serif"/>
          <w:sz w:val="7"/>
          <w:szCs w:val="7"/>
          <w:lang w:val="es-HN"/>
        </w:rPr>
      </w:pPr>
      <w:r w:rsidRPr="0032518D">
        <w:rPr>
          <w:color w:val="919393"/>
          <w:spacing w:val="-2"/>
          <w:w w:val="101"/>
          <w:sz w:val="7"/>
          <w:szCs w:val="7"/>
          <w:lang w:val="en"/>
        </w:rPr>
        <w:t xml:space="preserve">ucnaa6nPubk.JN.10or Li&gt;rH11E"nDCarreie. </w:t>
      </w:r>
      <w:r w:rsidRPr="0032518D">
        <w:rPr>
          <w:color w:val="96A3AA"/>
          <w:spacing w:val="-2"/>
          <w:w w:val="101"/>
          <w:sz w:val="7"/>
          <w:szCs w:val="7"/>
          <w:lang w:val="en"/>
        </w:rPr>
        <w:t>1.1b.rnor.1.n0-Gwnopecon111t..</w:t>
      </w:r>
      <w:r>
        <w:rPr>
          <w:lang w:val="en"/>
        </w:rPr>
        <w:t xml:space="preserve"> </w:t>
      </w:r>
      <w:r w:rsidRPr="0032518D">
        <w:rPr>
          <w:color w:val="96A3AA"/>
          <w:w w:val="101"/>
          <w:sz w:val="7"/>
          <w:szCs w:val="7"/>
          <w:lang w:val="en"/>
        </w:rPr>
        <w:t>1</w:t>
      </w:r>
      <w:r>
        <w:rPr>
          <w:lang w:val="en"/>
        </w:rPr>
        <w:t xml:space="preserve"> </w:t>
      </w:r>
      <w:r>
        <w:rPr>
          <w:color w:val="96A3AA"/>
          <w:w w:val="101"/>
          <w:sz w:val="7"/>
          <w:szCs w:val="7"/>
          <w:lang w:val="en"/>
        </w:rPr>
        <w:t xml:space="preserve"> </w:t>
      </w:r>
      <w:r>
        <w:rPr>
          <w:lang w:val="en"/>
        </w:rPr>
        <w:t xml:space="preserve"> </w:t>
      </w:r>
      <w:r w:rsidRPr="0032518D">
        <w:rPr>
          <w:color w:val="96A3AA"/>
          <w:sz w:val="7"/>
          <w:szCs w:val="7"/>
          <w:lang w:val="en"/>
        </w:rPr>
        <w:t xml:space="preserve"> ContestPrMdopar.1ta.SU'pefY™Ondeta.CorSlfUOCll)nyP.1wner11oCIOndel</w:t>
      </w:r>
    </w:p>
    <w:p w14:paraId="2201B506" w14:textId="734E6D31" w:rsidR="00D91CEC" w:rsidRPr="0032518D" w:rsidRDefault="0032518D">
      <w:pPr>
        <w:spacing w:before="13"/>
        <w:ind w:left="2272"/>
        <w:rPr>
          <w:rFonts w:ascii="Microsoft Sans Serif" w:eastAsia="Microsoft Sans Serif" w:hAnsi="Microsoft Sans Serif" w:cs="Microsoft Sans Serif"/>
          <w:sz w:val="7"/>
          <w:szCs w:val="7"/>
          <w:lang w:val="es-HN"/>
        </w:rPr>
      </w:pPr>
      <w:proofErr w:type="spellStart"/>
      <w:r w:rsidRPr="0032518D">
        <w:rPr>
          <w:color w:val="96A3AA"/>
          <w:spacing w:val="-14"/>
          <w:sz w:val="7"/>
          <w:szCs w:val="7"/>
          <w:lang w:val="en"/>
        </w:rPr>
        <w:t>Lo</w:t>
      </w:r>
      <w:r w:rsidRPr="0032518D">
        <w:rPr>
          <w:color w:val="96A3AA"/>
          <w:sz w:val="7"/>
          <w:szCs w:val="7"/>
          <w:lang w:val="en"/>
        </w:rPr>
        <w:t>r</w:t>
      </w:r>
      <w:proofErr w:type="spellEnd"/>
      <w:r>
        <w:rPr>
          <w:lang w:val="en"/>
        </w:rPr>
        <w:t xml:space="preserve"> </w:t>
      </w:r>
      <w:r>
        <w:rPr>
          <w:color w:val="96A3AA"/>
          <w:sz w:val="7"/>
          <w:szCs w:val="7"/>
          <w:lang w:val="en"/>
        </w:rPr>
        <w:t xml:space="preserve"> </w:t>
      </w:r>
      <w:r>
        <w:rPr>
          <w:lang w:val="en"/>
        </w:rPr>
        <w:t xml:space="preserve"> </w:t>
      </w:r>
      <w:r w:rsidRPr="0032518D">
        <w:rPr>
          <w:color w:val="96A3AA"/>
          <w:spacing w:val="3"/>
          <w:sz w:val="7"/>
          <w:szCs w:val="7"/>
          <w:lang w:val="en"/>
        </w:rPr>
        <w:t xml:space="preserve"> </w:t>
      </w:r>
      <w:proofErr w:type="spellStart"/>
      <w:proofErr w:type="gramStart"/>
      <w:r w:rsidRPr="0032518D">
        <w:rPr>
          <w:color w:val="96A3AA"/>
          <w:spacing w:val="3"/>
          <w:sz w:val="7"/>
          <w:szCs w:val="7"/>
          <w:lang w:val="en"/>
        </w:rPr>
        <w:t>Aj</w:t>
      </w:r>
      <w:proofErr w:type="spellEnd"/>
      <w:r w:rsidRPr="0032518D">
        <w:rPr>
          <w:color w:val="96A3AA"/>
          <w:spacing w:val="3"/>
          <w:sz w:val="7"/>
          <w:szCs w:val="7"/>
          <w:lang w:val="en"/>
        </w:rPr>
        <w:t>)rolclrrwi.de2</w:t>
      </w:r>
      <w:proofErr w:type="gramEnd"/>
      <w:r w:rsidRPr="0032518D">
        <w:rPr>
          <w:color w:val="96A3AA"/>
          <w:spacing w:val="3"/>
          <w:sz w:val="7"/>
          <w:szCs w:val="7"/>
          <w:lang w:val="en"/>
        </w:rPr>
        <w:t>,gKiometros</w:t>
      </w:r>
      <w:r w:rsidRPr="0032518D">
        <w:rPr>
          <w:color w:val="AAB7D3"/>
          <w:spacing w:val="3"/>
          <w:sz w:val="7"/>
          <w:szCs w:val="7"/>
          <w:lang w:val="en"/>
        </w:rPr>
        <w:t>,</w:t>
      </w:r>
      <w:r w:rsidRPr="0032518D">
        <w:rPr>
          <w:color w:val="919393"/>
          <w:spacing w:val="3"/>
          <w:sz w:val="7"/>
          <w:szCs w:val="7"/>
          <w:lang w:val="en"/>
        </w:rPr>
        <w:t>bc.bdo</w:t>
      </w:r>
      <w:r w:rsidRPr="0032518D">
        <w:rPr>
          <w:color w:val="919393"/>
          <w:sz w:val="7"/>
          <w:szCs w:val="7"/>
          <w:lang w:val="en"/>
        </w:rPr>
        <w:t>and</w:t>
      </w:r>
      <w:r>
        <w:rPr>
          <w:lang w:val="en"/>
        </w:rPr>
        <w:t xml:space="preserve"> </w:t>
      </w:r>
      <w:r>
        <w:rPr>
          <w:color w:val="919393"/>
          <w:sz w:val="7"/>
          <w:szCs w:val="7"/>
          <w:lang w:val="en"/>
        </w:rPr>
        <w:t xml:space="preserve"> </w:t>
      </w:r>
      <w:r>
        <w:rPr>
          <w:lang w:val="en"/>
        </w:rPr>
        <w:t xml:space="preserve"> </w:t>
      </w:r>
      <w:r w:rsidRPr="0032518D">
        <w:rPr>
          <w:color w:val="919393"/>
          <w:spacing w:val="-3"/>
          <w:w w:val="135"/>
          <w:sz w:val="7"/>
          <w:szCs w:val="7"/>
          <w:lang w:val="en"/>
        </w:rPr>
        <w:t xml:space="preserve"> E-IOE- </w:t>
      </w:r>
      <w:proofErr w:type="spellStart"/>
      <w:r w:rsidRPr="0032518D">
        <w:rPr>
          <w:color w:val="919393"/>
          <w:spacing w:val="-3"/>
          <w:w w:val="135"/>
          <w:sz w:val="7"/>
          <w:szCs w:val="7"/>
          <w:lang w:val="en"/>
        </w:rPr>
        <w:t>r»d</w:t>
      </w:r>
      <w:r w:rsidRPr="0032518D">
        <w:rPr>
          <w:color w:val="919393"/>
          <w:w w:val="135"/>
          <w:sz w:val="7"/>
          <w:szCs w:val="7"/>
          <w:lang w:val="en"/>
        </w:rPr>
        <w:t>e</w:t>
      </w:r>
      <w:proofErr w:type="spellEnd"/>
      <w:r>
        <w:rPr>
          <w:lang w:val="en"/>
        </w:rPr>
        <w:t xml:space="preserve"> </w:t>
      </w:r>
      <w:r>
        <w:rPr>
          <w:color w:val="919393"/>
          <w:w w:val="135"/>
          <w:sz w:val="7"/>
          <w:szCs w:val="7"/>
          <w:lang w:val="en"/>
        </w:rPr>
        <w:t xml:space="preserve"> </w:t>
      </w:r>
      <w:r>
        <w:rPr>
          <w:lang w:val="en"/>
        </w:rPr>
        <w:t xml:space="preserve"> </w:t>
      </w:r>
      <w:r w:rsidRPr="0032518D">
        <w:rPr>
          <w:color w:val="96A3AA"/>
          <w:w w:val="90"/>
          <w:sz w:val="7"/>
          <w:szCs w:val="7"/>
          <w:lang w:val="en"/>
        </w:rPr>
        <w:t xml:space="preserve"> l.h.1.Jl'IIE-r»&lt;:m</w:t>
      </w:r>
      <w:r w:rsidRPr="0032518D">
        <w:rPr>
          <w:color w:val="6D707C"/>
          <w:w w:val="92"/>
          <w:sz w:val="7"/>
          <w:szCs w:val="7"/>
          <w:lang w:val="en"/>
        </w:rPr>
        <w:t>e</w:t>
      </w:r>
      <w:r w:rsidRPr="0032518D">
        <w:rPr>
          <w:color w:val="919393"/>
          <w:w w:val="99"/>
          <w:sz w:val="7"/>
          <w:szCs w:val="7"/>
          <w:lang w:val="en"/>
        </w:rPr>
        <w:t>»r.1h.mor.1.!'. 0· Gwnopeconun.. lorg Aptoxurwf.tde2</w:t>
      </w:r>
      <w:r w:rsidRPr="0032518D">
        <w:rPr>
          <w:color w:val="AAB7D3"/>
          <w:w w:val="92"/>
          <w:sz w:val="7"/>
          <w:szCs w:val="7"/>
          <w:lang w:val="en"/>
        </w:rPr>
        <w:t>.</w:t>
      </w:r>
      <w:r>
        <w:rPr>
          <w:lang w:val="en"/>
        </w:rPr>
        <w:t xml:space="preserve"> </w:t>
      </w:r>
      <w:r w:rsidRPr="0032518D">
        <w:rPr>
          <w:color w:val="96A3AA"/>
          <w:w w:val="79"/>
          <w:sz w:val="7"/>
          <w:szCs w:val="7"/>
          <w:lang w:val="en"/>
        </w:rPr>
        <w:t>Q</w:t>
      </w:r>
    </w:p>
    <w:p w14:paraId="368A68D1" w14:textId="0432F488" w:rsidR="00D91CEC" w:rsidRPr="0032518D" w:rsidRDefault="0032518D">
      <w:pPr>
        <w:spacing w:before="10"/>
        <w:ind w:left="2276"/>
        <w:rPr>
          <w:rFonts w:ascii="Microsoft Sans Serif" w:eastAsia="Microsoft Sans Serif" w:hAnsi="Microsoft Sans Serif" w:cs="Microsoft Sans Serif"/>
          <w:sz w:val="7"/>
          <w:szCs w:val="7"/>
          <w:lang w:val="es-HN"/>
        </w:rPr>
      </w:pPr>
      <w:r>
        <w:rPr>
          <w:lang w:val="en"/>
        </w:rPr>
        <w:t xml:space="preserve"> </w:t>
      </w:r>
      <w:r w:rsidRPr="0032518D">
        <w:rPr>
          <w:color w:val="919393"/>
          <w:spacing w:val="-4"/>
          <w:sz w:val="7"/>
          <w:szCs w:val="7"/>
          <w:lang w:val="en"/>
        </w:rPr>
        <w:t xml:space="preserve"> </w:t>
      </w:r>
      <w:proofErr w:type="spellStart"/>
      <w:proofErr w:type="gramStart"/>
      <w:r w:rsidRPr="0032518D">
        <w:rPr>
          <w:color w:val="919393"/>
          <w:spacing w:val="-4"/>
          <w:sz w:val="7"/>
          <w:szCs w:val="7"/>
          <w:lang w:val="en"/>
        </w:rPr>
        <w:t>ancrsool.brci</w:t>
      </w:r>
      <w:r w:rsidRPr="0032518D">
        <w:rPr>
          <w:color w:val="919393"/>
          <w:sz w:val="7"/>
          <w:szCs w:val="7"/>
          <w:lang w:val="en"/>
        </w:rPr>
        <w:t>n</w:t>
      </w:r>
      <w:proofErr w:type="spellEnd"/>
      <w:proofErr w:type="gramEnd"/>
      <w:r>
        <w:rPr>
          <w:lang w:val="en"/>
        </w:rPr>
        <w:t xml:space="preserve"> </w:t>
      </w:r>
      <w:r>
        <w:rPr>
          <w:color w:val="919393"/>
          <w:sz w:val="7"/>
          <w:szCs w:val="7"/>
          <w:lang w:val="en"/>
        </w:rPr>
        <w:t xml:space="preserve"> </w:t>
      </w:r>
      <w:r>
        <w:rPr>
          <w:lang w:val="en"/>
        </w:rPr>
        <w:t xml:space="preserve"> </w:t>
      </w:r>
      <w:r w:rsidRPr="0032518D">
        <w:rPr>
          <w:color w:val="96A3AA"/>
          <w:spacing w:val="-1"/>
          <w:w w:val="87"/>
          <w:sz w:val="7"/>
          <w:szCs w:val="7"/>
          <w:lang w:val="en"/>
        </w:rPr>
        <w:t xml:space="preserve"> l&lt;i6me-:</w:t>
      </w:r>
      <w:proofErr w:type="spellStart"/>
      <w:r w:rsidRPr="0032518D">
        <w:rPr>
          <w:color w:val="96A3AA"/>
          <w:spacing w:val="-1"/>
          <w:w w:val="87"/>
          <w:sz w:val="7"/>
          <w:szCs w:val="7"/>
          <w:lang w:val="en"/>
        </w:rPr>
        <w:t>ros</w:t>
      </w:r>
      <w:proofErr w:type="spellEnd"/>
      <w:r w:rsidRPr="0032518D">
        <w:rPr>
          <w:color w:val="AAB7D3"/>
          <w:spacing w:val="-1"/>
          <w:w w:val="74"/>
          <w:sz w:val="7"/>
          <w:szCs w:val="7"/>
          <w:lang w:val="en"/>
        </w:rPr>
        <w:t>.</w:t>
      </w:r>
      <w:r>
        <w:rPr>
          <w:lang w:val="en"/>
        </w:rPr>
        <w:t xml:space="preserve"> </w:t>
      </w:r>
      <w:r w:rsidRPr="0032518D">
        <w:rPr>
          <w:color w:val="919393"/>
          <w:spacing w:val="-1"/>
          <w:w w:val="73"/>
          <w:sz w:val="7"/>
          <w:szCs w:val="7"/>
          <w:lang w:val="en"/>
        </w:rPr>
        <w:t xml:space="preserve">crazy. </w:t>
      </w:r>
      <w:proofErr w:type="spellStart"/>
      <w:r w:rsidRPr="0032518D">
        <w:rPr>
          <w:color w:val="919393"/>
          <w:spacing w:val="-1"/>
          <w:w w:val="73"/>
          <w:sz w:val="7"/>
          <w:szCs w:val="7"/>
          <w:lang w:val="en"/>
        </w:rPr>
        <w:t>JJz.ado</w:t>
      </w:r>
      <w:r w:rsidRPr="0032518D">
        <w:rPr>
          <w:color w:val="919393"/>
          <w:spacing w:val="-2"/>
          <w:w w:val="73"/>
          <w:sz w:val="7"/>
          <w:szCs w:val="7"/>
          <w:lang w:val="en"/>
        </w:rPr>
        <w:t>e</w:t>
      </w:r>
      <w:r w:rsidRPr="0032518D">
        <w:rPr>
          <w:color w:val="96A3AA"/>
          <w:spacing w:val="-1"/>
          <w:w w:val="110"/>
          <w:sz w:val="7"/>
          <w:szCs w:val="7"/>
          <w:lang w:val="en"/>
        </w:rPr>
        <w:t>n</w:t>
      </w:r>
      <w:r w:rsidRPr="0032518D">
        <w:rPr>
          <w:color w:val="6D707C"/>
          <w:spacing w:val="-1"/>
          <w:w w:val="110"/>
          <w:sz w:val="7"/>
          <w:szCs w:val="7"/>
          <w:lang w:val="en"/>
        </w:rPr>
        <w:t>e</w:t>
      </w:r>
      <w:r w:rsidRPr="0032518D">
        <w:rPr>
          <w:color w:val="87B5D1"/>
          <w:spacing w:val="-1"/>
          <w:w w:val="72"/>
          <w:sz w:val="7"/>
          <w:szCs w:val="7"/>
          <w:lang w:val="en"/>
        </w:rPr>
        <w:t>J</w:t>
      </w:r>
      <w:r w:rsidRPr="0032518D">
        <w:rPr>
          <w:color w:val="919393"/>
          <w:spacing w:val="-1"/>
          <w:w w:val="89"/>
          <w:sz w:val="7"/>
          <w:szCs w:val="7"/>
          <w:lang w:val="en"/>
        </w:rPr>
        <w:t>OE-paname.n»deFtanc:tSOOl.btcin</w:t>
      </w:r>
      <w:proofErr w:type="spellEnd"/>
    </w:p>
    <w:p w14:paraId="76E3F842" w14:textId="77777777" w:rsidR="00D91CEC" w:rsidRPr="0032518D" w:rsidRDefault="00D91CEC">
      <w:pPr>
        <w:spacing w:before="3" w:line="100" w:lineRule="exact"/>
        <w:rPr>
          <w:sz w:val="10"/>
          <w:szCs w:val="10"/>
          <w:lang w:val="es-HN"/>
        </w:rPr>
      </w:pPr>
    </w:p>
    <w:p w14:paraId="22B7F01E" w14:textId="77777777" w:rsidR="00D91CEC" w:rsidRPr="0032518D" w:rsidRDefault="00D91CEC">
      <w:pPr>
        <w:spacing w:line="200" w:lineRule="exact"/>
        <w:rPr>
          <w:lang w:val="es-HN"/>
        </w:rPr>
      </w:pPr>
    </w:p>
    <w:p w14:paraId="0583775C" w14:textId="77777777" w:rsidR="00D91CEC" w:rsidRPr="0032518D" w:rsidRDefault="00D91CEC">
      <w:pPr>
        <w:spacing w:line="200" w:lineRule="exact"/>
        <w:rPr>
          <w:lang w:val="es-HN"/>
        </w:rPr>
      </w:pPr>
    </w:p>
    <w:p w14:paraId="1F86AA57" w14:textId="0391D46B" w:rsidR="00D91CEC" w:rsidRPr="0032518D" w:rsidRDefault="0032518D">
      <w:pPr>
        <w:ind w:left="2272"/>
        <w:rPr>
          <w:sz w:val="7"/>
          <w:szCs w:val="7"/>
          <w:lang w:val="es-HN"/>
        </w:rPr>
      </w:pPr>
      <w:r w:rsidRPr="0032518D">
        <w:rPr>
          <w:color w:val="7C7F89"/>
          <w:spacing w:val="-2"/>
          <w:w w:val="90"/>
          <w:sz w:val="7"/>
          <w:szCs w:val="7"/>
          <w:lang w:val="en"/>
        </w:rPr>
        <w:t>Pawnert.1000 of</w:t>
      </w:r>
      <w:r w:rsidRPr="0032518D">
        <w:rPr>
          <w:color w:val="7C7F89"/>
          <w:spacing w:val="-3"/>
          <w:w w:val="90"/>
          <w:sz w:val="7"/>
          <w:szCs w:val="7"/>
          <w:lang w:val="en"/>
        </w:rPr>
        <w:t>2.</w:t>
      </w:r>
      <w:r w:rsidRPr="0032518D">
        <w:rPr>
          <w:color w:val="AAB7D3"/>
          <w:spacing w:val="-2"/>
          <w:w w:val="90"/>
          <w:sz w:val="7"/>
          <w:szCs w:val="7"/>
          <w:lang w:val="en"/>
        </w:rPr>
        <w:t>.</w:t>
      </w:r>
      <w:r>
        <w:rPr>
          <w:lang w:val="en"/>
        </w:rPr>
        <w:t xml:space="preserve"> </w:t>
      </w:r>
      <w:r w:rsidRPr="0032518D">
        <w:rPr>
          <w:color w:val="96A3AA"/>
          <w:spacing w:val="-2"/>
          <w:w w:val="90"/>
          <w:sz w:val="7"/>
          <w:szCs w:val="7"/>
          <w:lang w:val="en"/>
        </w:rPr>
        <w:t>9kmsc:on11r,.a.superb-d</w:t>
      </w:r>
      <w:r w:rsidRPr="0032518D">
        <w:rPr>
          <w:color w:val="7C7F89"/>
          <w:spacing w:val="-2"/>
          <w:w w:val="90"/>
          <w:sz w:val="7"/>
          <w:szCs w:val="7"/>
          <w:lang w:val="en"/>
        </w:rPr>
        <w:t>e-rocf.actur.1condo</w:t>
      </w:r>
      <w:r w:rsidRPr="0032518D">
        <w:rPr>
          <w:color w:val="7C7F89"/>
          <w:spacing w:val="-3"/>
          <w:w w:val="90"/>
          <w:sz w:val="7"/>
          <w:szCs w:val="7"/>
          <w:lang w:val="en"/>
        </w:rPr>
        <w:t>U</w:t>
      </w:r>
      <w:r w:rsidRPr="0032518D">
        <w:rPr>
          <w:color w:val="7C7F89"/>
          <w:spacing w:val="-2"/>
          <w:w w:val="90"/>
          <w:sz w:val="7"/>
          <w:szCs w:val="7"/>
          <w:lang w:val="en"/>
        </w:rPr>
        <w:t>".a.IDM-n</w:t>
      </w:r>
      <w:r w:rsidRPr="0032518D">
        <w:rPr>
          <w:color w:val="7C7F89"/>
          <w:w w:val="90"/>
          <w:sz w:val="7"/>
          <w:szCs w:val="7"/>
          <w:lang w:val="en"/>
        </w:rPr>
        <w:t>D</w:t>
      </w:r>
      <w:r>
        <w:rPr>
          <w:lang w:val="en"/>
        </w:rPr>
        <w:t xml:space="preserve"> </w:t>
      </w:r>
      <w:r>
        <w:rPr>
          <w:color w:val="7C7F89"/>
          <w:w w:val="90"/>
          <w:sz w:val="7"/>
          <w:szCs w:val="7"/>
          <w:lang w:val="en"/>
        </w:rPr>
        <w:t xml:space="preserve"> </w:t>
      </w:r>
      <w:r>
        <w:rPr>
          <w:lang w:val="en"/>
        </w:rPr>
        <w:t xml:space="preserve"> </w:t>
      </w:r>
      <w:r w:rsidRPr="0032518D">
        <w:rPr>
          <w:color w:val="7C7F89"/>
          <w:w w:val="117"/>
          <w:sz w:val="7"/>
          <w:szCs w:val="7"/>
          <w:lang w:val="en"/>
        </w:rPr>
        <w:t xml:space="preserve"> S1Ipe deli.p.. 1.V!l'l'ler de29</w:t>
      </w:r>
      <w:r w:rsidRPr="0032518D">
        <w:rPr>
          <w:color w:val="7C7F89"/>
          <w:w w:val="91"/>
          <w:sz w:val="7"/>
          <w:szCs w:val="7"/>
          <w:lang w:val="en"/>
        </w:rPr>
        <w:t>kmscon11.n.a.wpelic:led</w:t>
      </w:r>
      <w:r w:rsidRPr="0032518D">
        <w:rPr>
          <w:color w:val="6D707C"/>
          <w:w w:val="127"/>
          <w:sz w:val="7"/>
          <w:szCs w:val="7"/>
          <w:lang w:val="en"/>
        </w:rPr>
        <w:t>and</w:t>
      </w:r>
      <w:r w:rsidRPr="0032518D">
        <w:rPr>
          <w:color w:val="919393"/>
          <w:w w:val="93"/>
          <w:sz w:val="7"/>
          <w:szCs w:val="7"/>
          <w:lang w:val="en"/>
        </w:rPr>
        <w:t>rod.1dur.1con</w:t>
      </w:r>
    </w:p>
    <w:p w14:paraId="0C417BA3" w14:textId="55D202FB" w:rsidR="00D91CEC" w:rsidRPr="0032518D" w:rsidRDefault="0032518D">
      <w:pPr>
        <w:spacing w:before="18" w:line="40" w:lineRule="exact"/>
        <w:ind w:left="2272"/>
        <w:rPr>
          <w:rFonts w:ascii="Arial" w:eastAsia="Arial" w:hAnsi="Arial" w:cs="Arial"/>
          <w:sz w:val="7"/>
          <w:szCs w:val="7"/>
          <w:lang w:val="es-HN"/>
        </w:rPr>
        <w:sectPr w:rsidR="00D91CEC" w:rsidRPr="0032518D">
          <w:type w:val="continuous"/>
          <w:pgSz w:w="12240" w:h="15840"/>
          <w:pgMar w:top="1480" w:right="1540" w:bottom="280" w:left="1600" w:header="720" w:footer="720" w:gutter="0"/>
          <w:cols w:space="720"/>
        </w:sectPr>
      </w:pPr>
      <w:proofErr w:type="gramStart"/>
      <w:r w:rsidRPr="0032518D">
        <w:rPr>
          <w:color w:val="919393"/>
          <w:spacing w:val="-2"/>
          <w:position w:val="-1"/>
          <w:sz w:val="7"/>
          <w:szCs w:val="7"/>
          <w:lang w:val="en"/>
        </w:rPr>
        <w:t>supe,</w:t>
      </w:r>
      <w:proofErr w:type="spellStart"/>
      <w:r w:rsidRPr="0032518D">
        <w:rPr>
          <w:color w:val="919393"/>
          <w:spacing w:val="-2"/>
          <w:position w:val="-1"/>
          <w:sz w:val="7"/>
          <w:szCs w:val="7"/>
          <w:lang w:val="en"/>
        </w:rPr>
        <w:t>rfcal</w:t>
      </w:r>
      <w:proofErr w:type="spellEnd"/>
      <w:r w:rsidRPr="0032518D">
        <w:rPr>
          <w:color w:val="919393"/>
          <w:spacing w:val="-2"/>
          <w:position w:val="-1"/>
          <w:sz w:val="7"/>
          <w:szCs w:val="7"/>
          <w:lang w:val="en"/>
        </w:rPr>
        <w:t>,</w:t>
      </w:r>
      <w:r w:rsidRPr="0032518D">
        <w:rPr>
          <w:color w:val="AAB7D3"/>
          <w:spacing w:val="-2"/>
          <w:position w:val="-1"/>
          <w:sz w:val="7"/>
          <w:szCs w:val="7"/>
          <w:lang w:val="en"/>
        </w:rPr>
        <w:t>,</w:t>
      </w:r>
      <w:proofErr w:type="spellStart"/>
      <w:proofErr w:type="gramEnd"/>
      <w:r w:rsidRPr="0032518D">
        <w:rPr>
          <w:color w:val="919393"/>
          <w:spacing w:val="-2"/>
          <w:position w:val="-1"/>
          <w:sz w:val="7"/>
          <w:szCs w:val="7"/>
          <w:lang w:val="en"/>
        </w:rPr>
        <w:t>subba.sec.ra</w:t>
      </w:r>
      <w:proofErr w:type="spellEnd"/>
      <w:r w:rsidRPr="0032518D">
        <w:rPr>
          <w:color w:val="919393"/>
          <w:spacing w:val="-2"/>
          <w:position w:val="-1"/>
          <w:sz w:val="7"/>
          <w:szCs w:val="7"/>
          <w:lang w:val="en"/>
        </w:rPr>
        <w:t>.</w:t>
      </w:r>
      <w:r>
        <w:rPr>
          <w:lang w:val="en"/>
        </w:rPr>
        <w:t xml:space="preserve"> </w:t>
      </w:r>
      <w:r w:rsidRPr="0032518D">
        <w:rPr>
          <w:color w:val="919393"/>
          <w:position w:val="-1"/>
          <w:sz w:val="7"/>
          <w:szCs w:val="7"/>
          <w:lang w:val="en"/>
        </w:rPr>
        <w:t>n</w:t>
      </w:r>
      <w:r>
        <w:rPr>
          <w:lang w:val="en"/>
        </w:rPr>
        <w:t xml:space="preserve"> </w:t>
      </w:r>
      <w:r w:rsidRPr="0032518D">
        <w:rPr>
          <w:color w:val="919393"/>
          <w:spacing w:val="5"/>
          <w:position w:val="-1"/>
          <w:sz w:val="7"/>
          <w:szCs w:val="7"/>
          <w:lang w:val="en"/>
        </w:rPr>
        <w:t xml:space="preserve"> de15cmsyba.x</w:t>
      </w:r>
      <w:r w:rsidRPr="0032518D">
        <w:rPr>
          <w:color w:val="919393"/>
          <w:position w:val="-1"/>
          <w:sz w:val="7"/>
          <w:szCs w:val="7"/>
          <w:lang w:val="en"/>
        </w:rPr>
        <w:t>-</w:t>
      </w:r>
      <w:r>
        <w:rPr>
          <w:lang w:val="en"/>
        </w:rPr>
        <w:t xml:space="preserve"> </w:t>
      </w:r>
      <w:r w:rsidRPr="0032518D">
        <w:rPr>
          <w:color w:val="919393"/>
          <w:spacing w:val="2"/>
          <w:position w:val="-1"/>
          <w:sz w:val="7"/>
          <w:szCs w:val="7"/>
          <w:lang w:val="en"/>
        </w:rPr>
        <w:t xml:space="preserve"> ilda.de20cms</w:t>
      </w:r>
      <w:r w:rsidRPr="0032518D">
        <w:rPr>
          <w:color w:val="AAB7D3"/>
          <w:spacing w:val="2"/>
          <w:position w:val="-1"/>
          <w:sz w:val="7"/>
          <w:szCs w:val="7"/>
          <w:lang w:val="en"/>
        </w:rPr>
        <w:t>,</w:t>
      </w:r>
      <w:r w:rsidRPr="0032518D">
        <w:rPr>
          <w:color w:val="919393"/>
          <w:spacing w:val="2"/>
          <w:position w:val="-1"/>
          <w:sz w:val="7"/>
          <w:szCs w:val="7"/>
          <w:lang w:val="en"/>
        </w:rPr>
        <w:t>c:onunanci"Odoble-;r</w:t>
      </w:r>
      <w:r w:rsidRPr="0032518D">
        <w:rPr>
          <w:color w:val="7C7F89"/>
          <w:spacing w:val="2"/>
          <w:position w:val="-1"/>
          <w:sz w:val="7"/>
          <w:szCs w:val="7"/>
          <w:lang w:val="en"/>
        </w:rPr>
        <w:t>a1a. JTUEr'supe.rflClalsubba.seg</w:t>
      </w:r>
      <w:r w:rsidRPr="0032518D">
        <w:rPr>
          <w:color w:val="7C7F89"/>
          <w:position w:val="-1"/>
          <w:sz w:val="7"/>
          <w:szCs w:val="7"/>
          <w:lang w:val="en"/>
        </w:rPr>
        <w:t>r</w:t>
      </w:r>
      <w:r>
        <w:rPr>
          <w:lang w:val="en"/>
        </w:rPr>
        <w:t xml:space="preserve"> </w:t>
      </w:r>
      <w:r w:rsidRPr="0032518D">
        <w:rPr>
          <w:color w:val="7C7F89"/>
          <w:spacing w:val="5"/>
          <w:position w:val="-1"/>
          <w:sz w:val="7"/>
          <w:szCs w:val="7"/>
          <w:lang w:val="en"/>
        </w:rPr>
        <w:t xml:space="preserve"> U:WdE15cmsyba.</w:t>
      </w:r>
      <w:r>
        <w:rPr>
          <w:lang w:val="en"/>
        </w:rPr>
        <w:t xml:space="preserve"> </w:t>
      </w:r>
      <w:r w:rsidRPr="0032518D">
        <w:rPr>
          <w:color w:val="6D707C"/>
          <w:position w:val="-1"/>
          <w:sz w:val="7"/>
          <w:szCs w:val="7"/>
          <w:lang w:val="en"/>
        </w:rPr>
        <w:t>bedad</w:t>
      </w:r>
      <w:r>
        <w:rPr>
          <w:lang w:val="en"/>
        </w:rPr>
        <w:t xml:space="preserve"> </w:t>
      </w:r>
      <w:r w:rsidRPr="0032518D">
        <w:rPr>
          <w:color w:val="919393"/>
          <w:spacing w:val="-1"/>
          <w:w w:val="116"/>
          <w:position w:val="-1"/>
          <w:sz w:val="7"/>
          <w:szCs w:val="7"/>
          <w:lang w:val="en"/>
        </w:rPr>
        <w:t xml:space="preserve"> </w:t>
      </w:r>
      <w:proofErr w:type="spellStart"/>
      <w:r w:rsidRPr="0032518D">
        <w:rPr>
          <w:color w:val="7C7F89"/>
          <w:spacing w:val="-1"/>
          <w:w w:val="101"/>
          <w:position w:val="-1"/>
          <w:sz w:val="7"/>
          <w:szCs w:val="7"/>
          <w:lang w:val="en"/>
        </w:rPr>
        <w:t>eZD</w:t>
      </w:r>
      <w:proofErr w:type="spellEnd"/>
    </w:p>
    <w:p w14:paraId="4730E040" w14:textId="77777777" w:rsidR="00D91CEC" w:rsidRPr="0032518D" w:rsidRDefault="0032518D">
      <w:pPr>
        <w:spacing w:before="38" w:line="40" w:lineRule="exact"/>
        <w:ind w:left="2269"/>
        <w:rPr>
          <w:rFonts w:ascii="Microsoft Sans Serif" w:eastAsia="Microsoft Sans Serif" w:hAnsi="Microsoft Sans Serif" w:cs="Microsoft Sans Serif"/>
          <w:sz w:val="7"/>
          <w:szCs w:val="7"/>
          <w:lang w:val="es-HN"/>
        </w:rPr>
      </w:pPr>
      <w:r w:rsidRPr="0032518D">
        <w:rPr>
          <w:color w:val="7C7F89"/>
          <w:spacing w:val="5"/>
          <w:position w:val="-1"/>
          <w:sz w:val="7"/>
          <w:szCs w:val="7"/>
          <w:lang w:val="en"/>
        </w:rPr>
        <w:t>it's over. Jde5 011'11</w:t>
      </w:r>
      <w:proofErr w:type="gramStart"/>
      <w:r w:rsidRPr="0032518D">
        <w:rPr>
          <w:color w:val="7C7F89"/>
          <w:spacing w:val="5"/>
          <w:position w:val="-1"/>
          <w:sz w:val="7"/>
          <w:szCs w:val="7"/>
          <w:lang w:val="en"/>
        </w:rPr>
        <w:t>Syc:o</w:t>
      </w:r>
      <w:r w:rsidRPr="0032518D">
        <w:rPr>
          <w:color w:val="7C7F89"/>
          <w:position w:val="-1"/>
          <w:sz w:val="7"/>
          <w:szCs w:val="7"/>
          <w:lang w:val="en"/>
        </w:rPr>
        <w:t>n</w:t>
      </w:r>
      <w:proofErr w:type="gramEnd"/>
      <w:r>
        <w:rPr>
          <w:lang w:val="en"/>
        </w:rPr>
        <w:t xml:space="preserve"> </w:t>
      </w:r>
      <w:r w:rsidRPr="0032518D">
        <w:rPr>
          <w:color w:val="7C7F89"/>
          <w:spacing w:val="11"/>
          <w:position w:val="-1"/>
          <w:sz w:val="7"/>
          <w:szCs w:val="7"/>
          <w:lang w:val="en"/>
        </w:rPr>
        <w:t xml:space="preserve"> </w:t>
      </w:r>
      <w:r>
        <w:rPr>
          <w:lang w:val="en"/>
        </w:rPr>
        <w:t xml:space="preserve"> </w:t>
      </w:r>
      <w:r w:rsidRPr="0032518D">
        <w:rPr>
          <w:color w:val="7C7F89"/>
          <w:spacing w:val="5"/>
          <w:w w:val="96"/>
          <w:position w:val="-1"/>
          <w:sz w:val="7"/>
          <w:szCs w:val="7"/>
          <w:lang w:val="en"/>
        </w:rPr>
        <w:t xml:space="preserve"> 75m1Sde shoulders.1a.nibosta.dos</w:t>
      </w:r>
    </w:p>
    <w:p w14:paraId="3917CE64" w14:textId="64848F32" w:rsidR="00D91CEC" w:rsidRPr="0032518D" w:rsidRDefault="0032518D">
      <w:pPr>
        <w:spacing w:before="38" w:line="40" w:lineRule="exact"/>
        <w:rPr>
          <w:rFonts w:ascii="Microsoft Sans Serif" w:eastAsia="Microsoft Sans Serif" w:hAnsi="Microsoft Sans Serif" w:cs="Microsoft Sans Serif"/>
          <w:sz w:val="7"/>
          <w:szCs w:val="7"/>
          <w:lang w:val="es-HN"/>
        </w:rPr>
        <w:sectPr w:rsidR="00D91CEC" w:rsidRPr="0032518D">
          <w:type w:val="continuous"/>
          <w:pgSz w:w="12240" w:h="15840"/>
          <w:pgMar w:top="1480" w:right="1540" w:bottom="280" w:left="1600" w:header="720" w:footer="720" w:gutter="0"/>
          <w:cols w:num="2" w:space="720" w:equalWidth="0">
            <w:col w:w="4451" w:space="107"/>
            <w:col w:w="4542"/>
          </w:cols>
        </w:sectPr>
      </w:pPr>
      <w:r w:rsidRPr="0032518D" w:rsidDel="00000001">
        <w:rPr>
          <w:lang w:val="en"/>
        </w:rPr>
        <w:br w:type="column"/>
      </w:r>
      <w:proofErr w:type="gramStart"/>
      <w:r w:rsidRPr="0032518D" w:rsidDel="00000002">
        <w:rPr>
          <w:color w:val="AAB7D3"/>
          <w:spacing w:val="-4"/>
          <w:position w:val="-1"/>
          <w:sz w:val="7"/>
          <w:szCs w:val="7"/>
          <w:lang w:val="en"/>
        </w:rPr>
        <w:t>.</w:t>
      </w:r>
      <w:r w:rsidRPr="0032518D" w:rsidDel="00000003">
        <w:rPr>
          <w:color w:val="919393"/>
          <w:position w:val="-1"/>
          <w:sz w:val="7"/>
          <w:szCs w:val="7"/>
          <w:lang w:val="en"/>
        </w:rPr>
        <w:t>con</w:t>
      </w:r>
      <w:proofErr w:type="gramEnd"/>
      <w:r w:rsidRPr="0032518D" w:rsidDel="00000004">
        <w:rPr>
          <w:color w:val="919393"/>
          <w:spacing w:val="4"/>
          <w:w w:val="108"/>
          <w:position w:val="-1"/>
          <w:sz w:val="7"/>
          <w:szCs w:val="7"/>
          <w:lang w:val="en"/>
        </w:rPr>
        <w:t xml:space="preserve"> .1.NnC&gt;decabd..de5.50rmycon075rmdehombros.1ambos</w:t>
      </w:r>
    </w:p>
    <w:p w14:paraId="6155B5AE" w14:textId="77777777" w:rsidR="00D91CEC" w:rsidRPr="0032518D" w:rsidRDefault="00D91CEC">
      <w:pPr>
        <w:spacing w:before="7" w:line="160" w:lineRule="exact"/>
        <w:rPr>
          <w:sz w:val="16"/>
          <w:szCs w:val="16"/>
          <w:lang w:val="es-HN"/>
        </w:rPr>
      </w:pPr>
    </w:p>
    <w:p w14:paraId="3027CEDF" w14:textId="77777777" w:rsidR="00D91CEC" w:rsidRPr="0032518D" w:rsidRDefault="0032518D">
      <w:pPr>
        <w:spacing w:before="72" w:line="40" w:lineRule="exact"/>
        <w:ind w:left="2269"/>
        <w:rPr>
          <w:rFonts w:ascii="Microsoft Sans Serif" w:eastAsia="Microsoft Sans Serif" w:hAnsi="Microsoft Sans Serif" w:cs="Microsoft Sans Serif"/>
          <w:sz w:val="7"/>
          <w:szCs w:val="7"/>
          <w:lang w:val="es-HN"/>
        </w:rPr>
        <w:sectPr w:rsidR="00D91CEC" w:rsidRPr="0032518D">
          <w:type w:val="continuous"/>
          <w:pgSz w:w="12240" w:h="15840"/>
          <w:pgMar w:top="1480" w:right="1540" w:bottom="280" w:left="1600" w:header="720" w:footer="720" w:gutter="0"/>
          <w:cols w:space="720"/>
        </w:sectPr>
      </w:pPr>
      <w:proofErr w:type="spellStart"/>
      <w:r w:rsidRPr="0032518D">
        <w:rPr>
          <w:color w:val="7C7F89"/>
          <w:spacing w:val="-5"/>
          <w:w w:val="131"/>
          <w:position w:val="-1"/>
          <w:sz w:val="7"/>
          <w:szCs w:val="7"/>
          <w:lang w:val="en"/>
        </w:rPr>
        <w:t>Ofe</w:t>
      </w:r>
      <w:proofErr w:type="spellEnd"/>
      <w:r w:rsidRPr="0032518D">
        <w:rPr>
          <w:color w:val="7C7F89"/>
          <w:spacing w:val="-5"/>
          <w:w w:val="131"/>
          <w:position w:val="-1"/>
          <w:sz w:val="7"/>
          <w:szCs w:val="7"/>
          <w:lang w:val="en"/>
        </w:rPr>
        <w:t xml:space="preserve"> nt. </w:t>
      </w:r>
      <w:r w:rsidRPr="0032518D">
        <w:rPr>
          <w:color w:val="919393"/>
          <w:w w:val="108"/>
          <w:position w:val="-1"/>
          <w:sz w:val="7"/>
          <w:szCs w:val="7"/>
          <w:lang w:val="en"/>
        </w:rPr>
        <w:t>:</w:t>
      </w:r>
      <w:r>
        <w:rPr>
          <w:lang w:val="en"/>
        </w:rPr>
        <w:t xml:space="preserve"> </w:t>
      </w:r>
      <w:r w:rsidRPr="0032518D">
        <w:rPr>
          <w:color w:val="919393"/>
          <w:spacing w:val="7"/>
          <w:position w:val="-1"/>
          <w:sz w:val="7"/>
          <w:szCs w:val="7"/>
          <w:lang w:val="en"/>
        </w:rPr>
        <w:t xml:space="preserve"> </w:t>
      </w:r>
      <w:r>
        <w:rPr>
          <w:lang w:val="en"/>
        </w:rPr>
        <w:t xml:space="preserve"> </w:t>
      </w:r>
      <w:r w:rsidRPr="0032518D">
        <w:rPr>
          <w:color w:val="919393"/>
          <w:position w:val="-1"/>
          <w:sz w:val="7"/>
          <w:szCs w:val="7"/>
          <w:lang w:val="en"/>
        </w:rPr>
        <w:t xml:space="preserve"> ETERN</w:t>
      </w:r>
      <w:r w:rsidRPr="0032518D">
        <w:rPr>
          <w:color w:val="919393"/>
          <w:spacing w:val="-11"/>
          <w:position w:val="-1"/>
          <w:sz w:val="7"/>
          <w:szCs w:val="7"/>
          <w:lang w:val="en"/>
        </w:rPr>
        <w:t>A</w:t>
      </w:r>
      <w:r w:rsidRPr="0032518D">
        <w:rPr>
          <w:color w:val="AAB7D3"/>
          <w:position w:val="-1"/>
          <w:sz w:val="7"/>
          <w:szCs w:val="7"/>
          <w:lang w:val="en"/>
        </w:rPr>
        <w:t>,</w:t>
      </w:r>
      <w:r>
        <w:rPr>
          <w:lang w:val="en"/>
        </w:rPr>
        <w:t xml:space="preserve"> </w:t>
      </w:r>
      <w:r w:rsidRPr="0032518D">
        <w:rPr>
          <w:color w:val="AAB7D3"/>
          <w:spacing w:val="-4"/>
          <w:position w:val="-1"/>
          <w:sz w:val="7"/>
          <w:szCs w:val="7"/>
          <w:lang w:val="en"/>
        </w:rPr>
        <w:t xml:space="preserve"> </w:t>
      </w:r>
      <w:r>
        <w:rPr>
          <w:lang w:val="en"/>
        </w:rPr>
        <w:t xml:space="preserve"> </w:t>
      </w:r>
      <w:r w:rsidRPr="0032518D">
        <w:rPr>
          <w:color w:val="919393"/>
          <w:spacing w:val="-7"/>
          <w:w w:val="126"/>
          <w:position w:val="-1"/>
          <w:sz w:val="7"/>
          <w:szCs w:val="7"/>
          <w:lang w:val="en"/>
        </w:rPr>
        <w:t xml:space="preserve"> SA</w:t>
      </w:r>
    </w:p>
    <w:p w14:paraId="023801C1" w14:textId="6AFC349E" w:rsidR="00D91CEC" w:rsidRPr="0032518D" w:rsidRDefault="0032518D">
      <w:pPr>
        <w:spacing w:before="85" w:line="546" w:lineRule="auto"/>
        <w:ind w:left="2442" w:right="-10" w:hanging="169"/>
        <w:rPr>
          <w:rFonts w:ascii="Microsoft Sans Serif" w:eastAsia="Microsoft Sans Serif" w:hAnsi="Microsoft Sans Serif" w:cs="Microsoft Sans Serif"/>
          <w:sz w:val="7"/>
          <w:szCs w:val="7"/>
          <w:lang w:val="es-HN"/>
        </w:rPr>
      </w:pPr>
      <w:proofErr w:type="spellStart"/>
      <w:r w:rsidRPr="0032518D">
        <w:rPr>
          <w:color w:val="6D707C"/>
          <w:spacing w:val="-2"/>
          <w:w w:val="122"/>
          <w:sz w:val="7"/>
          <w:szCs w:val="7"/>
          <w:lang w:val="en"/>
        </w:rPr>
        <w:t>Montoe</w:t>
      </w:r>
      <w:r w:rsidRPr="0032518D">
        <w:rPr>
          <w:color w:val="667799"/>
          <w:spacing w:val="-2"/>
          <w:w w:val="122"/>
          <w:sz w:val="7"/>
          <w:szCs w:val="7"/>
          <w:lang w:val="en"/>
        </w:rPr>
        <w:t>n</w:t>
      </w:r>
      <w:proofErr w:type="spellEnd"/>
      <w:r w:rsidRPr="0032518D">
        <w:rPr>
          <w:color w:val="667799"/>
          <w:spacing w:val="-2"/>
          <w:w w:val="122"/>
          <w:sz w:val="7"/>
          <w:szCs w:val="7"/>
          <w:lang w:val="en"/>
        </w:rPr>
        <w:t xml:space="preserve"> </w:t>
      </w:r>
      <w:proofErr w:type="spellStart"/>
      <w:r w:rsidRPr="0032518D">
        <w:rPr>
          <w:color w:val="667799"/>
          <w:spacing w:val="-2"/>
          <w:w w:val="122"/>
          <w:sz w:val="7"/>
          <w:szCs w:val="7"/>
          <w:lang w:val="en"/>
        </w:rPr>
        <w:t>lps</w:t>
      </w:r>
      <w:r w:rsidRPr="0032518D">
        <w:rPr>
          <w:color w:val="605E87"/>
          <w:spacing w:val="-2"/>
          <w:w w:val="122"/>
          <w:sz w:val="7"/>
          <w:szCs w:val="7"/>
          <w:lang w:val="en"/>
        </w:rPr>
        <w:t>lps</w:t>
      </w:r>
      <w:proofErr w:type="spellEnd"/>
      <w:r w:rsidRPr="0032518D">
        <w:rPr>
          <w:color w:val="96A3AA"/>
          <w:w w:val="122"/>
          <w:sz w:val="7"/>
          <w:szCs w:val="7"/>
          <w:lang w:val="en"/>
        </w:rPr>
        <w:t>.</w:t>
      </w:r>
      <w:r>
        <w:rPr>
          <w:lang w:val="en"/>
        </w:rPr>
        <w:t xml:space="preserve"> </w:t>
      </w:r>
      <w:r w:rsidRPr="0032518D">
        <w:rPr>
          <w:color w:val="919393"/>
          <w:spacing w:val="1"/>
          <w:w w:val="129"/>
          <w:sz w:val="7"/>
          <w:szCs w:val="7"/>
          <w:lang w:val="en"/>
        </w:rPr>
        <w:t>2</w:t>
      </w:r>
      <w:r w:rsidRPr="0032518D">
        <w:rPr>
          <w:color w:val="6D707C"/>
          <w:spacing w:val="1"/>
          <w:w w:val="97"/>
          <w:sz w:val="7"/>
          <w:szCs w:val="7"/>
          <w:lang w:val="en"/>
        </w:rPr>
        <w:t>4</w:t>
      </w:r>
      <w:r w:rsidRPr="0032518D">
        <w:rPr>
          <w:color w:val="919393"/>
          <w:spacing w:val="1"/>
          <w:w w:val="104"/>
          <w:sz w:val="7"/>
          <w:szCs w:val="7"/>
          <w:lang w:val="en"/>
        </w:rPr>
        <w:t>.&amp;0432</w:t>
      </w:r>
      <w:r w:rsidRPr="0032518D">
        <w:rPr>
          <w:color w:val="6D707C"/>
          <w:spacing w:val="1"/>
          <w:w w:val="97"/>
          <w:sz w:val="7"/>
          <w:szCs w:val="7"/>
          <w:lang w:val="en"/>
        </w:rPr>
        <w:t>4</w:t>
      </w:r>
      <w:r w:rsidRPr="0032518D">
        <w:rPr>
          <w:color w:val="96A3AA"/>
          <w:w w:val="205"/>
          <w:sz w:val="7"/>
          <w:szCs w:val="7"/>
          <w:lang w:val="en"/>
        </w:rPr>
        <w:t>�</w:t>
      </w:r>
      <w:r>
        <w:rPr>
          <w:lang w:val="en"/>
        </w:rPr>
        <w:t xml:space="preserve"> </w:t>
      </w:r>
      <w:r w:rsidRPr="0032518D">
        <w:rPr>
          <w:color w:val="919393"/>
          <w:spacing w:val="-14"/>
          <w:sz w:val="7"/>
          <w:szCs w:val="7"/>
          <w:lang w:val="en"/>
        </w:rPr>
        <w:t xml:space="preserve"> Avanc</w:t>
      </w:r>
      <w:r w:rsidRPr="0032518D">
        <w:rPr>
          <w:color w:val="919393"/>
          <w:sz w:val="7"/>
          <w:szCs w:val="7"/>
          <w:lang w:val="en"/>
        </w:rPr>
        <w:t>e</w:t>
      </w:r>
      <w:r>
        <w:rPr>
          <w:lang w:val="en"/>
        </w:rPr>
        <w:t xml:space="preserve"> </w:t>
      </w:r>
      <w:r w:rsidRPr="0032518D">
        <w:rPr>
          <w:color w:val="7C7F89"/>
          <w:spacing w:val="-8"/>
          <w:w w:val="96"/>
          <w:sz w:val="7"/>
          <w:szCs w:val="7"/>
          <w:lang w:val="en"/>
        </w:rPr>
        <w:t xml:space="preserve"> Prog1.Jma:do</w:t>
      </w:r>
      <w:r w:rsidRPr="0032518D">
        <w:rPr>
          <w:color w:val="AAB7D3"/>
          <w:w w:val="96"/>
          <w:sz w:val="7"/>
          <w:szCs w:val="7"/>
          <w:lang w:val="en"/>
        </w:rPr>
        <w:t xml:space="preserve">: </w:t>
      </w:r>
      <w:r>
        <w:rPr>
          <w:lang w:val="en"/>
        </w:rPr>
        <w:t xml:space="preserve"> </w:t>
      </w:r>
      <w:r w:rsidRPr="0032518D">
        <w:rPr>
          <w:color w:val="7C7F89"/>
          <w:spacing w:val="-7"/>
          <w:w w:val="102"/>
          <w:sz w:val="7"/>
          <w:szCs w:val="7"/>
          <w:lang w:val="en"/>
        </w:rPr>
        <w:t>96.48%</w:t>
      </w:r>
    </w:p>
    <w:p w14:paraId="39A7FA31" w14:textId="77777777" w:rsidR="00D91CEC" w:rsidRPr="0032518D" w:rsidRDefault="0032518D">
      <w:pPr>
        <w:spacing w:before="5" w:line="160" w:lineRule="exact"/>
        <w:rPr>
          <w:sz w:val="17"/>
          <w:szCs w:val="17"/>
          <w:lang w:val="es-HN"/>
        </w:rPr>
      </w:pPr>
      <w:r w:rsidRPr="0032518D">
        <w:rPr>
          <w:lang w:val="es-HN"/>
        </w:rPr>
        <w:br w:type="column"/>
      </w:r>
    </w:p>
    <w:p w14:paraId="7C3602AA" w14:textId="19DC689D" w:rsidR="00D91CEC" w:rsidRPr="0032518D" w:rsidRDefault="0032518D">
      <w:pPr>
        <w:spacing w:line="880" w:lineRule="exact"/>
        <w:rPr>
          <w:rFonts w:ascii="Microsoft Sans Serif" w:eastAsia="Microsoft Sans Serif" w:hAnsi="Microsoft Sans Serif" w:cs="Microsoft Sans Serif"/>
          <w:sz w:val="7"/>
          <w:szCs w:val="7"/>
          <w:lang w:val="es-HN"/>
        </w:rPr>
        <w:sectPr w:rsidR="00D91CEC" w:rsidRPr="0032518D">
          <w:type w:val="continuous"/>
          <w:pgSz w:w="12240" w:h="15840"/>
          <w:pgMar w:top="1480" w:right="1540" w:bottom="280" w:left="1600" w:header="720" w:footer="720" w:gutter="0"/>
          <w:cols w:num="2" w:space="720" w:equalWidth="0">
            <w:col w:w="3216" w:space="1238"/>
            <w:col w:w="4646"/>
          </w:cols>
        </w:sectPr>
      </w:pPr>
      <w:proofErr w:type="spellStart"/>
      <w:r w:rsidRPr="0032518D">
        <w:rPr>
          <w:color w:val="6D707C"/>
          <w:spacing w:val="-1"/>
          <w:w w:val="109"/>
          <w:position w:val="65"/>
          <w:sz w:val="7"/>
          <w:szCs w:val="7"/>
          <w:lang w:val="en"/>
        </w:rPr>
        <w:t>Montoe</w:t>
      </w:r>
      <w:r w:rsidRPr="0032518D">
        <w:rPr>
          <w:color w:val="667799"/>
          <w:spacing w:val="-1"/>
          <w:w w:val="118"/>
          <w:position w:val="65"/>
          <w:sz w:val="7"/>
          <w:szCs w:val="7"/>
          <w:lang w:val="en"/>
        </w:rPr>
        <w:t>n</w:t>
      </w:r>
      <w:r w:rsidRPr="0032518D">
        <w:rPr>
          <w:color w:val="605E87"/>
          <w:spacing w:val="-27"/>
          <w:w w:val="263"/>
          <w:position w:val="65"/>
          <w:sz w:val="7"/>
          <w:szCs w:val="7"/>
          <w:lang w:val="en"/>
        </w:rPr>
        <w:t>l</w:t>
      </w:r>
      <w:proofErr w:type="spellEnd"/>
      <w:r w:rsidRPr="0032518D">
        <w:rPr>
          <w:color w:val="E57721"/>
          <w:spacing w:val="-578"/>
          <w:w w:val="110"/>
          <w:position w:val="-18"/>
          <w:sz w:val="91"/>
          <w:szCs w:val="91"/>
          <w:lang w:val="en"/>
        </w:rPr>
        <w:t>0</w:t>
      </w:r>
      <w:r w:rsidRPr="0032518D">
        <w:rPr>
          <w:color w:val="605E87"/>
          <w:spacing w:val="-1"/>
          <w:w w:val="113"/>
          <w:position w:val="65"/>
          <w:sz w:val="7"/>
          <w:szCs w:val="7"/>
          <w:lang w:val="en"/>
        </w:rPr>
        <w:t>ps</w:t>
      </w:r>
      <w:r w:rsidRPr="0032518D">
        <w:rPr>
          <w:color w:val="96A3AA"/>
          <w:w w:val="108"/>
          <w:position w:val="65"/>
          <w:sz w:val="7"/>
          <w:szCs w:val="7"/>
          <w:lang w:val="en"/>
        </w:rPr>
        <w:t>.</w:t>
      </w:r>
      <w:r>
        <w:rPr>
          <w:lang w:val="en"/>
        </w:rPr>
        <w:t xml:space="preserve">  </w:t>
      </w:r>
      <w:r w:rsidRPr="0032518D">
        <w:rPr>
          <w:color w:val="96A3AA"/>
          <w:spacing w:val="-3"/>
          <w:w w:val="105"/>
          <w:position w:val="65"/>
          <w:sz w:val="7"/>
          <w:szCs w:val="7"/>
          <w:lang w:val="en"/>
        </w:rPr>
        <w:t>3</w:t>
      </w:r>
      <w:r w:rsidRPr="0032518D">
        <w:rPr>
          <w:color w:val="AAB7D3"/>
          <w:spacing w:val="-3"/>
          <w:w w:val="105"/>
          <w:position w:val="65"/>
          <w:sz w:val="7"/>
          <w:szCs w:val="7"/>
          <w:lang w:val="en"/>
        </w:rPr>
        <w:t>,</w:t>
      </w:r>
      <w:r w:rsidRPr="0032518D">
        <w:rPr>
          <w:color w:val="7C7F89"/>
          <w:spacing w:val="-3"/>
          <w:w w:val="105"/>
          <w:position w:val="65"/>
          <w:sz w:val="7"/>
          <w:szCs w:val="7"/>
          <w:lang w:val="en"/>
        </w:rPr>
        <w:t>4'</w:t>
      </w:r>
      <w:r w:rsidRPr="0032518D">
        <w:rPr>
          <w:color w:val="96A3AA"/>
          <w:w w:val="105"/>
          <w:position w:val="65"/>
          <w:sz w:val="7"/>
          <w:szCs w:val="7"/>
          <w:lang w:val="en"/>
        </w:rPr>
        <w:t>'</w:t>
      </w:r>
      <w:r w:rsidRPr="0032518D">
        <w:rPr>
          <w:color w:val="96A3AA"/>
          <w:spacing w:val="-3"/>
          <w:w w:val="105"/>
          <w:position w:val="65"/>
          <w:sz w:val="7"/>
          <w:szCs w:val="7"/>
          <w:lang w:val="en"/>
        </w:rPr>
        <w:t>J</w:t>
      </w:r>
      <w:r w:rsidRPr="0032518D">
        <w:rPr>
          <w:color w:val="7C7F89"/>
          <w:spacing w:val="-3"/>
          <w:w w:val="105"/>
          <w:position w:val="65"/>
          <w:sz w:val="7"/>
          <w:szCs w:val="7"/>
          <w:lang w:val="en"/>
        </w:rPr>
        <w:t>4.</w:t>
      </w:r>
      <w:r w:rsidRPr="0032518D">
        <w:rPr>
          <w:color w:val="96A3AA"/>
          <w:spacing w:val="-3"/>
          <w:w w:val="105"/>
          <w:position w:val="65"/>
          <w:sz w:val="7"/>
          <w:szCs w:val="7"/>
          <w:lang w:val="en"/>
        </w:rPr>
        <w:t xml:space="preserve"> S722</w:t>
      </w:r>
      <w:r w:rsidRPr="0032518D">
        <w:rPr>
          <w:color w:val="96A3AA"/>
          <w:w w:val="105"/>
          <w:position w:val="65"/>
          <w:sz w:val="7"/>
          <w:szCs w:val="7"/>
          <w:lang w:val="en"/>
        </w:rPr>
        <w:t>4</w:t>
      </w:r>
      <w:r>
        <w:rPr>
          <w:lang w:val="en"/>
        </w:rPr>
        <w:t xml:space="preserve"> </w:t>
      </w:r>
      <w:r>
        <w:rPr>
          <w:color w:val="96A3AA"/>
          <w:w w:val="105"/>
          <w:position w:val="65"/>
          <w:sz w:val="7"/>
          <w:szCs w:val="7"/>
          <w:lang w:val="en"/>
        </w:rPr>
        <w:t xml:space="preserve"> </w:t>
      </w:r>
      <w:r>
        <w:rPr>
          <w:lang w:val="en"/>
        </w:rPr>
        <w:t xml:space="preserve"> </w:t>
      </w:r>
      <w:r w:rsidRPr="0032518D">
        <w:rPr>
          <w:color w:val="4C6B8C"/>
          <w:spacing w:val="-1"/>
          <w:w w:val="105"/>
          <w:position w:val="65"/>
          <w:sz w:val="7"/>
          <w:szCs w:val="7"/>
          <w:lang w:val="en"/>
        </w:rPr>
        <w:t xml:space="preserve"> </w:t>
      </w:r>
      <w:proofErr w:type="spellStart"/>
      <w:r w:rsidRPr="0032518D">
        <w:rPr>
          <w:color w:val="4C6B8C"/>
          <w:spacing w:val="-1"/>
          <w:w w:val="105"/>
          <w:position w:val="65"/>
          <w:sz w:val="7"/>
          <w:szCs w:val="7"/>
          <w:lang w:val="en"/>
        </w:rPr>
        <w:t>I</w:t>
      </w:r>
      <w:r w:rsidRPr="0032518D">
        <w:rPr>
          <w:color w:val="6D707C"/>
          <w:spacing w:val="-7"/>
          <w:w w:val="105"/>
          <w:position w:val="65"/>
          <w:sz w:val="7"/>
          <w:szCs w:val="7"/>
          <w:lang w:val="en"/>
        </w:rPr>
        <w:t>Aont</w:t>
      </w:r>
      <w:proofErr w:type="spellEnd"/>
      <w:r w:rsidRPr="0032518D">
        <w:rPr>
          <w:color w:val="E57721"/>
          <w:spacing w:val="-613"/>
          <w:w w:val="105"/>
          <w:position w:val="-18"/>
          <w:sz w:val="91"/>
          <w:szCs w:val="91"/>
          <w:lang w:val="en"/>
        </w:rPr>
        <w:t>0</w:t>
      </w:r>
      <w:proofErr w:type="spellStart"/>
      <w:r w:rsidRPr="0032518D">
        <w:rPr>
          <w:color w:val="6D707C"/>
          <w:spacing w:val="-1"/>
          <w:w w:val="105"/>
          <w:position w:val="65"/>
          <w:sz w:val="7"/>
          <w:szCs w:val="7"/>
          <w:lang w:val="en"/>
        </w:rPr>
        <w:t>oe</w:t>
      </w:r>
      <w:r w:rsidRPr="0032518D">
        <w:rPr>
          <w:color w:val="4C6B8C"/>
          <w:spacing w:val="-1"/>
          <w:w w:val="105"/>
          <w:position w:val="65"/>
          <w:sz w:val="7"/>
          <w:szCs w:val="7"/>
          <w:lang w:val="en"/>
        </w:rPr>
        <w:t>n</w:t>
      </w:r>
      <w:r w:rsidRPr="0032518D">
        <w:rPr>
          <w:color w:val="4C6B8C"/>
          <w:w w:val="105"/>
          <w:position w:val="65"/>
          <w:sz w:val="7"/>
          <w:szCs w:val="7"/>
          <w:lang w:val="en"/>
        </w:rPr>
        <w:t>U</w:t>
      </w:r>
      <w:r w:rsidRPr="0032518D">
        <w:rPr>
          <w:color w:val="6D707C"/>
          <w:spacing w:val="-1"/>
          <w:w w:val="105"/>
          <w:position w:val="65"/>
          <w:sz w:val="7"/>
          <w:szCs w:val="7"/>
          <w:lang w:val="en"/>
        </w:rPr>
        <w:t>S</w:t>
      </w:r>
      <w:r w:rsidRPr="0032518D">
        <w:rPr>
          <w:color w:val="6D707C"/>
          <w:w w:val="105"/>
          <w:position w:val="65"/>
          <w:sz w:val="7"/>
          <w:szCs w:val="7"/>
          <w:lang w:val="en"/>
        </w:rPr>
        <w:t>O</w:t>
      </w:r>
      <w:proofErr w:type="spellEnd"/>
      <w:r>
        <w:rPr>
          <w:lang w:val="en"/>
        </w:rPr>
        <w:t xml:space="preserve"> </w:t>
      </w:r>
      <w:r>
        <w:rPr>
          <w:color w:val="6D707C"/>
          <w:w w:val="105"/>
          <w:position w:val="65"/>
          <w:sz w:val="7"/>
          <w:szCs w:val="7"/>
          <w:lang w:val="en"/>
        </w:rPr>
        <w:t xml:space="preserve"> </w:t>
      </w:r>
      <w:r>
        <w:rPr>
          <w:lang w:val="en"/>
        </w:rPr>
        <w:t xml:space="preserve"> </w:t>
      </w:r>
      <w:r w:rsidRPr="0032518D">
        <w:rPr>
          <w:color w:val="A5A093"/>
          <w:spacing w:val="-2"/>
          <w:w w:val="105"/>
          <w:position w:val="65"/>
          <w:sz w:val="7"/>
          <w:szCs w:val="7"/>
          <w:lang w:val="en"/>
        </w:rPr>
        <w:t xml:space="preserve"> 153</w:t>
      </w:r>
      <w:r w:rsidRPr="0032518D">
        <w:rPr>
          <w:color w:val="AAB7D3"/>
          <w:spacing w:val="-2"/>
          <w:w w:val="105"/>
          <w:position w:val="65"/>
          <w:sz w:val="7"/>
          <w:szCs w:val="7"/>
          <w:lang w:val="en"/>
        </w:rPr>
        <w:t>,</w:t>
      </w:r>
      <w:r w:rsidRPr="0032518D">
        <w:rPr>
          <w:color w:val="919393"/>
          <w:spacing w:val="-2"/>
          <w:w w:val="105"/>
          <w:position w:val="65"/>
          <w:sz w:val="7"/>
          <w:szCs w:val="7"/>
          <w:lang w:val="en"/>
        </w:rPr>
        <w:t>321.53</w:t>
      </w:r>
    </w:p>
    <w:p w14:paraId="3F1134EF" w14:textId="77777777" w:rsidR="00D91CEC" w:rsidRPr="0032518D" w:rsidRDefault="003E1D69">
      <w:pPr>
        <w:spacing w:before="4" w:line="100" w:lineRule="exact"/>
        <w:rPr>
          <w:sz w:val="11"/>
          <w:szCs w:val="11"/>
          <w:lang w:val="es-HN"/>
        </w:rPr>
      </w:pPr>
      <w:r>
        <w:rPr>
          <w:lang w:val="es-HN"/>
        </w:rPr>
        <w:pict w14:anchorId="3AB0344E">
          <v:group id="_x0000_s1193" style="position:absolute;margin-left:0;margin-top:0;width:612pt;height:11in;z-index:-2010;mso-position-horizontal-relative:page;mso-position-vertical-relative:page" coordsize="12240,15840">
            <v:shape id="_x0000_s1212" type="#_x0000_t75" style="position:absolute;left:3672;top:11102;width:4896;height:619">
              <v:imagedata r:id="rId23" o:title=""/>
            </v:shape>
            <v:shape id="_x0000_s1211" type="#_x0000_t75" style="position:absolute;left:4133;top:10080;width:1656;height:475">
              <v:imagedata r:id="rId24" o:title=""/>
            </v:shape>
            <v:shape id="_x0000_s1210" type="#_x0000_t75" style="position:absolute;width:12240;height:15840">
              <v:imagedata r:id="rId25" o:title=""/>
            </v:shape>
            <v:shape id="_x0000_s1209" type="#_x0000_t75" style="position:absolute;left:6264;top:8597;width:1757;height:317">
              <v:imagedata r:id="rId26" o:title=""/>
            </v:shape>
            <v:shape id="_x0000_s1208" type="#_x0000_t75" style="position:absolute;left:4075;top:8597;width:1757;height:317">
              <v:imagedata r:id="rId27" o:title=""/>
            </v:shape>
            <v:shape id="_x0000_s1207" type="#_x0000_t75" style="position:absolute;left:6811;top:6826;width:662;height:950">
              <v:imagedata r:id="rId28" o:title=""/>
            </v:shape>
            <v:shape id="_x0000_s1206" type="#_x0000_t75" style="position:absolute;left:4594;top:5645;width:1325;height:1411">
              <v:imagedata r:id="rId29" o:title=""/>
            </v:shape>
            <v:shape id="_x0000_s1205" type="#_x0000_t75" style="position:absolute;left:9605;top:389;width:2059;height:734">
              <v:imagedata r:id="rId16" o:title=""/>
            </v:shape>
            <v:shape id="_x0000_s1204" style="position:absolute;left:2028;top:1479;width:8539;height:341" coordorigin="2028,1479" coordsize="8539,341" path="m2028,1819r8540,l10568,1479r-8540,l2028,1819xe" fillcolor="#ffeec9" stroked="f">
              <v:path arrowok="t"/>
            </v:shape>
            <v:shape id="_x0000_s1203" style="position:absolute;left:1971;top:1421;width:58;height:58" coordorigin="1971,1421" coordsize="58,58" path="m1971,1479r57,l2028,1421r-57,l1971,1479xe" fillcolor="#ffeec9" stroked="f">
              <v:path arrowok="t"/>
            </v:shape>
            <v:shape id="_x0000_s1202" style="position:absolute;left:2028;top:1421;width:8539;height:58" coordorigin="2028,1421" coordsize="8539,58" path="m2028,1479r8540,l10568,1421r-8540,l2028,1479xe" fillcolor="#ffeec9" stroked="f">
              <v:path arrowok="t"/>
            </v:shape>
            <v:shape id="_x0000_s1201" style="position:absolute;left:10568;top:1421;width:58;height:58" coordorigin="10568,1421" coordsize="58,58" path="m10568,1479r57,l10625,1421r-57,l10568,1479xe" fillcolor="#ffeec9" stroked="f">
              <v:path arrowok="t"/>
            </v:shape>
            <v:shape id="_x0000_s1200" style="position:absolute;left:1971;top:1819;width:58;height:58" coordorigin="1971,1819" coordsize="58,58" path="m1971,1877r57,l2028,1819r-57,l1971,1877xe" fillcolor="#ffeec9" stroked="f">
              <v:path arrowok="t"/>
            </v:shape>
            <v:shape id="_x0000_s1199" style="position:absolute;left:2028;top:1819;width:8539;height:58" coordorigin="2028,1819" coordsize="8539,58" path="m2028,1877r8540,l10568,1819r-8540,l2028,1877xe" fillcolor="#ffeec9" stroked="f">
              <v:path arrowok="t"/>
            </v:shape>
            <v:shape id="_x0000_s1198" style="position:absolute;left:10568;top:1819;width:58;height:58" coordorigin="10568,1819" coordsize="58,58" path="m10568,1877r57,l10625,1819r-57,l10568,1877xe" fillcolor="#ffeec9" stroked="f">
              <v:path arrowok="t"/>
            </v:shape>
            <v:shape id="_x0000_s1197" style="position:absolute;left:1971;top:1479;width:58;height:341" coordorigin="1971,1479" coordsize="58,341" path="m1971,1819r57,l2028,1479r-57,l1971,1819xe" fillcolor="#ffeec9" stroked="f">
              <v:path arrowok="t"/>
            </v:shape>
            <v:shape id="_x0000_s1196" style="position:absolute;left:10568;top:1479;width:58;height:341" coordorigin="10568,1479" coordsize="58,341" path="m10568,1819r57,l10625,1479r-57,l10568,1819xe" fillcolor="#ffeec9" stroked="f">
              <v:path arrowok="t"/>
            </v:shape>
            <v:shape id="_x0000_s1195" style="position:absolute;left:1635;top:12612;width:8933;height:0" coordorigin="1635,12612" coordsize="8933,0" path="m1635,12612r8933,e" filled="f" strokecolor="#f0ad00" strokeweight=".82pt">
              <v:path arrowok="t"/>
            </v:shape>
            <v:shape id="_x0000_s1194" style="position:absolute;left:1628;top:12605;width:0;height:389" coordorigin="1628,12605" coordsize="0,389" path="m1628,12605r,389e" filled="f" strokecolor="#f0ad00" strokeweight=".82pt">
              <v:path arrowok="t"/>
            </v:shape>
            <w10:wrap anchorx="page" anchory="page"/>
          </v:group>
        </w:pict>
      </w:r>
    </w:p>
    <w:p w14:paraId="1228945C" w14:textId="77777777" w:rsidR="00D91CEC" w:rsidRPr="0032518D" w:rsidRDefault="00D91CEC">
      <w:pPr>
        <w:spacing w:line="200" w:lineRule="exact"/>
        <w:rPr>
          <w:lang w:val="es-HN"/>
        </w:rPr>
      </w:pPr>
    </w:p>
    <w:p w14:paraId="39D0579A" w14:textId="77777777" w:rsidR="00D91CEC" w:rsidRPr="0032518D" w:rsidRDefault="00D91CEC">
      <w:pPr>
        <w:spacing w:line="200" w:lineRule="exact"/>
        <w:rPr>
          <w:lang w:val="es-HN"/>
        </w:rPr>
      </w:pPr>
    </w:p>
    <w:p w14:paraId="08BD820B" w14:textId="77777777" w:rsidR="00D91CEC" w:rsidRPr="0032518D" w:rsidRDefault="00D91CEC">
      <w:pPr>
        <w:spacing w:line="200" w:lineRule="exact"/>
        <w:rPr>
          <w:lang w:val="es-HN"/>
        </w:rPr>
      </w:pPr>
    </w:p>
    <w:p w14:paraId="6932A454" w14:textId="77777777" w:rsidR="00D91CEC" w:rsidRPr="0032518D" w:rsidRDefault="00D91CEC">
      <w:pPr>
        <w:spacing w:line="200" w:lineRule="exact"/>
        <w:rPr>
          <w:lang w:val="es-HN"/>
        </w:rPr>
      </w:pPr>
    </w:p>
    <w:p w14:paraId="56D71D88" w14:textId="77777777" w:rsidR="00D91CEC" w:rsidRPr="0032518D" w:rsidRDefault="00D91CEC">
      <w:pPr>
        <w:spacing w:line="200" w:lineRule="exact"/>
        <w:rPr>
          <w:lang w:val="es-HN"/>
        </w:rPr>
      </w:pPr>
    </w:p>
    <w:p w14:paraId="1594BD48" w14:textId="77777777" w:rsidR="00D91CEC" w:rsidRPr="0032518D" w:rsidRDefault="00D91CEC">
      <w:pPr>
        <w:spacing w:line="200" w:lineRule="exact"/>
        <w:rPr>
          <w:lang w:val="es-HN"/>
        </w:rPr>
      </w:pPr>
    </w:p>
    <w:p w14:paraId="062E2297" w14:textId="108D21C6" w:rsidR="00D91CEC" w:rsidRPr="0032518D" w:rsidRDefault="0032518D">
      <w:pPr>
        <w:spacing w:before="14"/>
        <w:ind w:left="2586"/>
        <w:rPr>
          <w:rFonts w:ascii="Calibri" w:eastAsia="Calibri" w:hAnsi="Calibri" w:cs="Calibri"/>
          <w:sz w:val="24"/>
          <w:szCs w:val="24"/>
          <w:lang w:val="es-HN"/>
        </w:rPr>
      </w:pPr>
      <w:r w:rsidRPr="0032518D">
        <w:rPr>
          <w:i/>
          <w:color w:val="775500"/>
          <w:sz w:val="24"/>
          <w:szCs w:val="24"/>
          <w:lang w:val="en"/>
        </w:rPr>
        <w:t>Citizen module data pre-data sheet</w:t>
      </w:r>
    </w:p>
    <w:p w14:paraId="32F1AD82" w14:textId="77777777" w:rsidR="00D91CEC" w:rsidRPr="0032518D" w:rsidRDefault="00D91CEC">
      <w:pPr>
        <w:spacing w:line="200" w:lineRule="exact"/>
        <w:rPr>
          <w:lang w:val="es-HN"/>
        </w:rPr>
      </w:pPr>
    </w:p>
    <w:p w14:paraId="7C9A25F8" w14:textId="77777777" w:rsidR="00D91CEC" w:rsidRPr="0032518D" w:rsidRDefault="00D91CEC">
      <w:pPr>
        <w:spacing w:before="3" w:line="200" w:lineRule="exact"/>
        <w:rPr>
          <w:lang w:val="es-HN"/>
        </w:rPr>
      </w:pPr>
    </w:p>
    <w:p w14:paraId="40AFA1D1" w14:textId="77777777" w:rsidR="00D91CEC" w:rsidRPr="0032518D" w:rsidRDefault="0032518D">
      <w:pPr>
        <w:spacing w:line="280" w:lineRule="exact"/>
        <w:ind w:left="102"/>
        <w:rPr>
          <w:rFonts w:ascii="Calibri" w:eastAsia="Calibri" w:hAnsi="Calibri" w:cs="Calibri"/>
          <w:sz w:val="24"/>
          <w:szCs w:val="24"/>
          <w:lang w:val="es-HN"/>
        </w:rPr>
      </w:pPr>
      <w:r w:rsidRPr="0032518D">
        <w:rPr>
          <w:color w:val="775400"/>
          <w:spacing w:val="15"/>
          <w:sz w:val="24"/>
          <w:szCs w:val="24"/>
          <w:lang w:val="en"/>
        </w:rPr>
        <w:t>SECTIONS OF THE PR</w:t>
      </w:r>
      <w:r w:rsidRPr="0032518D">
        <w:rPr>
          <w:color w:val="775400"/>
          <w:spacing w:val="14"/>
          <w:sz w:val="24"/>
          <w:szCs w:val="24"/>
          <w:lang w:val="en"/>
        </w:rPr>
        <w:t>E</w:t>
      </w:r>
      <w:r w:rsidRPr="0032518D">
        <w:rPr>
          <w:color w:val="775400"/>
          <w:spacing w:val="15"/>
          <w:sz w:val="24"/>
          <w:szCs w:val="24"/>
          <w:lang w:val="en"/>
        </w:rPr>
        <w:t>-TECHNICAL DATA:</w:t>
      </w:r>
    </w:p>
    <w:p w14:paraId="2CDF992E" w14:textId="77777777" w:rsidR="00D91CEC" w:rsidRPr="0032518D" w:rsidRDefault="00D91CEC">
      <w:pPr>
        <w:spacing w:before="13" w:line="220" w:lineRule="exact"/>
        <w:rPr>
          <w:sz w:val="22"/>
          <w:szCs w:val="22"/>
          <w:lang w:val="es-HN"/>
        </w:rPr>
      </w:pPr>
    </w:p>
    <w:p w14:paraId="190453C7" w14:textId="12765714" w:rsidR="00D91CEC" w:rsidRPr="0032518D" w:rsidRDefault="0032518D">
      <w:pPr>
        <w:spacing w:before="14" w:line="275" w:lineRule="auto"/>
        <w:ind w:left="102" w:right="62"/>
        <w:jc w:val="both"/>
        <w:rPr>
          <w:rFonts w:ascii="Calibri" w:eastAsia="Calibri" w:hAnsi="Calibri" w:cs="Calibri"/>
          <w:sz w:val="24"/>
          <w:szCs w:val="24"/>
          <w:lang w:val="es-HN"/>
        </w:rPr>
        <w:sectPr w:rsidR="00D91CEC" w:rsidRPr="0032518D">
          <w:type w:val="continuous"/>
          <w:pgSz w:w="12240" w:h="15840"/>
          <w:pgMar w:top="1480" w:right="1540" w:bottom="280" w:left="1600" w:header="720" w:footer="720" w:gutter="0"/>
          <w:cols w:space="720"/>
        </w:sectPr>
      </w:pPr>
      <w:r w:rsidRPr="0032518D">
        <w:rPr>
          <w:b/>
          <w:spacing w:val="-1"/>
          <w:sz w:val="24"/>
          <w:szCs w:val="24"/>
          <w:lang w:val="en"/>
        </w:rPr>
        <w:lastRenderedPageBreak/>
        <w:t>:</w:t>
      </w:r>
      <w:r>
        <w:rPr>
          <w:lang w:val="en"/>
        </w:rPr>
        <w:t xml:space="preserve"> </w:t>
      </w:r>
      <w:r w:rsidRPr="0032518D">
        <w:rPr>
          <w:spacing w:val="-3"/>
          <w:sz w:val="24"/>
          <w:szCs w:val="24"/>
          <w:lang w:val="en"/>
        </w:rPr>
        <w:t xml:space="preserve"> </w:t>
      </w:r>
      <w:r>
        <w:rPr>
          <w:lang w:val="en"/>
        </w:rPr>
        <w:t xml:space="preserve"> Project section :</w:t>
      </w:r>
      <w:r w:rsidRPr="0032518D">
        <w:rPr>
          <w:sz w:val="24"/>
          <w:szCs w:val="24"/>
          <w:lang w:val="en"/>
        </w:rPr>
        <w:t xml:space="preserve"> This screen identifies the project code and name, the distribution chart of contract amounts identified by their number, and a performance table of the indicators.</w:t>
      </w:r>
      <w:r>
        <w:rPr>
          <w:lang w:val="en"/>
        </w:rPr>
        <w:t xml:space="preserve"> </w:t>
      </w:r>
    </w:p>
    <w:p w14:paraId="560EB981" w14:textId="77777777" w:rsidR="00D91CEC" w:rsidRPr="0032518D" w:rsidRDefault="00D91CEC">
      <w:pPr>
        <w:spacing w:before="3" w:line="140" w:lineRule="exact"/>
        <w:rPr>
          <w:sz w:val="14"/>
          <w:szCs w:val="14"/>
          <w:lang w:val="es-HN"/>
        </w:rPr>
      </w:pPr>
    </w:p>
    <w:p w14:paraId="0DEF7D42" w14:textId="77777777" w:rsidR="00D91CEC" w:rsidRPr="0032518D" w:rsidRDefault="00D91CEC">
      <w:pPr>
        <w:spacing w:line="200" w:lineRule="exact"/>
        <w:rPr>
          <w:lang w:val="es-HN"/>
        </w:rPr>
      </w:pPr>
    </w:p>
    <w:p w14:paraId="37A4F5F7" w14:textId="77777777" w:rsidR="00D91CEC" w:rsidRPr="0032518D" w:rsidRDefault="00D91CEC">
      <w:pPr>
        <w:spacing w:line="200" w:lineRule="exact"/>
        <w:rPr>
          <w:lang w:val="es-HN"/>
        </w:rPr>
      </w:pPr>
    </w:p>
    <w:p w14:paraId="4E7CC5EB" w14:textId="77777777" w:rsidR="00D91CEC" w:rsidRPr="0032518D" w:rsidRDefault="00D91CEC">
      <w:pPr>
        <w:spacing w:before="2" w:line="220" w:lineRule="exact"/>
        <w:rPr>
          <w:sz w:val="22"/>
          <w:szCs w:val="22"/>
          <w:lang w:val="es-HN"/>
        </w:rPr>
      </w:pPr>
    </w:p>
    <w:p w14:paraId="23C1A343" w14:textId="77777777" w:rsidR="00D91CEC" w:rsidRPr="0032518D" w:rsidRDefault="003E1D69">
      <w:pPr>
        <w:spacing w:line="840" w:lineRule="exact"/>
        <w:ind w:left="1057"/>
        <w:rPr>
          <w:rFonts w:ascii="Courier New" w:eastAsia="Courier New" w:hAnsi="Courier New" w:cs="Courier New"/>
          <w:sz w:val="94"/>
          <w:szCs w:val="94"/>
          <w:lang w:val="es-HN"/>
        </w:rPr>
      </w:pPr>
      <w:r>
        <w:rPr>
          <w:lang w:val="en"/>
        </w:rPr>
        <w:pict w14:anchorId="14D355C0">
          <v:shape id="_x0000_s1192" type="#_x0000_t202" style="position:absolute;left:0;text-align:left;margin-left:126.35pt;margin-top:-1.3pt;width:52pt;height:14.8pt;z-index:-2007;mso-position-horizontal-relative:page" filled="f" stroked="f">
            <v:textbox inset="0,0,0,0">
              <w:txbxContent>
                <w:p w14:paraId="5A74ABA6" w14:textId="77777777" w:rsidR="00D91CEC" w:rsidRDefault="0032518D">
                  <w:pPr>
                    <w:spacing w:before="24" w:line="260" w:lineRule="exact"/>
                    <w:ind w:right="-64"/>
                    <w:rPr>
                      <w:rFonts w:ascii="Arial" w:eastAsia="Arial" w:hAnsi="Arial" w:cs="Arial"/>
                      <w:sz w:val="30"/>
                      <w:szCs w:val="30"/>
                    </w:rPr>
                  </w:pPr>
                  <w:proofErr w:type="spellStart"/>
                  <w:r>
                    <w:rPr>
                      <w:b/>
                      <w:color w:val="EDCC00"/>
                      <w:spacing w:val="11"/>
                      <w:w w:val="84"/>
                      <w:position w:val="-5"/>
                      <w:sz w:val="30"/>
                      <w:szCs w:val="30"/>
                      <w:lang w:val="en"/>
                    </w:rPr>
                    <w:t>Sl</w:t>
                  </w:r>
                  <w:proofErr w:type="spellEnd"/>
                  <w:r>
                    <w:rPr>
                      <w:b/>
                      <w:color w:val="CED1D1"/>
                      <w:spacing w:val="11"/>
                      <w:w w:val="43"/>
                      <w:position w:val="-5"/>
                      <w:sz w:val="30"/>
                      <w:szCs w:val="30"/>
                      <w:lang w:val="en"/>
                    </w:rPr>
                    <w:t>&lt;"</w:t>
                  </w:r>
                  <w:proofErr w:type="spellStart"/>
                  <w:r>
                    <w:rPr>
                      <w:b/>
                      <w:color w:val="CED1D1"/>
                      <w:spacing w:val="11"/>
                      <w:w w:val="43"/>
                      <w:position w:val="-5"/>
                      <w:sz w:val="30"/>
                      <w:szCs w:val="30"/>
                      <w:lang w:val="en"/>
                    </w:rPr>
                    <w:t>i</w:t>
                  </w:r>
                  <w:r>
                    <w:rPr>
                      <w:b/>
                      <w:color w:val="FCD12B"/>
                      <w:spacing w:val="11"/>
                      <w:w w:val="105"/>
                      <w:position w:val="-5"/>
                      <w:sz w:val="30"/>
                      <w:szCs w:val="30"/>
                      <w:lang w:val="en"/>
                    </w:rPr>
                    <w:t>O</w:t>
                  </w:r>
                  <w:r>
                    <w:rPr>
                      <w:b/>
                      <w:color w:val="EDCC00"/>
                      <w:w w:val="86"/>
                      <w:position w:val="-5"/>
                      <w:sz w:val="30"/>
                      <w:szCs w:val="30"/>
                      <w:lang w:val="en"/>
                    </w:rPr>
                    <w:t>CS</w:t>
                  </w:r>
                  <w:proofErr w:type="spellEnd"/>
                </w:p>
              </w:txbxContent>
            </v:textbox>
            <w10:wrap anchorx="page"/>
          </v:shape>
        </w:pict>
      </w:r>
      <w:r w:rsidR="0032518D" w:rsidRPr="0032518D">
        <w:rPr>
          <w:color w:val="EDCC00"/>
          <w:spacing w:val="-122"/>
          <w:w w:val="41"/>
          <w:position w:val="-10"/>
          <w:sz w:val="94"/>
          <w:szCs w:val="94"/>
          <w:lang w:val="en"/>
        </w:rPr>
        <w:t>-</w:t>
      </w:r>
      <w:r w:rsidR="0032518D" w:rsidRPr="0032518D">
        <w:rPr>
          <w:color w:val="CED1D1"/>
          <w:spacing w:val="7"/>
          <w:w w:val="58"/>
          <w:position w:val="32"/>
          <w:sz w:val="14"/>
          <w:szCs w:val="14"/>
          <w:lang w:val="en"/>
        </w:rPr>
        <w:t>·</w:t>
      </w:r>
      <w:r w:rsidR="0032518D" w:rsidRPr="0032518D">
        <w:rPr>
          <w:color w:val="BCB2AA"/>
          <w:spacing w:val="5"/>
          <w:w w:val="79"/>
          <w:position w:val="32"/>
          <w:sz w:val="14"/>
          <w:szCs w:val="14"/>
          <w:lang w:val="en"/>
        </w:rPr>
        <w:t>.</w:t>
      </w:r>
      <w:r w:rsidR="0032518D" w:rsidRPr="0032518D">
        <w:rPr>
          <w:color w:val="CED1D1"/>
          <w:spacing w:val="5"/>
          <w:w w:val="79"/>
          <w:position w:val="32"/>
          <w:sz w:val="14"/>
          <w:szCs w:val="14"/>
          <w:lang w:val="en"/>
        </w:rPr>
        <w:t>.</w:t>
      </w:r>
      <w:r w:rsidR="0032518D" w:rsidRPr="0032518D">
        <w:rPr>
          <w:color w:val="CED1D1"/>
          <w:w w:val="79"/>
          <w:position w:val="32"/>
          <w:sz w:val="14"/>
          <w:szCs w:val="14"/>
          <w:lang w:val="en"/>
        </w:rPr>
        <w:t>.</w:t>
      </w:r>
      <w:r w:rsidR="0032518D" w:rsidRPr="0032518D">
        <w:rPr>
          <w:color w:val="CED1D1"/>
          <w:spacing w:val="-24"/>
          <w:position w:val="32"/>
          <w:sz w:val="14"/>
          <w:szCs w:val="14"/>
          <w:lang w:val="en"/>
        </w:rPr>
        <w:t xml:space="preserve"> </w:t>
      </w:r>
      <w:r w:rsidR="0032518D" w:rsidRPr="0032518D">
        <w:rPr>
          <w:color w:val="BCB2AA"/>
          <w:spacing w:val="9"/>
          <w:w w:val="129"/>
          <w:position w:val="32"/>
          <w:sz w:val="9"/>
          <w:szCs w:val="9"/>
          <w:lang w:val="en"/>
        </w:rPr>
        <w:t>,</w:t>
      </w:r>
      <w:r w:rsidR="0032518D" w:rsidRPr="0032518D">
        <w:rPr>
          <w:color w:val="EDCC00"/>
          <w:spacing w:val="-9"/>
          <w:w w:val="41"/>
          <w:position w:val="-10"/>
          <w:sz w:val="94"/>
          <w:szCs w:val="94"/>
          <w:lang w:val="en"/>
        </w:rPr>
        <w:t>-</w:t>
      </w:r>
      <w:r w:rsidR="0032518D" w:rsidRPr="0032518D">
        <w:rPr>
          <w:color w:val="FCD12B"/>
          <w:spacing w:val="-33"/>
          <w:w w:val="151"/>
          <w:position w:val="32"/>
          <w:sz w:val="36"/>
          <w:szCs w:val="36"/>
          <w:lang w:val="en"/>
        </w:rPr>
        <w:t>'</w:t>
      </w:r>
      <w:r w:rsidR="0032518D" w:rsidRPr="0032518D">
        <w:rPr>
          <w:color w:val="EDCC00"/>
          <w:spacing w:val="59"/>
          <w:w w:val="42"/>
          <w:position w:val="-10"/>
          <w:sz w:val="94"/>
          <w:szCs w:val="94"/>
          <w:lang w:val="en"/>
        </w:rPr>
        <w:t>---------------------</w:t>
      </w:r>
    </w:p>
    <w:p w14:paraId="56A1017A" w14:textId="4BB52FB8" w:rsidR="00D91CEC" w:rsidRPr="0032518D" w:rsidRDefault="0032518D">
      <w:pPr>
        <w:spacing w:line="80" w:lineRule="exact"/>
        <w:ind w:left="1111"/>
        <w:rPr>
          <w:rFonts w:ascii="Arial" w:eastAsia="Arial" w:hAnsi="Arial" w:cs="Arial"/>
          <w:sz w:val="12"/>
          <w:szCs w:val="12"/>
          <w:lang w:val="es-HN"/>
        </w:rPr>
      </w:pPr>
      <w:r w:rsidRPr="0032518D">
        <w:rPr>
          <w:b/>
          <w:color w:val="F2F2ED"/>
          <w:spacing w:val="4"/>
          <w:sz w:val="12"/>
          <w:szCs w:val="12"/>
          <w:lang w:val="en"/>
        </w:rPr>
        <w:t>Code</w:t>
      </w:r>
      <w:r w:rsidRPr="0032518D">
        <w:rPr>
          <w:b/>
          <w:color w:val="F2F2ED"/>
          <w:sz w:val="12"/>
          <w:szCs w:val="12"/>
          <w:lang w:val="en"/>
        </w:rPr>
        <w:t>:</w:t>
      </w:r>
      <w:r>
        <w:rPr>
          <w:lang w:val="en"/>
        </w:rPr>
        <w:t xml:space="preserve"> </w:t>
      </w:r>
      <w:r w:rsidRPr="0032518D">
        <w:rPr>
          <w:b/>
          <w:color w:val="F2F2ED"/>
          <w:spacing w:val="19"/>
          <w:sz w:val="12"/>
          <w:szCs w:val="12"/>
          <w:lang w:val="en"/>
        </w:rPr>
        <w:t xml:space="preserve"> </w:t>
      </w:r>
      <w:r>
        <w:rPr>
          <w:lang w:val="en"/>
        </w:rPr>
        <w:t xml:space="preserve"> </w:t>
      </w:r>
      <w:r w:rsidRPr="0032518D">
        <w:rPr>
          <w:b/>
          <w:color w:val="F2F2ED"/>
          <w:spacing w:val="4"/>
          <w:sz w:val="12"/>
          <w:szCs w:val="12"/>
          <w:lang w:val="en"/>
        </w:rPr>
        <w:t xml:space="preserve"> PMR-45</w:t>
      </w:r>
      <w:r w:rsidRPr="0032518D">
        <w:rPr>
          <w:b/>
          <w:color w:val="F2F2ED"/>
          <w:sz w:val="12"/>
          <w:szCs w:val="12"/>
          <w:lang w:val="en"/>
        </w:rPr>
        <w:t>3</w:t>
      </w:r>
      <w:r>
        <w:rPr>
          <w:lang w:val="en"/>
        </w:rPr>
        <w:t xml:space="preserve"> </w:t>
      </w:r>
      <w:r>
        <w:rPr>
          <w:b/>
          <w:color w:val="F2F2ED"/>
          <w:sz w:val="12"/>
          <w:szCs w:val="12"/>
          <w:lang w:val="en"/>
        </w:rPr>
        <w:t xml:space="preserve"> </w:t>
      </w:r>
      <w:r>
        <w:rPr>
          <w:lang w:val="en"/>
        </w:rPr>
        <w:t xml:space="preserve"> </w:t>
      </w:r>
      <w:r w:rsidRPr="0032518D">
        <w:rPr>
          <w:b/>
          <w:color w:val="F2F2ED"/>
          <w:spacing w:val="-3"/>
          <w:sz w:val="12"/>
          <w:szCs w:val="12"/>
          <w:lang w:val="en"/>
        </w:rPr>
        <w:t xml:space="preserve"> Project</w:t>
      </w:r>
      <w:r w:rsidRPr="0032518D">
        <w:rPr>
          <w:b/>
          <w:color w:val="F2F2ED"/>
          <w:sz w:val="12"/>
          <w:szCs w:val="12"/>
          <w:lang w:val="en"/>
        </w:rPr>
        <w:t>:</w:t>
      </w:r>
      <w:r>
        <w:rPr>
          <w:lang w:val="en"/>
        </w:rPr>
        <w:t xml:space="preserve"> </w:t>
      </w:r>
      <w:r>
        <w:rPr>
          <w:b/>
          <w:color w:val="F2F2ED"/>
          <w:sz w:val="12"/>
          <w:szCs w:val="12"/>
          <w:lang w:val="en"/>
        </w:rPr>
        <w:t xml:space="preserve"> </w:t>
      </w:r>
      <w:r>
        <w:rPr>
          <w:lang w:val="en"/>
        </w:rPr>
        <w:t xml:space="preserve"> </w:t>
      </w:r>
      <w:r w:rsidRPr="0032518D">
        <w:rPr>
          <w:b/>
          <w:color w:val="F2F2ED"/>
          <w:spacing w:val="2"/>
          <w:sz w:val="12"/>
          <w:szCs w:val="12"/>
          <w:lang w:val="en"/>
        </w:rPr>
        <w:t xml:space="preserve"> WORK</w:t>
      </w:r>
      <w:r w:rsidRPr="0032518D">
        <w:rPr>
          <w:b/>
          <w:color w:val="F2F2ED"/>
          <w:sz w:val="12"/>
          <w:szCs w:val="12"/>
          <w:lang w:val="en"/>
        </w:rPr>
        <w:t>S</w:t>
      </w:r>
      <w:r>
        <w:rPr>
          <w:lang w:val="en"/>
        </w:rPr>
        <w:t xml:space="preserve"> </w:t>
      </w:r>
      <w:r w:rsidRPr="0032518D">
        <w:rPr>
          <w:b/>
          <w:color w:val="F2F2ED"/>
          <w:spacing w:val="-4"/>
          <w:sz w:val="12"/>
          <w:szCs w:val="12"/>
          <w:lang w:val="en"/>
        </w:rPr>
        <w:t xml:space="preserve"> D</w:t>
      </w:r>
      <w:r w:rsidRPr="0032518D">
        <w:rPr>
          <w:b/>
          <w:color w:val="F2F2ED"/>
          <w:sz w:val="12"/>
          <w:szCs w:val="12"/>
          <w:lang w:val="en"/>
        </w:rPr>
        <w:t>E</w:t>
      </w:r>
      <w:r>
        <w:rPr>
          <w:lang w:val="en"/>
        </w:rPr>
        <w:t xml:space="preserve"> </w:t>
      </w:r>
      <w:r w:rsidRPr="0032518D">
        <w:rPr>
          <w:b/>
          <w:color w:val="F2F2ED"/>
          <w:spacing w:val="9"/>
          <w:sz w:val="12"/>
          <w:szCs w:val="12"/>
          <w:lang w:val="en"/>
        </w:rPr>
        <w:t xml:space="preserve"> </w:t>
      </w:r>
      <w:r>
        <w:rPr>
          <w:lang w:val="en"/>
        </w:rPr>
        <w:t xml:space="preserve"> </w:t>
      </w:r>
      <w:r w:rsidRPr="0032518D">
        <w:rPr>
          <w:b/>
          <w:color w:val="F2F2ED"/>
          <w:spacing w:val="2"/>
          <w:w w:val="96"/>
          <w:sz w:val="12"/>
          <w:szCs w:val="12"/>
          <w:lang w:val="en"/>
        </w:rPr>
        <w:t xml:space="preserve"> REPARACIO</w:t>
      </w:r>
      <w:r w:rsidRPr="0032518D">
        <w:rPr>
          <w:b/>
          <w:color w:val="F2F2ED"/>
          <w:w w:val="96"/>
          <w:sz w:val="12"/>
          <w:szCs w:val="12"/>
          <w:lang w:val="en"/>
        </w:rPr>
        <w:t>N</w:t>
      </w:r>
      <w:r>
        <w:rPr>
          <w:lang w:val="en"/>
        </w:rPr>
        <w:t xml:space="preserve"> </w:t>
      </w:r>
      <w:r w:rsidRPr="0032518D">
        <w:rPr>
          <w:b/>
          <w:color w:val="F2F2ED"/>
          <w:spacing w:val="19"/>
          <w:w w:val="96"/>
          <w:sz w:val="12"/>
          <w:szCs w:val="12"/>
          <w:lang w:val="en"/>
        </w:rPr>
        <w:t xml:space="preserve"> </w:t>
      </w:r>
      <w:r>
        <w:rPr>
          <w:lang w:val="en"/>
        </w:rPr>
        <w:t xml:space="preserve"> </w:t>
      </w:r>
      <w:r w:rsidRPr="0032518D">
        <w:rPr>
          <w:b/>
          <w:color w:val="F2F2ED"/>
          <w:spacing w:val="-4"/>
          <w:sz w:val="12"/>
          <w:szCs w:val="12"/>
          <w:lang w:val="en"/>
        </w:rPr>
        <w:t xml:space="preserve"> D</w:t>
      </w:r>
      <w:r>
        <w:rPr>
          <w:lang w:val="en"/>
        </w:rPr>
        <w:t>E</w:t>
      </w:r>
      <w:r w:rsidRPr="0032518D">
        <w:rPr>
          <w:b/>
          <w:color w:val="F2F2ED"/>
          <w:sz w:val="12"/>
          <w:szCs w:val="12"/>
          <w:lang w:val="en"/>
        </w:rPr>
        <w:t>THE</w:t>
      </w:r>
      <w:r>
        <w:rPr>
          <w:lang w:val="en"/>
        </w:rPr>
        <w:t xml:space="preserve"> </w:t>
      </w:r>
      <w:r w:rsidRPr="0032518D">
        <w:rPr>
          <w:b/>
          <w:color w:val="F2F2ED"/>
          <w:spacing w:val="12"/>
          <w:sz w:val="12"/>
          <w:szCs w:val="12"/>
          <w:lang w:val="en"/>
        </w:rPr>
        <w:t xml:space="preserve"> </w:t>
      </w:r>
      <w:r>
        <w:rPr>
          <w:lang w:val="en"/>
        </w:rPr>
        <w:t xml:space="preserve"> </w:t>
      </w:r>
      <w:r w:rsidRPr="0032518D">
        <w:rPr>
          <w:b/>
          <w:color w:val="F2F2ED"/>
          <w:spacing w:val="-7"/>
          <w:sz w:val="12"/>
          <w:szCs w:val="12"/>
          <w:lang w:val="en"/>
        </w:rPr>
        <w:t xml:space="preserve"> </w:t>
      </w:r>
      <w:r>
        <w:rPr>
          <w:lang w:val="en"/>
        </w:rPr>
        <w:t xml:space="preserve"> </w:t>
      </w:r>
      <w:r w:rsidRPr="0032518D">
        <w:rPr>
          <w:b/>
          <w:color w:val="F2F2ED"/>
          <w:spacing w:val="-5"/>
          <w:sz w:val="12"/>
          <w:szCs w:val="12"/>
          <w:lang w:val="en"/>
        </w:rPr>
        <w:t xml:space="preserve"> FALL</w:t>
      </w:r>
      <w:r w:rsidRPr="0032518D">
        <w:rPr>
          <w:b/>
          <w:color w:val="F2F2ED"/>
          <w:sz w:val="12"/>
          <w:szCs w:val="12"/>
          <w:lang w:val="en"/>
        </w:rPr>
        <w:t>TO</w:t>
      </w:r>
      <w:r>
        <w:rPr>
          <w:lang w:val="en"/>
        </w:rPr>
        <w:t xml:space="preserve"> </w:t>
      </w:r>
      <w:r w:rsidRPr="0032518D">
        <w:rPr>
          <w:b/>
          <w:color w:val="F2F2ED"/>
          <w:spacing w:val="-10"/>
          <w:sz w:val="12"/>
          <w:szCs w:val="12"/>
          <w:lang w:val="en"/>
        </w:rPr>
        <w:t xml:space="preserve"> </w:t>
      </w:r>
      <w:r>
        <w:rPr>
          <w:lang w:val="en"/>
        </w:rPr>
        <w:t xml:space="preserve"> </w:t>
      </w:r>
      <w:r w:rsidRPr="0032518D">
        <w:rPr>
          <w:b/>
          <w:color w:val="F2F2ED"/>
          <w:spacing w:val="-4"/>
          <w:w w:val="101"/>
          <w:sz w:val="12"/>
          <w:szCs w:val="12"/>
          <w:lang w:val="en"/>
        </w:rPr>
        <w:t xml:space="preserve"> CHANCAYA</w:t>
      </w:r>
      <w:r w:rsidRPr="0032518D">
        <w:rPr>
          <w:b/>
          <w:color w:val="CED1D1"/>
          <w:w w:val="75"/>
          <w:sz w:val="12"/>
          <w:szCs w:val="12"/>
          <w:lang w:val="en"/>
        </w:rPr>
        <w:t>,</w:t>
      </w:r>
      <w:r>
        <w:rPr>
          <w:lang w:val="en"/>
        </w:rPr>
        <w:t xml:space="preserve"> </w:t>
      </w:r>
      <w:r>
        <w:rPr>
          <w:b/>
          <w:color w:val="CED1D1"/>
          <w:sz w:val="12"/>
          <w:szCs w:val="12"/>
          <w:lang w:val="en"/>
        </w:rPr>
        <w:t xml:space="preserve"> </w:t>
      </w:r>
      <w:r>
        <w:rPr>
          <w:lang w:val="en"/>
        </w:rPr>
        <w:t xml:space="preserve"> </w:t>
      </w:r>
      <w:r w:rsidRPr="0032518D">
        <w:rPr>
          <w:b/>
          <w:color w:val="F2F2ED"/>
          <w:spacing w:val="2"/>
          <w:sz w:val="12"/>
          <w:szCs w:val="12"/>
          <w:lang w:val="en"/>
        </w:rPr>
        <w:t xml:space="preserve"> CARRETER</w:t>
      </w:r>
      <w:r w:rsidRPr="0032518D">
        <w:rPr>
          <w:b/>
          <w:color w:val="F2F2ED"/>
          <w:sz w:val="12"/>
          <w:szCs w:val="12"/>
          <w:lang w:val="en"/>
        </w:rPr>
        <w:t>A</w:t>
      </w:r>
      <w:r>
        <w:rPr>
          <w:lang w:val="en"/>
        </w:rPr>
        <w:t xml:space="preserve"> </w:t>
      </w:r>
      <w:r w:rsidRPr="0032518D">
        <w:rPr>
          <w:b/>
          <w:color w:val="F2F2ED"/>
          <w:spacing w:val="-9"/>
          <w:sz w:val="12"/>
          <w:szCs w:val="12"/>
          <w:lang w:val="en"/>
        </w:rPr>
        <w:t xml:space="preserve"> </w:t>
      </w:r>
      <w:r>
        <w:rPr>
          <w:lang w:val="en"/>
        </w:rPr>
        <w:t xml:space="preserve"> </w:t>
      </w:r>
      <w:r w:rsidRPr="0032518D">
        <w:rPr>
          <w:b/>
          <w:color w:val="F2F2ED"/>
          <w:spacing w:val="-6"/>
          <w:w w:val="102"/>
          <w:sz w:val="12"/>
          <w:szCs w:val="12"/>
          <w:lang w:val="en"/>
        </w:rPr>
        <w:t xml:space="preserve"> SANTA</w:t>
      </w:r>
    </w:p>
    <w:p w14:paraId="79C291BD" w14:textId="4BBC37E6" w:rsidR="00D91CEC" w:rsidRPr="0032518D" w:rsidRDefault="0032518D">
      <w:pPr>
        <w:spacing w:before="4"/>
        <w:ind w:left="3144" w:right="3441"/>
        <w:jc w:val="center"/>
        <w:rPr>
          <w:rFonts w:ascii="Arial" w:eastAsia="Arial" w:hAnsi="Arial" w:cs="Arial"/>
          <w:sz w:val="12"/>
          <w:szCs w:val="12"/>
          <w:lang w:val="es-HN"/>
        </w:rPr>
      </w:pPr>
      <w:r w:rsidRPr="0032518D">
        <w:rPr>
          <w:b/>
          <w:color w:val="F2F2ED"/>
          <w:spacing w:val="-4"/>
          <w:sz w:val="12"/>
          <w:szCs w:val="12"/>
          <w:lang w:val="en"/>
        </w:rPr>
        <w:t>RIT</w:t>
      </w:r>
      <w:r w:rsidRPr="0032518D">
        <w:rPr>
          <w:b/>
          <w:color w:val="F2F2ED"/>
          <w:sz w:val="12"/>
          <w:szCs w:val="12"/>
          <w:lang w:val="en"/>
        </w:rPr>
        <w:t>A</w:t>
      </w:r>
      <w:r>
        <w:rPr>
          <w:lang w:val="en"/>
        </w:rPr>
        <w:t xml:space="preserve"> </w:t>
      </w:r>
      <w:r w:rsidRPr="0032518D">
        <w:rPr>
          <w:b/>
          <w:color w:val="F2F2ED"/>
          <w:spacing w:val="-1"/>
          <w:sz w:val="12"/>
          <w:szCs w:val="12"/>
          <w:lang w:val="en"/>
        </w:rPr>
        <w:t xml:space="preserve"> </w:t>
      </w:r>
      <w:r>
        <w:rPr>
          <w:lang w:val="en"/>
        </w:rPr>
        <w:t xml:space="preserve"> </w:t>
      </w:r>
      <w:r w:rsidRPr="0032518D">
        <w:rPr>
          <w:b/>
          <w:color w:val="F2F2ED"/>
          <w:w w:val="198"/>
          <w:sz w:val="12"/>
          <w:szCs w:val="12"/>
          <w:lang w:val="en"/>
        </w:rPr>
        <w:t xml:space="preserve"> -</w:t>
      </w:r>
      <w:r>
        <w:rPr>
          <w:lang w:val="en"/>
        </w:rPr>
        <w:t xml:space="preserve"> </w:t>
      </w:r>
      <w:r w:rsidRPr="0032518D">
        <w:rPr>
          <w:b/>
          <w:color w:val="F2F2ED"/>
          <w:spacing w:val="-41"/>
          <w:w w:val="198"/>
          <w:sz w:val="12"/>
          <w:szCs w:val="12"/>
          <w:lang w:val="en"/>
        </w:rPr>
        <w:t xml:space="preserve"> </w:t>
      </w:r>
      <w:r>
        <w:rPr>
          <w:lang w:val="en"/>
        </w:rPr>
        <w:t xml:space="preserve"> </w:t>
      </w:r>
      <w:r w:rsidRPr="0032518D">
        <w:rPr>
          <w:b/>
          <w:color w:val="F2F2ED"/>
          <w:spacing w:val="3"/>
          <w:w w:val="198"/>
          <w:sz w:val="12"/>
          <w:szCs w:val="12"/>
          <w:lang w:val="en"/>
        </w:rPr>
        <w:t xml:space="preserve"> YORO</w:t>
      </w:r>
      <w:r w:rsidRPr="0032518D">
        <w:rPr>
          <w:b/>
          <w:color w:val="D8CCBA"/>
          <w:w w:val="54"/>
          <w:sz w:val="12"/>
          <w:szCs w:val="12"/>
          <w:lang w:val="en"/>
        </w:rPr>
        <w:t>;</w:t>
      </w:r>
      <w:r>
        <w:rPr>
          <w:lang w:val="en"/>
        </w:rPr>
        <w:t xml:space="preserve">  </w:t>
      </w:r>
      <w:r w:rsidRPr="0032518D">
        <w:rPr>
          <w:b/>
          <w:color w:val="F2F2ED"/>
          <w:spacing w:val="-1"/>
          <w:sz w:val="12"/>
          <w:szCs w:val="12"/>
          <w:lang w:val="en"/>
        </w:rPr>
        <w:t>DEPARTAMENT</w:t>
      </w:r>
      <w:r w:rsidRPr="0032518D">
        <w:rPr>
          <w:b/>
          <w:color w:val="F2F2ED"/>
          <w:sz w:val="12"/>
          <w:szCs w:val="12"/>
          <w:lang w:val="en"/>
        </w:rPr>
        <w:t>OR</w:t>
      </w:r>
      <w:r>
        <w:rPr>
          <w:lang w:val="en"/>
        </w:rPr>
        <w:t xml:space="preserve"> </w:t>
      </w:r>
      <w:r w:rsidRPr="0032518D">
        <w:rPr>
          <w:b/>
          <w:color w:val="F2F2ED"/>
          <w:spacing w:val="7"/>
          <w:sz w:val="12"/>
          <w:szCs w:val="12"/>
          <w:lang w:val="en"/>
        </w:rPr>
        <w:t xml:space="preserve"> </w:t>
      </w:r>
      <w:r>
        <w:rPr>
          <w:lang w:val="en"/>
        </w:rPr>
        <w:t xml:space="preserve"> </w:t>
      </w:r>
      <w:r w:rsidRPr="0032518D">
        <w:rPr>
          <w:b/>
          <w:color w:val="F2F2ED"/>
          <w:spacing w:val="-3"/>
          <w:sz w:val="12"/>
          <w:szCs w:val="12"/>
          <w:lang w:val="en"/>
        </w:rPr>
        <w:t xml:space="preserve"> </w:t>
      </w:r>
      <w:r>
        <w:rPr>
          <w:lang w:val="en"/>
        </w:rPr>
        <w:t xml:space="preserve"> </w:t>
      </w:r>
      <w:r w:rsidRPr="0032518D">
        <w:rPr>
          <w:b/>
          <w:color w:val="F2F2ED"/>
          <w:spacing w:val="1"/>
          <w:sz w:val="12"/>
          <w:szCs w:val="12"/>
          <w:lang w:val="en"/>
        </w:rPr>
        <w:t xml:space="preserve"> YORO</w:t>
      </w:r>
    </w:p>
    <w:p w14:paraId="385DF97F" w14:textId="77777777" w:rsidR="00D91CEC" w:rsidRPr="0032518D" w:rsidRDefault="00D91CEC">
      <w:pPr>
        <w:spacing w:before="5" w:line="100" w:lineRule="exact"/>
        <w:rPr>
          <w:sz w:val="10"/>
          <w:szCs w:val="10"/>
          <w:lang w:val="es-HN"/>
        </w:rPr>
      </w:pPr>
    </w:p>
    <w:p w14:paraId="08393E1A" w14:textId="77777777" w:rsidR="00D91CEC" w:rsidRPr="0032518D" w:rsidRDefault="0032518D">
      <w:pPr>
        <w:ind w:left="1057"/>
        <w:rPr>
          <w:rFonts w:ascii="Arial" w:eastAsia="Arial" w:hAnsi="Arial" w:cs="Arial"/>
          <w:sz w:val="9"/>
          <w:szCs w:val="9"/>
          <w:lang w:val="es-HN"/>
        </w:rPr>
      </w:pPr>
      <w:proofErr w:type="spellStart"/>
      <w:r w:rsidRPr="0032518D">
        <w:rPr>
          <w:color w:val="605966"/>
          <w:spacing w:val="1"/>
          <w:w w:val="108"/>
          <w:sz w:val="9"/>
          <w:szCs w:val="9"/>
          <w:lang w:val="en"/>
        </w:rPr>
        <w:t>Des</w:t>
      </w:r>
      <w:r w:rsidRPr="0032518D">
        <w:rPr>
          <w:color w:val="7C7782"/>
          <w:spacing w:val="1"/>
          <w:w w:val="126"/>
          <w:sz w:val="9"/>
          <w:szCs w:val="9"/>
          <w:lang w:val="en"/>
        </w:rPr>
        <w:t>c</w:t>
      </w:r>
      <w:r w:rsidRPr="0032518D">
        <w:rPr>
          <w:color w:val="605966"/>
          <w:spacing w:val="1"/>
          <w:w w:val="124"/>
          <w:sz w:val="9"/>
          <w:szCs w:val="9"/>
          <w:lang w:val="en"/>
        </w:rPr>
        <w:t>ripcio</w:t>
      </w:r>
      <w:r w:rsidRPr="0032518D">
        <w:rPr>
          <w:color w:val="7C6368"/>
          <w:spacing w:val="1"/>
          <w:w w:val="113"/>
          <w:sz w:val="9"/>
          <w:szCs w:val="9"/>
          <w:lang w:val="en"/>
        </w:rPr>
        <w:t>n</w:t>
      </w:r>
      <w:proofErr w:type="spellEnd"/>
      <w:r w:rsidRPr="0032518D">
        <w:rPr>
          <w:color w:val="7C5B91"/>
          <w:w w:val="97"/>
          <w:sz w:val="9"/>
          <w:szCs w:val="9"/>
          <w:lang w:val="en"/>
        </w:rPr>
        <w:t>:</w:t>
      </w:r>
    </w:p>
    <w:p w14:paraId="1710316E" w14:textId="1E15D72C" w:rsidR="00D91CEC" w:rsidRPr="0032518D" w:rsidRDefault="0032518D">
      <w:pPr>
        <w:spacing w:before="45" w:line="356" w:lineRule="auto"/>
        <w:ind w:left="1053" w:right="1718"/>
        <w:rPr>
          <w:rFonts w:ascii="Arial" w:eastAsia="Arial" w:hAnsi="Arial" w:cs="Arial"/>
          <w:sz w:val="9"/>
          <w:szCs w:val="9"/>
          <w:lang w:val="es-HN"/>
        </w:rPr>
      </w:pPr>
      <w:proofErr w:type="gramStart"/>
      <w:r w:rsidRPr="0032518D">
        <w:rPr>
          <w:color w:val="7C7782"/>
          <w:spacing w:val="-2"/>
          <w:w w:val="113"/>
          <w:sz w:val="9"/>
          <w:szCs w:val="9"/>
          <w:lang w:val="en"/>
        </w:rPr>
        <w:t>WORK</w:t>
      </w:r>
      <w:r w:rsidRPr="0032518D">
        <w:rPr>
          <w:color w:val="7C7782"/>
          <w:w w:val="113"/>
          <w:sz w:val="9"/>
          <w:szCs w:val="9"/>
          <w:lang w:val="en"/>
        </w:rPr>
        <w:t>S</w:t>
      </w:r>
      <w:r>
        <w:rPr>
          <w:lang w:val="en"/>
        </w:rPr>
        <w:t xml:space="preserve"> </w:t>
      </w:r>
      <w:r w:rsidRPr="0032518D">
        <w:rPr>
          <w:color w:val="7C7782"/>
          <w:spacing w:val="-7"/>
          <w:sz w:val="9"/>
          <w:szCs w:val="9"/>
          <w:lang w:val="en"/>
        </w:rPr>
        <w:t xml:space="preserve"> D</w:t>
      </w:r>
      <w:r w:rsidRPr="0032518D">
        <w:rPr>
          <w:color w:val="605966"/>
          <w:sz w:val="9"/>
          <w:szCs w:val="9"/>
          <w:lang w:val="en"/>
        </w:rPr>
        <w:t>E</w:t>
      </w:r>
      <w:proofErr w:type="gramEnd"/>
      <w:r>
        <w:rPr>
          <w:lang w:val="en"/>
        </w:rPr>
        <w:t xml:space="preserve"> </w:t>
      </w:r>
      <w:r w:rsidRPr="0032518D">
        <w:rPr>
          <w:color w:val="7C6368"/>
          <w:w w:val="109"/>
          <w:sz w:val="9"/>
          <w:szCs w:val="9"/>
          <w:lang w:val="en"/>
        </w:rPr>
        <w:t xml:space="preserve"> RE</w:t>
      </w:r>
      <w:r w:rsidRPr="0032518D">
        <w:rPr>
          <w:color w:val="7C6368"/>
          <w:spacing w:val="-1"/>
          <w:w w:val="109"/>
          <w:sz w:val="9"/>
          <w:szCs w:val="9"/>
          <w:lang w:val="en"/>
        </w:rPr>
        <w:t>P</w:t>
      </w:r>
      <w:r w:rsidRPr="0032518D">
        <w:rPr>
          <w:color w:val="7C7782"/>
          <w:w w:val="109"/>
          <w:sz w:val="9"/>
          <w:szCs w:val="9"/>
          <w:lang w:val="en"/>
        </w:rPr>
        <w:t>ARA</w:t>
      </w:r>
      <w:r w:rsidRPr="0032518D">
        <w:rPr>
          <w:color w:val="7C7782"/>
          <w:spacing w:val="-1"/>
          <w:w w:val="109"/>
          <w:sz w:val="9"/>
          <w:szCs w:val="9"/>
          <w:lang w:val="en"/>
        </w:rPr>
        <w:t>C</w:t>
      </w:r>
      <w:r w:rsidRPr="0032518D">
        <w:rPr>
          <w:color w:val="A38C72"/>
          <w:w w:val="109"/>
          <w:sz w:val="9"/>
          <w:szCs w:val="9"/>
          <w:lang w:val="en"/>
        </w:rPr>
        <w:t>I</w:t>
      </w:r>
      <w:r w:rsidRPr="0032518D">
        <w:rPr>
          <w:color w:val="7C7782"/>
          <w:w w:val="109"/>
          <w:sz w:val="9"/>
          <w:szCs w:val="9"/>
          <w:lang w:val="en"/>
        </w:rPr>
        <w:t>ON</w:t>
      </w:r>
      <w:r>
        <w:rPr>
          <w:lang w:val="en"/>
        </w:rPr>
        <w:t xml:space="preserve"> </w:t>
      </w:r>
      <w:r w:rsidRPr="0032518D">
        <w:rPr>
          <w:color w:val="7C7782"/>
          <w:spacing w:val="-11"/>
          <w:sz w:val="9"/>
          <w:szCs w:val="9"/>
          <w:lang w:val="en"/>
        </w:rPr>
        <w:t xml:space="preserve"> D</w:t>
      </w:r>
      <w:r w:rsidRPr="0032518D">
        <w:rPr>
          <w:color w:val="7C7782"/>
          <w:sz w:val="9"/>
          <w:szCs w:val="9"/>
          <w:lang w:val="en"/>
        </w:rPr>
        <w:t>E</w:t>
      </w:r>
      <w:r>
        <w:rPr>
          <w:lang w:val="en"/>
        </w:rPr>
        <w:t xml:space="preserve"> </w:t>
      </w:r>
      <w:r w:rsidRPr="0032518D">
        <w:rPr>
          <w:color w:val="7C6368"/>
          <w:sz w:val="9"/>
          <w:szCs w:val="9"/>
          <w:lang w:val="en"/>
        </w:rPr>
        <w:t xml:space="preserve"> LA</w:t>
      </w:r>
      <w:r>
        <w:rPr>
          <w:lang w:val="en"/>
        </w:rPr>
        <w:t xml:space="preserve"> </w:t>
      </w:r>
      <w:r w:rsidRPr="0032518D">
        <w:rPr>
          <w:color w:val="6D4F54"/>
          <w:spacing w:val="-7"/>
          <w:w w:val="115"/>
          <w:sz w:val="9"/>
          <w:szCs w:val="9"/>
          <w:lang w:val="en"/>
        </w:rPr>
        <w:t xml:space="preserve"> F</w:t>
      </w:r>
      <w:r w:rsidRPr="0032518D">
        <w:rPr>
          <w:color w:val="7C7782"/>
          <w:spacing w:val="-7"/>
          <w:w w:val="115"/>
          <w:sz w:val="9"/>
          <w:szCs w:val="9"/>
          <w:lang w:val="en"/>
        </w:rPr>
        <w:t>A</w:t>
      </w:r>
      <w:r w:rsidRPr="0032518D">
        <w:rPr>
          <w:color w:val="6D4F54"/>
          <w:spacing w:val="-7"/>
          <w:w w:val="115"/>
          <w:sz w:val="9"/>
          <w:szCs w:val="9"/>
          <w:lang w:val="en"/>
        </w:rPr>
        <w:t>L</w:t>
      </w:r>
      <w:r w:rsidRPr="0032518D">
        <w:rPr>
          <w:color w:val="7C7782"/>
          <w:w w:val="115"/>
          <w:sz w:val="9"/>
          <w:szCs w:val="9"/>
          <w:lang w:val="en"/>
        </w:rPr>
        <w:t>LA</w:t>
      </w:r>
      <w:r>
        <w:rPr>
          <w:lang w:val="en"/>
        </w:rPr>
        <w:t xml:space="preserve"> </w:t>
      </w:r>
      <w:r w:rsidRPr="0032518D">
        <w:rPr>
          <w:color w:val="7C7782"/>
          <w:spacing w:val="-6"/>
          <w:w w:val="115"/>
          <w:sz w:val="9"/>
          <w:szCs w:val="9"/>
          <w:lang w:val="en"/>
        </w:rPr>
        <w:t xml:space="preserve"> CHANCA</w:t>
      </w:r>
      <w:r w:rsidRPr="0032518D">
        <w:rPr>
          <w:color w:val="6D7F9B"/>
          <w:spacing w:val="-6"/>
          <w:w w:val="115"/>
          <w:sz w:val="9"/>
          <w:szCs w:val="9"/>
          <w:lang w:val="en"/>
        </w:rPr>
        <w:t>Y</w:t>
      </w:r>
      <w:r w:rsidRPr="0032518D">
        <w:rPr>
          <w:color w:val="7C7782"/>
          <w:spacing w:val="-6"/>
          <w:w w:val="115"/>
          <w:sz w:val="9"/>
          <w:szCs w:val="9"/>
          <w:lang w:val="en"/>
        </w:rPr>
        <w:t>A</w:t>
      </w:r>
      <w:r w:rsidRPr="0032518D">
        <w:rPr>
          <w:color w:val="BCB2AA"/>
          <w:w w:val="115"/>
          <w:sz w:val="9"/>
          <w:szCs w:val="9"/>
          <w:lang w:val="en"/>
        </w:rPr>
        <w:t>:</w:t>
      </w:r>
      <w:r>
        <w:rPr>
          <w:lang w:val="en"/>
        </w:rPr>
        <w:t xml:space="preserve"> </w:t>
      </w:r>
      <w:r w:rsidRPr="0032518D">
        <w:rPr>
          <w:color w:val="6D4F54"/>
          <w:spacing w:val="-6"/>
          <w:w w:val="115"/>
          <w:sz w:val="9"/>
          <w:szCs w:val="9"/>
          <w:lang w:val="en"/>
        </w:rPr>
        <w:t xml:space="preserve"> F</w:t>
      </w:r>
      <w:r w:rsidRPr="0032518D">
        <w:rPr>
          <w:color w:val="7C7782"/>
          <w:spacing w:val="-6"/>
          <w:w w:val="115"/>
          <w:sz w:val="9"/>
          <w:szCs w:val="9"/>
          <w:lang w:val="en"/>
        </w:rPr>
        <w:t>A</w:t>
      </w:r>
      <w:r w:rsidRPr="0032518D">
        <w:rPr>
          <w:color w:val="6D4F54"/>
          <w:spacing w:val="-6"/>
          <w:w w:val="115"/>
          <w:sz w:val="9"/>
          <w:szCs w:val="9"/>
          <w:lang w:val="en"/>
        </w:rPr>
        <w:t>LL</w:t>
      </w:r>
      <w:r w:rsidRPr="0032518D">
        <w:rPr>
          <w:color w:val="6D4F54"/>
          <w:w w:val="115"/>
          <w:sz w:val="9"/>
          <w:szCs w:val="9"/>
          <w:lang w:val="en"/>
        </w:rPr>
        <w:t>A</w:t>
      </w:r>
      <w:r>
        <w:rPr>
          <w:lang w:val="en"/>
        </w:rPr>
        <w:t xml:space="preserve"> </w:t>
      </w:r>
      <w:r w:rsidRPr="0032518D">
        <w:rPr>
          <w:color w:val="6D4F54"/>
          <w:spacing w:val="2"/>
          <w:w w:val="99"/>
          <w:sz w:val="9"/>
          <w:szCs w:val="9"/>
          <w:lang w:val="en"/>
        </w:rPr>
        <w:t xml:space="preserve"> N</w:t>
      </w:r>
      <w:r w:rsidRPr="0032518D">
        <w:rPr>
          <w:color w:val="BCB2AA"/>
          <w:spacing w:val="2"/>
          <w:w w:val="81"/>
          <w:sz w:val="9"/>
          <w:szCs w:val="9"/>
          <w:lang w:val="en"/>
        </w:rPr>
        <w:t>.</w:t>
      </w:r>
      <w:r>
        <w:rPr>
          <w:lang w:val="en"/>
        </w:rPr>
        <w:t xml:space="preserve"> </w:t>
      </w:r>
      <w:r w:rsidRPr="0032518D">
        <w:rPr>
          <w:color w:val="7C6368"/>
          <w:spacing w:val="2"/>
          <w:w w:val="121"/>
          <w:sz w:val="9"/>
          <w:szCs w:val="9"/>
          <w:lang w:val="en"/>
        </w:rPr>
        <w:t>-</w:t>
      </w:r>
      <w:r w:rsidRPr="0032518D">
        <w:rPr>
          <w:color w:val="6D7F9B"/>
          <w:w w:val="64"/>
          <w:sz w:val="9"/>
          <w:szCs w:val="9"/>
          <w:lang w:val="en"/>
        </w:rPr>
        <w:t>1</w:t>
      </w:r>
      <w:r>
        <w:rPr>
          <w:lang w:val="en"/>
        </w:rPr>
        <w:t xml:space="preserve"> </w:t>
      </w:r>
      <w:r w:rsidRPr="0032518D">
        <w:rPr>
          <w:color w:val="7C7782"/>
          <w:spacing w:val="-3"/>
          <w:w w:val="113"/>
          <w:sz w:val="9"/>
          <w:szCs w:val="9"/>
          <w:lang w:val="en"/>
        </w:rPr>
        <w:t xml:space="preserve"> 69+500</w:t>
      </w:r>
      <w:r w:rsidRPr="0032518D">
        <w:rPr>
          <w:color w:val="BCB2AA"/>
          <w:w w:val="113"/>
          <w:sz w:val="9"/>
          <w:szCs w:val="9"/>
          <w:lang w:val="en"/>
        </w:rPr>
        <w:t>,</w:t>
      </w:r>
      <w:r>
        <w:rPr>
          <w:lang w:val="en"/>
        </w:rPr>
        <w:t xml:space="preserve"> </w:t>
      </w:r>
      <w:r w:rsidRPr="0032518D">
        <w:rPr>
          <w:color w:val="6D4F54"/>
          <w:spacing w:val="-6"/>
          <w:w w:val="113"/>
          <w:sz w:val="9"/>
          <w:szCs w:val="9"/>
          <w:lang w:val="en"/>
        </w:rPr>
        <w:t xml:space="preserve"> F</w:t>
      </w:r>
      <w:r w:rsidRPr="0032518D">
        <w:rPr>
          <w:color w:val="7C7782"/>
          <w:spacing w:val="-6"/>
          <w:w w:val="113"/>
          <w:sz w:val="9"/>
          <w:szCs w:val="9"/>
          <w:lang w:val="en"/>
        </w:rPr>
        <w:t>ALL</w:t>
      </w:r>
      <w:r w:rsidRPr="0032518D">
        <w:rPr>
          <w:color w:val="7C7782"/>
          <w:w w:val="113"/>
          <w:sz w:val="9"/>
          <w:szCs w:val="9"/>
          <w:lang w:val="en"/>
        </w:rPr>
        <w:t>TO</w:t>
      </w:r>
      <w:r>
        <w:rPr>
          <w:lang w:val="en"/>
        </w:rPr>
        <w:t xml:space="preserve"> </w:t>
      </w:r>
      <w:r w:rsidRPr="0032518D">
        <w:rPr>
          <w:color w:val="7C7782"/>
          <w:spacing w:val="1"/>
          <w:w w:val="105"/>
          <w:sz w:val="9"/>
          <w:szCs w:val="9"/>
          <w:lang w:val="en"/>
        </w:rPr>
        <w:t xml:space="preserve"> N</w:t>
      </w:r>
      <w:r w:rsidRPr="0032518D">
        <w:rPr>
          <w:color w:val="BCB2AA"/>
          <w:spacing w:val="1"/>
          <w:w w:val="81"/>
          <w:sz w:val="9"/>
          <w:szCs w:val="9"/>
          <w:lang w:val="en"/>
        </w:rPr>
        <w:t>.</w:t>
      </w:r>
      <w:r>
        <w:rPr>
          <w:lang w:val="en"/>
        </w:rPr>
        <w:t xml:space="preserve"> </w:t>
      </w:r>
      <w:r w:rsidRPr="0032518D">
        <w:rPr>
          <w:color w:val="605966"/>
          <w:spacing w:val="1"/>
          <w:w w:val="108"/>
          <w:sz w:val="9"/>
          <w:szCs w:val="9"/>
          <w:lang w:val="en"/>
        </w:rPr>
        <w:t>-</w:t>
      </w:r>
      <w:r w:rsidRPr="0032518D">
        <w:rPr>
          <w:color w:val="7C7782"/>
          <w:w w:val="105"/>
          <w:sz w:val="9"/>
          <w:szCs w:val="9"/>
          <w:lang w:val="en"/>
        </w:rPr>
        <w:t>2</w:t>
      </w:r>
      <w:r>
        <w:rPr>
          <w:lang w:val="en"/>
        </w:rPr>
        <w:t xml:space="preserve"> </w:t>
      </w:r>
      <w:r w:rsidRPr="0032518D">
        <w:rPr>
          <w:color w:val="7C7782"/>
          <w:spacing w:val="1"/>
          <w:w w:val="111"/>
          <w:sz w:val="9"/>
          <w:szCs w:val="9"/>
          <w:lang w:val="en"/>
        </w:rPr>
        <w:t xml:space="preserve"> 70+</w:t>
      </w:r>
      <w:r w:rsidRPr="0032518D">
        <w:rPr>
          <w:color w:val="6D7F9B"/>
          <w:spacing w:val="1"/>
          <w:w w:val="64"/>
          <w:sz w:val="9"/>
          <w:szCs w:val="9"/>
          <w:lang w:val="en"/>
        </w:rPr>
        <w:t>1</w:t>
      </w:r>
      <w:r w:rsidRPr="0032518D">
        <w:rPr>
          <w:color w:val="7C7782"/>
          <w:spacing w:val="1"/>
          <w:w w:val="121"/>
          <w:sz w:val="9"/>
          <w:szCs w:val="9"/>
          <w:lang w:val="en"/>
        </w:rPr>
        <w:t>60</w:t>
      </w:r>
      <w:r w:rsidRPr="0032518D">
        <w:rPr>
          <w:color w:val="BCB2AA"/>
          <w:w w:val="81"/>
          <w:sz w:val="9"/>
          <w:szCs w:val="9"/>
          <w:lang w:val="en"/>
        </w:rPr>
        <w:t>,</w:t>
      </w:r>
      <w:r>
        <w:rPr>
          <w:lang w:val="en"/>
        </w:rPr>
        <w:t xml:space="preserve"> </w:t>
      </w:r>
      <w:r w:rsidRPr="0032518D">
        <w:rPr>
          <w:color w:val="7C6368"/>
          <w:spacing w:val="-7"/>
          <w:w w:val="115"/>
          <w:sz w:val="9"/>
          <w:szCs w:val="9"/>
          <w:lang w:val="en"/>
        </w:rPr>
        <w:t xml:space="preserve"> FA</w:t>
      </w:r>
      <w:r w:rsidRPr="0032518D">
        <w:rPr>
          <w:color w:val="6D4F54"/>
          <w:spacing w:val="-7"/>
          <w:w w:val="115"/>
          <w:sz w:val="9"/>
          <w:szCs w:val="9"/>
          <w:lang w:val="en"/>
        </w:rPr>
        <w:t>L</w:t>
      </w:r>
      <w:r w:rsidRPr="0032518D">
        <w:rPr>
          <w:color w:val="7C7782"/>
          <w:w w:val="115"/>
          <w:sz w:val="9"/>
          <w:szCs w:val="9"/>
          <w:lang w:val="en"/>
        </w:rPr>
        <w:t>LA</w:t>
      </w:r>
      <w:r>
        <w:rPr>
          <w:lang w:val="en"/>
        </w:rPr>
        <w:t xml:space="preserve"> </w:t>
      </w:r>
      <w:r w:rsidRPr="0032518D">
        <w:rPr>
          <w:color w:val="7C6368"/>
          <w:spacing w:val="1"/>
          <w:w w:val="105"/>
          <w:sz w:val="9"/>
          <w:szCs w:val="9"/>
          <w:lang w:val="en"/>
        </w:rPr>
        <w:t xml:space="preserve"> N</w:t>
      </w:r>
      <w:r w:rsidRPr="0032518D">
        <w:rPr>
          <w:color w:val="BCB2AA"/>
          <w:spacing w:val="1"/>
          <w:w w:val="81"/>
          <w:sz w:val="9"/>
          <w:szCs w:val="9"/>
          <w:lang w:val="en"/>
        </w:rPr>
        <w:t>.</w:t>
      </w:r>
      <w:r>
        <w:rPr>
          <w:lang w:val="en"/>
        </w:rPr>
        <w:t xml:space="preserve"> </w:t>
      </w:r>
      <w:r w:rsidRPr="0032518D">
        <w:rPr>
          <w:color w:val="4F4951"/>
          <w:spacing w:val="1"/>
          <w:w w:val="108"/>
          <w:sz w:val="9"/>
          <w:szCs w:val="9"/>
          <w:lang w:val="en"/>
        </w:rPr>
        <w:t>-</w:t>
      </w:r>
      <w:r w:rsidRPr="0032518D">
        <w:rPr>
          <w:color w:val="7C7782"/>
          <w:w w:val="105"/>
          <w:sz w:val="9"/>
          <w:szCs w:val="9"/>
          <w:lang w:val="en"/>
        </w:rPr>
        <w:t>3</w:t>
      </w:r>
      <w:r>
        <w:rPr>
          <w:lang w:val="en"/>
        </w:rPr>
        <w:t xml:space="preserve"> </w:t>
      </w:r>
      <w:r w:rsidRPr="0032518D">
        <w:rPr>
          <w:color w:val="7C7782"/>
          <w:spacing w:val="-3"/>
          <w:w w:val="113"/>
          <w:sz w:val="9"/>
          <w:szCs w:val="9"/>
          <w:lang w:val="en"/>
        </w:rPr>
        <w:t xml:space="preserve"> 70+550</w:t>
      </w:r>
      <w:r w:rsidRPr="0032518D">
        <w:rPr>
          <w:color w:val="BCB2AA"/>
          <w:w w:val="113"/>
          <w:sz w:val="9"/>
          <w:szCs w:val="9"/>
          <w:lang w:val="en"/>
        </w:rPr>
        <w:t>,</w:t>
      </w:r>
      <w:r>
        <w:rPr>
          <w:lang w:val="en"/>
        </w:rPr>
        <w:t xml:space="preserve"> </w:t>
      </w:r>
      <w:r w:rsidRPr="0032518D">
        <w:rPr>
          <w:color w:val="605966"/>
          <w:spacing w:val="-6"/>
          <w:w w:val="113"/>
          <w:sz w:val="9"/>
          <w:szCs w:val="9"/>
          <w:lang w:val="en"/>
        </w:rPr>
        <w:t xml:space="preserve"> F</w:t>
      </w:r>
      <w:r w:rsidRPr="0032518D">
        <w:rPr>
          <w:color w:val="7C7782"/>
          <w:spacing w:val="-6"/>
          <w:w w:val="113"/>
          <w:sz w:val="9"/>
          <w:szCs w:val="9"/>
          <w:lang w:val="en"/>
        </w:rPr>
        <w:t>TO</w:t>
      </w:r>
      <w:r w:rsidRPr="0032518D">
        <w:rPr>
          <w:color w:val="6D4F54"/>
          <w:spacing w:val="-6"/>
          <w:w w:val="113"/>
          <w:sz w:val="9"/>
          <w:szCs w:val="9"/>
          <w:lang w:val="en"/>
        </w:rPr>
        <w:t>LL</w:t>
      </w:r>
      <w:r w:rsidRPr="0032518D">
        <w:rPr>
          <w:color w:val="6D4F54"/>
          <w:w w:val="113"/>
          <w:sz w:val="9"/>
          <w:szCs w:val="9"/>
          <w:lang w:val="en"/>
        </w:rPr>
        <w:t>TO</w:t>
      </w:r>
      <w:r>
        <w:rPr>
          <w:lang w:val="en"/>
        </w:rPr>
        <w:t xml:space="preserve"> </w:t>
      </w:r>
      <w:r w:rsidRPr="0032518D">
        <w:rPr>
          <w:color w:val="6D4F54"/>
          <w:w w:val="99"/>
          <w:sz w:val="9"/>
          <w:szCs w:val="9"/>
          <w:lang w:val="en"/>
        </w:rPr>
        <w:t xml:space="preserve"> N</w:t>
      </w:r>
      <w:r w:rsidRPr="0032518D">
        <w:rPr>
          <w:color w:val="BCB2AA"/>
          <w:w w:val="81"/>
          <w:sz w:val="9"/>
          <w:szCs w:val="9"/>
          <w:lang w:val="en"/>
        </w:rPr>
        <w:t>.</w:t>
      </w:r>
      <w:r>
        <w:rPr>
          <w:lang w:val="en"/>
        </w:rPr>
        <w:t xml:space="preserve"> </w:t>
      </w:r>
      <w:r w:rsidRPr="0032518D">
        <w:rPr>
          <w:color w:val="605966"/>
          <w:w w:val="121"/>
          <w:sz w:val="9"/>
          <w:szCs w:val="9"/>
          <w:lang w:val="en"/>
        </w:rPr>
        <w:t>-</w:t>
      </w:r>
      <w:r w:rsidRPr="0032518D">
        <w:rPr>
          <w:color w:val="7C7782"/>
          <w:w w:val="113"/>
          <w:sz w:val="9"/>
          <w:szCs w:val="9"/>
          <w:lang w:val="en"/>
        </w:rPr>
        <w:t>4</w:t>
      </w:r>
      <w:r>
        <w:rPr>
          <w:lang w:val="en"/>
        </w:rPr>
        <w:t xml:space="preserve"> </w:t>
      </w:r>
      <w:r w:rsidRPr="0032518D">
        <w:rPr>
          <w:color w:val="7C7782"/>
          <w:spacing w:val="1"/>
          <w:w w:val="113"/>
          <w:sz w:val="9"/>
          <w:szCs w:val="9"/>
          <w:lang w:val="en"/>
        </w:rPr>
        <w:t xml:space="preserve"> 70+8</w:t>
      </w:r>
      <w:r w:rsidRPr="0032518D">
        <w:rPr>
          <w:color w:val="6D7F9B"/>
          <w:spacing w:val="1"/>
          <w:w w:val="64"/>
          <w:sz w:val="9"/>
          <w:szCs w:val="9"/>
          <w:lang w:val="en"/>
        </w:rPr>
        <w:t>1</w:t>
      </w:r>
      <w:r w:rsidRPr="0032518D">
        <w:rPr>
          <w:color w:val="7C7782"/>
          <w:spacing w:val="1"/>
          <w:w w:val="113"/>
          <w:sz w:val="9"/>
          <w:szCs w:val="9"/>
          <w:lang w:val="en"/>
        </w:rPr>
        <w:t>0</w:t>
      </w:r>
      <w:r w:rsidRPr="0032518D">
        <w:rPr>
          <w:color w:val="BCB2AA"/>
          <w:w w:val="97"/>
          <w:sz w:val="9"/>
          <w:szCs w:val="9"/>
          <w:lang w:val="en"/>
        </w:rPr>
        <w:t>,</w:t>
      </w:r>
      <w:r>
        <w:rPr>
          <w:lang w:val="en"/>
        </w:rPr>
        <w:t xml:space="preserve"> </w:t>
      </w:r>
      <w:r w:rsidRPr="0032518D">
        <w:rPr>
          <w:color w:val="7C7782"/>
          <w:spacing w:val="1"/>
          <w:w w:val="121"/>
          <w:sz w:val="9"/>
          <w:szCs w:val="9"/>
          <w:lang w:val="en"/>
        </w:rPr>
        <w:t xml:space="preserve"> AS</w:t>
      </w:r>
      <w:r w:rsidRPr="0032518D">
        <w:rPr>
          <w:color w:val="605966"/>
          <w:spacing w:val="1"/>
          <w:w w:val="101"/>
          <w:sz w:val="9"/>
          <w:szCs w:val="9"/>
          <w:lang w:val="en"/>
        </w:rPr>
        <w:t>E</w:t>
      </w:r>
      <w:r w:rsidRPr="0032518D">
        <w:rPr>
          <w:color w:val="7C7782"/>
          <w:spacing w:val="1"/>
          <w:w w:val="111"/>
          <w:sz w:val="9"/>
          <w:szCs w:val="9"/>
          <w:lang w:val="en"/>
        </w:rPr>
        <w:t>NTAM</w:t>
      </w:r>
      <w:r w:rsidRPr="0032518D">
        <w:rPr>
          <w:color w:val="96705B"/>
          <w:spacing w:val="1"/>
          <w:w w:val="81"/>
          <w:sz w:val="9"/>
          <w:szCs w:val="9"/>
          <w:lang w:val="en"/>
        </w:rPr>
        <w:t>I</w:t>
      </w:r>
      <w:r w:rsidRPr="0032518D">
        <w:rPr>
          <w:color w:val="6D4F54"/>
          <w:spacing w:val="1"/>
          <w:w w:val="108"/>
          <w:sz w:val="9"/>
          <w:szCs w:val="9"/>
          <w:lang w:val="en"/>
        </w:rPr>
        <w:t>E</w:t>
      </w:r>
      <w:r w:rsidRPr="0032518D">
        <w:rPr>
          <w:color w:val="7C7782"/>
          <w:spacing w:val="1"/>
          <w:w w:val="110"/>
          <w:sz w:val="9"/>
          <w:szCs w:val="9"/>
          <w:lang w:val="en"/>
        </w:rPr>
        <w:t xml:space="preserve">NTO </w:t>
      </w:r>
      <w:r>
        <w:rPr>
          <w:lang w:val="en"/>
        </w:rPr>
        <w:t xml:space="preserve"> </w:t>
      </w:r>
      <w:r w:rsidRPr="0032518D">
        <w:rPr>
          <w:color w:val="7C7782"/>
          <w:spacing w:val="-8"/>
          <w:w w:val="121"/>
          <w:sz w:val="9"/>
          <w:szCs w:val="9"/>
          <w:lang w:val="en"/>
        </w:rPr>
        <w:t>CALZAD</w:t>
      </w:r>
      <w:r w:rsidRPr="0032518D">
        <w:rPr>
          <w:color w:val="7C7782"/>
          <w:w w:val="121"/>
          <w:sz w:val="9"/>
          <w:szCs w:val="9"/>
          <w:lang w:val="en"/>
        </w:rPr>
        <w:t>A</w:t>
      </w:r>
      <w:r>
        <w:rPr>
          <w:lang w:val="en"/>
        </w:rPr>
        <w:t xml:space="preserve"> </w:t>
      </w:r>
      <w:r w:rsidRPr="0032518D">
        <w:rPr>
          <w:color w:val="7C7782"/>
          <w:spacing w:val="2"/>
          <w:w w:val="111"/>
          <w:sz w:val="9"/>
          <w:szCs w:val="9"/>
          <w:lang w:val="en"/>
        </w:rPr>
        <w:t xml:space="preserve"> 72+</w:t>
      </w:r>
      <w:r w:rsidRPr="0032518D">
        <w:rPr>
          <w:color w:val="567093"/>
          <w:spacing w:val="2"/>
          <w:w w:val="72"/>
          <w:sz w:val="9"/>
          <w:szCs w:val="9"/>
          <w:lang w:val="en"/>
        </w:rPr>
        <w:t>1</w:t>
      </w:r>
      <w:r w:rsidRPr="0032518D">
        <w:rPr>
          <w:color w:val="7C7782"/>
          <w:spacing w:val="2"/>
          <w:w w:val="113"/>
          <w:sz w:val="9"/>
          <w:szCs w:val="9"/>
          <w:lang w:val="en"/>
        </w:rPr>
        <w:t>95</w:t>
      </w:r>
      <w:r w:rsidRPr="0032518D">
        <w:rPr>
          <w:color w:val="BCB2AA"/>
          <w:spacing w:val="2"/>
          <w:w w:val="81"/>
          <w:sz w:val="9"/>
          <w:szCs w:val="9"/>
          <w:lang w:val="en"/>
        </w:rPr>
        <w:t>,</w:t>
      </w:r>
      <w:r w:rsidRPr="0032518D">
        <w:rPr>
          <w:color w:val="7C7782"/>
          <w:spacing w:val="2"/>
          <w:w w:val="109"/>
          <w:sz w:val="9"/>
          <w:szCs w:val="9"/>
          <w:lang w:val="en"/>
        </w:rPr>
        <w:t>COMPON</w:t>
      </w:r>
      <w:r w:rsidRPr="0032518D">
        <w:rPr>
          <w:color w:val="605966"/>
          <w:spacing w:val="2"/>
          <w:w w:val="101"/>
          <w:sz w:val="9"/>
          <w:szCs w:val="9"/>
          <w:lang w:val="en"/>
        </w:rPr>
        <w:t>E</w:t>
      </w:r>
      <w:r w:rsidRPr="0032518D">
        <w:rPr>
          <w:color w:val="7C7782"/>
          <w:w w:val="108"/>
          <w:sz w:val="9"/>
          <w:szCs w:val="9"/>
          <w:lang w:val="en"/>
        </w:rPr>
        <w:t>N</w:t>
      </w:r>
      <w:r w:rsidRPr="0032518D">
        <w:rPr>
          <w:color w:val="7C7782"/>
          <w:spacing w:val="2"/>
          <w:w w:val="108"/>
          <w:sz w:val="9"/>
          <w:szCs w:val="9"/>
          <w:lang w:val="en"/>
        </w:rPr>
        <w:t>T</w:t>
      </w:r>
      <w:r w:rsidRPr="0032518D">
        <w:rPr>
          <w:color w:val="6D4F54"/>
          <w:w w:val="108"/>
          <w:sz w:val="9"/>
          <w:szCs w:val="9"/>
          <w:lang w:val="en"/>
        </w:rPr>
        <w:t>E</w:t>
      </w:r>
      <w:r>
        <w:rPr>
          <w:lang w:val="en"/>
        </w:rPr>
        <w:t xml:space="preserve"> </w:t>
      </w:r>
      <w:r w:rsidRPr="0032518D">
        <w:rPr>
          <w:color w:val="7C6368"/>
          <w:spacing w:val="-11"/>
          <w:sz w:val="9"/>
          <w:szCs w:val="9"/>
          <w:lang w:val="en"/>
        </w:rPr>
        <w:t xml:space="preserve"> D</w:t>
      </w:r>
      <w:r w:rsidRPr="0032518D">
        <w:rPr>
          <w:color w:val="7C6368"/>
          <w:sz w:val="9"/>
          <w:szCs w:val="9"/>
          <w:lang w:val="en"/>
        </w:rPr>
        <w:t>E</w:t>
      </w:r>
      <w:r>
        <w:rPr>
          <w:lang w:val="en"/>
        </w:rPr>
        <w:t xml:space="preserve"> </w:t>
      </w:r>
      <w:r w:rsidRPr="0032518D">
        <w:rPr>
          <w:color w:val="7C6368"/>
          <w:w w:val="109"/>
          <w:sz w:val="9"/>
          <w:szCs w:val="9"/>
          <w:lang w:val="en"/>
        </w:rPr>
        <w:t xml:space="preserve"> DR</w:t>
      </w:r>
      <w:r w:rsidRPr="0032518D">
        <w:rPr>
          <w:color w:val="605966"/>
          <w:w w:val="109"/>
          <w:sz w:val="9"/>
          <w:szCs w:val="9"/>
          <w:lang w:val="en"/>
        </w:rPr>
        <w:t>E</w:t>
      </w:r>
      <w:r w:rsidRPr="0032518D">
        <w:rPr>
          <w:color w:val="7C7782"/>
          <w:w w:val="109"/>
          <w:sz w:val="9"/>
          <w:szCs w:val="9"/>
          <w:lang w:val="en"/>
        </w:rPr>
        <w:t>NAJ</w:t>
      </w:r>
      <w:r w:rsidRPr="0032518D">
        <w:rPr>
          <w:color w:val="605966"/>
          <w:w w:val="109"/>
          <w:sz w:val="9"/>
          <w:szCs w:val="9"/>
          <w:lang w:val="en"/>
        </w:rPr>
        <w:t>E</w:t>
      </w:r>
      <w:r>
        <w:rPr>
          <w:lang w:val="en"/>
        </w:rPr>
        <w:t xml:space="preserve"> </w:t>
      </w:r>
      <w:r w:rsidRPr="0032518D">
        <w:rPr>
          <w:color w:val="7C7782"/>
          <w:spacing w:val="-2"/>
          <w:w w:val="135"/>
          <w:sz w:val="9"/>
          <w:szCs w:val="9"/>
          <w:lang w:val="en"/>
        </w:rPr>
        <w:t xml:space="preserve"> V</w:t>
      </w:r>
      <w:r w:rsidRPr="0032518D">
        <w:rPr>
          <w:color w:val="AA7247"/>
          <w:spacing w:val="-2"/>
          <w:w w:val="81"/>
          <w:sz w:val="9"/>
          <w:szCs w:val="9"/>
          <w:lang w:val="en"/>
        </w:rPr>
        <w:t>I</w:t>
      </w:r>
      <w:r w:rsidRPr="0032518D">
        <w:rPr>
          <w:color w:val="7C7782"/>
          <w:spacing w:val="-2"/>
          <w:w w:val="128"/>
          <w:sz w:val="9"/>
          <w:szCs w:val="9"/>
          <w:lang w:val="en"/>
        </w:rPr>
        <w:t>A</w:t>
      </w:r>
      <w:r w:rsidRPr="0032518D">
        <w:rPr>
          <w:color w:val="6D4F54"/>
          <w:spacing w:val="-2"/>
          <w:w w:val="113"/>
          <w:sz w:val="9"/>
          <w:szCs w:val="9"/>
          <w:lang w:val="en"/>
        </w:rPr>
        <w:t>L</w:t>
      </w:r>
      <w:r w:rsidRPr="0032518D">
        <w:rPr>
          <w:color w:val="BCB2AA"/>
          <w:w w:val="81"/>
          <w:sz w:val="9"/>
          <w:szCs w:val="9"/>
          <w:lang w:val="en"/>
        </w:rPr>
        <w:t>,</w:t>
      </w:r>
      <w:r>
        <w:rPr>
          <w:lang w:val="en"/>
        </w:rPr>
        <w:t xml:space="preserve"> </w:t>
      </w:r>
      <w:r w:rsidRPr="0032518D">
        <w:rPr>
          <w:color w:val="7C7782"/>
          <w:spacing w:val="1"/>
          <w:w w:val="108"/>
          <w:sz w:val="9"/>
          <w:szCs w:val="9"/>
          <w:lang w:val="en"/>
        </w:rPr>
        <w:t xml:space="preserve"> COM</w:t>
      </w:r>
      <w:r w:rsidRPr="0032518D">
        <w:rPr>
          <w:color w:val="605966"/>
          <w:spacing w:val="1"/>
          <w:w w:val="108"/>
          <w:sz w:val="9"/>
          <w:szCs w:val="9"/>
          <w:lang w:val="en"/>
        </w:rPr>
        <w:t>P</w:t>
      </w:r>
      <w:r>
        <w:rPr>
          <w:lang w:val="en"/>
        </w:rPr>
        <w:t xml:space="preserve"> </w:t>
      </w:r>
      <w:r w:rsidRPr="0032518D">
        <w:rPr>
          <w:color w:val="7C7782"/>
          <w:spacing w:val="1"/>
          <w:w w:val="108"/>
          <w:sz w:val="9"/>
          <w:szCs w:val="9"/>
          <w:lang w:val="en"/>
        </w:rPr>
        <w:t>ON</w:t>
      </w:r>
      <w:r w:rsidRPr="0032518D">
        <w:rPr>
          <w:color w:val="605966"/>
          <w:spacing w:val="1"/>
          <w:w w:val="108"/>
          <w:sz w:val="9"/>
          <w:szCs w:val="9"/>
          <w:lang w:val="en"/>
        </w:rPr>
        <w:t>E</w:t>
      </w:r>
      <w:r w:rsidRPr="0032518D">
        <w:rPr>
          <w:color w:val="7C7782"/>
          <w:w w:val="108"/>
          <w:sz w:val="9"/>
          <w:szCs w:val="9"/>
          <w:lang w:val="en"/>
        </w:rPr>
        <w:t>N</w:t>
      </w:r>
      <w:r w:rsidRPr="0032518D">
        <w:rPr>
          <w:color w:val="7C7782"/>
          <w:spacing w:val="1"/>
          <w:w w:val="108"/>
          <w:sz w:val="9"/>
          <w:szCs w:val="9"/>
          <w:lang w:val="en"/>
        </w:rPr>
        <w:t>T</w:t>
      </w:r>
      <w:r w:rsidRPr="0032518D">
        <w:rPr>
          <w:color w:val="605966"/>
          <w:w w:val="108"/>
          <w:sz w:val="9"/>
          <w:szCs w:val="9"/>
          <w:lang w:val="en"/>
        </w:rPr>
        <w:t>E</w:t>
      </w:r>
      <w:r>
        <w:rPr>
          <w:lang w:val="en"/>
        </w:rPr>
        <w:t xml:space="preserve"> </w:t>
      </w:r>
      <w:r w:rsidRPr="0032518D">
        <w:rPr>
          <w:color w:val="7C7782"/>
          <w:spacing w:val="-3"/>
          <w:w w:val="141"/>
          <w:sz w:val="9"/>
          <w:szCs w:val="9"/>
          <w:lang w:val="en"/>
        </w:rPr>
        <w:t xml:space="preserve"> V</w:t>
      </w:r>
      <w:r w:rsidRPr="0032518D">
        <w:rPr>
          <w:color w:val="A38C72"/>
          <w:spacing w:val="-3"/>
          <w:w w:val="81"/>
          <w:sz w:val="9"/>
          <w:szCs w:val="9"/>
          <w:lang w:val="en"/>
        </w:rPr>
        <w:t>I</w:t>
      </w:r>
      <w:r w:rsidRPr="0032518D">
        <w:rPr>
          <w:color w:val="7C7782"/>
          <w:spacing w:val="-3"/>
          <w:w w:val="128"/>
          <w:sz w:val="9"/>
          <w:szCs w:val="9"/>
          <w:lang w:val="en"/>
        </w:rPr>
        <w:t>A</w:t>
      </w:r>
      <w:r w:rsidRPr="0032518D">
        <w:rPr>
          <w:color w:val="605966"/>
          <w:spacing w:val="-3"/>
          <w:w w:val="113"/>
          <w:sz w:val="9"/>
          <w:szCs w:val="9"/>
          <w:lang w:val="en"/>
        </w:rPr>
        <w:t>L</w:t>
      </w:r>
      <w:r w:rsidRPr="0032518D">
        <w:rPr>
          <w:color w:val="BCB2AA"/>
          <w:w w:val="97"/>
          <w:sz w:val="9"/>
          <w:szCs w:val="9"/>
          <w:lang w:val="en"/>
        </w:rPr>
        <w:t>,</w:t>
      </w:r>
      <w:r>
        <w:rPr>
          <w:lang w:val="en"/>
        </w:rPr>
        <w:t xml:space="preserve"> </w:t>
      </w:r>
      <w:r w:rsidRPr="0032518D">
        <w:rPr>
          <w:color w:val="7C7782"/>
          <w:spacing w:val="1"/>
          <w:w w:val="108"/>
          <w:sz w:val="9"/>
          <w:szCs w:val="9"/>
          <w:lang w:val="en"/>
        </w:rPr>
        <w:t xml:space="preserve"> COMPON</w:t>
      </w:r>
      <w:r w:rsidRPr="0032518D">
        <w:rPr>
          <w:color w:val="605966"/>
          <w:spacing w:val="1"/>
          <w:w w:val="108"/>
          <w:sz w:val="9"/>
          <w:szCs w:val="9"/>
          <w:lang w:val="en"/>
        </w:rPr>
        <w:t>E</w:t>
      </w:r>
      <w:r w:rsidRPr="0032518D">
        <w:rPr>
          <w:color w:val="7C7782"/>
          <w:w w:val="108"/>
          <w:sz w:val="9"/>
          <w:szCs w:val="9"/>
          <w:lang w:val="en"/>
        </w:rPr>
        <w:t>N</w:t>
      </w:r>
      <w:r w:rsidRPr="0032518D">
        <w:rPr>
          <w:color w:val="7C7782"/>
          <w:spacing w:val="1"/>
          <w:w w:val="108"/>
          <w:sz w:val="9"/>
          <w:szCs w:val="9"/>
          <w:lang w:val="en"/>
        </w:rPr>
        <w:t>T</w:t>
      </w:r>
      <w:r w:rsidRPr="0032518D">
        <w:rPr>
          <w:color w:val="6D4F54"/>
          <w:w w:val="108"/>
          <w:sz w:val="9"/>
          <w:szCs w:val="9"/>
          <w:lang w:val="en"/>
        </w:rPr>
        <w:t>E</w:t>
      </w:r>
      <w:r>
        <w:rPr>
          <w:lang w:val="en"/>
        </w:rPr>
        <w:t xml:space="preserve"> </w:t>
      </w:r>
      <w:r w:rsidRPr="0032518D">
        <w:rPr>
          <w:color w:val="7C7782"/>
          <w:spacing w:val="1"/>
          <w:w w:val="108"/>
          <w:sz w:val="9"/>
          <w:szCs w:val="9"/>
          <w:lang w:val="en"/>
        </w:rPr>
        <w:t xml:space="preserve"> S</w:t>
      </w:r>
      <w:r w:rsidRPr="0032518D">
        <w:rPr>
          <w:color w:val="605966"/>
          <w:spacing w:val="1"/>
          <w:w w:val="108"/>
          <w:sz w:val="9"/>
          <w:szCs w:val="9"/>
          <w:lang w:val="en"/>
        </w:rPr>
        <w:t>E</w:t>
      </w:r>
      <w:r w:rsidRPr="0032518D">
        <w:rPr>
          <w:color w:val="7C7782"/>
          <w:w w:val="113"/>
          <w:sz w:val="9"/>
          <w:szCs w:val="9"/>
          <w:lang w:val="en"/>
        </w:rPr>
        <w:t>N</w:t>
      </w:r>
      <w:r w:rsidRPr="0032518D">
        <w:rPr>
          <w:color w:val="7C7782"/>
          <w:spacing w:val="1"/>
          <w:w w:val="113"/>
          <w:sz w:val="9"/>
          <w:szCs w:val="9"/>
          <w:lang w:val="en"/>
        </w:rPr>
        <w:t>A</w:t>
      </w:r>
      <w:r w:rsidRPr="0032518D">
        <w:rPr>
          <w:color w:val="723D3F"/>
          <w:spacing w:val="1"/>
          <w:w w:val="113"/>
          <w:sz w:val="9"/>
          <w:szCs w:val="9"/>
          <w:lang w:val="en"/>
        </w:rPr>
        <w:t>L</w:t>
      </w:r>
      <w:r w:rsidRPr="0032518D">
        <w:rPr>
          <w:color w:val="A38C72"/>
          <w:spacing w:val="1"/>
          <w:w w:val="97"/>
          <w:sz w:val="9"/>
          <w:szCs w:val="9"/>
          <w:lang w:val="en"/>
        </w:rPr>
        <w:t>I</w:t>
      </w:r>
      <w:r w:rsidRPr="0032518D">
        <w:rPr>
          <w:color w:val="7C7782"/>
          <w:spacing w:val="1"/>
          <w:w w:val="114"/>
          <w:sz w:val="9"/>
          <w:szCs w:val="9"/>
          <w:lang w:val="en"/>
        </w:rPr>
        <w:t>ZAC</w:t>
      </w:r>
      <w:r w:rsidRPr="0032518D">
        <w:rPr>
          <w:color w:val="AA7247"/>
          <w:spacing w:val="1"/>
          <w:w w:val="81"/>
          <w:sz w:val="9"/>
          <w:szCs w:val="9"/>
          <w:lang w:val="en"/>
        </w:rPr>
        <w:t>I</w:t>
      </w:r>
      <w:r w:rsidRPr="0032518D">
        <w:rPr>
          <w:color w:val="7C7782"/>
          <w:spacing w:val="1"/>
          <w:w w:val="111"/>
          <w:sz w:val="9"/>
          <w:szCs w:val="9"/>
          <w:lang w:val="en"/>
        </w:rPr>
        <w:t>O</w:t>
      </w:r>
      <w:r w:rsidRPr="0032518D">
        <w:rPr>
          <w:color w:val="7C7782"/>
          <w:w w:val="111"/>
          <w:sz w:val="9"/>
          <w:szCs w:val="9"/>
          <w:lang w:val="en"/>
        </w:rPr>
        <w:t>N</w:t>
      </w:r>
      <w:r>
        <w:rPr>
          <w:lang w:val="en"/>
        </w:rPr>
        <w:t xml:space="preserve"> </w:t>
      </w:r>
      <w:r w:rsidRPr="0032518D">
        <w:rPr>
          <w:color w:val="7C7782"/>
          <w:spacing w:val="-2"/>
          <w:w w:val="135"/>
          <w:sz w:val="9"/>
          <w:szCs w:val="9"/>
          <w:lang w:val="en"/>
        </w:rPr>
        <w:t xml:space="preserve"> V</w:t>
      </w:r>
      <w:r w:rsidRPr="0032518D">
        <w:rPr>
          <w:color w:val="AA7247"/>
          <w:spacing w:val="-2"/>
          <w:w w:val="81"/>
          <w:sz w:val="9"/>
          <w:szCs w:val="9"/>
          <w:lang w:val="en"/>
        </w:rPr>
        <w:t>I</w:t>
      </w:r>
      <w:r w:rsidRPr="0032518D">
        <w:rPr>
          <w:color w:val="7C7782"/>
          <w:spacing w:val="-2"/>
          <w:w w:val="128"/>
          <w:sz w:val="9"/>
          <w:szCs w:val="9"/>
          <w:lang w:val="en"/>
        </w:rPr>
        <w:t>A</w:t>
      </w:r>
      <w:r w:rsidRPr="0032518D">
        <w:rPr>
          <w:color w:val="6D4F54"/>
          <w:w w:val="113"/>
          <w:sz w:val="9"/>
          <w:szCs w:val="9"/>
          <w:lang w:val="en"/>
        </w:rPr>
        <w:t>L</w:t>
      </w:r>
    </w:p>
    <w:p w14:paraId="63451576" w14:textId="55E8E0EB" w:rsidR="00D91CEC" w:rsidRPr="0032518D" w:rsidRDefault="0032518D">
      <w:pPr>
        <w:spacing w:before="87" w:line="572" w:lineRule="auto"/>
        <w:ind w:left="1057" w:right="3407" w:firstLine="11"/>
        <w:rPr>
          <w:rFonts w:ascii="Arial" w:eastAsia="Arial" w:hAnsi="Arial" w:cs="Arial"/>
          <w:sz w:val="9"/>
          <w:szCs w:val="9"/>
          <w:lang w:val="es-HN"/>
        </w:rPr>
      </w:pPr>
      <w:r w:rsidRPr="0032518D">
        <w:rPr>
          <w:color w:val="4F4951"/>
          <w:spacing w:val="-2"/>
          <w:w w:val="118"/>
          <w:sz w:val="9"/>
          <w:szCs w:val="9"/>
          <w:lang w:val="en"/>
        </w:rPr>
        <w:t>Sector</w:t>
      </w:r>
      <w:r w:rsidRPr="0032518D">
        <w:rPr>
          <w:color w:val="7C7782"/>
          <w:w w:val="118"/>
          <w:sz w:val="9"/>
          <w:szCs w:val="9"/>
          <w:lang w:val="en"/>
        </w:rPr>
        <w:t>:</w:t>
      </w:r>
      <w:r>
        <w:rPr>
          <w:lang w:val="en"/>
        </w:rPr>
        <w:t xml:space="preserve"> </w:t>
      </w:r>
      <w:r w:rsidRPr="0032518D">
        <w:rPr>
          <w:color w:val="605966"/>
          <w:spacing w:val="2"/>
          <w:sz w:val="9"/>
          <w:szCs w:val="9"/>
          <w:lang w:val="en"/>
        </w:rPr>
        <w:t xml:space="preserve"> Your</w:t>
      </w:r>
      <w:r w:rsidRPr="0032518D">
        <w:rPr>
          <w:color w:val="605966"/>
          <w:sz w:val="9"/>
          <w:szCs w:val="9"/>
          <w:lang w:val="en"/>
        </w:rPr>
        <w:t>b</w:t>
      </w:r>
      <w:r>
        <w:rPr>
          <w:lang w:val="en"/>
        </w:rPr>
        <w:t xml:space="preserve"> </w:t>
      </w:r>
      <w:r w:rsidRPr="0032518D">
        <w:rPr>
          <w:color w:val="4F4951"/>
          <w:spacing w:val="-2"/>
          <w:w w:val="119"/>
          <w:sz w:val="9"/>
          <w:szCs w:val="9"/>
          <w:lang w:val="en"/>
        </w:rPr>
        <w:t xml:space="preserve"> Sector</w:t>
      </w:r>
      <w:r w:rsidRPr="0032518D">
        <w:rPr>
          <w:color w:val="7C7782"/>
          <w:w w:val="97"/>
          <w:sz w:val="9"/>
          <w:szCs w:val="9"/>
          <w:lang w:val="en"/>
        </w:rPr>
        <w:t>:</w:t>
      </w:r>
      <w:r>
        <w:rPr>
          <w:lang w:val="en"/>
        </w:rPr>
        <w:t xml:space="preserve"> </w:t>
      </w:r>
      <w:r w:rsidRPr="0032518D">
        <w:rPr>
          <w:color w:val="4F4951"/>
          <w:spacing w:val="-1"/>
          <w:w w:val="108"/>
          <w:sz w:val="9"/>
          <w:szCs w:val="9"/>
          <w:lang w:val="en"/>
        </w:rPr>
        <w:t xml:space="preserve"> E</w:t>
      </w:r>
      <w:r w:rsidRPr="0032518D">
        <w:rPr>
          <w:color w:val="6D4F54"/>
          <w:spacing w:val="-1"/>
          <w:w w:val="119"/>
          <w:sz w:val="9"/>
          <w:szCs w:val="9"/>
          <w:lang w:val="en"/>
        </w:rPr>
        <w:t>nt</w:t>
      </w:r>
      <w:r w:rsidRPr="0032518D">
        <w:rPr>
          <w:color w:val="6D4F54"/>
          <w:w w:val="119"/>
          <w:sz w:val="9"/>
          <w:szCs w:val="9"/>
          <w:lang w:val="en"/>
        </w:rPr>
        <w:t>e</w:t>
      </w:r>
      <w:r>
        <w:rPr>
          <w:lang w:val="en"/>
        </w:rPr>
        <w:t xml:space="preserve"> </w:t>
      </w:r>
      <w:r w:rsidRPr="0032518D">
        <w:rPr>
          <w:color w:val="4F4951"/>
          <w:w w:val="116"/>
          <w:sz w:val="9"/>
          <w:szCs w:val="9"/>
          <w:lang w:val="en"/>
        </w:rPr>
        <w:t xml:space="preserve"> Respon</w:t>
      </w:r>
      <w:r w:rsidRPr="0032518D">
        <w:rPr>
          <w:color w:val="7C7782"/>
          <w:w w:val="116"/>
          <w:sz w:val="9"/>
          <w:szCs w:val="9"/>
          <w:lang w:val="en"/>
        </w:rPr>
        <w:t>s</w:t>
      </w:r>
      <w:r w:rsidRPr="0032518D">
        <w:rPr>
          <w:color w:val="605966"/>
          <w:w w:val="116"/>
          <w:sz w:val="9"/>
          <w:szCs w:val="9"/>
          <w:lang w:val="en"/>
        </w:rPr>
        <w:t>ab</w:t>
      </w:r>
      <w:r w:rsidRPr="0032518D">
        <w:rPr>
          <w:color w:val="7C6368"/>
          <w:w w:val="116"/>
          <w:sz w:val="9"/>
          <w:szCs w:val="9"/>
          <w:lang w:val="en"/>
        </w:rPr>
        <w:t>l</w:t>
      </w:r>
      <w:r w:rsidRPr="0032518D">
        <w:rPr>
          <w:color w:val="605966"/>
          <w:w w:val="116"/>
          <w:sz w:val="9"/>
          <w:szCs w:val="9"/>
          <w:lang w:val="en"/>
        </w:rPr>
        <w:t>e</w:t>
      </w:r>
      <w:r w:rsidRPr="0032518D">
        <w:rPr>
          <w:color w:val="7C5B91"/>
          <w:w w:val="116"/>
          <w:sz w:val="9"/>
          <w:szCs w:val="9"/>
          <w:lang w:val="en"/>
        </w:rPr>
        <w:t>:</w:t>
      </w:r>
      <w:r>
        <w:rPr>
          <w:lang w:val="en"/>
        </w:rPr>
        <w:t xml:space="preserve"> </w:t>
      </w:r>
      <w:r w:rsidRPr="0032518D">
        <w:rPr>
          <w:color w:val="605966"/>
          <w:w w:val="121"/>
          <w:sz w:val="9"/>
          <w:szCs w:val="9"/>
          <w:lang w:val="en"/>
        </w:rPr>
        <w:t xml:space="preserve"> Prop6sito:</w:t>
      </w:r>
    </w:p>
    <w:p w14:paraId="6C553B2A" w14:textId="122B3634" w:rsidR="00D91CEC" w:rsidRPr="0032518D" w:rsidRDefault="0032518D">
      <w:pPr>
        <w:spacing w:before="3"/>
        <w:ind w:left="1064"/>
        <w:rPr>
          <w:rFonts w:ascii="Arial" w:eastAsia="Arial" w:hAnsi="Arial" w:cs="Arial"/>
          <w:sz w:val="9"/>
          <w:szCs w:val="9"/>
          <w:lang w:val="es-HN"/>
        </w:rPr>
      </w:pPr>
      <w:proofErr w:type="spellStart"/>
      <w:r w:rsidRPr="0032518D">
        <w:rPr>
          <w:color w:val="605966"/>
          <w:spacing w:val="-2"/>
          <w:w w:val="113"/>
          <w:sz w:val="9"/>
          <w:szCs w:val="9"/>
          <w:lang w:val="en"/>
        </w:rPr>
        <w:t>Fech</w:t>
      </w:r>
      <w:r w:rsidRPr="0032518D">
        <w:rPr>
          <w:color w:val="605966"/>
          <w:w w:val="113"/>
          <w:sz w:val="9"/>
          <w:szCs w:val="9"/>
          <w:lang w:val="en"/>
        </w:rPr>
        <w:t>a</w:t>
      </w:r>
      <w:proofErr w:type="spellEnd"/>
      <w:r>
        <w:rPr>
          <w:lang w:val="en"/>
        </w:rPr>
        <w:t xml:space="preserve"> </w:t>
      </w:r>
      <w:r w:rsidRPr="0032518D">
        <w:rPr>
          <w:color w:val="605966"/>
          <w:spacing w:val="-4"/>
          <w:sz w:val="9"/>
          <w:szCs w:val="9"/>
          <w:lang w:val="en"/>
        </w:rPr>
        <w:t xml:space="preserve"> d</w:t>
      </w:r>
      <w:r w:rsidRPr="0032518D">
        <w:rPr>
          <w:color w:val="605966"/>
          <w:sz w:val="9"/>
          <w:szCs w:val="9"/>
          <w:lang w:val="en"/>
        </w:rPr>
        <w:t>e</w:t>
      </w:r>
      <w:r>
        <w:rPr>
          <w:lang w:val="en"/>
        </w:rPr>
        <w:t xml:space="preserve"> approving</w:t>
      </w:r>
      <w:r w:rsidRPr="0032518D">
        <w:rPr>
          <w:color w:val="7C6368"/>
          <w:w w:val="97"/>
          <w:sz w:val="9"/>
          <w:szCs w:val="9"/>
          <w:lang w:val="en"/>
        </w:rPr>
        <w:t>:</w:t>
      </w:r>
      <w:r>
        <w:rPr>
          <w:lang w:val="en"/>
        </w:rPr>
        <w:t xml:space="preserve"> </w:t>
      </w:r>
      <w:r w:rsidRPr="0032518D">
        <w:rPr>
          <w:color w:val="605966"/>
          <w:w w:val="120"/>
          <w:sz w:val="9"/>
          <w:szCs w:val="9"/>
          <w:lang w:val="en"/>
        </w:rPr>
        <w:t xml:space="preserve"> 1</w:t>
      </w:r>
      <w:r w:rsidRPr="0032518D">
        <w:rPr>
          <w:color w:val="6D7F9B"/>
          <w:spacing w:val="1"/>
          <w:w w:val="72"/>
          <w:sz w:val="9"/>
          <w:szCs w:val="9"/>
          <w:lang w:val="en"/>
        </w:rPr>
        <w:t xml:space="preserve"> </w:t>
      </w:r>
      <w:r w:rsidRPr="0032518D">
        <w:rPr>
          <w:color w:val="7C7782"/>
          <w:spacing w:val="1"/>
          <w:w w:val="117"/>
          <w:sz w:val="9"/>
          <w:szCs w:val="9"/>
          <w:lang w:val="en"/>
        </w:rPr>
        <w:t>2/02/20</w:t>
      </w:r>
      <w:r w:rsidRPr="0032518D">
        <w:rPr>
          <w:color w:val="6D7F9B"/>
          <w:spacing w:val="1"/>
          <w:w w:val="64"/>
          <w:sz w:val="9"/>
          <w:szCs w:val="9"/>
          <w:lang w:val="en"/>
        </w:rPr>
        <w:t>1</w:t>
      </w:r>
      <w:r w:rsidRPr="0032518D">
        <w:rPr>
          <w:color w:val="7C7782"/>
          <w:w w:val="113"/>
          <w:sz w:val="9"/>
          <w:szCs w:val="9"/>
          <w:lang w:val="en"/>
        </w:rPr>
        <w:t>3</w:t>
      </w:r>
      <w:r>
        <w:rPr>
          <w:lang w:val="en"/>
        </w:rPr>
        <w:t xml:space="preserve"> </w:t>
      </w:r>
      <w:r w:rsidRPr="0032518D">
        <w:rPr>
          <w:color w:val="605966"/>
          <w:spacing w:val="-1"/>
          <w:w w:val="119"/>
          <w:sz w:val="9"/>
          <w:szCs w:val="9"/>
          <w:lang w:val="en"/>
        </w:rPr>
        <w:t xml:space="preserve"> </w:t>
      </w:r>
      <w:proofErr w:type="spellStart"/>
      <w:r w:rsidRPr="0032518D">
        <w:rPr>
          <w:color w:val="605966"/>
          <w:spacing w:val="-1"/>
          <w:w w:val="119"/>
          <w:sz w:val="9"/>
          <w:szCs w:val="9"/>
          <w:lang w:val="en"/>
        </w:rPr>
        <w:t>Prespuest</w:t>
      </w:r>
      <w:r w:rsidRPr="0032518D">
        <w:rPr>
          <w:color w:val="605966"/>
          <w:w w:val="119"/>
          <w:sz w:val="9"/>
          <w:szCs w:val="9"/>
          <w:lang w:val="en"/>
        </w:rPr>
        <w:t>o</w:t>
      </w:r>
      <w:proofErr w:type="spellEnd"/>
      <w:r>
        <w:rPr>
          <w:lang w:val="en"/>
        </w:rPr>
        <w:t xml:space="preserve"> </w:t>
      </w:r>
      <w:r w:rsidRPr="0032518D">
        <w:rPr>
          <w:color w:val="605966"/>
          <w:spacing w:val="-4"/>
          <w:sz w:val="9"/>
          <w:szCs w:val="9"/>
          <w:lang w:val="en"/>
        </w:rPr>
        <w:t xml:space="preserve"> </w:t>
      </w:r>
      <w:proofErr w:type="spellStart"/>
      <w:r w:rsidRPr="0032518D">
        <w:rPr>
          <w:color w:val="605966"/>
          <w:spacing w:val="-4"/>
          <w:sz w:val="9"/>
          <w:szCs w:val="9"/>
          <w:lang w:val="en"/>
        </w:rPr>
        <w:t>e</w:t>
      </w:r>
      <w:r w:rsidRPr="0032518D">
        <w:rPr>
          <w:color w:val="605966"/>
          <w:sz w:val="9"/>
          <w:szCs w:val="9"/>
          <w:lang w:val="en"/>
        </w:rPr>
        <w:t>n</w:t>
      </w:r>
      <w:proofErr w:type="spellEnd"/>
      <w:r>
        <w:rPr>
          <w:lang w:val="en"/>
        </w:rPr>
        <w:t xml:space="preserve"> </w:t>
      </w:r>
      <w:r w:rsidRPr="0032518D">
        <w:rPr>
          <w:color w:val="605966"/>
          <w:spacing w:val="3"/>
          <w:sz w:val="9"/>
          <w:szCs w:val="9"/>
          <w:lang w:val="en"/>
        </w:rPr>
        <w:t xml:space="preserve"> </w:t>
      </w:r>
      <w:proofErr w:type="spellStart"/>
      <w:r w:rsidRPr="0032518D">
        <w:rPr>
          <w:color w:val="605966"/>
          <w:spacing w:val="3"/>
          <w:sz w:val="9"/>
          <w:szCs w:val="9"/>
          <w:lang w:val="en"/>
        </w:rPr>
        <w:t>Lps</w:t>
      </w:r>
      <w:proofErr w:type="spellEnd"/>
      <w:r w:rsidRPr="0032518D">
        <w:rPr>
          <w:color w:val="7C7782"/>
          <w:spacing w:val="3"/>
          <w:sz w:val="9"/>
          <w:szCs w:val="9"/>
          <w:lang w:val="en"/>
        </w:rPr>
        <w:t>.</w:t>
      </w:r>
      <w:r>
        <w:rPr>
          <w:lang w:val="en"/>
        </w:rPr>
        <w:t xml:space="preserve"> </w:t>
      </w:r>
      <w:r w:rsidRPr="0032518D">
        <w:rPr>
          <w:color w:val="7C7782"/>
          <w:sz w:val="9"/>
          <w:szCs w:val="9"/>
          <w:lang w:val="en"/>
        </w:rPr>
        <w:t>:</w:t>
      </w:r>
      <w:r>
        <w:rPr>
          <w:lang w:val="en"/>
        </w:rPr>
        <w:t xml:space="preserve"> </w:t>
      </w:r>
      <w:r w:rsidRPr="0032518D">
        <w:rPr>
          <w:color w:val="7C7782"/>
          <w:spacing w:val="-2"/>
          <w:w w:val="113"/>
          <w:sz w:val="9"/>
          <w:szCs w:val="9"/>
          <w:lang w:val="en"/>
        </w:rPr>
        <w:t xml:space="preserve"> 94</w:t>
      </w:r>
      <w:r w:rsidRPr="0032518D">
        <w:rPr>
          <w:color w:val="BCB2AA"/>
          <w:spacing w:val="-2"/>
          <w:w w:val="97"/>
          <w:sz w:val="9"/>
          <w:szCs w:val="9"/>
          <w:lang w:val="en"/>
        </w:rPr>
        <w:t>,</w:t>
      </w:r>
      <w:r w:rsidRPr="0032518D">
        <w:rPr>
          <w:color w:val="7C7782"/>
          <w:spacing w:val="-2"/>
          <w:w w:val="116"/>
          <w:sz w:val="9"/>
          <w:szCs w:val="9"/>
          <w:lang w:val="en"/>
        </w:rPr>
        <w:t>600</w:t>
      </w:r>
      <w:r w:rsidRPr="0032518D">
        <w:rPr>
          <w:color w:val="BCB2AA"/>
          <w:spacing w:val="-2"/>
          <w:w w:val="97"/>
          <w:sz w:val="9"/>
          <w:szCs w:val="9"/>
          <w:lang w:val="en"/>
        </w:rPr>
        <w:t>,</w:t>
      </w:r>
      <w:r w:rsidRPr="0032518D">
        <w:rPr>
          <w:color w:val="7C7782"/>
          <w:spacing w:val="-2"/>
          <w:w w:val="116"/>
          <w:sz w:val="9"/>
          <w:szCs w:val="9"/>
          <w:lang w:val="en"/>
        </w:rPr>
        <w:t>000</w:t>
      </w:r>
      <w:r w:rsidRPr="0032518D">
        <w:rPr>
          <w:color w:val="BCB2AA"/>
          <w:spacing w:val="-2"/>
          <w:w w:val="97"/>
          <w:sz w:val="9"/>
          <w:szCs w:val="9"/>
          <w:lang w:val="en"/>
        </w:rPr>
        <w:t>.</w:t>
      </w:r>
      <w:r>
        <w:rPr>
          <w:lang w:val="en"/>
        </w:rPr>
        <w:t xml:space="preserve"> </w:t>
      </w:r>
      <w:r w:rsidRPr="0032518D">
        <w:rPr>
          <w:color w:val="7C7782"/>
          <w:spacing w:val="-2"/>
          <w:w w:val="117"/>
          <w:sz w:val="9"/>
          <w:szCs w:val="9"/>
          <w:lang w:val="en"/>
        </w:rPr>
        <w:t>00</w:t>
      </w:r>
    </w:p>
    <w:p w14:paraId="1CCB984C" w14:textId="77777777" w:rsidR="00D91CEC" w:rsidRPr="0032518D" w:rsidRDefault="00D91CEC">
      <w:pPr>
        <w:spacing w:before="4" w:line="120" w:lineRule="exact"/>
        <w:rPr>
          <w:sz w:val="13"/>
          <w:szCs w:val="13"/>
          <w:lang w:val="es-HN"/>
        </w:rPr>
      </w:pPr>
    </w:p>
    <w:p w14:paraId="499E4D96" w14:textId="20FB02C3" w:rsidR="00D91CEC" w:rsidRPr="0032518D" w:rsidRDefault="0032518D">
      <w:pPr>
        <w:spacing w:line="140" w:lineRule="exact"/>
        <w:ind w:left="2508"/>
        <w:rPr>
          <w:rFonts w:ascii="Arial" w:eastAsia="Arial" w:hAnsi="Arial" w:cs="Arial"/>
          <w:sz w:val="9"/>
          <w:szCs w:val="9"/>
          <w:lang w:val="es-HN"/>
        </w:rPr>
        <w:sectPr w:rsidR="00D91CEC" w:rsidRPr="0032518D">
          <w:pgSz w:w="12240" w:h="15840"/>
          <w:pgMar w:top="940" w:right="1540" w:bottom="280" w:left="1600" w:header="741" w:footer="956" w:gutter="0"/>
          <w:cols w:space="720"/>
        </w:sectPr>
      </w:pPr>
      <w:proofErr w:type="spellStart"/>
      <w:r w:rsidRPr="0032518D">
        <w:rPr>
          <w:color w:val="567093"/>
          <w:spacing w:val="7"/>
          <w:position w:val="-3"/>
          <w:sz w:val="12"/>
          <w:szCs w:val="12"/>
          <w:lang w:val="en"/>
        </w:rPr>
        <w:t>Distribution</w:t>
      </w:r>
      <w:r w:rsidRPr="0032518D">
        <w:rPr>
          <w:color w:val="567093"/>
          <w:position w:val="-3"/>
          <w:sz w:val="12"/>
          <w:szCs w:val="12"/>
          <w:lang w:val="en"/>
        </w:rPr>
        <w:t>of</w:t>
      </w:r>
      <w:proofErr w:type="spellEnd"/>
      <w:r>
        <w:rPr>
          <w:lang w:val="en"/>
        </w:rPr>
        <w:t xml:space="preserve"> </w:t>
      </w:r>
      <w:r w:rsidRPr="0032518D">
        <w:rPr>
          <w:color w:val="567093"/>
          <w:spacing w:val="-2"/>
          <w:position w:val="-3"/>
          <w:sz w:val="12"/>
          <w:szCs w:val="12"/>
          <w:lang w:val="en"/>
        </w:rPr>
        <w:t xml:space="preserve"> </w:t>
      </w:r>
      <w:r>
        <w:rPr>
          <w:lang w:val="en"/>
        </w:rPr>
        <w:t xml:space="preserve"> </w:t>
      </w:r>
      <w:r w:rsidRPr="0032518D">
        <w:rPr>
          <w:color w:val="567093"/>
          <w:spacing w:val="13"/>
          <w:position w:val="-3"/>
          <w:sz w:val="12"/>
          <w:szCs w:val="12"/>
          <w:lang w:val="en"/>
        </w:rPr>
        <w:t xml:space="preserve"> </w:t>
      </w:r>
      <w:r>
        <w:rPr>
          <w:lang w:val="en"/>
        </w:rPr>
        <w:t xml:space="preserve"> </w:t>
      </w:r>
      <w:r w:rsidRPr="0032518D">
        <w:rPr>
          <w:color w:val="567093"/>
          <w:spacing w:val="4"/>
          <w:position w:val="-3"/>
          <w:sz w:val="12"/>
          <w:szCs w:val="12"/>
          <w:lang w:val="en"/>
        </w:rPr>
        <w:t xml:space="preserve"> amount</w:t>
      </w:r>
      <w:r w:rsidRPr="0032518D">
        <w:rPr>
          <w:color w:val="567093"/>
          <w:position w:val="-3"/>
          <w:sz w:val="12"/>
          <w:szCs w:val="12"/>
          <w:lang w:val="en"/>
        </w:rPr>
        <w:t>s</w:t>
      </w:r>
      <w:r>
        <w:rPr>
          <w:lang w:val="en"/>
        </w:rPr>
        <w:t xml:space="preserve"> </w:t>
      </w:r>
      <w:r>
        <w:rPr>
          <w:color w:val="567093"/>
          <w:position w:val="-3"/>
          <w:sz w:val="12"/>
          <w:szCs w:val="12"/>
          <w:lang w:val="en"/>
        </w:rPr>
        <w:t xml:space="preserve"> </w:t>
      </w:r>
      <w:r>
        <w:rPr>
          <w:lang w:val="en"/>
        </w:rPr>
        <w:t xml:space="preserve"> </w:t>
      </w:r>
      <w:r w:rsidRPr="0032518D">
        <w:rPr>
          <w:color w:val="605966"/>
          <w:w w:val="116"/>
          <w:position w:val="4"/>
          <w:sz w:val="9"/>
          <w:szCs w:val="9"/>
          <w:lang w:val="en"/>
        </w:rPr>
        <w:t xml:space="preserve"> Amount</w:t>
      </w:r>
      <w:r>
        <w:rPr>
          <w:lang w:val="en"/>
        </w:rPr>
        <w:t xml:space="preserve"> </w:t>
      </w:r>
      <w:r w:rsidRPr="0032518D">
        <w:rPr>
          <w:color w:val="605966"/>
          <w:spacing w:val="7"/>
          <w:w w:val="116"/>
          <w:position w:val="4"/>
          <w:sz w:val="9"/>
          <w:szCs w:val="9"/>
          <w:lang w:val="en"/>
        </w:rPr>
        <w:t xml:space="preserve"> </w:t>
      </w:r>
      <w:r>
        <w:rPr>
          <w:lang w:val="en"/>
        </w:rPr>
        <w:t xml:space="preserve"> </w:t>
      </w:r>
      <w:r w:rsidRPr="0032518D">
        <w:rPr>
          <w:color w:val="605966"/>
          <w:spacing w:val="-4"/>
          <w:position w:val="4"/>
          <w:sz w:val="9"/>
          <w:szCs w:val="9"/>
          <w:lang w:val="en"/>
        </w:rPr>
        <w:t xml:space="preserve"> d</w:t>
      </w:r>
      <w:r w:rsidRPr="0032518D">
        <w:rPr>
          <w:color w:val="605966"/>
          <w:position w:val="4"/>
          <w:sz w:val="9"/>
          <w:szCs w:val="9"/>
          <w:lang w:val="en"/>
        </w:rPr>
        <w:t>e</w:t>
      </w:r>
      <w:r>
        <w:rPr>
          <w:lang w:val="en"/>
        </w:rPr>
        <w:t xml:space="preserve"> </w:t>
      </w:r>
      <w:r w:rsidRPr="0032518D">
        <w:rPr>
          <w:color w:val="605966"/>
          <w:spacing w:val="20"/>
          <w:position w:val="4"/>
          <w:sz w:val="9"/>
          <w:szCs w:val="9"/>
          <w:lang w:val="en"/>
        </w:rPr>
        <w:t xml:space="preserve"> </w:t>
      </w:r>
      <w:r>
        <w:rPr>
          <w:lang w:val="en"/>
        </w:rPr>
        <w:t xml:space="preserve"> </w:t>
      </w:r>
      <w:r w:rsidRPr="0032518D">
        <w:rPr>
          <w:color w:val="7C7782"/>
          <w:spacing w:val="-2"/>
          <w:w w:val="116"/>
          <w:position w:val="4"/>
          <w:sz w:val="9"/>
          <w:szCs w:val="9"/>
          <w:lang w:val="en"/>
        </w:rPr>
        <w:t xml:space="preserve"> c</w:t>
      </w:r>
      <w:r w:rsidRPr="0032518D">
        <w:rPr>
          <w:color w:val="605966"/>
          <w:spacing w:val="-2"/>
          <w:w w:val="116"/>
          <w:position w:val="4"/>
          <w:sz w:val="9"/>
          <w:szCs w:val="9"/>
          <w:lang w:val="en"/>
        </w:rPr>
        <w:t>ad</w:t>
      </w:r>
      <w:r w:rsidRPr="0032518D">
        <w:rPr>
          <w:color w:val="605966"/>
          <w:w w:val="116"/>
          <w:position w:val="4"/>
          <w:sz w:val="9"/>
          <w:szCs w:val="9"/>
          <w:lang w:val="en"/>
        </w:rPr>
        <w:t>to</w:t>
      </w:r>
      <w:r>
        <w:rPr>
          <w:lang w:val="en"/>
        </w:rPr>
        <w:t xml:space="preserve"> </w:t>
      </w:r>
      <w:r w:rsidRPr="0032518D">
        <w:rPr>
          <w:color w:val="605966"/>
          <w:spacing w:val="8"/>
          <w:w w:val="116"/>
          <w:position w:val="4"/>
          <w:sz w:val="9"/>
          <w:szCs w:val="9"/>
          <w:lang w:val="en"/>
        </w:rPr>
        <w:t xml:space="preserve"> </w:t>
      </w:r>
      <w:r>
        <w:rPr>
          <w:lang w:val="en"/>
        </w:rPr>
        <w:t xml:space="preserve"> </w:t>
      </w:r>
      <w:r w:rsidRPr="0032518D">
        <w:rPr>
          <w:color w:val="605966"/>
          <w:spacing w:val="-3"/>
          <w:w w:val="124"/>
          <w:position w:val="4"/>
          <w:sz w:val="9"/>
          <w:szCs w:val="9"/>
          <w:lang w:val="en"/>
        </w:rPr>
        <w:t xml:space="preserve"> contract</w:t>
      </w:r>
    </w:p>
    <w:p w14:paraId="59135340" w14:textId="77777777" w:rsidR="00D91CEC" w:rsidRPr="0032518D" w:rsidRDefault="00D91CEC">
      <w:pPr>
        <w:spacing w:before="9" w:line="140" w:lineRule="exact"/>
        <w:rPr>
          <w:sz w:val="14"/>
          <w:szCs w:val="14"/>
          <w:lang w:val="es-HN"/>
        </w:rPr>
      </w:pPr>
    </w:p>
    <w:p w14:paraId="556D9D55" w14:textId="4E2487C1" w:rsidR="00D91CEC" w:rsidRPr="0032518D" w:rsidRDefault="0032518D">
      <w:pPr>
        <w:jc w:val="right"/>
        <w:rPr>
          <w:rFonts w:ascii="Arial" w:eastAsia="Arial" w:hAnsi="Arial" w:cs="Arial"/>
          <w:sz w:val="7"/>
          <w:szCs w:val="7"/>
          <w:lang w:val="es-HN"/>
        </w:rPr>
      </w:pPr>
      <w:proofErr w:type="gramStart"/>
      <w:r w:rsidRPr="0032518D">
        <w:rPr>
          <w:color w:val="605966"/>
          <w:w w:val="378"/>
          <w:sz w:val="8"/>
          <w:szCs w:val="8"/>
          <w:lang w:val="en"/>
        </w:rPr>
        <w:t>(</w:t>
      </w:r>
      <w:r w:rsidRPr="0032518D">
        <w:rPr>
          <w:color w:val="261C2B"/>
          <w:spacing w:val="1"/>
          <w:w w:val="111"/>
          <w:sz w:val="8"/>
          <w:szCs w:val="8"/>
          <w:lang w:val="en"/>
        </w:rPr>
        <w:t xml:space="preserve"> Lps</w:t>
      </w:r>
      <w:proofErr w:type="gramEnd"/>
      <w:r w:rsidRPr="0032518D">
        <w:rPr>
          <w:color w:val="7C6368"/>
          <w:spacing w:val="1"/>
          <w:w w:val="125"/>
          <w:sz w:val="8"/>
          <w:szCs w:val="8"/>
          <w:lang w:val="en"/>
        </w:rPr>
        <w:t>.</w:t>
      </w:r>
      <w:r>
        <w:rPr>
          <w:lang w:val="en"/>
        </w:rPr>
        <w:t xml:space="preserve"> </w:t>
      </w:r>
      <w:r w:rsidRPr="0032518D">
        <w:rPr>
          <w:color w:val="261C2B"/>
          <w:spacing w:val="1"/>
          <w:w w:val="122"/>
          <w:sz w:val="8"/>
          <w:szCs w:val="8"/>
          <w:lang w:val="en"/>
        </w:rPr>
        <w:t>8.4</w:t>
      </w:r>
      <w:r w:rsidRPr="0032518D">
        <w:rPr>
          <w:color w:val="0A263F"/>
          <w:spacing w:val="1"/>
          <w:w w:val="72"/>
          <w:sz w:val="8"/>
          <w:szCs w:val="8"/>
          <w:lang w:val="en"/>
        </w:rPr>
        <w:t>1</w:t>
      </w:r>
      <w:r w:rsidRPr="0032518D">
        <w:rPr>
          <w:color w:val="261C2B"/>
          <w:spacing w:val="1"/>
          <w:w w:val="125"/>
          <w:sz w:val="8"/>
          <w:szCs w:val="8"/>
          <w:lang w:val="en"/>
        </w:rPr>
        <w:t>6</w:t>
      </w:r>
      <w:r w:rsidRPr="0032518D">
        <w:rPr>
          <w:color w:val="6D4F54"/>
          <w:spacing w:val="1"/>
          <w:w w:val="125"/>
          <w:sz w:val="8"/>
          <w:szCs w:val="8"/>
          <w:lang w:val="en"/>
        </w:rPr>
        <w:t>,</w:t>
      </w:r>
      <w:r w:rsidRPr="0032518D">
        <w:rPr>
          <w:color w:val="261C2B"/>
          <w:spacing w:val="1"/>
          <w:w w:val="116"/>
          <w:sz w:val="8"/>
          <w:szCs w:val="8"/>
          <w:lang w:val="en"/>
        </w:rPr>
        <w:t>875</w:t>
      </w:r>
      <w:r w:rsidRPr="0032518D">
        <w:rPr>
          <w:color w:val="7C7782"/>
          <w:spacing w:val="1"/>
          <w:w w:val="125"/>
          <w:sz w:val="8"/>
          <w:szCs w:val="8"/>
          <w:lang w:val="en"/>
        </w:rPr>
        <w:t>.</w:t>
      </w:r>
      <w:r>
        <w:rPr>
          <w:lang w:val="en"/>
        </w:rPr>
        <w:t xml:space="preserve"> </w:t>
      </w:r>
      <w:r w:rsidRPr="0032518D">
        <w:rPr>
          <w:color w:val="261C2B"/>
          <w:spacing w:val="1"/>
          <w:w w:val="130"/>
          <w:sz w:val="8"/>
          <w:szCs w:val="8"/>
          <w:lang w:val="en"/>
        </w:rPr>
        <w:t>69</w:t>
      </w:r>
      <w:r w:rsidRPr="0032518D">
        <w:rPr>
          <w:color w:val="779EC4"/>
          <w:w w:val="81"/>
          <w:sz w:val="8"/>
          <w:szCs w:val="8"/>
          <w:lang w:val="en"/>
        </w:rPr>
        <w:t>:</w:t>
      </w:r>
      <w:r>
        <w:rPr>
          <w:lang w:val="en"/>
        </w:rPr>
        <w:t xml:space="preserve"> </w:t>
      </w:r>
      <w:r w:rsidRPr="0032518D">
        <w:rPr>
          <w:color w:val="7C7782"/>
          <w:spacing w:val="1"/>
          <w:sz w:val="8"/>
          <w:szCs w:val="8"/>
          <w:lang w:val="en"/>
        </w:rPr>
        <w:t xml:space="preserve"> 8</w:t>
      </w:r>
      <w:r w:rsidRPr="0032518D">
        <w:rPr>
          <w:color w:val="99AD96"/>
          <w:spacing w:val="1"/>
          <w:sz w:val="8"/>
          <w:szCs w:val="8"/>
          <w:lang w:val="en"/>
        </w:rPr>
        <w:t>.</w:t>
      </w:r>
      <w:r>
        <w:rPr>
          <w:lang w:val="en"/>
        </w:rPr>
        <w:t xml:space="preserve"> </w:t>
      </w:r>
      <w:r w:rsidRPr="0032518D">
        <w:rPr>
          <w:color w:val="6D4F54"/>
          <w:spacing w:val="1"/>
          <w:sz w:val="8"/>
          <w:szCs w:val="8"/>
          <w:lang w:val="en"/>
        </w:rPr>
        <w:t>5</w:t>
      </w:r>
      <w:r w:rsidRPr="0032518D">
        <w:rPr>
          <w:color w:val="6D4F54"/>
          <w:sz w:val="8"/>
          <w:szCs w:val="8"/>
          <w:lang w:val="en"/>
        </w:rPr>
        <w:t>4</w:t>
      </w:r>
      <w:r>
        <w:rPr>
          <w:lang w:val="en"/>
        </w:rPr>
        <w:t xml:space="preserve"> </w:t>
      </w:r>
      <w:r w:rsidRPr="0032518D">
        <w:rPr>
          <w:color w:val="939199"/>
          <w:w w:val="98"/>
          <w:sz w:val="7"/>
          <w:szCs w:val="7"/>
          <w:lang w:val="en"/>
        </w:rPr>
        <w:t xml:space="preserve"> %</w:t>
      </w:r>
    </w:p>
    <w:p w14:paraId="6939B2F9" w14:textId="77777777" w:rsidR="00D91CEC" w:rsidRPr="0032518D" w:rsidRDefault="0032518D">
      <w:pPr>
        <w:spacing w:before="5" w:line="140" w:lineRule="exact"/>
        <w:rPr>
          <w:sz w:val="15"/>
          <w:szCs w:val="15"/>
          <w:lang w:val="es-HN"/>
        </w:rPr>
      </w:pPr>
      <w:r w:rsidRPr="0032518D">
        <w:rPr>
          <w:lang w:val="es-HN"/>
        </w:rPr>
        <w:br w:type="column"/>
      </w:r>
    </w:p>
    <w:p w14:paraId="6593E647" w14:textId="77777777" w:rsidR="00D91CEC" w:rsidRPr="0032518D" w:rsidRDefault="0032518D">
      <w:pPr>
        <w:ind w:right="-30"/>
        <w:rPr>
          <w:rFonts w:ascii="Arial" w:eastAsia="Arial" w:hAnsi="Arial" w:cs="Arial"/>
          <w:sz w:val="9"/>
          <w:szCs w:val="9"/>
          <w:lang w:val="es-HN"/>
        </w:rPr>
      </w:pPr>
      <w:r w:rsidRPr="0032518D">
        <w:rPr>
          <w:color w:val="7C7782"/>
          <w:w w:val="109"/>
          <w:sz w:val="9"/>
          <w:szCs w:val="9"/>
          <w:lang w:val="en"/>
        </w:rPr>
        <w:t>20</w:t>
      </w:r>
      <w:r w:rsidRPr="0032518D">
        <w:rPr>
          <w:color w:val="567093"/>
          <w:w w:val="72"/>
          <w:sz w:val="9"/>
          <w:szCs w:val="9"/>
          <w:lang w:val="en"/>
        </w:rPr>
        <w:t>1</w:t>
      </w:r>
      <w:r w:rsidRPr="0032518D">
        <w:rPr>
          <w:color w:val="7C7782"/>
          <w:w w:val="112"/>
          <w:sz w:val="9"/>
          <w:szCs w:val="9"/>
          <w:lang w:val="en"/>
        </w:rPr>
        <w:t>4-0</w:t>
      </w:r>
      <w:r w:rsidRPr="0032518D">
        <w:rPr>
          <w:color w:val="567093"/>
          <w:w w:val="72"/>
          <w:sz w:val="9"/>
          <w:szCs w:val="9"/>
          <w:lang w:val="en"/>
        </w:rPr>
        <w:t>1</w:t>
      </w:r>
      <w:r w:rsidRPr="0032518D">
        <w:rPr>
          <w:color w:val="939199"/>
          <w:w w:val="113"/>
          <w:sz w:val="9"/>
          <w:szCs w:val="9"/>
          <w:lang w:val="en"/>
        </w:rPr>
        <w:t>/0000000222</w:t>
      </w:r>
    </w:p>
    <w:p w14:paraId="75F61A3D" w14:textId="77777777" w:rsidR="00D91CEC" w:rsidRPr="0032518D" w:rsidRDefault="0032518D">
      <w:pPr>
        <w:spacing w:before="66" w:line="60" w:lineRule="exact"/>
        <w:ind w:right="-33"/>
        <w:rPr>
          <w:rFonts w:ascii="Arial" w:eastAsia="Arial" w:hAnsi="Arial" w:cs="Arial"/>
          <w:sz w:val="9"/>
          <w:szCs w:val="9"/>
          <w:lang w:val="es-HN"/>
        </w:rPr>
      </w:pPr>
      <w:r w:rsidRPr="0032518D">
        <w:rPr>
          <w:color w:val="7C7782"/>
          <w:spacing w:val="-1"/>
          <w:w w:val="109"/>
          <w:position w:val="-1"/>
          <w:sz w:val="9"/>
          <w:szCs w:val="9"/>
          <w:lang w:val="en"/>
        </w:rPr>
        <w:t>20</w:t>
      </w:r>
      <w:r w:rsidRPr="0032518D">
        <w:rPr>
          <w:color w:val="567093"/>
          <w:spacing w:val="-1"/>
          <w:w w:val="72"/>
          <w:position w:val="-1"/>
          <w:sz w:val="9"/>
          <w:szCs w:val="9"/>
          <w:lang w:val="en"/>
        </w:rPr>
        <w:t>1</w:t>
      </w:r>
      <w:r w:rsidRPr="0032518D">
        <w:rPr>
          <w:color w:val="7C7782"/>
          <w:spacing w:val="-1"/>
          <w:w w:val="112"/>
          <w:position w:val="-1"/>
          <w:sz w:val="9"/>
          <w:szCs w:val="9"/>
          <w:lang w:val="en"/>
        </w:rPr>
        <w:t>4-02/0000000225</w:t>
      </w:r>
    </w:p>
    <w:p w14:paraId="7D599E4D" w14:textId="77777777" w:rsidR="00D91CEC" w:rsidRPr="0032518D" w:rsidRDefault="0032518D">
      <w:pPr>
        <w:spacing w:before="9" w:line="140" w:lineRule="exact"/>
        <w:rPr>
          <w:sz w:val="15"/>
          <w:szCs w:val="15"/>
          <w:lang w:val="es-HN"/>
        </w:rPr>
      </w:pPr>
      <w:r w:rsidRPr="0032518D">
        <w:rPr>
          <w:lang w:val="es-HN"/>
        </w:rPr>
        <w:br w:type="column"/>
      </w:r>
    </w:p>
    <w:p w14:paraId="721AF1D2" w14:textId="77777777" w:rsidR="00D91CEC" w:rsidRPr="0032518D" w:rsidRDefault="0032518D">
      <w:pPr>
        <w:ind w:left="29"/>
        <w:rPr>
          <w:rFonts w:ascii="Arial" w:eastAsia="Arial" w:hAnsi="Arial" w:cs="Arial"/>
          <w:sz w:val="9"/>
          <w:szCs w:val="9"/>
          <w:lang w:val="es-HN"/>
        </w:rPr>
      </w:pPr>
      <w:r w:rsidRPr="0032518D">
        <w:rPr>
          <w:color w:val="7C7782"/>
          <w:spacing w:val="1"/>
          <w:w w:val="113"/>
          <w:sz w:val="9"/>
          <w:szCs w:val="9"/>
          <w:lang w:val="en"/>
        </w:rPr>
        <w:t>8</w:t>
      </w:r>
      <w:r w:rsidRPr="0032518D">
        <w:rPr>
          <w:color w:val="BCB2AA"/>
          <w:spacing w:val="1"/>
          <w:w w:val="81"/>
          <w:sz w:val="9"/>
          <w:szCs w:val="9"/>
          <w:lang w:val="en"/>
        </w:rPr>
        <w:t>,</w:t>
      </w:r>
      <w:r w:rsidRPr="0032518D">
        <w:rPr>
          <w:color w:val="7C7782"/>
          <w:spacing w:val="1"/>
          <w:w w:val="105"/>
          <w:sz w:val="9"/>
          <w:szCs w:val="9"/>
          <w:lang w:val="en"/>
        </w:rPr>
        <w:t>4</w:t>
      </w:r>
      <w:r w:rsidRPr="0032518D">
        <w:rPr>
          <w:color w:val="567093"/>
          <w:spacing w:val="1"/>
          <w:w w:val="72"/>
          <w:sz w:val="9"/>
          <w:szCs w:val="9"/>
          <w:lang w:val="en"/>
        </w:rPr>
        <w:t>1</w:t>
      </w:r>
      <w:r w:rsidRPr="0032518D">
        <w:rPr>
          <w:color w:val="7C7782"/>
          <w:spacing w:val="1"/>
          <w:w w:val="121"/>
          <w:sz w:val="9"/>
          <w:szCs w:val="9"/>
          <w:lang w:val="en"/>
        </w:rPr>
        <w:t>6</w:t>
      </w:r>
      <w:r w:rsidRPr="0032518D">
        <w:rPr>
          <w:color w:val="BCB2AA"/>
          <w:spacing w:val="1"/>
          <w:w w:val="97"/>
          <w:sz w:val="9"/>
          <w:szCs w:val="9"/>
          <w:lang w:val="en"/>
        </w:rPr>
        <w:t>,</w:t>
      </w:r>
      <w:r w:rsidRPr="0032518D">
        <w:rPr>
          <w:color w:val="7C7782"/>
          <w:spacing w:val="1"/>
          <w:w w:val="113"/>
          <w:sz w:val="9"/>
          <w:szCs w:val="9"/>
          <w:lang w:val="en"/>
        </w:rPr>
        <w:t>875</w:t>
      </w:r>
      <w:r w:rsidRPr="0032518D">
        <w:rPr>
          <w:color w:val="BCB2AA"/>
          <w:spacing w:val="1"/>
          <w:w w:val="97"/>
          <w:sz w:val="9"/>
          <w:szCs w:val="9"/>
          <w:lang w:val="en"/>
        </w:rPr>
        <w:t>.</w:t>
      </w:r>
      <w:r>
        <w:rPr>
          <w:lang w:val="en"/>
        </w:rPr>
        <w:t xml:space="preserve"> </w:t>
      </w:r>
      <w:r w:rsidRPr="0032518D">
        <w:rPr>
          <w:color w:val="939199"/>
          <w:spacing w:val="1"/>
          <w:w w:val="117"/>
          <w:sz w:val="9"/>
          <w:szCs w:val="9"/>
          <w:lang w:val="en"/>
        </w:rPr>
        <w:t>69</w:t>
      </w:r>
    </w:p>
    <w:p w14:paraId="0EBBFD41" w14:textId="77777777" w:rsidR="00D91CEC" w:rsidRPr="0032518D" w:rsidRDefault="0032518D">
      <w:pPr>
        <w:spacing w:before="66" w:line="60" w:lineRule="exact"/>
        <w:rPr>
          <w:rFonts w:ascii="Arial" w:eastAsia="Arial" w:hAnsi="Arial" w:cs="Arial"/>
          <w:sz w:val="9"/>
          <w:szCs w:val="9"/>
          <w:lang w:val="es-HN"/>
        </w:rPr>
        <w:sectPr w:rsidR="00D91CEC" w:rsidRPr="0032518D">
          <w:type w:val="continuous"/>
          <w:pgSz w:w="12240" w:h="15840"/>
          <w:pgMar w:top="1480" w:right="1540" w:bottom="280" w:left="1600" w:header="720" w:footer="720" w:gutter="0"/>
          <w:cols w:num="3" w:space="720" w:equalWidth="0">
            <w:col w:w="4500" w:space="1040"/>
            <w:col w:w="820" w:space="281"/>
            <w:col w:w="2459"/>
          </w:cols>
        </w:sectPr>
      </w:pPr>
      <w:r w:rsidRPr="0032518D">
        <w:rPr>
          <w:color w:val="939199"/>
          <w:position w:val="-2"/>
          <w:sz w:val="9"/>
          <w:szCs w:val="9"/>
          <w:lang w:val="en"/>
        </w:rPr>
        <w:t>9</w:t>
      </w:r>
      <w:r w:rsidRPr="0032518D">
        <w:rPr>
          <w:color w:val="939199"/>
          <w:spacing w:val="-11"/>
          <w:position w:val="-2"/>
          <w:sz w:val="9"/>
          <w:szCs w:val="9"/>
          <w:lang w:val="en"/>
        </w:rPr>
        <w:t>0</w:t>
      </w:r>
      <w:r w:rsidRPr="0032518D">
        <w:rPr>
          <w:color w:val="BCB2AA"/>
          <w:position w:val="-2"/>
          <w:sz w:val="9"/>
          <w:szCs w:val="9"/>
          <w:lang w:val="en"/>
        </w:rPr>
        <w:t>,</w:t>
      </w:r>
      <w:r>
        <w:rPr>
          <w:lang w:val="en"/>
        </w:rPr>
        <w:t xml:space="preserve"> </w:t>
      </w:r>
      <w:r w:rsidRPr="0032518D">
        <w:rPr>
          <w:color w:val="6D7F9B"/>
          <w:spacing w:val="1"/>
          <w:w w:val="64"/>
          <w:position w:val="-2"/>
          <w:sz w:val="9"/>
          <w:szCs w:val="9"/>
          <w:lang w:val="en"/>
        </w:rPr>
        <w:t xml:space="preserve"> 1</w:t>
      </w:r>
      <w:r w:rsidRPr="0032518D">
        <w:rPr>
          <w:color w:val="7C7782"/>
          <w:w w:val="109"/>
          <w:position w:val="-2"/>
          <w:sz w:val="9"/>
          <w:szCs w:val="9"/>
          <w:lang w:val="en"/>
        </w:rPr>
        <w:t>4</w:t>
      </w:r>
      <w:r w:rsidRPr="0032518D">
        <w:rPr>
          <w:color w:val="7C7782"/>
          <w:spacing w:val="1"/>
          <w:w w:val="109"/>
          <w:position w:val="-2"/>
          <w:sz w:val="9"/>
          <w:szCs w:val="9"/>
          <w:lang w:val="en"/>
        </w:rPr>
        <w:t>4</w:t>
      </w:r>
      <w:r w:rsidRPr="0032518D">
        <w:rPr>
          <w:color w:val="BCB2AA"/>
          <w:spacing w:val="1"/>
          <w:w w:val="97"/>
          <w:position w:val="-2"/>
          <w:sz w:val="9"/>
          <w:szCs w:val="9"/>
          <w:lang w:val="en"/>
        </w:rPr>
        <w:t>,</w:t>
      </w:r>
      <w:r w:rsidRPr="0032518D">
        <w:rPr>
          <w:color w:val="7C7782"/>
          <w:spacing w:val="1"/>
          <w:w w:val="113"/>
          <w:position w:val="-2"/>
          <w:sz w:val="9"/>
          <w:szCs w:val="9"/>
          <w:lang w:val="en"/>
        </w:rPr>
        <w:t>555</w:t>
      </w:r>
      <w:r w:rsidRPr="0032518D">
        <w:rPr>
          <w:color w:val="BCB2AA"/>
          <w:spacing w:val="1"/>
          <w:w w:val="81"/>
          <w:position w:val="-2"/>
          <w:sz w:val="9"/>
          <w:szCs w:val="9"/>
          <w:lang w:val="en"/>
        </w:rPr>
        <w:t>.</w:t>
      </w:r>
      <w:r>
        <w:rPr>
          <w:lang w:val="en"/>
        </w:rPr>
        <w:t xml:space="preserve"> </w:t>
      </w:r>
      <w:r w:rsidRPr="0032518D">
        <w:rPr>
          <w:color w:val="7C7782"/>
          <w:spacing w:val="1"/>
          <w:w w:val="113"/>
          <w:position w:val="-2"/>
          <w:sz w:val="9"/>
          <w:szCs w:val="9"/>
          <w:lang w:val="en"/>
        </w:rPr>
        <w:t>45</w:t>
      </w:r>
    </w:p>
    <w:p w14:paraId="5CEF52BF" w14:textId="77777777" w:rsidR="00D91CEC" w:rsidRPr="0032518D" w:rsidRDefault="003E1D69">
      <w:pPr>
        <w:spacing w:before="9" w:line="140" w:lineRule="exact"/>
        <w:rPr>
          <w:sz w:val="15"/>
          <w:szCs w:val="15"/>
          <w:lang w:val="es-HN"/>
        </w:rPr>
      </w:pPr>
      <w:r>
        <w:rPr>
          <w:lang w:val="es-HN"/>
        </w:rPr>
        <w:pict w14:anchorId="0A8D702F">
          <v:group id="_x0000_s1188" style="position:absolute;margin-left:0;margin-top:0;width:612pt;height:11in;z-index:-2008;mso-position-horizontal-relative:page;mso-position-vertical-relative:page" coordsize="12240,15840">
            <v:shape id="_x0000_s1191" type="#_x0000_t75" style="position:absolute;width:12240;height:15840">
              <v:imagedata r:id="rId30" o:title=""/>
            </v:shape>
            <v:shape id="_x0000_s1190" type="#_x0000_t75" style="position:absolute;left:3283;top:4550;width:2390;height:2102">
              <v:imagedata r:id="rId31" o:title=""/>
            </v:shape>
            <v:shape id="_x0000_s1189" type="#_x0000_t75" style="position:absolute;left:9605;top:389;width:2059;height:734">
              <v:imagedata r:id="rId16" o:title=""/>
            </v:shape>
            <w10:wrap anchorx="page" anchory="page"/>
          </v:group>
        </w:pict>
      </w:r>
    </w:p>
    <w:p w14:paraId="644642B3" w14:textId="77777777" w:rsidR="00D91CEC" w:rsidRPr="0032518D" w:rsidRDefault="00D91CEC">
      <w:pPr>
        <w:spacing w:line="200" w:lineRule="exact"/>
        <w:rPr>
          <w:lang w:val="es-HN"/>
        </w:rPr>
      </w:pPr>
    </w:p>
    <w:p w14:paraId="7679BAA5" w14:textId="77777777" w:rsidR="00D91CEC" w:rsidRPr="0032518D" w:rsidRDefault="00D91CEC">
      <w:pPr>
        <w:spacing w:line="200" w:lineRule="exact"/>
        <w:rPr>
          <w:lang w:val="es-HN"/>
        </w:rPr>
      </w:pPr>
    </w:p>
    <w:p w14:paraId="36FA422E" w14:textId="77777777" w:rsidR="00D91CEC" w:rsidRPr="0032518D" w:rsidRDefault="00D91CEC">
      <w:pPr>
        <w:spacing w:line="200" w:lineRule="exact"/>
        <w:rPr>
          <w:lang w:val="es-HN"/>
        </w:rPr>
      </w:pPr>
    </w:p>
    <w:p w14:paraId="39C9AA77" w14:textId="77777777" w:rsidR="00D91CEC" w:rsidRPr="0032518D" w:rsidRDefault="00D91CEC">
      <w:pPr>
        <w:spacing w:line="200" w:lineRule="exact"/>
        <w:rPr>
          <w:lang w:val="es-HN"/>
        </w:rPr>
      </w:pPr>
    </w:p>
    <w:p w14:paraId="089D6336" w14:textId="77777777" w:rsidR="00D91CEC" w:rsidRPr="0032518D" w:rsidRDefault="00D91CEC">
      <w:pPr>
        <w:spacing w:line="200" w:lineRule="exact"/>
        <w:rPr>
          <w:lang w:val="es-HN"/>
        </w:rPr>
      </w:pPr>
    </w:p>
    <w:p w14:paraId="18F3C924" w14:textId="77777777" w:rsidR="00D91CEC" w:rsidRPr="0032518D" w:rsidRDefault="00D91CEC">
      <w:pPr>
        <w:spacing w:line="200" w:lineRule="exact"/>
        <w:rPr>
          <w:lang w:val="es-HN"/>
        </w:rPr>
      </w:pPr>
    </w:p>
    <w:p w14:paraId="5B78183C" w14:textId="77777777" w:rsidR="00D91CEC" w:rsidRPr="0032518D" w:rsidRDefault="0032518D">
      <w:pPr>
        <w:spacing w:before="71" w:line="60" w:lineRule="exact"/>
        <w:ind w:left="5863"/>
        <w:rPr>
          <w:rFonts w:ascii="Arial" w:eastAsia="Arial" w:hAnsi="Arial" w:cs="Arial"/>
          <w:sz w:val="9"/>
          <w:szCs w:val="9"/>
          <w:lang w:val="es-HN"/>
        </w:rPr>
      </w:pPr>
      <w:proofErr w:type="spellStart"/>
      <w:r w:rsidRPr="0032518D">
        <w:rPr>
          <w:color w:val="605966"/>
          <w:spacing w:val="1"/>
          <w:w w:val="117"/>
          <w:position w:val="-2"/>
          <w:sz w:val="9"/>
          <w:szCs w:val="9"/>
          <w:lang w:val="en"/>
        </w:rPr>
        <w:t>lnd</w:t>
      </w:r>
      <w:r w:rsidRPr="0032518D">
        <w:rPr>
          <w:color w:val="7C5B91"/>
          <w:spacing w:val="1"/>
          <w:w w:val="117"/>
          <w:position w:val="-2"/>
          <w:sz w:val="9"/>
          <w:szCs w:val="9"/>
          <w:lang w:val="en"/>
        </w:rPr>
        <w:t>i</w:t>
      </w:r>
      <w:r w:rsidRPr="0032518D">
        <w:rPr>
          <w:color w:val="7C7782"/>
          <w:spacing w:val="1"/>
          <w:w w:val="117"/>
          <w:position w:val="-2"/>
          <w:sz w:val="9"/>
          <w:szCs w:val="9"/>
          <w:lang w:val="en"/>
        </w:rPr>
        <w:t>c</w:t>
      </w:r>
      <w:r w:rsidRPr="0032518D">
        <w:rPr>
          <w:color w:val="605966"/>
          <w:spacing w:val="1"/>
          <w:w w:val="117"/>
          <w:position w:val="-2"/>
          <w:sz w:val="9"/>
          <w:szCs w:val="9"/>
          <w:lang w:val="en"/>
        </w:rPr>
        <w:t>adore</w:t>
      </w:r>
      <w:r w:rsidRPr="0032518D">
        <w:rPr>
          <w:color w:val="605966"/>
          <w:w w:val="117"/>
          <w:position w:val="-2"/>
          <w:sz w:val="9"/>
          <w:szCs w:val="9"/>
          <w:lang w:val="en"/>
        </w:rPr>
        <w:t>s</w:t>
      </w:r>
      <w:proofErr w:type="spellEnd"/>
      <w:r>
        <w:rPr>
          <w:lang w:val="en"/>
        </w:rPr>
        <w:t xml:space="preserve"> </w:t>
      </w:r>
      <w:r w:rsidRPr="0032518D">
        <w:rPr>
          <w:color w:val="605966"/>
          <w:spacing w:val="-4"/>
          <w:position w:val="-2"/>
          <w:sz w:val="9"/>
          <w:szCs w:val="9"/>
          <w:lang w:val="en"/>
        </w:rPr>
        <w:t xml:space="preserve"> d</w:t>
      </w:r>
      <w:r w:rsidRPr="0032518D">
        <w:rPr>
          <w:color w:val="605966"/>
          <w:position w:val="-2"/>
          <w:sz w:val="9"/>
          <w:szCs w:val="9"/>
          <w:lang w:val="en"/>
        </w:rPr>
        <w:t>e</w:t>
      </w:r>
      <w:r>
        <w:rPr>
          <w:lang w:val="en"/>
        </w:rPr>
        <w:t xml:space="preserve"> </w:t>
      </w:r>
      <w:r w:rsidRPr="0032518D">
        <w:rPr>
          <w:color w:val="605966"/>
          <w:spacing w:val="1"/>
          <w:w w:val="114"/>
          <w:position w:val="-2"/>
          <w:sz w:val="9"/>
          <w:szCs w:val="9"/>
          <w:lang w:val="en"/>
        </w:rPr>
        <w:t xml:space="preserve"> </w:t>
      </w:r>
      <w:proofErr w:type="spellStart"/>
      <w:r w:rsidRPr="0032518D">
        <w:rPr>
          <w:color w:val="605966"/>
          <w:spacing w:val="1"/>
          <w:w w:val="114"/>
          <w:position w:val="-2"/>
          <w:sz w:val="9"/>
          <w:szCs w:val="9"/>
          <w:lang w:val="en"/>
        </w:rPr>
        <w:t>desempe</w:t>
      </w:r>
      <w:r w:rsidRPr="0032518D">
        <w:rPr>
          <w:color w:val="7C6368"/>
          <w:w w:val="141"/>
          <w:position w:val="-2"/>
          <w:sz w:val="9"/>
          <w:szCs w:val="9"/>
          <w:lang w:val="en"/>
        </w:rPr>
        <w:t>i</w:t>
      </w:r>
      <w:r w:rsidRPr="0032518D">
        <w:rPr>
          <w:color w:val="7C6368"/>
          <w:spacing w:val="1"/>
          <w:w w:val="141"/>
          <w:position w:val="-2"/>
          <w:sz w:val="9"/>
          <w:szCs w:val="9"/>
          <w:lang w:val="en"/>
        </w:rPr>
        <w:t>i</w:t>
      </w:r>
      <w:r w:rsidRPr="0032518D">
        <w:rPr>
          <w:color w:val="605966"/>
          <w:w w:val="121"/>
          <w:position w:val="-2"/>
          <w:sz w:val="9"/>
          <w:szCs w:val="9"/>
          <w:lang w:val="en"/>
        </w:rPr>
        <w:t>o</w:t>
      </w:r>
      <w:proofErr w:type="spellEnd"/>
    </w:p>
    <w:tbl>
      <w:tblPr>
        <w:tblW w:w="0" w:type="auto"/>
        <w:tblInd w:w="4617" w:type="dxa"/>
        <w:tblLayout w:type="fixed"/>
        <w:tblCellMar>
          <w:left w:w="0" w:type="dxa"/>
          <w:right w:w="0" w:type="dxa"/>
        </w:tblCellMar>
        <w:tblLook w:val="01E0" w:firstRow="1" w:lastRow="1" w:firstColumn="1" w:lastColumn="1" w:noHBand="0" w:noVBand="0"/>
      </w:tblPr>
      <w:tblGrid>
        <w:gridCol w:w="680"/>
        <w:gridCol w:w="1335"/>
        <w:gridCol w:w="460"/>
      </w:tblGrid>
      <w:tr w:rsidR="00D91CEC" w:rsidRPr="0032518D" w14:paraId="12960026" w14:textId="77777777">
        <w:trPr>
          <w:trHeight w:hRule="exact" w:val="346"/>
        </w:trPr>
        <w:tc>
          <w:tcPr>
            <w:tcW w:w="680" w:type="dxa"/>
            <w:vMerge w:val="restart"/>
            <w:tcBorders>
              <w:top w:val="nil"/>
              <w:left w:val="nil"/>
              <w:right w:val="nil"/>
            </w:tcBorders>
          </w:tcPr>
          <w:p w14:paraId="29468B71" w14:textId="77777777" w:rsidR="00D91CEC" w:rsidRPr="0032518D" w:rsidRDefault="00D91CEC">
            <w:pPr>
              <w:rPr>
                <w:lang w:val="es-HN"/>
              </w:rPr>
            </w:pPr>
          </w:p>
        </w:tc>
        <w:tc>
          <w:tcPr>
            <w:tcW w:w="1335" w:type="dxa"/>
            <w:tcBorders>
              <w:top w:val="nil"/>
              <w:left w:val="nil"/>
              <w:bottom w:val="nil"/>
              <w:right w:val="nil"/>
            </w:tcBorders>
          </w:tcPr>
          <w:p w14:paraId="12603922" w14:textId="77777777" w:rsidR="00D91CEC" w:rsidRPr="0032518D" w:rsidRDefault="0032518D">
            <w:pPr>
              <w:spacing w:before="61"/>
              <w:ind w:left="440" w:right="432"/>
              <w:jc w:val="center"/>
              <w:rPr>
                <w:sz w:val="11"/>
                <w:szCs w:val="11"/>
                <w:lang w:val="es-HN"/>
              </w:rPr>
            </w:pPr>
            <w:proofErr w:type="spellStart"/>
            <w:r w:rsidRPr="0032518D">
              <w:rPr>
                <w:b/>
                <w:color w:val="F2F2ED"/>
                <w:spacing w:val="-4"/>
                <w:w w:val="92"/>
                <w:sz w:val="11"/>
                <w:szCs w:val="11"/>
                <w:lang w:val="en"/>
              </w:rPr>
              <w:t>lndlcadOI</w:t>
            </w:r>
            <w:proofErr w:type="spellEnd"/>
            <w:r w:rsidRPr="0032518D">
              <w:rPr>
                <w:b/>
                <w:color w:val="F2F2ED"/>
                <w:spacing w:val="-4"/>
                <w:w w:val="92"/>
                <w:sz w:val="11"/>
                <w:szCs w:val="11"/>
                <w:lang w:val="en"/>
              </w:rPr>
              <w:t>'</w:t>
            </w:r>
          </w:p>
          <w:p w14:paraId="107C80FB" w14:textId="77777777" w:rsidR="00D91CEC" w:rsidRPr="0032518D" w:rsidRDefault="0032518D">
            <w:pPr>
              <w:spacing w:before="58"/>
              <w:ind w:left="356" w:right="365"/>
              <w:jc w:val="center"/>
              <w:rPr>
                <w:rFonts w:ascii="Arial" w:eastAsia="Arial" w:hAnsi="Arial" w:cs="Arial"/>
                <w:sz w:val="9"/>
                <w:szCs w:val="9"/>
                <w:lang w:val="es-HN"/>
              </w:rPr>
            </w:pPr>
            <w:r w:rsidRPr="0032518D">
              <w:rPr>
                <w:color w:val="7C7782"/>
                <w:w w:val="111"/>
                <w:sz w:val="9"/>
                <w:szCs w:val="9"/>
                <w:lang w:val="en"/>
              </w:rPr>
              <w:t>Transpa</w:t>
            </w:r>
            <w:r w:rsidRPr="0032518D">
              <w:rPr>
                <w:color w:val="7C5B91"/>
                <w:w w:val="121"/>
                <w:sz w:val="9"/>
                <w:szCs w:val="9"/>
                <w:lang w:val="en"/>
              </w:rPr>
              <w:t>r</w:t>
            </w:r>
            <w:r w:rsidRPr="0032518D">
              <w:rPr>
                <w:color w:val="7C7782"/>
                <w:w w:val="106"/>
                <w:sz w:val="9"/>
                <w:szCs w:val="9"/>
                <w:lang w:val="en"/>
              </w:rPr>
              <w:t>enc</w:t>
            </w:r>
            <w:r w:rsidRPr="0032518D">
              <w:rPr>
                <w:color w:val="7C5B91"/>
                <w:w w:val="101"/>
                <w:sz w:val="9"/>
                <w:szCs w:val="9"/>
                <w:lang w:val="en"/>
              </w:rPr>
              <w:t>i</w:t>
            </w:r>
            <w:r w:rsidRPr="0032518D">
              <w:rPr>
                <w:color w:val="7C7782"/>
                <w:w w:val="113"/>
                <w:sz w:val="9"/>
                <w:szCs w:val="9"/>
                <w:lang w:val="en"/>
              </w:rPr>
              <w:t>a</w:t>
            </w:r>
          </w:p>
        </w:tc>
        <w:tc>
          <w:tcPr>
            <w:tcW w:w="460" w:type="dxa"/>
            <w:tcBorders>
              <w:top w:val="nil"/>
              <w:left w:val="nil"/>
              <w:bottom w:val="nil"/>
              <w:right w:val="nil"/>
            </w:tcBorders>
          </w:tcPr>
          <w:p w14:paraId="136CD66F" w14:textId="77777777" w:rsidR="00D91CEC" w:rsidRPr="0032518D" w:rsidRDefault="0032518D">
            <w:pPr>
              <w:spacing w:before="61"/>
              <w:ind w:left="192"/>
              <w:rPr>
                <w:sz w:val="11"/>
                <w:szCs w:val="11"/>
                <w:lang w:val="es-HN"/>
              </w:rPr>
            </w:pPr>
            <w:proofErr w:type="spellStart"/>
            <w:r w:rsidRPr="0032518D">
              <w:rPr>
                <w:b/>
                <w:color w:val="F2F2ED"/>
                <w:spacing w:val="-11"/>
                <w:w w:val="103"/>
                <w:sz w:val="11"/>
                <w:szCs w:val="11"/>
                <w:lang w:val="en"/>
              </w:rPr>
              <w:t>v.iOI</w:t>
            </w:r>
            <w:proofErr w:type="spellEnd"/>
            <w:r w:rsidRPr="0032518D">
              <w:rPr>
                <w:b/>
                <w:color w:val="F2F2ED"/>
                <w:spacing w:val="-11"/>
                <w:w w:val="103"/>
                <w:sz w:val="11"/>
                <w:szCs w:val="11"/>
                <w:lang w:val="en"/>
              </w:rPr>
              <w:t>'</w:t>
            </w:r>
          </w:p>
          <w:p w14:paraId="516B0B1C" w14:textId="77777777" w:rsidR="00D91CEC" w:rsidRPr="0032518D" w:rsidRDefault="0032518D">
            <w:pPr>
              <w:spacing w:before="58"/>
              <w:ind w:left="209"/>
              <w:rPr>
                <w:rFonts w:ascii="Arial" w:eastAsia="Arial" w:hAnsi="Arial" w:cs="Arial"/>
                <w:sz w:val="9"/>
                <w:szCs w:val="9"/>
                <w:lang w:val="es-HN"/>
              </w:rPr>
            </w:pPr>
            <w:r w:rsidRPr="0032518D">
              <w:rPr>
                <w:color w:val="6D7F9B"/>
                <w:spacing w:val="2"/>
                <w:w w:val="64"/>
                <w:sz w:val="9"/>
                <w:szCs w:val="9"/>
                <w:lang w:val="en"/>
              </w:rPr>
              <w:t>1</w:t>
            </w:r>
            <w:r w:rsidRPr="0032518D">
              <w:rPr>
                <w:color w:val="7C7782"/>
                <w:spacing w:val="2"/>
                <w:w w:val="113"/>
                <w:sz w:val="9"/>
                <w:szCs w:val="9"/>
                <w:lang w:val="en"/>
              </w:rPr>
              <w:t>7</w:t>
            </w:r>
            <w:r w:rsidRPr="0032518D">
              <w:rPr>
                <w:color w:val="BCB2AA"/>
                <w:spacing w:val="2"/>
                <w:w w:val="81"/>
                <w:sz w:val="9"/>
                <w:szCs w:val="9"/>
                <w:lang w:val="en"/>
              </w:rPr>
              <w:t>.</w:t>
            </w:r>
            <w:r>
              <w:rPr>
                <w:lang w:val="en"/>
              </w:rPr>
              <w:t xml:space="preserve"> </w:t>
            </w:r>
            <w:r w:rsidRPr="0032518D">
              <w:rPr>
                <w:color w:val="7C7782"/>
                <w:spacing w:val="2"/>
                <w:w w:val="117"/>
                <w:sz w:val="9"/>
                <w:szCs w:val="9"/>
                <w:lang w:val="en"/>
              </w:rPr>
              <w:t>65</w:t>
            </w:r>
          </w:p>
        </w:tc>
      </w:tr>
      <w:tr w:rsidR="00D91CEC" w:rsidRPr="0032518D" w14:paraId="140784A5" w14:textId="77777777">
        <w:trPr>
          <w:trHeight w:hRule="exact" w:val="158"/>
        </w:trPr>
        <w:tc>
          <w:tcPr>
            <w:tcW w:w="680" w:type="dxa"/>
            <w:vMerge/>
            <w:tcBorders>
              <w:left w:val="nil"/>
              <w:bottom w:val="nil"/>
              <w:right w:val="nil"/>
            </w:tcBorders>
          </w:tcPr>
          <w:p w14:paraId="1F907684" w14:textId="77777777" w:rsidR="00D91CEC" w:rsidRPr="0032518D" w:rsidRDefault="00D91CEC">
            <w:pPr>
              <w:rPr>
                <w:lang w:val="es-HN"/>
              </w:rPr>
            </w:pPr>
          </w:p>
        </w:tc>
        <w:tc>
          <w:tcPr>
            <w:tcW w:w="1335" w:type="dxa"/>
            <w:tcBorders>
              <w:top w:val="nil"/>
              <w:left w:val="nil"/>
              <w:bottom w:val="nil"/>
              <w:right w:val="nil"/>
            </w:tcBorders>
          </w:tcPr>
          <w:p w14:paraId="041F6F16" w14:textId="399B7F4D" w:rsidR="00D91CEC" w:rsidRPr="0032518D" w:rsidRDefault="0032518D">
            <w:pPr>
              <w:spacing w:before="47"/>
              <w:ind w:left="220"/>
              <w:rPr>
                <w:rFonts w:ascii="Arial" w:eastAsia="Arial" w:hAnsi="Arial" w:cs="Arial"/>
                <w:sz w:val="9"/>
                <w:szCs w:val="9"/>
                <w:lang w:val="es-HN"/>
              </w:rPr>
            </w:pPr>
            <w:r w:rsidRPr="0032518D">
              <w:rPr>
                <w:color w:val="7C7782"/>
                <w:spacing w:val="-1"/>
                <w:w w:val="112"/>
                <w:sz w:val="9"/>
                <w:szCs w:val="9"/>
                <w:lang w:val="en"/>
              </w:rPr>
              <w:t>Ges</w:t>
            </w:r>
            <w:r w:rsidRPr="0032518D">
              <w:rPr>
                <w:color w:val="6D4F54"/>
                <w:spacing w:val="-1"/>
                <w:w w:val="129"/>
                <w:sz w:val="9"/>
                <w:szCs w:val="9"/>
                <w:lang w:val="en"/>
              </w:rPr>
              <w:t>t</w:t>
            </w:r>
            <w:r w:rsidRPr="0032518D">
              <w:rPr>
                <w:color w:val="8E6DA0"/>
                <w:spacing w:val="-1"/>
                <w:w w:val="81"/>
                <w:sz w:val="9"/>
                <w:szCs w:val="9"/>
                <w:lang w:val="en"/>
              </w:rPr>
              <w:t>i</w:t>
            </w:r>
            <w:r w:rsidRPr="0032518D">
              <w:rPr>
                <w:color w:val="7C7782"/>
                <w:spacing w:val="-1"/>
                <w:w w:val="109"/>
                <w:sz w:val="9"/>
                <w:szCs w:val="9"/>
                <w:lang w:val="en"/>
              </w:rPr>
              <w:t>6</w:t>
            </w:r>
            <w:r w:rsidRPr="0032518D">
              <w:rPr>
                <w:color w:val="7C7782"/>
                <w:w w:val="109"/>
                <w:sz w:val="9"/>
                <w:szCs w:val="9"/>
                <w:lang w:val="en"/>
              </w:rPr>
              <w:t>n</w:t>
            </w:r>
            <w:r>
              <w:rPr>
                <w:lang w:val="en"/>
              </w:rPr>
              <w:t xml:space="preserve"> </w:t>
            </w:r>
            <w:r w:rsidRPr="0032518D">
              <w:rPr>
                <w:color w:val="7C7782"/>
                <w:spacing w:val="-7"/>
                <w:sz w:val="9"/>
                <w:szCs w:val="9"/>
                <w:lang w:val="en"/>
              </w:rPr>
              <w:t xml:space="preserve"> d</w:t>
            </w:r>
            <w:r w:rsidRPr="0032518D">
              <w:rPr>
                <w:color w:val="7C7782"/>
                <w:sz w:val="9"/>
                <w:szCs w:val="9"/>
                <w:lang w:val="en"/>
              </w:rPr>
              <w:t>e</w:t>
            </w:r>
            <w:r>
              <w:rPr>
                <w:lang w:val="en"/>
              </w:rPr>
              <w:t xml:space="preserve"> </w:t>
            </w:r>
            <w:r w:rsidRPr="0032518D">
              <w:rPr>
                <w:color w:val="7C5B91"/>
                <w:spacing w:val="-4"/>
                <w:sz w:val="9"/>
                <w:szCs w:val="9"/>
                <w:lang w:val="en"/>
              </w:rPr>
              <w:t xml:space="preserve"> l</w:t>
            </w:r>
            <w:r w:rsidRPr="0032518D">
              <w:rPr>
                <w:color w:val="7C7782"/>
                <w:spacing w:val="-4"/>
                <w:sz w:val="9"/>
                <w:szCs w:val="9"/>
                <w:lang w:val="en"/>
              </w:rPr>
              <w:t>o</w:t>
            </w:r>
            <w:r w:rsidRPr="0032518D">
              <w:rPr>
                <w:color w:val="7C7782"/>
                <w:sz w:val="9"/>
                <w:szCs w:val="9"/>
                <w:lang w:val="en"/>
              </w:rPr>
              <w:t>s</w:t>
            </w:r>
            <w:r>
              <w:rPr>
                <w:lang w:val="en"/>
              </w:rPr>
              <w:t xml:space="preserve"> </w:t>
            </w:r>
            <w:r w:rsidRPr="0032518D">
              <w:rPr>
                <w:color w:val="7C5B91"/>
                <w:spacing w:val="-3"/>
                <w:w w:val="108"/>
                <w:sz w:val="9"/>
                <w:szCs w:val="9"/>
                <w:lang w:val="en"/>
              </w:rPr>
              <w:t xml:space="preserve"> m</w:t>
            </w:r>
            <w:r w:rsidRPr="0032518D">
              <w:rPr>
                <w:color w:val="7C7782"/>
                <w:spacing w:val="-3"/>
                <w:w w:val="113"/>
                <w:sz w:val="9"/>
                <w:szCs w:val="9"/>
                <w:lang w:val="en"/>
              </w:rPr>
              <w:t>on</w:t>
            </w:r>
            <w:r w:rsidRPr="0032518D">
              <w:rPr>
                <w:color w:val="605966"/>
                <w:spacing w:val="-3"/>
                <w:w w:val="129"/>
                <w:sz w:val="9"/>
                <w:szCs w:val="9"/>
                <w:lang w:val="en"/>
              </w:rPr>
              <w:t>t</w:t>
            </w:r>
            <w:r w:rsidRPr="0032518D">
              <w:rPr>
                <w:color w:val="7C7782"/>
                <w:spacing w:val="-3"/>
                <w:w w:val="115"/>
                <w:sz w:val="9"/>
                <w:szCs w:val="9"/>
                <w:lang w:val="en"/>
              </w:rPr>
              <w:t>os</w:t>
            </w:r>
          </w:p>
        </w:tc>
        <w:tc>
          <w:tcPr>
            <w:tcW w:w="460" w:type="dxa"/>
            <w:tcBorders>
              <w:top w:val="nil"/>
              <w:left w:val="nil"/>
              <w:bottom w:val="nil"/>
              <w:right w:val="nil"/>
            </w:tcBorders>
          </w:tcPr>
          <w:p w14:paraId="44F55D42" w14:textId="77777777" w:rsidR="00D91CEC" w:rsidRPr="0032518D" w:rsidRDefault="0032518D">
            <w:pPr>
              <w:spacing w:before="47"/>
              <w:ind w:left="210"/>
              <w:rPr>
                <w:rFonts w:ascii="Arial" w:eastAsia="Arial" w:hAnsi="Arial" w:cs="Arial"/>
                <w:sz w:val="9"/>
                <w:szCs w:val="9"/>
                <w:lang w:val="es-HN"/>
              </w:rPr>
            </w:pPr>
            <w:r w:rsidRPr="0032518D">
              <w:rPr>
                <w:color w:val="6D7F9B"/>
                <w:spacing w:val="5"/>
                <w:w w:val="68"/>
                <w:sz w:val="9"/>
                <w:szCs w:val="9"/>
                <w:lang w:val="en"/>
              </w:rPr>
              <w:t>1</w:t>
            </w:r>
            <w:r w:rsidRPr="0032518D">
              <w:rPr>
                <w:color w:val="6D7F9B"/>
                <w:spacing w:val="4"/>
                <w:w w:val="68"/>
                <w:sz w:val="9"/>
                <w:szCs w:val="9"/>
                <w:lang w:val="en"/>
              </w:rPr>
              <w:t>1</w:t>
            </w:r>
            <w:r w:rsidRPr="0032518D">
              <w:rPr>
                <w:color w:val="BCB2AA"/>
                <w:spacing w:val="5"/>
                <w:w w:val="97"/>
                <w:sz w:val="9"/>
                <w:szCs w:val="9"/>
                <w:lang w:val="en"/>
              </w:rPr>
              <w:t>.</w:t>
            </w:r>
            <w:r>
              <w:rPr>
                <w:lang w:val="en"/>
              </w:rPr>
              <w:t xml:space="preserve"> </w:t>
            </w:r>
            <w:r w:rsidRPr="0032518D">
              <w:rPr>
                <w:color w:val="7C7782"/>
                <w:spacing w:val="5"/>
                <w:w w:val="113"/>
                <w:sz w:val="9"/>
                <w:szCs w:val="9"/>
                <w:lang w:val="en"/>
              </w:rPr>
              <w:t>76</w:t>
            </w:r>
          </w:p>
        </w:tc>
      </w:tr>
      <w:tr w:rsidR="00D91CEC" w:rsidRPr="0032518D" w14:paraId="1C1F10A1" w14:textId="77777777">
        <w:trPr>
          <w:trHeight w:hRule="exact" w:val="173"/>
        </w:trPr>
        <w:tc>
          <w:tcPr>
            <w:tcW w:w="680" w:type="dxa"/>
            <w:tcBorders>
              <w:top w:val="nil"/>
              <w:left w:val="nil"/>
              <w:bottom w:val="nil"/>
              <w:right w:val="nil"/>
            </w:tcBorders>
          </w:tcPr>
          <w:p w14:paraId="7F787558" w14:textId="77777777" w:rsidR="00D91CEC" w:rsidRPr="0032518D" w:rsidRDefault="0032518D">
            <w:pPr>
              <w:spacing w:before="95"/>
              <w:ind w:left="40"/>
              <w:rPr>
                <w:sz w:val="7"/>
                <w:szCs w:val="7"/>
                <w:lang w:val="es-HN"/>
              </w:rPr>
            </w:pPr>
            <w:r w:rsidRPr="0032518D">
              <w:rPr>
                <w:b/>
                <w:color w:val="BCB2AA"/>
                <w:spacing w:val="-1"/>
                <w:w w:val="124"/>
                <w:sz w:val="7"/>
                <w:szCs w:val="7"/>
                <w:lang w:val="en"/>
              </w:rPr>
              <w:t>H19hchutscam</w:t>
            </w:r>
          </w:p>
        </w:tc>
        <w:tc>
          <w:tcPr>
            <w:tcW w:w="1335" w:type="dxa"/>
            <w:tcBorders>
              <w:top w:val="nil"/>
              <w:left w:val="nil"/>
              <w:bottom w:val="nil"/>
              <w:right w:val="nil"/>
            </w:tcBorders>
          </w:tcPr>
          <w:p w14:paraId="4B3AB524" w14:textId="5BB5FE2C" w:rsidR="00D91CEC" w:rsidRPr="0032518D" w:rsidRDefault="0032518D">
            <w:pPr>
              <w:spacing w:before="47"/>
              <w:ind w:left="235"/>
              <w:rPr>
                <w:rFonts w:ascii="Arial" w:eastAsia="Arial" w:hAnsi="Arial" w:cs="Arial"/>
                <w:sz w:val="9"/>
                <w:szCs w:val="9"/>
                <w:lang w:val="es-HN"/>
              </w:rPr>
            </w:pPr>
            <w:r w:rsidRPr="0032518D">
              <w:rPr>
                <w:color w:val="7C7782"/>
                <w:spacing w:val="-1"/>
                <w:w w:val="110"/>
                <w:sz w:val="9"/>
                <w:szCs w:val="9"/>
                <w:lang w:val="en"/>
              </w:rPr>
              <w:t>Ges</w:t>
            </w:r>
            <w:r w:rsidRPr="0032518D">
              <w:rPr>
                <w:color w:val="6D4F54"/>
                <w:spacing w:val="-1"/>
                <w:w w:val="110"/>
                <w:sz w:val="9"/>
                <w:szCs w:val="9"/>
                <w:lang w:val="en"/>
              </w:rPr>
              <w:t>t</w:t>
            </w:r>
            <w:r w:rsidRPr="0032518D">
              <w:rPr>
                <w:color w:val="8E6DA0"/>
                <w:spacing w:val="-1"/>
                <w:w w:val="110"/>
                <w:sz w:val="9"/>
                <w:szCs w:val="9"/>
                <w:lang w:val="en"/>
              </w:rPr>
              <w:t>i</w:t>
            </w:r>
            <w:r w:rsidRPr="0032518D">
              <w:rPr>
                <w:color w:val="7C7782"/>
                <w:spacing w:val="-1"/>
                <w:w w:val="110"/>
                <w:sz w:val="9"/>
                <w:szCs w:val="9"/>
                <w:lang w:val="en"/>
              </w:rPr>
              <w:t>6</w:t>
            </w:r>
            <w:r w:rsidRPr="0032518D">
              <w:rPr>
                <w:color w:val="7C7782"/>
                <w:w w:val="110"/>
                <w:sz w:val="9"/>
                <w:szCs w:val="9"/>
                <w:lang w:val="en"/>
              </w:rPr>
              <w:t>n</w:t>
            </w:r>
            <w:r>
              <w:rPr>
                <w:lang w:val="en"/>
              </w:rPr>
              <w:t xml:space="preserve"> </w:t>
            </w:r>
            <w:r w:rsidRPr="0032518D">
              <w:rPr>
                <w:color w:val="7C7782"/>
                <w:spacing w:val="-7"/>
                <w:sz w:val="9"/>
                <w:szCs w:val="9"/>
                <w:lang w:val="en"/>
              </w:rPr>
              <w:t xml:space="preserve"> d</w:t>
            </w:r>
            <w:r w:rsidRPr="0032518D">
              <w:rPr>
                <w:color w:val="7C7782"/>
                <w:sz w:val="9"/>
                <w:szCs w:val="9"/>
                <w:lang w:val="en"/>
              </w:rPr>
              <w:t>e</w:t>
            </w:r>
            <w:r>
              <w:rPr>
                <w:lang w:val="en"/>
              </w:rPr>
              <w:t xml:space="preserve"> </w:t>
            </w:r>
            <w:r w:rsidRPr="0032518D">
              <w:rPr>
                <w:color w:val="72428E"/>
                <w:spacing w:val="-5"/>
                <w:sz w:val="9"/>
                <w:szCs w:val="9"/>
                <w:lang w:val="en"/>
              </w:rPr>
              <w:t xml:space="preserve"> l</w:t>
            </w:r>
            <w:r w:rsidRPr="0032518D">
              <w:rPr>
                <w:color w:val="6D7F9B"/>
                <w:spacing w:val="-5"/>
                <w:sz w:val="9"/>
                <w:szCs w:val="9"/>
                <w:lang w:val="en"/>
              </w:rPr>
              <w:t>o</w:t>
            </w:r>
            <w:r w:rsidRPr="0032518D">
              <w:rPr>
                <w:color w:val="7C7782"/>
                <w:sz w:val="9"/>
                <w:szCs w:val="9"/>
                <w:lang w:val="en"/>
              </w:rPr>
              <w:t>s</w:t>
            </w:r>
            <w:r>
              <w:rPr>
                <w:lang w:val="en"/>
              </w:rPr>
              <w:t xml:space="preserve"> </w:t>
            </w:r>
            <w:r w:rsidRPr="0032518D">
              <w:rPr>
                <w:color w:val="7C7782"/>
                <w:spacing w:val="-2"/>
                <w:w w:val="113"/>
                <w:sz w:val="9"/>
                <w:szCs w:val="9"/>
                <w:lang w:val="en"/>
              </w:rPr>
              <w:t xml:space="preserve"> p</w:t>
            </w:r>
            <w:r w:rsidRPr="0032518D">
              <w:rPr>
                <w:color w:val="7C5B91"/>
                <w:spacing w:val="-2"/>
                <w:w w:val="101"/>
                <w:sz w:val="9"/>
                <w:szCs w:val="9"/>
                <w:lang w:val="en"/>
              </w:rPr>
              <w:t>l</w:t>
            </w:r>
            <w:r w:rsidRPr="0032518D">
              <w:rPr>
                <w:color w:val="7C7782"/>
                <w:spacing w:val="-2"/>
                <w:w w:val="112"/>
                <w:sz w:val="9"/>
                <w:szCs w:val="9"/>
                <w:lang w:val="en"/>
              </w:rPr>
              <w:t>azos</w:t>
            </w:r>
          </w:p>
        </w:tc>
        <w:tc>
          <w:tcPr>
            <w:tcW w:w="460" w:type="dxa"/>
            <w:tcBorders>
              <w:top w:val="nil"/>
              <w:left w:val="nil"/>
              <w:bottom w:val="nil"/>
              <w:right w:val="nil"/>
            </w:tcBorders>
          </w:tcPr>
          <w:p w14:paraId="26440FCE" w14:textId="77777777" w:rsidR="00D91CEC" w:rsidRPr="0032518D" w:rsidRDefault="0032518D">
            <w:pPr>
              <w:spacing w:before="47"/>
              <w:ind w:left="210"/>
              <w:rPr>
                <w:rFonts w:ascii="Arial" w:eastAsia="Arial" w:hAnsi="Arial" w:cs="Arial"/>
                <w:sz w:val="9"/>
                <w:szCs w:val="9"/>
                <w:lang w:val="es-HN"/>
              </w:rPr>
            </w:pPr>
            <w:r w:rsidRPr="0032518D">
              <w:rPr>
                <w:color w:val="6D7F9B"/>
                <w:spacing w:val="5"/>
                <w:w w:val="68"/>
                <w:sz w:val="9"/>
                <w:szCs w:val="9"/>
                <w:lang w:val="en"/>
              </w:rPr>
              <w:t>11</w:t>
            </w:r>
            <w:r w:rsidRPr="0032518D">
              <w:rPr>
                <w:color w:val="BCB2AA"/>
                <w:spacing w:val="5"/>
                <w:w w:val="81"/>
                <w:sz w:val="9"/>
                <w:szCs w:val="9"/>
                <w:lang w:val="en"/>
              </w:rPr>
              <w:t>.</w:t>
            </w:r>
            <w:r>
              <w:rPr>
                <w:lang w:val="en"/>
              </w:rPr>
              <w:t xml:space="preserve"> </w:t>
            </w:r>
            <w:r w:rsidRPr="0032518D">
              <w:rPr>
                <w:color w:val="7C7782"/>
                <w:spacing w:val="5"/>
                <w:w w:val="113"/>
                <w:sz w:val="9"/>
                <w:szCs w:val="9"/>
                <w:lang w:val="en"/>
              </w:rPr>
              <w:t>76</w:t>
            </w:r>
          </w:p>
        </w:tc>
      </w:tr>
      <w:tr w:rsidR="00D91CEC" w:rsidRPr="0032518D" w14:paraId="4EAC16F0" w14:textId="77777777">
        <w:trPr>
          <w:trHeight w:hRule="exact" w:val="281"/>
        </w:trPr>
        <w:tc>
          <w:tcPr>
            <w:tcW w:w="680" w:type="dxa"/>
            <w:tcBorders>
              <w:top w:val="nil"/>
              <w:left w:val="nil"/>
              <w:bottom w:val="nil"/>
              <w:right w:val="nil"/>
            </w:tcBorders>
          </w:tcPr>
          <w:p w14:paraId="6ECDAC34" w14:textId="77777777" w:rsidR="00D91CEC" w:rsidRPr="0032518D" w:rsidRDefault="00D91CEC">
            <w:pPr>
              <w:rPr>
                <w:lang w:val="es-HN"/>
              </w:rPr>
            </w:pPr>
          </w:p>
        </w:tc>
        <w:tc>
          <w:tcPr>
            <w:tcW w:w="1335" w:type="dxa"/>
            <w:tcBorders>
              <w:top w:val="nil"/>
              <w:left w:val="nil"/>
              <w:bottom w:val="nil"/>
              <w:right w:val="nil"/>
            </w:tcBorders>
          </w:tcPr>
          <w:p w14:paraId="63543E2D" w14:textId="77777777" w:rsidR="00D91CEC" w:rsidRPr="0032518D" w:rsidRDefault="0032518D">
            <w:pPr>
              <w:spacing w:before="32"/>
              <w:ind w:left="254" w:right="252"/>
              <w:jc w:val="center"/>
              <w:rPr>
                <w:rFonts w:ascii="Arial" w:eastAsia="Arial" w:hAnsi="Arial" w:cs="Arial"/>
                <w:sz w:val="9"/>
                <w:szCs w:val="9"/>
                <w:lang w:val="es-HN"/>
              </w:rPr>
            </w:pPr>
            <w:r w:rsidRPr="0032518D">
              <w:rPr>
                <w:color w:val="7C7782"/>
                <w:w w:val="108"/>
                <w:sz w:val="9"/>
                <w:szCs w:val="9"/>
                <w:lang w:val="en"/>
              </w:rPr>
              <w:t>Razonab</w:t>
            </w:r>
            <w:r w:rsidRPr="0032518D">
              <w:rPr>
                <w:color w:val="7C5B91"/>
                <w:w w:val="108"/>
                <w:sz w:val="9"/>
                <w:szCs w:val="9"/>
                <w:lang w:val="en"/>
              </w:rPr>
              <w:t>ili</w:t>
            </w:r>
            <w:r w:rsidRPr="0032518D">
              <w:rPr>
                <w:color w:val="7C7782"/>
                <w:w w:val="108"/>
                <w:sz w:val="9"/>
                <w:szCs w:val="9"/>
                <w:lang w:val="en"/>
              </w:rPr>
              <w:t>dad</w:t>
            </w:r>
            <w:r>
              <w:rPr>
                <w:lang w:val="en"/>
              </w:rPr>
              <w:t xml:space="preserve"> </w:t>
            </w:r>
            <w:r w:rsidRPr="0032518D">
              <w:rPr>
                <w:color w:val="7C7782"/>
                <w:spacing w:val="-7"/>
                <w:w w:val="113"/>
                <w:sz w:val="9"/>
                <w:szCs w:val="9"/>
                <w:lang w:val="en"/>
              </w:rPr>
              <w:t xml:space="preserve"> d</w:t>
            </w:r>
            <w:r w:rsidRPr="0032518D">
              <w:rPr>
                <w:color w:val="7C7782"/>
                <w:w w:val="113"/>
                <w:sz w:val="9"/>
                <w:szCs w:val="9"/>
                <w:lang w:val="en"/>
              </w:rPr>
              <w:t>e</w:t>
            </w:r>
            <w:r>
              <w:rPr>
                <w:lang w:val="en"/>
              </w:rPr>
              <w:t xml:space="preserve"> </w:t>
            </w:r>
            <w:r w:rsidRPr="0032518D">
              <w:rPr>
                <w:color w:val="8E6DA0"/>
                <w:spacing w:val="-4"/>
                <w:w w:val="81"/>
                <w:sz w:val="9"/>
                <w:szCs w:val="9"/>
                <w:lang w:val="en"/>
              </w:rPr>
              <w:t xml:space="preserve"> l</w:t>
            </w:r>
            <w:r w:rsidRPr="0032518D">
              <w:rPr>
                <w:color w:val="7C7782"/>
                <w:w w:val="113"/>
                <w:sz w:val="9"/>
                <w:szCs w:val="9"/>
                <w:lang w:val="en"/>
              </w:rPr>
              <w:t>a</w:t>
            </w:r>
          </w:p>
          <w:p w14:paraId="31E224C8" w14:textId="77777777" w:rsidR="00D91CEC" w:rsidRPr="0032518D" w:rsidRDefault="0032518D">
            <w:pPr>
              <w:spacing w:before="35"/>
              <w:ind w:left="413" w:right="422"/>
              <w:jc w:val="center"/>
              <w:rPr>
                <w:rFonts w:ascii="Arial" w:eastAsia="Arial" w:hAnsi="Arial" w:cs="Arial"/>
                <w:sz w:val="9"/>
                <w:szCs w:val="9"/>
                <w:lang w:val="es-HN"/>
              </w:rPr>
            </w:pPr>
            <w:r w:rsidRPr="0032518D">
              <w:rPr>
                <w:b/>
                <w:color w:val="7C7782"/>
                <w:w w:val="89"/>
                <w:sz w:val="9"/>
                <w:szCs w:val="9"/>
                <w:lang w:val="en"/>
              </w:rPr>
              <w:t>superv</w:t>
            </w:r>
            <w:r w:rsidRPr="0032518D">
              <w:rPr>
                <w:b/>
                <w:color w:val="72428E"/>
                <w:w w:val="72"/>
                <w:sz w:val="9"/>
                <w:szCs w:val="9"/>
                <w:lang w:val="en"/>
              </w:rPr>
              <w:t>i</w:t>
            </w:r>
            <w:r w:rsidRPr="0032518D">
              <w:rPr>
                <w:b/>
                <w:color w:val="7C7782"/>
                <w:w w:val="93"/>
                <w:sz w:val="9"/>
                <w:szCs w:val="9"/>
                <w:lang w:val="en"/>
              </w:rPr>
              <w:t>s</w:t>
            </w:r>
            <w:r w:rsidRPr="0032518D">
              <w:rPr>
                <w:b/>
                <w:color w:val="72428E"/>
                <w:w w:val="72"/>
                <w:sz w:val="9"/>
                <w:szCs w:val="9"/>
                <w:lang w:val="en"/>
              </w:rPr>
              <w:t>i</w:t>
            </w:r>
            <w:r w:rsidRPr="0032518D">
              <w:rPr>
                <w:b/>
                <w:color w:val="7C7782"/>
                <w:w w:val="92"/>
                <w:sz w:val="9"/>
                <w:szCs w:val="9"/>
                <w:lang w:val="en"/>
              </w:rPr>
              <w:t>6n</w:t>
            </w:r>
          </w:p>
        </w:tc>
        <w:tc>
          <w:tcPr>
            <w:tcW w:w="460" w:type="dxa"/>
            <w:tcBorders>
              <w:top w:val="nil"/>
              <w:left w:val="nil"/>
              <w:bottom w:val="nil"/>
              <w:right w:val="nil"/>
            </w:tcBorders>
          </w:tcPr>
          <w:p w14:paraId="4BA9DDBA" w14:textId="77777777" w:rsidR="00D91CEC" w:rsidRPr="0032518D" w:rsidRDefault="0032518D">
            <w:pPr>
              <w:spacing w:before="32"/>
              <w:ind w:left="210"/>
              <w:rPr>
                <w:rFonts w:ascii="Arial" w:eastAsia="Arial" w:hAnsi="Arial" w:cs="Arial"/>
                <w:sz w:val="9"/>
                <w:szCs w:val="9"/>
                <w:lang w:val="es-HN"/>
              </w:rPr>
            </w:pPr>
            <w:r w:rsidRPr="0032518D">
              <w:rPr>
                <w:color w:val="6D7F9B"/>
                <w:spacing w:val="5"/>
                <w:w w:val="68"/>
                <w:sz w:val="9"/>
                <w:szCs w:val="9"/>
                <w:lang w:val="en"/>
              </w:rPr>
              <w:t>11</w:t>
            </w:r>
            <w:r w:rsidRPr="0032518D">
              <w:rPr>
                <w:color w:val="BCB2AA"/>
                <w:spacing w:val="5"/>
                <w:w w:val="81"/>
                <w:sz w:val="9"/>
                <w:szCs w:val="9"/>
                <w:lang w:val="en"/>
              </w:rPr>
              <w:t>.</w:t>
            </w:r>
            <w:r>
              <w:rPr>
                <w:lang w:val="en"/>
              </w:rPr>
              <w:t xml:space="preserve"> </w:t>
            </w:r>
            <w:r w:rsidRPr="0032518D">
              <w:rPr>
                <w:color w:val="7C7782"/>
                <w:spacing w:val="5"/>
                <w:w w:val="113"/>
                <w:sz w:val="9"/>
                <w:szCs w:val="9"/>
                <w:lang w:val="en"/>
              </w:rPr>
              <w:t>76</w:t>
            </w:r>
          </w:p>
        </w:tc>
      </w:tr>
      <w:tr w:rsidR="00D91CEC" w:rsidRPr="0032518D" w14:paraId="018108AE" w14:textId="77777777">
        <w:trPr>
          <w:trHeight w:hRule="exact" w:val="158"/>
        </w:trPr>
        <w:tc>
          <w:tcPr>
            <w:tcW w:w="680" w:type="dxa"/>
            <w:tcBorders>
              <w:top w:val="nil"/>
              <w:left w:val="nil"/>
              <w:bottom w:val="nil"/>
              <w:right w:val="nil"/>
            </w:tcBorders>
          </w:tcPr>
          <w:p w14:paraId="3AF8E462" w14:textId="77777777" w:rsidR="00D91CEC" w:rsidRPr="0032518D" w:rsidRDefault="00D91CEC">
            <w:pPr>
              <w:rPr>
                <w:lang w:val="es-HN"/>
              </w:rPr>
            </w:pPr>
          </w:p>
        </w:tc>
        <w:tc>
          <w:tcPr>
            <w:tcW w:w="1335" w:type="dxa"/>
            <w:tcBorders>
              <w:top w:val="nil"/>
              <w:left w:val="nil"/>
              <w:bottom w:val="nil"/>
              <w:right w:val="nil"/>
            </w:tcBorders>
          </w:tcPr>
          <w:p w14:paraId="795E4C5B" w14:textId="35390225" w:rsidR="00D91CEC" w:rsidRPr="0032518D" w:rsidRDefault="0032518D">
            <w:pPr>
              <w:spacing w:before="47"/>
              <w:ind w:left="177"/>
              <w:rPr>
                <w:rFonts w:ascii="Arial" w:eastAsia="Arial" w:hAnsi="Arial" w:cs="Arial"/>
                <w:sz w:val="9"/>
                <w:szCs w:val="9"/>
                <w:lang w:val="es-HN"/>
              </w:rPr>
            </w:pPr>
            <w:r w:rsidRPr="0032518D">
              <w:rPr>
                <w:color w:val="7C7782"/>
                <w:spacing w:val="-1"/>
                <w:w w:val="111"/>
                <w:sz w:val="9"/>
                <w:szCs w:val="9"/>
                <w:lang w:val="en"/>
              </w:rPr>
              <w:t>Gest</w:t>
            </w:r>
            <w:r w:rsidRPr="0032518D">
              <w:rPr>
                <w:color w:val="72428E"/>
                <w:spacing w:val="-1"/>
                <w:w w:val="111"/>
                <w:sz w:val="9"/>
                <w:szCs w:val="9"/>
                <w:lang w:val="en"/>
              </w:rPr>
              <w:t>i</w:t>
            </w:r>
            <w:r w:rsidRPr="0032518D">
              <w:rPr>
                <w:color w:val="7C7782"/>
                <w:spacing w:val="-1"/>
                <w:w w:val="111"/>
                <w:sz w:val="9"/>
                <w:szCs w:val="9"/>
                <w:lang w:val="en"/>
              </w:rPr>
              <w:t>6</w:t>
            </w:r>
            <w:r w:rsidRPr="0032518D">
              <w:rPr>
                <w:color w:val="7C7782"/>
                <w:w w:val="111"/>
                <w:sz w:val="9"/>
                <w:szCs w:val="9"/>
                <w:lang w:val="en"/>
              </w:rPr>
              <w:t>n</w:t>
            </w:r>
            <w:r>
              <w:rPr>
                <w:lang w:val="en"/>
              </w:rPr>
              <w:t xml:space="preserve"> </w:t>
            </w:r>
            <w:r w:rsidRPr="0032518D">
              <w:rPr>
                <w:color w:val="7C7782"/>
                <w:spacing w:val="-4"/>
                <w:sz w:val="9"/>
                <w:szCs w:val="9"/>
                <w:lang w:val="en"/>
              </w:rPr>
              <w:t xml:space="preserve"> d</w:t>
            </w:r>
            <w:r w:rsidRPr="0032518D">
              <w:rPr>
                <w:color w:val="7C7782"/>
                <w:sz w:val="9"/>
                <w:szCs w:val="9"/>
                <w:lang w:val="en"/>
              </w:rPr>
              <w:t>e</w:t>
            </w:r>
            <w:r>
              <w:rPr>
                <w:lang w:val="en"/>
              </w:rPr>
              <w:t xml:space="preserve"> </w:t>
            </w:r>
            <w:r w:rsidRPr="0032518D">
              <w:rPr>
                <w:color w:val="72428E"/>
                <w:spacing w:val="-5"/>
                <w:sz w:val="9"/>
                <w:szCs w:val="9"/>
                <w:lang w:val="en"/>
              </w:rPr>
              <w:t xml:space="preserve"> l</w:t>
            </w:r>
            <w:r w:rsidRPr="0032518D">
              <w:rPr>
                <w:color w:val="7C7782"/>
                <w:spacing w:val="-5"/>
                <w:sz w:val="9"/>
                <w:szCs w:val="9"/>
                <w:lang w:val="en"/>
              </w:rPr>
              <w:t>o's</w:t>
            </w:r>
            <w:r w:rsidRPr="0032518D">
              <w:rPr>
                <w:color w:val="7C7782"/>
                <w:sz w:val="9"/>
                <w:szCs w:val="9"/>
                <w:lang w:val="en"/>
              </w:rPr>
              <w:t>contracts</w:t>
            </w:r>
            <w:r>
              <w:rPr>
                <w:lang w:val="en"/>
              </w:rPr>
              <w:t xml:space="preserve"> </w:t>
            </w:r>
            <w:r w:rsidRPr="0032518D">
              <w:rPr>
                <w:color w:val="7C7782"/>
                <w:spacing w:val="-2"/>
                <w:w w:val="112"/>
                <w:sz w:val="9"/>
                <w:szCs w:val="9"/>
                <w:lang w:val="en"/>
              </w:rPr>
              <w:t xml:space="preserve"> </w:t>
            </w:r>
          </w:p>
        </w:tc>
        <w:tc>
          <w:tcPr>
            <w:tcW w:w="460" w:type="dxa"/>
            <w:tcBorders>
              <w:top w:val="nil"/>
              <w:left w:val="nil"/>
              <w:bottom w:val="nil"/>
              <w:right w:val="nil"/>
            </w:tcBorders>
          </w:tcPr>
          <w:p w14:paraId="31A42736" w14:textId="77777777" w:rsidR="00D91CEC" w:rsidRPr="0032518D" w:rsidRDefault="0032518D">
            <w:pPr>
              <w:spacing w:before="47"/>
              <w:ind w:left="220"/>
              <w:rPr>
                <w:rFonts w:ascii="Arial" w:eastAsia="Arial" w:hAnsi="Arial" w:cs="Arial"/>
                <w:sz w:val="9"/>
                <w:szCs w:val="9"/>
                <w:lang w:val="es-HN"/>
              </w:rPr>
            </w:pPr>
            <w:r w:rsidRPr="0032518D">
              <w:rPr>
                <w:color w:val="7C7782"/>
                <w:spacing w:val="5"/>
                <w:w w:val="121"/>
                <w:sz w:val="9"/>
                <w:szCs w:val="9"/>
                <w:lang w:val="en"/>
              </w:rPr>
              <w:t>0</w:t>
            </w:r>
            <w:r w:rsidRPr="0032518D">
              <w:rPr>
                <w:color w:val="BCB2AA"/>
                <w:spacing w:val="5"/>
                <w:w w:val="97"/>
                <w:sz w:val="9"/>
                <w:szCs w:val="9"/>
                <w:lang w:val="en"/>
              </w:rPr>
              <w:t>.</w:t>
            </w:r>
            <w:r>
              <w:rPr>
                <w:lang w:val="en"/>
              </w:rPr>
              <w:t xml:space="preserve"> </w:t>
            </w:r>
            <w:r w:rsidRPr="0032518D">
              <w:rPr>
                <w:color w:val="567093"/>
                <w:spacing w:val="5"/>
                <w:w w:val="64"/>
                <w:sz w:val="9"/>
                <w:szCs w:val="9"/>
                <w:lang w:val="en"/>
              </w:rPr>
              <w:t>1</w:t>
            </w:r>
            <w:r w:rsidRPr="0032518D">
              <w:rPr>
                <w:color w:val="7C7782"/>
                <w:w w:val="105"/>
                <w:sz w:val="9"/>
                <w:szCs w:val="9"/>
                <w:lang w:val="en"/>
              </w:rPr>
              <w:t>2</w:t>
            </w:r>
          </w:p>
        </w:tc>
      </w:tr>
      <w:tr w:rsidR="00D91CEC" w:rsidRPr="0032518D" w14:paraId="5DEF834A" w14:textId="77777777">
        <w:trPr>
          <w:trHeight w:hRule="exact" w:val="299"/>
        </w:trPr>
        <w:tc>
          <w:tcPr>
            <w:tcW w:w="680" w:type="dxa"/>
            <w:tcBorders>
              <w:top w:val="nil"/>
              <w:left w:val="nil"/>
              <w:bottom w:val="nil"/>
              <w:right w:val="nil"/>
            </w:tcBorders>
          </w:tcPr>
          <w:p w14:paraId="4E36A851" w14:textId="77777777" w:rsidR="00D91CEC" w:rsidRPr="0032518D" w:rsidRDefault="00D91CEC">
            <w:pPr>
              <w:rPr>
                <w:lang w:val="es-HN"/>
              </w:rPr>
            </w:pPr>
          </w:p>
        </w:tc>
        <w:tc>
          <w:tcPr>
            <w:tcW w:w="1335" w:type="dxa"/>
            <w:tcBorders>
              <w:top w:val="nil"/>
              <w:left w:val="nil"/>
              <w:bottom w:val="nil"/>
              <w:right w:val="nil"/>
            </w:tcBorders>
          </w:tcPr>
          <w:p w14:paraId="21E4129B" w14:textId="77777777" w:rsidR="00D91CEC" w:rsidRPr="0032518D" w:rsidRDefault="0032518D">
            <w:pPr>
              <w:spacing w:before="47"/>
              <w:ind w:left="311" w:right="310"/>
              <w:jc w:val="center"/>
              <w:rPr>
                <w:rFonts w:ascii="Arial" w:eastAsia="Arial" w:hAnsi="Arial" w:cs="Arial"/>
                <w:sz w:val="9"/>
                <w:szCs w:val="9"/>
                <w:lang w:val="es-HN"/>
              </w:rPr>
            </w:pPr>
            <w:r w:rsidRPr="0032518D">
              <w:rPr>
                <w:color w:val="605966"/>
                <w:w w:val="112"/>
                <w:sz w:val="9"/>
                <w:szCs w:val="9"/>
                <w:lang w:val="en"/>
              </w:rPr>
              <w:t>E</w:t>
            </w:r>
            <w:r w:rsidRPr="0032518D">
              <w:rPr>
                <w:color w:val="7C6368"/>
                <w:w w:val="112"/>
                <w:sz w:val="9"/>
                <w:szCs w:val="9"/>
                <w:lang w:val="en"/>
              </w:rPr>
              <w:t>fect</w:t>
            </w:r>
            <w:r w:rsidRPr="0032518D">
              <w:rPr>
                <w:color w:val="7C5B91"/>
                <w:w w:val="112"/>
                <w:sz w:val="9"/>
                <w:szCs w:val="9"/>
                <w:lang w:val="en"/>
              </w:rPr>
              <w:t>i</w:t>
            </w:r>
            <w:r w:rsidRPr="0032518D">
              <w:rPr>
                <w:color w:val="939199"/>
                <w:w w:val="112"/>
                <w:sz w:val="9"/>
                <w:szCs w:val="9"/>
                <w:lang w:val="en"/>
              </w:rPr>
              <w:t>v</w:t>
            </w:r>
            <w:r w:rsidRPr="0032518D">
              <w:rPr>
                <w:color w:val="72428E"/>
                <w:w w:val="112"/>
                <w:sz w:val="9"/>
                <w:szCs w:val="9"/>
                <w:lang w:val="en"/>
              </w:rPr>
              <w:t>i</w:t>
            </w:r>
            <w:r w:rsidRPr="0032518D">
              <w:rPr>
                <w:color w:val="7C7782"/>
                <w:w w:val="112"/>
                <w:sz w:val="9"/>
                <w:szCs w:val="9"/>
                <w:lang w:val="en"/>
              </w:rPr>
              <w:t>dad</w:t>
            </w:r>
            <w:r>
              <w:rPr>
                <w:lang w:val="en"/>
              </w:rPr>
              <w:t xml:space="preserve"> </w:t>
            </w:r>
            <w:r w:rsidRPr="0032518D">
              <w:rPr>
                <w:color w:val="7C7782"/>
                <w:spacing w:val="-7"/>
                <w:w w:val="113"/>
                <w:sz w:val="9"/>
                <w:szCs w:val="9"/>
                <w:lang w:val="en"/>
              </w:rPr>
              <w:t xml:space="preserve"> d</w:t>
            </w:r>
            <w:r w:rsidRPr="0032518D">
              <w:rPr>
                <w:color w:val="7C7782"/>
                <w:w w:val="113"/>
                <w:sz w:val="9"/>
                <w:szCs w:val="9"/>
                <w:lang w:val="en"/>
              </w:rPr>
              <w:t>e</w:t>
            </w:r>
            <w:r>
              <w:rPr>
                <w:lang w:val="en"/>
              </w:rPr>
              <w:t xml:space="preserve"> </w:t>
            </w:r>
            <w:r w:rsidRPr="0032518D">
              <w:rPr>
                <w:color w:val="72428E"/>
                <w:spacing w:val="-4"/>
                <w:w w:val="101"/>
                <w:sz w:val="9"/>
                <w:szCs w:val="9"/>
                <w:lang w:val="en"/>
              </w:rPr>
              <w:t xml:space="preserve"> l</w:t>
            </w:r>
            <w:r w:rsidRPr="0032518D">
              <w:rPr>
                <w:color w:val="7C7782"/>
                <w:w w:val="105"/>
                <w:sz w:val="9"/>
                <w:szCs w:val="9"/>
                <w:lang w:val="en"/>
              </w:rPr>
              <w:t>a</w:t>
            </w:r>
          </w:p>
          <w:p w14:paraId="45AA87D2" w14:textId="77777777" w:rsidR="00D91CEC" w:rsidRPr="0032518D" w:rsidRDefault="0032518D">
            <w:pPr>
              <w:spacing w:before="39"/>
              <w:ind w:left="452" w:right="453"/>
              <w:jc w:val="center"/>
              <w:rPr>
                <w:rFonts w:ascii="Arial" w:eastAsia="Arial" w:hAnsi="Arial" w:cs="Arial"/>
                <w:sz w:val="9"/>
                <w:szCs w:val="9"/>
                <w:lang w:val="es-HN"/>
              </w:rPr>
            </w:pPr>
            <w:r w:rsidRPr="0032518D">
              <w:rPr>
                <w:b/>
                <w:color w:val="7C7782"/>
                <w:spacing w:val="2"/>
                <w:sz w:val="9"/>
                <w:szCs w:val="9"/>
                <w:lang w:val="en"/>
              </w:rPr>
              <w:t>e</w:t>
            </w:r>
            <w:r w:rsidRPr="0032518D">
              <w:rPr>
                <w:b/>
                <w:color w:val="7C5B91"/>
                <w:spacing w:val="2"/>
                <w:w w:val="101"/>
                <w:sz w:val="9"/>
                <w:szCs w:val="9"/>
                <w:lang w:val="en"/>
              </w:rPr>
              <w:t>j</w:t>
            </w:r>
            <w:r w:rsidRPr="0032518D">
              <w:rPr>
                <w:b/>
                <w:color w:val="7C7782"/>
                <w:spacing w:val="2"/>
                <w:w w:val="85"/>
                <w:sz w:val="9"/>
                <w:szCs w:val="9"/>
                <w:lang w:val="en"/>
              </w:rPr>
              <w:t>ec</w:t>
            </w:r>
            <w:r w:rsidRPr="0032518D">
              <w:rPr>
                <w:b/>
                <w:color w:val="7C7782"/>
                <w:spacing w:val="1"/>
                <w:w w:val="85"/>
                <w:sz w:val="9"/>
                <w:szCs w:val="9"/>
                <w:lang w:val="en"/>
              </w:rPr>
              <w:t>u</w:t>
            </w:r>
            <w:r w:rsidRPr="0032518D">
              <w:rPr>
                <w:b/>
                <w:color w:val="567093"/>
                <w:spacing w:val="2"/>
                <w:w w:val="79"/>
                <w:sz w:val="9"/>
                <w:szCs w:val="9"/>
                <w:lang w:val="en"/>
              </w:rPr>
              <w:t>c</w:t>
            </w:r>
            <w:r w:rsidRPr="0032518D">
              <w:rPr>
                <w:b/>
                <w:color w:val="8E6DA0"/>
                <w:spacing w:val="2"/>
                <w:w w:val="72"/>
                <w:sz w:val="9"/>
                <w:szCs w:val="9"/>
                <w:lang w:val="en"/>
              </w:rPr>
              <w:t>i</w:t>
            </w:r>
            <w:r w:rsidRPr="0032518D">
              <w:rPr>
                <w:b/>
                <w:color w:val="7C7782"/>
                <w:spacing w:val="2"/>
                <w:w w:val="92"/>
                <w:sz w:val="9"/>
                <w:szCs w:val="9"/>
                <w:lang w:val="en"/>
              </w:rPr>
              <w:t>6n</w:t>
            </w:r>
          </w:p>
        </w:tc>
        <w:tc>
          <w:tcPr>
            <w:tcW w:w="460" w:type="dxa"/>
            <w:tcBorders>
              <w:top w:val="nil"/>
              <w:left w:val="nil"/>
              <w:bottom w:val="nil"/>
              <w:right w:val="nil"/>
            </w:tcBorders>
          </w:tcPr>
          <w:p w14:paraId="3A295004" w14:textId="77777777" w:rsidR="00D91CEC" w:rsidRPr="0032518D" w:rsidRDefault="0032518D">
            <w:pPr>
              <w:spacing w:before="50"/>
              <w:ind w:left="209"/>
              <w:rPr>
                <w:rFonts w:ascii="Arial" w:eastAsia="Arial" w:hAnsi="Arial" w:cs="Arial"/>
                <w:sz w:val="9"/>
                <w:szCs w:val="9"/>
                <w:lang w:val="es-HN"/>
              </w:rPr>
            </w:pPr>
            <w:r w:rsidRPr="0032518D">
              <w:rPr>
                <w:color w:val="6D7F9B"/>
                <w:spacing w:val="4"/>
                <w:w w:val="68"/>
                <w:sz w:val="9"/>
                <w:szCs w:val="9"/>
                <w:lang w:val="en"/>
              </w:rPr>
              <w:t>11</w:t>
            </w:r>
            <w:r w:rsidRPr="0032518D">
              <w:rPr>
                <w:color w:val="BCB2AA"/>
                <w:spacing w:val="4"/>
                <w:w w:val="97"/>
                <w:sz w:val="9"/>
                <w:szCs w:val="9"/>
                <w:lang w:val="en"/>
              </w:rPr>
              <w:t>.</w:t>
            </w:r>
            <w:r>
              <w:rPr>
                <w:lang w:val="en"/>
              </w:rPr>
              <w:t xml:space="preserve"> </w:t>
            </w:r>
            <w:r w:rsidRPr="0032518D">
              <w:rPr>
                <w:color w:val="7C7782"/>
                <w:spacing w:val="4"/>
                <w:w w:val="117"/>
                <w:sz w:val="9"/>
                <w:szCs w:val="9"/>
                <w:lang w:val="en"/>
              </w:rPr>
              <w:t>76</w:t>
            </w:r>
          </w:p>
        </w:tc>
      </w:tr>
      <w:tr w:rsidR="00D91CEC" w:rsidRPr="0032518D" w14:paraId="4591ABEE" w14:textId="77777777">
        <w:trPr>
          <w:trHeight w:hRule="exact" w:val="158"/>
        </w:trPr>
        <w:tc>
          <w:tcPr>
            <w:tcW w:w="680" w:type="dxa"/>
            <w:tcBorders>
              <w:top w:val="nil"/>
              <w:left w:val="nil"/>
              <w:bottom w:val="nil"/>
              <w:right w:val="nil"/>
            </w:tcBorders>
          </w:tcPr>
          <w:p w14:paraId="488CA5EB" w14:textId="77777777" w:rsidR="00D91CEC" w:rsidRPr="0032518D" w:rsidRDefault="00D91CEC">
            <w:pPr>
              <w:rPr>
                <w:lang w:val="es-HN"/>
              </w:rPr>
            </w:pPr>
          </w:p>
        </w:tc>
        <w:tc>
          <w:tcPr>
            <w:tcW w:w="1335" w:type="dxa"/>
            <w:tcBorders>
              <w:top w:val="nil"/>
              <w:left w:val="nil"/>
              <w:bottom w:val="nil"/>
              <w:right w:val="nil"/>
            </w:tcBorders>
          </w:tcPr>
          <w:p w14:paraId="56C601C2" w14:textId="77777777" w:rsidR="00D91CEC" w:rsidRPr="0032518D" w:rsidRDefault="0032518D">
            <w:pPr>
              <w:spacing w:before="47"/>
              <w:ind w:left="400"/>
              <w:rPr>
                <w:rFonts w:ascii="Arial" w:eastAsia="Arial" w:hAnsi="Arial" w:cs="Arial"/>
                <w:sz w:val="9"/>
                <w:szCs w:val="9"/>
                <w:lang w:val="es-HN"/>
              </w:rPr>
            </w:pPr>
            <w:r w:rsidRPr="0032518D">
              <w:rPr>
                <w:color w:val="7C7782"/>
                <w:spacing w:val="1"/>
                <w:w w:val="105"/>
                <w:sz w:val="9"/>
                <w:szCs w:val="9"/>
                <w:lang w:val="en"/>
              </w:rPr>
              <w:t>Cu</w:t>
            </w:r>
            <w:r w:rsidRPr="0032518D">
              <w:rPr>
                <w:color w:val="7C5B91"/>
                <w:spacing w:val="1"/>
                <w:w w:val="102"/>
                <w:sz w:val="9"/>
                <w:szCs w:val="9"/>
                <w:lang w:val="en"/>
              </w:rPr>
              <w:t>m</w:t>
            </w:r>
            <w:r w:rsidRPr="0032518D">
              <w:rPr>
                <w:color w:val="7C7782"/>
                <w:spacing w:val="1"/>
                <w:w w:val="121"/>
                <w:sz w:val="9"/>
                <w:szCs w:val="9"/>
                <w:lang w:val="en"/>
              </w:rPr>
              <w:t>p</w:t>
            </w:r>
            <w:r w:rsidRPr="0032518D">
              <w:rPr>
                <w:color w:val="72428E"/>
                <w:spacing w:val="1"/>
                <w:w w:val="101"/>
                <w:sz w:val="9"/>
                <w:szCs w:val="9"/>
                <w:lang w:val="en"/>
              </w:rPr>
              <w:t>l</w:t>
            </w:r>
            <w:r w:rsidRPr="0032518D">
              <w:rPr>
                <w:color w:val="8E6DA0"/>
                <w:spacing w:val="1"/>
                <w:w w:val="102"/>
                <w:sz w:val="9"/>
                <w:szCs w:val="9"/>
                <w:lang w:val="en"/>
              </w:rPr>
              <w:t>imi</w:t>
            </w:r>
            <w:r w:rsidRPr="0032518D">
              <w:rPr>
                <w:color w:val="7C7782"/>
                <w:spacing w:val="1"/>
                <w:w w:val="113"/>
                <w:sz w:val="9"/>
                <w:szCs w:val="9"/>
                <w:lang w:val="en"/>
              </w:rPr>
              <w:t>ent</w:t>
            </w:r>
            <w:r w:rsidRPr="0032518D">
              <w:rPr>
                <w:color w:val="7C7782"/>
                <w:w w:val="121"/>
                <w:sz w:val="9"/>
                <w:szCs w:val="9"/>
                <w:lang w:val="en"/>
              </w:rPr>
              <w:t>o</w:t>
            </w:r>
          </w:p>
        </w:tc>
        <w:tc>
          <w:tcPr>
            <w:tcW w:w="460" w:type="dxa"/>
            <w:tcBorders>
              <w:top w:val="nil"/>
              <w:left w:val="nil"/>
              <w:bottom w:val="nil"/>
              <w:right w:val="nil"/>
            </w:tcBorders>
          </w:tcPr>
          <w:p w14:paraId="053E6412" w14:textId="77777777" w:rsidR="00D91CEC" w:rsidRPr="0032518D" w:rsidRDefault="0032518D">
            <w:pPr>
              <w:spacing w:before="47"/>
              <w:ind w:left="220"/>
              <w:rPr>
                <w:rFonts w:ascii="Arial" w:eastAsia="Arial" w:hAnsi="Arial" w:cs="Arial"/>
                <w:sz w:val="9"/>
                <w:szCs w:val="9"/>
                <w:lang w:val="es-HN"/>
              </w:rPr>
            </w:pPr>
            <w:r w:rsidRPr="0032518D">
              <w:rPr>
                <w:color w:val="7C7782"/>
                <w:spacing w:val="-4"/>
                <w:w w:val="121"/>
                <w:sz w:val="9"/>
                <w:szCs w:val="9"/>
                <w:lang w:val="en"/>
              </w:rPr>
              <w:t>0</w:t>
            </w:r>
            <w:r w:rsidRPr="0032518D">
              <w:rPr>
                <w:color w:val="BCB2AA"/>
                <w:spacing w:val="-4"/>
                <w:w w:val="97"/>
                <w:sz w:val="9"/>
                <w:szCs w:val="9"/>
                <w:lang w:val="en"/>
              </w:rPr>
              <w:t>.</w:t>
            </w:r>
            <w:r>
              <w:rPr>
                <w:lang w:val="en"/>
              </w:rPr>
              <w:t xml:space="preserve"> </w:t>
            </w:r>
            <w:r w:rsidRPr="0032518D">
              <w:rPr>
                <w:color w:val="7C7782"/>
                <w:spacing w:val="-4"/>
                <w:w w:val="121"/>
                <w:sz w:val="9"/>
                <w:szCs w:val="9"/>
                <w:lang w:val="en"/>
              </w:rPr>
              <w:t>0</w:t>
            </w:r>
            <w:r w:rsidRPr="0032518D">
              <w:rPr>
                <w:color w:val="567093"/>
                <w:w w:val="113"/>
                <w:sz w:val="9"/>
                <w:szCs w:val="9"/>
                <w:lang w:val="en"/>
              </w:rPr>
              <w:t>0</w:t>
            </w:r>
          </w:p>
        </w:tc>
      </w:tr>
      <w:tr w:rsidR="00D91CEC" w:rsidRPr="0032518D" w14:paraId="5286AA21" w14:textId="77777777">
        <w:trPr>
          <w:trHeight w:hRule="exact" w:val="222"/>
        </w:trPr>
        <w:tc>
          <w:tcPr>
            <w:tcW w:w="680" w:type="dxa"/>
            <w:tcBorders>
              <w:top w:val="nil"/>
              <w:left w:val="nil"/>
              <w:bottom w:val="nil"/>
              <w:right w:val="nil"/>
            </w:tcBorders>
          </w:tcPr>
          <w:p w14:paraId="007D9571" w14:textId="77777777" w:rsidR="00D91CEC" w:rsidRPr="0032518D" w:rsidRDefault="00D91CEC">
            <w:pPr>
              <w:rPr>
                <w:lang w:val="es-HN"/>
              </w:rPr>
            </w:pPr>
          </w:p>
        </w:tc>
        <w:tc>
          <w:tcPr>
            <w:tcW w:w="1335" w:type="dxa"/>
            <w:tcBorders>
              <w:top w:val="nil"/>
              <w:left w:val="nil"/>
              <w:bottom w:val="nil"/>
              <w:right w:val="nil"/>
            </w:tcBorders>
          </w:tcPr>
          <w:p w14:paraId="6CDACA91" w14:textId="77777777" w:rsidR="00D91CEC" w:rsidRPr="0032518D" w:rsidRDefault="0032518D">
            <w:pPr>
              <w:spacing w:before="47"/>
              <w:ind w:left="443"/>
              <w:rPr>
                <w:rFonts w:ascii="Arial" w:eastAsia="Arial" w:hAnsi="Arial" w:cs="Arial"/>
                <w:sz w:val="9"/>
                <w:szCs w:val="9"/>
                <w:lang w:val="es-HN"/>
              </w:rPr>
            </w:pPr>
            <w:proofErr w:type="spellStart"/>
            <w:r w:rsidRPr="0032518D">
              <w:rPr>
                <w:color w:val="7C7782"/>
                <w:spacing w:val="-1"/>
                <w:sz w:val="9"/>
                <w:szCs w:val="9"/>
                <w:lang w:val="en"/>
              </w:rPr>
              <w:t>D</w:t>
            </w:r>
            <w:r w:rsidRPr="0032518D">
              <w:rPr>
                <w:color w:val="8E6DA0"/>
                <w:spacing w:val="-1"/>
                <w:sz w:val="9"/>
                <w:szCs w:val="9"/>
                <w:lang w:val="en"/>
              </w:rPr>
              <w:t>i</w:t>
            </w:r>
            <w:r w:rsidRPr="0032518D">
              <w:rPr>
                <w:color w:val="939199"/>
                <w:spacing w:val="-1"/>
                <w:sz w:val="9"/>
                <w:szCs w:val="9"/>
                <w:lang w:val="en"/>
              </w:rPr>
              <w:t>vu</w:t>
            </w:r>
            <w:r w:rsidRPr="0032518D">
              <w:rPr>
                <w:color w:val="72428E"/>
                <w:spacing w:val="-1"/>
                <w:sz w:val="9"/>
                <w:szCs w:val="9"/>
                <w:lang w:val="en"/>
              </w:rPr>
              <w:t>l</w:t>
            </w:r>
            <w:r w:rsidRPr="0032518D">
              <w:rPr>
                <w:color w:val="7C7782"/>
                <w:spacing w:val="-1"/>
                <w:sz w:val="9"/>
                <w:szCs w:val="9"/>
                <w:lang w:val="en"/>
              </w:rPr>
              <w:t>ga</w:t>
            </w:r>
            <w:r w:rsidRPr="0032518D">
              <w:rPr>
                <w:color w:val="7C7782"/>
                <w:sz w:val="9"/>
                <w:szCs w:val="9"/>
                <w:lang w:val="en"/>
              </w:rPr>
              <w:t>c</w:t>
            </w:r>
            <w:proofErr w:type="spellEnd"/>
            <w:r>
              <w:rPr>
                <w:lang w:val="en"/>
              </w:rPr>
              <w:t xml:space="preserve"> </w:t>
            </w:r>
            <w:r w:rsidRPr="0032518D">
              <w:rPr>
                <w:color w:val="72428E"/>
                <w:spacing w:val="-5"/>
                <w:w w:val="101"/>
                <w:sz w:val="9"/>
                <w:szCs w:val="9"/>
                <w:lang w:val="en"/>
              </w:rPr>
              <w:t xml:space="preserve"> i</w:t>
            </w:r>
            <w:r w:rsidRPr="0032518D">
              <w:rPr>
                <w:color w:val="7C7782"/>
                <w:spacing w:val="-5"/>
                <w:w w:val="113"/>
                <w:sz w:val="9"/>
                <w:szCs w:val="9"/>
                <w:lang w:val="en"/>
              </w:rPr>
              <w:t>on</w:t>
            </w:r>
          </w:p>
        </w:tc>
        <w:tc>
          <w:tcPr>
            <w:tcW w:w="460" w:type="dxa"/>
            <w:tcBorders>
              <w:top w:val="nil"/>
              <w:left w:val="nil"/>
              <w:bottom w:val="nil"/>
              <w:right w:val="nil"/>
            </w:tcBorders>
          </w:tcPr>
          <w:p w14:paraId="209A1790" w14:textId="77777777" w:rsidR="00D91CEC" w:rsidRPr="0032518D" w:rsidRDefault="0032518D">
            <w:pPr>
              <w:spacing w:before="47"/>
              <w:ind w:left="221"/>
              <w:rPr>
                <w:rFonts w:ascii="Arial" w:eastAsia="Arial" w:hAnsi="Arial" w:cs="Arial"/>
                <w:sz w:val="9"/>
                <w:szCs w:val="9"/>
                <w:lang w:val="es-HN"/>
              </w:rPr>
            </w:pPr>
            <w:r w:rsidRPr="0032518D">
              <w:rPr>
                <w:color w:val="7C7782"/>
                <w:w w:val="121"/>
                <w:sz w:val="9"/>
                <w:szCs w:val="9"/>
                <w:lang w:val="en"/>
              </w:rPr>
              <w:t>8</w:t>
            </w:r>
            <w:r w:rsidRPr="0032518D">
              <w:rPr>
                <w:color w:val="BCB2AA"/>
                <w:w w:val="97"/>
                <w:sz w:val="9"/>
                <w:szCs w:val="9"/>
                <w:lang w:val="en"/>
              </w:rPr>
              <w:t>.</w:t>
            </w:r>
            <w:r>
              <w:rPr>
                <w:lang w:val="en"/>
              </w:rPr>
              <w:t xml:space="preserve"> </w:t>
            </w:r>
            <w:r w:rsidRPr="0032518D">
              <w:rPr>
                <w:color w:val="7C7782"/>
                <w:w w:val="113"/>
                <w:sz w:val="9"/>
                <w:szCs w:val="9"/>
                <w:lang w:val="en"/>
              </w:rPr>
              <w:t>5</w:t>
            </w:r>
            <w:r w:rsidRPr="0032518D">
              <w:rPr>
                <w:color w:val="6D7F9B"/>
                <w:w w:val="64"/>
                <w:sz w:val="9"/>
                <w:szCs w:val="9"/>
                <w:lang w:val="en"/>
              </w:rPr>
              <w:t>1</w:t>
            </w:r>
          </w:p>
        </w:tc>
      </w:tr>
    </w:tbl>
    <w:p w14:paraId="1339A462" w14:textId="77777777" w:rsidR="00D91CEC" w:rsidRPr="0032518D" w:rsidRDefault="00D91CEC">
      <w:pPr>
        <w:spacing w:before="6" w:line="180" w:lineRule="exact"/>
        <w:rPr>
          <w:sz w:val="18"/>
          <w:szCs w:val="18"/>
          <w:lang w:val="es-HN"/>
        </w:rPr>
      </w:pPr>
    </w:p>
    <w:p w14:paraId="256408C3" w14:textId="77777777" w:rsidR="00D91CEC" w:rsidRPr="0032518D" w:rsidRDefault="00D91CEC">
      <w:pPr>
        <w:spacing w:line="200" w:lineRule="exact"/>
        <w:rPr>
          <w:lang w:val="es-HN"/>
        </w:rPr>
      </w:pPr>
    </w:p>
    <w:p w14:paraId="09B0ED6C" w14:textId="77777777" w:rsidR="00D91CEC" w:rsidRPr="0032518D" w:rsidRDefault="00D91CEC">
      <w:pPr>
        <w:spacing w:line="200" w:lineRule="exact"/>
        <w:rPr>
          <w:lang w:val="es-HN"/>
        </w:rPr>
      </w:pPr>
    </w:p>
    <w:p w14:paraId="6390EDC6" w14:textId="77777777" w:rsidR="00D91CEC" w:rsidRPr="0032518D" w:rsidRDefault="00D91CEC">
      <w:pPr>
        <w:spacing w:line="200" w:lineRule="exact"/>
        <w:rPr>
          <w:lang w:val="es-HN"/>
        </w:rPr>
      </w:pPr>
    </w:p>
    <w:p w14:paraId="49FE9ED8" w14:textId="77777777" w:rsidR="00D91CEC" w:rsidRPr="0032518D" w:rsidRDefault="00D91CEC">
      <w:pPr>
        <w:spacing w:line="200" w:lineRule="exact"/>
        <w:rPr>
          <w:lang w:val="es-HN"/>
        </w:rPr>
      </w:pPr>
    </w:p>
    <w:p w14:paraId="48209D1C" w14:textId="77777777" w:rsidR="00D91CEC" w:rsidRPr="0032518D" w:rsidRDefault="0032518D">
      <w:pPr>
        <w:spacing w:before="14"/>
        <w:ind w:left="2567"/>
        <w:rPr>
          <w:rFonts w:ascii="Calibri" w:eastAsia="Calibri" w:hAnsi="Calibri" w:cs="Calibri"/>
          <w:sz w:val="24"/>
          <w:szCs w:val="24"/>
          <w:lang w:val="es-HN"/>
        </w:rPr>
      </w:pPr>
      <w:r w:rsidRPr="0032518D">
        <w:rPr>
          <w:i/>
          <w:color w:val="775500"/>
          <w:sz w:val="24"/>
          <w:szCs w:val="24"/>
          <w:lang w:val="en"/>
        </w:rPr>
        <w:t>Pre-projects section – data sheet.</w:t>
      </w:r>
    </w:p>
    <w:p w14:paraId="26381071" w14:textId="77777777" w:rsidR="00D91CEC" w:rsidRPr="0032518D" w:rsidRDefault="00D91CEC">
      <w:pPr>
        <w:spacing w:before="5" w:line="240" w:lineRule="exact"/>
        <w:rPr>
          <w:sz w:val="24"/>
          <w:szCs w:val="24"/>
          <w:lang w:val="es-HN"/>
        </w:rPr>
      </w:pPr>
    </w:p>
    <w:p w14:paraId="4FDB8DA6" w14:textId="554CBA1E" w:rsidR="00D91CEC" w:rsidRPr="0032518D" w:rsidRDefault="0032518D">
      <w:pPr>
        <w:ind w:left="102"/>
        <w:rPr>
          <w:rFonts w:ascii="Calibri" w:eastAsia="Calibri" w:hAnsi="Calibri" w:cs="Calibri"/>
          <w:sz w:val="24"/>
          <w:szCs w:val="24"/>
          <w:lang w:val="es-HN"/>
        </w:rPr>
      </w:pPr>
      <w:r w:rsidRPr="0032518D">
        <w:rPr>
          <w:b/>
          <w:sz w:val="24"/>
          <w:szCs w:val="24"/>
          <w:lang w:val="en"/>
        </w:rPr>
        <w:t>Performance Indicators:</w:t>
      </w:r>
    </w:p>
    <w:p w14:paraId="34D607E6" w14:textId="77777777" w:rsidR="00D91CEC" w:rsidRPr="0032518D" w:rsidRDefault="00D91CEC">
      <w:pPr>
        <w:spacing w:before="2" w:line="260" w:lineRule="exact"/>
        <w:rPr>
          <w:sz w:val="26"/>
          <w:szCs w:val="26"/>
          <w:lang w:val="es-HN"/>
        </w:rPr>
      </w:pPr>
    </w:p>
    <w:tbl>
      <w:tblPr>
        <w:tblW w:w="0" w:type="auto"/>
        <w:tblInd w:w="101" w:type="dxa"/>
        <w:tblLayout w:type="fixed"/>
        <w:tblCellMar>
          <w:left w:w="0" w:type="dxa"/>
          <w:right w:w="0" w:type="dxa"/>
        </w:tblCellMar>
        <w:tblLook w:val="01E0" w:firstRow="1" w:lastRow="1" w:firstColumn="1" w:lastColumn="1" w:noHBand="0" w:noVBand="0"/>
      </w:tblPr>
      <w:tblGrid>
        <w:gridCol w:w="595"/>
        <w:gridCol w:w="2376"/>
        <w:gridCol w:w="955"/>
        <w:gridCol w:w="4901"/>
      </w:tblGrid>
      <w:tr w:rsidR="00D91CEC" w:rsidRPr="0032518D" w14:paraId="64C99F57" w14:textId="77777777">
        <w:trPr>
          <w:trHeight w:hRule="exact" w:val="302"/>
        </w:trPr>
        <w:tc>
          <w:tcPr>
            <w:tcW w:w="595" w:type="dxa"/>
            <w:tcBorders>
              <w:top w:val="single" w:sz="5" w:space="0" w:color="000000"/>
              <w:left w:val="single" w:sz="5" w:space="0" w:color="000000"/>
              <w:bottom w:val="single" w:sz="5" w:space="0" w:color="000000"/>
              <w:right w:val="single" w:sz="5" w:space="0" w:color="000000"/>
            </w:tcBorders>
            <w:shd w:val="clear" w:color="auto" w:fill="000000"/>
          </w:tcPr>
          <w:p w14:paraId="11F9E04B" w14:textId="77777777" w:rsidR="00D91CEC" w:rsidRPr="0032518D" w:rsidRDefault="0032518D">
            <w:pPr>
              <w:spacing w:line="280" w:lineRule="exact"/>
              <w:ind w:left="105"/>
              <w:rPr>
                <w:rFonts w:ascii="Calibri" w:eastAsia="Calibri" w:hAnsi="Calibri" w:cs="Calibri"/>
                <w:sz w:val="24"/>
                <w:szCs w:val="24"/>
                <w:lang w:val="es-HN"/>
              </w:rPr>
            </w:pPr>
            <w:r w:rsidRPr="0032518D">
              <w:rPr>
                <w:b/>
                <w:color w:val="FFFFFF"/>
                <w:sz w:val="24"/>
                <w:szCs w:val="24"/>
                <w:lang w:val="en"/>
              </w:rPr>
              <w:t>No</w:t>
            </w:r>
          </w:p>
        </w:tc>
        <w:tc>
          <w:tcPr>
            <w:tcW w:w="2376" w:type="dxa"/>
            <w:tcBorders>
              <w:top w:val="single" w:sz="5" w:space="0" w:color="000000"/>
              <w:left w:val="single" w:sz="5" w:space="0" w:color="000000"/>
              <w:bottom w:val="single" w:sz="5" w:space="0" w:color="000000"/>
              <w:right w:val="single" w:sz="5" w:space="0" w:color="000000"/>
            </w:tcBorders>
            <w:shd w:val="clear" w:color="auto" w:fill="000000"/>
          </w:tcPr>
          <w:p w14:paraId="3A1E59A4" w14:textId="77777777" w:rsidR="00D91CEC" w:rsidRPr="0032518D" w:rsidRDefault="0032518D">
            <w:pPr>
              <w:spacing w:line="280" w:lineRule="exact"/>
              <w:ind w:left="105"/>
              <w:rPr>
                <w:rFonts w:ascii="Calibri" w:eastAsia="Calibri" w:hAnsi="Calibri" w:cs="Calibri"/>
                <w:sz w:val="24"/>
                <w:szCs w:val="24"/>
                <w:lang w:val="es-HN"/>
              </w:rPr>
            </w:pPr>
            <w:r w:rsidRPr="0032518D">
              <w:rPr>
                <w:b/>
                <w:color w:val="FFFFFF"/>
                <w:sz w:val="24"/>
                <w:szCs w:val="24"/>
                <w:lang w:val="en"/>
              </w:rPr>
              <w:t>Indicator</w:t>
            </w:r>
          </w:p>
        </w:tc>
        <w:tc>
          <w:tcPr>
            <w:tcW w:w="955" w:type="dxa"/>
            <w:tcBorders>
              <w:top w:val="single" w:sz="5" w:space="0" w:color="000000"/>
              <w:left w:val="single" w:sz="5" w:space="0" w:color="000000"/>
              <w:bottom w:val="single" w:sz="5" w:space="0" w:color="000000"/>
              <w:right w:val="single" w:sz="5" w:space="0" w:color="000000"/>
            </w:tcBorders>
            <w:shd w:val="clear" w:color="auto" w:fill="000000"/>
          </w:tcPr>
          <w:p w14:paraId="3961AB7D" w14:textId="77777777" w:rsidR="00D91CEC" w:rsidRPr="0032518D" w:rsidRDefault="0032518D">
            <w:pPr>
              <w:spacing w:line="280" w:lineRule="exact"/>
              <w:ind w:left="105"/>
              <w:rPr>
                <w:rFonts w:ascii="Calibri" w:eastAsia="Calibri" w:hAnsi="Calibri" w:cs="Calibri"/>
                <w:sz w:val="24"/>
                <w:szCs w:val="24"/>
                <w:lang w:val="es-HN"/>
              </w:rPr>
            </w:pPr>
            <w:r w:rsidRPr="0032518D">
              <w:rPr>
                <w:b/>
                <w:color w:val="FFFFFF"/>
                <w:sz w:val="24"/>
                <w:szCs w:val="24"/>
                <w:lang w:val="en"/>
              </w:rPr>
              <w:t>Weight</w:t>
            </w:r>
          </w:p>
        </w:tc>
        <w:tc>
          <w:tcPr>
            <w:tcW w:w="4901" w:type="dxa"/>
            <w:tcBorders>
              <w:top w:val="single" w:sz="5" w:space="0" w:color="000000"/>
              <w:left w:val="single" w:sz="5" w:space="0" w:color="000000"/>
              <w:bottom w:val="single" w:sz="5" w:space="0" w:color="000000"/>
              <w:right w:val="single" w:sz="5" w:space="0" w:color="000000"/>
            </w:tcBorders>
            <w:shd w:val="clear" w:color="auto" w:fill="000000"/>
          </w:tcPr>
          <w:p w14:paraId="72FCBC1D" w14:textId="77777777" w:rsidR="00D91CEC" w:rsidRPr="0032518D" w:rsidRDefault="0032518D">
            <w:pPr>
              <w:spacing w:line="280" w:lineRule="exact"/>
              <w:ind w:left="105"/>
              <w:rPr>
                <w:rFonts w:ascii="Calibri" w:eastAsia="Calibri" w:hAnsi="Calibri" w:cs="Calibri"/>
                <w:sz w:val="24"/>
                <w:szCs w:val="24"/>
                <w:lang w:val="es-HN"/>
              </w:rPr>
            </w:pPr>
            <w:r w:rsidRPr="0032518D">
              <w:rPr>
                <w:b/>
                <w:color w:val="FFFFFF"/>
                <w:sz w:val="24"/>
                <w:szCs w:val="24"/>
                <w:lang w:val="en"/>
              </w:rPr>
              <w:t>Description</w:t>
            </w:r>
          </w:p>
        </w:tc>
      </w:tr>
      <w:tr w:rsidR="00D91CEC" w:rsidRPr="0032518D" w14:paraId="605B2A07" w14:textId="77777777">
        <w:trPr>
          <w:trHeight w:hRule="exact" w:val="310"/>
        </w:trPr>
        <w:tc>
          <w:tcPr>
            <w:tcW w:w="595" w:type="dxa"/>
            <w:vMerge w:val="restart"/>
            <w:tcBorders>
              <w:top w:val="single" w:sz="5" w:space="0" w:color="000000"/>
              <w:left w:val="single" w:sz="5" w:space="0" w:color="000000"/>
              <w:right w:val="single" w:sz="5" w:space="0" w:color="000000"/>
            </w:tcBorders>
            <w:shd w:val="clear" w:color="auto" w:fill="D3D3D6"/>
          </w:tcPr>
          <w:p w14:paraId="25F2C1B8"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1</w:t>
            </w:r>
          </w:p>
        </w:tc>
        <w:tc>
          <w:tcPr>
            <w:tcW w:w="2376" w:type="dxa"/>
            <w:tcBorders>
              <w:top w:val="single" w:sz="5" w:space="0" w:color="000000"/>
              <w:left w:val="single" w:sz="5" w:space="0" w:color="000000"/>
              <w:bottom w:val="nil"/>
              <w:right w:val="single" w:sz="5" w:space="0" w:color="000000"/>
            </w:tcBorders>
            <w:shd w:val="clear" w:color="auto" w:fill="D3D3D6"/>
          </w:tcPr>
          <w:p w14:paraId="6CFE8602" w14:textId="08AC9559"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Management of the</w:t>
            </w:r>
          </w:p>
        </w:tc>
        <w:tc>
          <w:tcPr>
            <w:tcW w:w="955" w:type="dxa"/>
            <w:vMerge w:val="restart"/>
            <w:tcBorders>
              <w:top w:val="single" w:sz="5" w:space="0" w:color="000000"/>
              <w:left w:val="single" w:sz="5" w:space="0" w:color="000000"/>
              <w:right w:val="single" w:sz="5" w:space="0" w:color="000000"/>
            </w:tcBorders>
            <w:shd w:val="clear" w:color="auto" w:fill="D3D3D6"/>
          </w:tcPr>
          <w:p w14:paraId="7B67F694"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17.65</w:t>
            </w:r>
          </w:p>
        </w:tc>
        <w:tc>
          <w:tcPr>
            <w:tcW w:w="4901" w:type="dxa"/>
            <w:tcBorders>
              <w:top w:val="single" w:sz="5" w:space="0" w:color="000000"/>
              <w:left w:val="single" w:sz="5" w:space="0" w:color="000000"/>
              <w:bottom w:val="nil"/>
              <w:right w:val="single" w:sz="5" w:space="0" w:color="000000"/>
            </w:tcBorders>
            <w:shd w:val="clear" w:color="auto" w:fill="D3D3D6"/>
          </w:tcPr>
          <w:p w14:paraId="5E6B95B5"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Competitiveness level of the method used</w:t>
            </w:r>
          </w:p>
        </w:tc>
      </w:tr>
      <w:tr w:rsidR="00D91CEC" w:rsidRPr="0032518D" w14:paraId="66D50A73" w14:textId="77777777">
        <w:trPr>
          <w:trHeight w:hRule="exact" w:val="286"/>
        </w:trPr>
        <w:tc>
          <w:tcPr>
            <w:tcW w:w="595" w:type="dxa"/>
            <w:vMerge/>
            <w:tcBorders>
              <w:left w:val="single" w:sz="5" w:space="0" w:color="000000"/>
              <w:bottom w:val="single" w:sz="5" w:space="0" w:color="000000"/>
              <w:right w:val="single" w:sz="5" w:space="0" w:color="000000"/>
            </w:tcBorders>
            <w:shd w:val="clear" w:color="auto" w:fill="D3D3D6"/>
          </w:tcPr>
          <w:p w14:paraId="24683040" w14:textId="77777777" w:rsidR="00D91CEC" w:rsidRPr="0032518D" w:rsidRDefault="00D91CEC">
            <w:pPr>
              <w:rPr>
                <w:lang w:val="es-HN"/>
              </w:rPr>
            </w:pPr>
          </w:p>
        </w:tc>
        <w:tc>
          <w:tcPr>
            <w:tcW w:w="2376" w:type="dxa"/>
            <w:tcBorders>
              <w:top w:val="nil"/>
              <w:left w:val="single" w:sz="5" w:space="0" w:color="000000"/>
              <w:bottom w:val="single" w:sz="5" w:space="0" w:color="000000"/>
              <w:right w:val="single" w:sz="5" w:space="0" w:color="000000"/>
            </w:tcBorders>
            <w:shd w:val="clear" w:color="auto" w:fill="D3D3D6"/>
          </w:tcPr>
          <w:p w14:paraId="4C0FDBB2" w14:textId="77777777" w:rsidR="00D91CEC" w:rsidRPr="0032518D" w:rsidRDefault="0032518D">
            <w:pPr>
              <w:spacing w:line="260" w:lineRule="exact"/>
              <w:ind w:left="105"/>
              <w:rPr>
                <w:rFonts w:ascii="Calibri" w:eastAsia="Calibri" w:hAnsi="Calibri" w:cs="Calibri"/>
                <w:sz w:val="24"/>
                <w:szCs w:val="24"/>
                <w:lang w:val="es-HN"/>
              </w:rPr>
            </w:pPr>
            <w:r w:rsidRPr="0032518D">
              <w:rPr>
                <w:b/>
                <w:position w:val="1"/>
                <w:sz w:val="24"/>
                <w:szCs w:val="24"/>
                <w:lang w:val="en"/>
              </w:rPr>
              <w:t>Acquisition</w:t>
            </w:r>
          </w:p>
        </w:tc>
        <w:tc>
          <w:tcPr>
            <w:tcW w:w="955" w:type="dxa"/>
            <w:vMerge/>
            <w:tcBorders>
              <w:left w:val="single" w:sz="5" w:space="0" w:color="000000"/>
              <w:bottom w:val="single" w:sz="5" w:space="0" w:color="000000"/>
              <w:right w:val="single" w:sz="5" w:space="0" w:color="000000"/>
            </w:tcBorders>
            <w:shd w:val="clear" w:color="auto" w:fill="D3D3D6"/>
          </w:tcPr>
          <w:p w14:paraId="176C0A57" w14:textId="77777777" w:rsidR="00D91CEC" w:rsidRPr="0032518D" w:rsidRDefault="00D91CEC">
            <w:pPr>
              <w:rPr>
                <w:lang w:val="es-HN"/>
              </w:rPr>
            </w:pPr>
          </w:p>
        </w:tc>
        <w:tc>
          <w:tcPr>
            <w:tcW w:w="4901" w:type="dxa"/>
            <w:tcBorders>
              <w:top w:val="nil"/>
              <w:left w:val="single" w:sz="5" w:space="0" w:color="000000"/>
              <w:bottom w:val="single" w:sz="5" w:space="0" w:color="000000"/>
              <w:right w:val="single" w:sz="5" w:space="0" w:color="000000"/>
            </w:tcBorders>
            <w:shd w:val="clear" w:color="auto" w:fill="D3D3D6"/>
          </w:tcPr>
          <w:p w14:paraId="26D57ACE" w14:textId="66347E1E" w:rsidR="00D91CEC" w:rsidRPr="0032518D" w:rsidRDefault="0032518D">
            <w:pPr>
              <w:spacing w:line="260" w:lineRule="exact"/>
              <w:ind w:left="105"/>
              <w:rPr>
                <w:rFonts w:ascii="Calibri" w:eastAsia="Calibri" w:hAnsi="Calibri" w:cs="Calibri"/>
                <w:sz w:val="24"/>
                <w:szCs w:val="24"/>
                <w:lang w:val="es-HN"/>
              </w:rPr>
            </w:pPr>
            <w:r w:rsidRPr="0032518D">
              <w:rPr>
                <w:b/>
                <w:position w:val="1"/>
                <w:sz w:val="24"/>
                <w:szCs w:val="24"/>
                <w:lang w:val="en"/>
              </w:rPr>
              <w:t>for the procurement process</w:t>
            </w:r>
          </w:p>
        </w:tc>
      </w:tr>
      <w:tr w:rsidR="00D91CEC" w:rsidRPr="0032518D" w14:paraId="45F062AD" w14:textId="77777777">
        <w:trPr>
          <w:trHeight w:hRule="exact" w:val="310"/>
        </w:trPr>
        <w:tc>
          <w:tcPr>
            <w:tcW w:w="595" w:type="dxa"/>
            <w:vMerge w:val="restart"/>
            <w:tcBorders>
              <w:top w:val="single" w:sz="5" w:space="0" w:color="000000"/>
              <w:left w:val="single" w:sz="5" w:space="0" w:color="000000"/>
              <w:right w:val="single" w:sz="5" w:space="0" w:color="000000"/>
            </w:tcBorders>
            <w:shd w:val="clear" w:color="auto" w:fill="D3D3D6"/>
          </w:tcPr>
          <w:p w14:paraId="15FEC0E9"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2</w:t>
            </w:r>
          </w:p>
        </w:tc>
        <w:tc>
          <w:tcPr>
            <w:tcW w:w="2376" w:type="dxa"/>
            <w:tcBorders>
              <w:top w:val="single" w:sz="5" w:space="0" w:color="000000"/>
              <w:left w:val="single" w:sz="5" w:space="0" w:color="000000"/>
              <w:bottom w:val="nil"/>
              <w:right w:val="single" w:sz="5" w:space="0" w:color="000000"/>
            </w:tcBorders>
            <w:shd w:val="clear" w:color="auto" w:fill="D3D3D6"/>
          </w:tcPr>
          <w:p w14:paraId="693B6A08" w14:textId="7C105902"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Management of</w:t>
            </w:r>
          </w:p>
        </w:tc>
        <w:tc>
          <w:tcPr>
            <w:tcW w:w="955" w:type="dxa"/>
            <w:vMerge w:val="restart"/>
            <w:tcBorders>
              <w:top w:val="single" w:sz="5" w:space="0" w:color="000000"/>
              <w:left w:val="single" w:sz="5" w:space="0" w:color="000000"/>
              <w:right w:val="single" w:sz="5" w:space="0" w:color="000000"/>
            </w:tcBorders>
            <w:shd w:val="clear" w:color="auto" w:fill="D3D3D6"/>
          </w:tcPr>
          <w:p w14:paraId="275FA85F"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11.76</w:t>
            </w:r>
          </w:p>
        </w:tc>
        <w:tc>
          <w:tcPr>
            <w:tcW w:w="4901" w:type="dxa"/>
            <w:vMerge w:val="restart"/>
            <w:tcBorders>
              <w:top w:val="single" w:sz="5" w:space="0" w:color="000000"/>
              <w:left w:val="single" w:sz="5" w:space="0" w:color="000000"/>
              <w:right w:val="single" w:sz="5" w:space="0" w:color="000000"/>
            </w:tcBorders>
            <w:shd w:val="clear" w:color="auto" w:fill="D3D3D6"/>
          </w:tcPr>
          <w:p w14:paraId="1BCB1AD5" w14:textId="44A882A3"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Percentage of</w:t>
            </w:r>
            <w:r w:rsidRPr="0032518D">
              <w:rPr>
                <w:b/>
                <w:spacing w:val="-1"/>
                <w:sz w:val="24"/>
                <w:szCs w:val="24"/>
                <w:lang w:val="en"/>
              </w:rPr>
              <w:t>increme</w:t>
            </w:r>
            <w:r w:rsidRPr="0032518D">
              <w:rPr>
                <w:b/>
                <w:sz w:val="24"/>
                <w:szCs w:val="24"/>
                <w:lang w:val="en"/>
              </w:rPr>
              <w:t>in the amount of</w:t>
            </w:r>
          </w:p>
          <w:p w14:paraId="59D11A72" w14:textId="77777777" w:rsidR="00D91CEC" w:rsidRPr="0032518D" w:rsidRDefault="0032518D">
            <w:pPr>
              <w:ind w:left="105"/>
              <w:rPr>
                <w:rFonts w:ascii="Calibri" w:eastAsia="Calibri" w:hAnsi="Calibri" w:cs="Calibri"/>
                <w:sz w:val="24"/>
                <w:szCs w:val="24"/>
                <w:lang w:val="es-HN"/>
              </w:rPr>
            </w:pPr>
            <w:r w:rsidRPr="0032518D">
              <w:rPr>
                <w:b/>
                <w:sz w:val="24"/>
                <w:szCs w:val="24"/>
                <w:lang w:val="en"/>
              </w:rPr>
              <w:t>Project</w:t>
            </w:r>
          </w:p>
        </w:tc>
      </w:tr>
      <w:tr w:rsidR="00D91CEC" w:rsidRPr="0032518D" w14:paraId="1F16B18E" w14:textId="77777777">
        <w:trPr>
          <w:trHeight w:hRule="exact" w:val="290"/>
        </w:trPr>
        <w:tc>
          <w:tcPr>
            <w:tcW w:w="595" w:type="dxa"/>
            <w:vMerge/>
            <w:tcBorders>
              <w:left w:val="single" w:sz="5" w:space="0" w:color="000000"/>
              <w:bottom w:val="single" w:sz="5" w:space="0" w:color="000000"/>
              <w:right w:val="single" w:sz="5" w:space="0" w:color="000000"/>
            </w:tcBorders>
            <w:shd w:val="clear" w:color="auto" w:fill="D3D3D6"/>
          </w:tcPr>
          <w:p w14:paraId="320669D4" w14:textId="77777777" w:rsidR="00D91CEC" w:rsidRPr="0032518D" w:rsidRDefault="00D91CEC">
            <w:pPr>
              <w:rPr>
                <w:lang w:val="es-HN"/>
              </w:rPr>
            </w:pPr>
          </w:p>
        </w:tc>
        <w:tc>
          <w:tcPr>
            <w:tcW w:w="2376" w:type="dxa"/>
            <w:tcBorders>
              <w:top w:val="nil"/>
              <w:left w:val="single" w:sz="5" w:space="0" w:color="000000"/>
              <w:bottom w:val="single" w:sz="5" w:space="0" w:color="000000"/>
              <w:right w:val="single" w:sz="5" w:space="0" w:color="000000"/>
            </w:tcBorders>
            <w:shd w:val="clear" w:color="auto" w:fill="D3D3D6"/>
          </w:tcPr>
          <w:p w14:paraId="3B16C1D5" w14:textId="77777777" w:rsidR="00D91CEC" w:rsidRPr="0032518D" w:rsidRDefault="0032518D">
            <w:pPr>
              <w:spacing w:line="260" w:lineRule="exact"/>
              <w:ind w:left="105"/>
              <w:rPr>
                <w:rFonts w:ascii="Calibri" w:eastAsia="Calibri" w:hAnsi="Calibri" w:cs="Calibri"/>
                <w:sz w:val="24"/>
                <w:szCs w:val="24"/>
                <w:lang w:val="es-HN"/>
              </w:rPr>
            </w:pPr>
            <w:r w:rsidRPr="0032518D">
              <w:rPr>
                <w:b/>
                <w:position w:val="1"/>
                <w:sz w:val="24"/>
                <w:szCs w:val="24"/>
                <w:lang w:val="en"/>
              </w:rPr>
              <w:t>Amounts</w:t>
            </w:r>
          </w:p>
        </w:tc>
        <w:tc>
          <w:tcPr>
            <w:tcW w:w="955" w:type="dxa"/>
            <w:vMerge/>
            <w:tcBorders>
              <w:left w:val="single" w:sz="5" w:space="0" w:color="000000"/>
              <w:bottom w:val="single" w:sz="5" w:space="0" w:color="000000"/>
              <w:right w:val="single" w:sz="5" w:space="0" w:color="000000"/>
            </w:tcBorders>
            <w:shd w:val="clear" w:color="auto" w:fill="D3D3D6"/>
          </w:tcPr>
          <w:p w14:paraId="7316DDB8" w14:textId="77777777" w:rsidR="00D91CEC" w:rsidRPr="0032518D" w:rsidRDefault="00D91CEC">
            <w:pPr>
              <w:rPr>
                <w:lang w:val="es-HN"/>
              </w:rPr>
            </w:pPr>
          </w:p>
        </w:tc>
        <w:tc>
          <w:tcPr>
            <w:tcW w:w="4901" w:type="dxa"/>
            <w:vMerge/>
            <w:tcBorders>
              <w:left w:val="single" w:sz="5" w:space="0" w:color="000000"/>
              <w:bottom w:val="single" w:sz="5" w:space="0" w:color="000000"/>
              <w:right w:val="single" w:sz="5" w:space="0" w:color="000000"/>
            </w:tcBorders>
            <w:shd w:val="clear" w:color="auto" w:fill="D3D3D6"/>
          </w:tcPr>
          <w:p w14:paraId="4F44D7C6" w14:textId="77777777" w:rsidR="00D91CEC" w:rsidRPr="0032518D" w:rsidRDefault="00D91CEC">
            <w:pPr>
              <w:rPr>
                <w:lang w:val="es-HN"/>
              </w:rPr>
            </w:pPr>
          </w:p>
        </w:tc>
      </w:tr>
      <w:tr w:rsidR="00D91CEC" w:rsidRPr="0032518D" w14:paraId="4C29EE15" w14:textId="77777777">
        <w:trPr>
          <w:trHeight w:hRule="exact" w:val="595"/>
        </w:trPr>
        <w:tc>
          <w:tcPr>
            <w:tcW w:w="595" w:type="dxa"/>
            <w:tcBorders>
              <w:top w:val="single" w:sz="5" w:space="0" w:color="000000"/>
              <w:left w:val="single" w:sz="5" w:space="0" w:color="000000"/>
              <w:bottom w:val="single" w:sz="5" w:space="0" w:color="000000"/>
              <w:right w:val="single" w:sz="5" w:space="0" w:color="000000"/>
            </w:tcBorders>
            <w:shd w:val="clear" w:color="auto" w:fill="D3D3D6"/>
          </w:tcPr>
          <w:p w14:paraId="44A65A45"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3</w:t>
            </w:r>
          </w:p>
        </w:tc>
        <w:tc>
          <w:tcPr>
            <w:tcW w:w="2376" w:type="dxa"/>
            <w:tcBorders>
              <w:top w:val="single" w:sz="5" w:space="0" w:color="000000"/>
              <w:left w:val="single" w:sz="5" w:space="0" w:color="000000"/>
              <w:bottom w:val="single" w:sz="5" w:space="0" w:color="000000"/>
              <w:right w:val="single" w:sz="5" w:space="0" w:color="000000"/>
            </w:tcBorders>
            <w:shd w:val="clear" w:color="auto" w:fill="D3D3D6"/>
          </w:tcPr>
          <w:p w14:paraId="3CE1E00F"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Managing</w:t>
            </w:r>
            <w:r w:rsidRPr="0032518D">
              <w:rPr>
                <w:b/>
                <w:spacing w:val="1"/>
                <w:sz w:val="24"/>
                <w:szCs w:val="24"/>
                <w:lang w:val="en"/>
              </w:rPr>
              <w:t>deadlines</w:t>
            </w:r>
          </w:p>
        </w:tc>
        <w:tc>
          <w:tcPr>
            <w:tcW w:w="955" w:type="dxa"/>
            <w:tcBorders>
              <w:top w:val="single" w:sz="5" w:space="0" w:color="000000"/>
              <w:left w:val="single" w:sz="5" w:space="0" w:color="000000"/>
              <w:bottom w:val="single" w:sz="5" w:space="0" w:color="000000"/>
              <w:right w:val="single" w:sz="5" w:space="0" w:color="000000"/>
            </w:tcBorders>
            <w:shd w:val="clear" w:color="auto" w:fill="D3D3D6"/>
          </w:tcPr>
          <w:p w14:paraId="405D74DE"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11.76</w:t>
            </w:r>
          </w:p>
        </w:tc>
        <w:tc>
          <w:tcPr>
            <w:tcW w:w="4901" w:type="dxa"/>
            <w:tcBorders>
              <w:top w:val="single" w:sz="5" w:space="0" w:color="000000"/>
              <w:left w:val="single" w:sz="5" w:space="0" w:color="000000"/>
              <w:bottom w:val="single" w:sz="5" w:space="0" w:color="000000"/>
              <w:right w:val="single" w:sz="5" w:space="0" w:color="000000"/>
            </w:tcBorders>
            <w:shd w:val="clear" w:color="auto" w:fill="D3D3D6"/>
          </w:tcPr>
          <w:p w14:paraId="5C59452F" w14:textId="527F5196"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The number of months increasing in the</w:t>
            </w:r>
          </w:p>
          <w:p w14:paraId="67C0026D" w14:textId="77777777" w:rsidR="00D91CEC" w:rsidRPr="0032518D" w:rsidRDefault="0032518D">
            <w:pPr>
              <w:ind w:left="105"/>
              <w:rPr>
                <w:rFonts w:ascii="Calibri" w:eastAsia="Calibri" w:hAnsi="Calibri" w:cs="Calibri"/>
                <w:sz w:val="24"/>
                <w:szCs w:val="24"/>
                <w:lang w:val="es-HN"/>
              </w:rPr>
            </w:pPr>
            <w:r w:rsidRPr="0032518D">
              <w:rPr>
                <w:b/>
                <w:sz w:val="24"/>
                <w:szCs w:val="24"/>
                <w:lang w:val="en"/>
              </w:rPr>
              <w:t>contract signed</w:t>
            </w:r>
          </w:p>
        </w:tc>
      </w:tr>
      <w:tr w:rsidR="00D91CEC" w:rsidRPr="0032518D" w14:paraId="64D69C31" w14:textId="77777777">
        <w:trPr>
          <w:trHeight w:hRule="exact" w:val="310"/>
        </w:trPr>
        <w:tc>
          <w:tcPr>
            <w:tcW w:w="595" w:type="dxa"/>
            <w:vMerge w:val="restart"/>
            <w:tcBorders>
              <w:top w:val="single" w:sz="5" w:space="0" w:color="000000"/>
              <w:left w:val="single" w:sz="5" w:space="0" w:color="000000"/>
              <w:right w:val="single" w:sz="5" w:space="0" w:color="000000"/>
            </w:tcBorders>
            <w:shd w:val="clear" w:color="auto" w:fill="D3D3D6"/>
          </w:tcPr>
          <w:p w14:paraId="7F9F7756"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4</w:t>
            </w:r>
          </w:p>
        </w:tc>
        <w:tc>
          <w:tcPr>
            <w:tcW w:w="2376" w:type="dxa"/>
            <w:vMerge w:val="restart"/>
            <w:tcBorders>
              <w:top w:val="single" w:sz="5" w:space="0" w:color="000000"/>
              <w:left w:val="single" w:sz="5" w:space="0" w:color="000000"/>
              <w:right w:val="single" w:sz="5" w:space="0" w:color="000000"/>
            </w:tcBorders>
            <w:shd w:val="clear" w:color="auto" w:fill="D3D3D6"/>
          </w:tcPr>
          <w:p w14:paraId="23B22B09" w14:textId="29FA820A"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Reasonability of the</w:t>
            </w:r>
          </w:p>
          <w:p w14:paraId="0529B770" w14:textId="77777777" w:rsidR="00D91CEC" w:rsidRPr="0032518D" w:rsidRDefault="0032518D">
            <w:pPr>
              <w:ind w:left="105"/>
              <w:rPr>
                <w:rFonts w:ascii="Calibri" w:eastAsia="Calibri" w:hAnsi="Calibri" w:cs="Calibri"/>
                <w:sz w:val="24"/>
                <w:szCs w:val="24"/>
                <w:lang w:val="es-HN"/>
              </w:rPr>
            </w:pPr>
            <w:r w:rsidRPr="0032518D">
              <w:rPr>
                <w:b/>
                <w:sz w:val="24"/>
                <w:szCs w:val="24"/>
                <w:lang w:val="en"/>
              </w:rPr>
              <w:t>Supervision</w:t>
            </w:r>
          </w:p>
        </w:tc>
        <w:tc>
          <w:tcPr>
            <w:tcW w:w="955" w:type="dxa"/>
            <w:vMerge w:val="restart"/>
            <w:tcBorders>
              <w:top w:val="single" w:sz="5" w:space="0" w:color="000000"/>
              <w:left w:val="single" w:sz="5" w:space="0" w:color="000000"/>
              <w:right w:val="single" w:sz="5" w:space="0" w:color="000000"/>
            </w:tcBorders>
            <w:shd w:val="clear" w:color="auto" w:fill="D3D3D6"/>
          </w:tcPr>
          <w:p w14:paraId="2C6EFBE3"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5.90</w:t>
            </w:r>
          </w:p>
        </w:tc>
        <w:tc>
          <w:tcPr>
            <w:tcW w:w="4901" w:type="dxa"/>
            <w:vMerge w:val="restart"/>
            <w:tcBorders>
              <w:top w:val="single" w:sz="5" w:space="0" w:color="000000"/>
              <w:left w:val="single" w:sz="5" w:space="0" w:color="000000"/>
              <w:right w:val="single" w:sz="5" w:space="0" w:color="000000"/>
            </w:tcBorders>
            <w:shd w:val="clear" w:color="auto" w:fill="D3D3D6"/>
          </w:tcPr>
          <w:p w14:paraId="38C1EFC8"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Percentage ratio between contract amount</w:t>
            </w:r>
          </w:p>
          <w:p w14:paraId="0318ADF7" w14:textId="77777777" w:rsidR="00D91CEC" w:rsidRPr="0032518D" w:rsidRDefault="0032518D">
            <w:pPr>
              <w:ind w:left="105"/>
              <w:rPr>
                <w:rFonts w:ascii="Calibri" w:eastAsia="Calibri" w:hAnsi="Calibri" w:cs="Calibri"/>
                <w:sz w:val="24"/>
                <w:szCs w:val="24"/>
                <w:lang w:val="es-HN"/>
              </w:rPr>
            </w:pPr>
            <w:r w:rsidRPr="0032518D">
              <w:rPr>
                <w:b/>
                <w:sz w:val="24"/>
                <w:szCs w:val="24"/>
                <w:lang w:val="en"/>
              </w:rPr>
              <w:t>executor and supervisor</w:t>
            </w:r>
            <w:r w:rsidRPr="0032518D">
              <w:rPr>
                <w:b/>
                <w:spacing w:val="-1"/>
                <w:sz w:val="24"/>
                <w:szCs w:val="24"/>
                <w:lang w:val="en"/>
              </w:rPr>
              <w:t>r</w:t>
            </w:r>
          </w:p>
        </w:tc>
      </w:tr>
      <w:tr w:rsidR="00D91CEC" w:rsidRPr="0032518D" w14:paraId="775D4138" w14:textId="77777777">
        <w:trPr>
          <w:trHeight w:hRule="exact" w:val="286"/>
        </w:trPr>
        <w:tc>
          <w:tcPr>
            <w:tcW w:w="595" w:type="dxa"/>
            <w:vMerge/>
            <w:tcBorders>
              <w:left w:val="single" w:sz="5" w:space="0" w:color="000000"/>
              <w:bottom w:val="single" w:sz="5" w:space="0" w:color="000000"/>
              <w:right w:val="single" w:sz="5" w:space="0" w:color="000000"/>
            </w:tcBorders>
            <w:shd w:val="clear" w:color="auto" w:fill="D3D3D6"/>
          </w:tcPr>
          <w:p w14:paraId="1832FE3D" w14:textId="77777777" w:rsidR="00D91CEC" w:rsidRPr="0032518D" w:rsidRDefault="00D91CEC">
            <w:pPr>
              <w:rPr>
                <w:lang w:val="es-HN"/>
              </w:rPr>
            </w:pPr>
          </w:p>
        </w:tc>
        <w:tc>
          <w:tcPr>
            <w:tcW w:w="2376" w:type="dxa"/>
            <w:vMerge/>
            <w:tcBorders>
              <w:left w:val="single" w:sz="5" w:space="0" w:color="000000"/>
              <w:bottom w:val="single" w:sz="5" w:space="0" w:color="000000"/>
              <w:right w:val="single" w:sz="5" w:space="0" w:color="000000"/>
            </w:tcBorders>
            <w:shd w:val="clear" w:color="auto" w:fill="D3D3D6"/>
          </w:tcPr>
          <w:p w14:paraId="77502CFE" w14:textId="77777777" w:rsidR="00D91CEC" w:rsidRPr="0032518D" w:rsidRDefault="00D91CEC">
            <w:pPr>
              <w:rPr>
                <w:lang w:val="es-HN"/>
              </w:rPr>
            </w:pPr>
          </w:p>
        </w:tc>
        <w:tc>
          <w:tcPr>
            <w:tcW w:w="955" w:type="dxa"/>
            <w:vMerge/>
            <w:tcBorders>
              <w:left w:val="single" w:sz="5" w:space="0" w:color="000000"/>
              <w:bottom w:val="single" w:sz="5" w:space="0" w:color="000000"/>
              <w:right w:val="single" w:sz="5" w:space="0" w:color="000000"/>
            </w:tcBorders>
            <w:shd w:val="clear" w:color="auto" w:fill="D3D3D6"/>
          </w:tcPr>
          <w:p w14:paraId="59DB0D60" w14:textId="77777777" w:rsidR="00D91CEC" w:rsidRPr="0032518D" w:rsidRDefault="00D91CEC">
            <w:pPr>
              <w:rPr>
                <w:lang w:val="es-HN"/>
              </w:rPr>
            </w:pPr>
          </w:p>
        </w:tc>
        <w:tc>
          <w:tcPr>
            <w:tcW w:w="4901" w:type="dxa"/>
            <w:vMerge/>
            <w:tcBorders>
              <w:left w:val="single" w:sz="5" w:space="0" w:color="000000"/>
              <w:bottom w:val="single" w:sz="5" w:space="0" w:color="000000"/>
              <w:right w:val="single" w:sz="5" w:space="0" w:color="000000"/>
            </w:tcBorders>
            <w:shd w:val="clear" w:color="auto" w:fill="D3D3D6"/>
          </w:tcPr>
          <w:p w14:paraId="439CF484" w14:textId="77777777" w:rsidR="00D91CEC" w:rsidRPr="0032518D" w:rsidRDefault="00D91CEC">
            <w:pPr>
              <w:rPr>
                <w:lang w:val="es-HN"/>
              </w:rPr>
            </w:pPr>
          </w:p>
        </w:tc>
      </w:tr>
      <w:tr w:rsidR="00D91CEC" w:rsidRPr="0032518D" w14:paraId="55C9D704" w14:textId="77777777">
        <w:trPr>
          <w:trHeight w:hRule="exact" w:val="310"/>
        </w:trPr>
        <w:tc>
          <w:tcPr>
            <w:tcW w:w="595" w:type="dxa"/>
            <w:vMerge w:val="restart"/>
            <w:tcBorders>
              <w:top w:val="single" w:sz="5" w:space="0" w:color="000000"/>
              <w:left w:val="single" w:sz="5" w:space="0" w:color="000000"/>
              <w:right w:val="single" w:sz="5" w:space="0" w:color="000000"/>
            </w:tcBorders>
            <w:shd w:val="clear" w:color="auto" w:fill="D3D3D6"/>
          </w:tcPr>
          <w:p w14:paraId="4F9BF64E"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5</w:t>
            </w:r>
          </w:p>
        </w:tc>
        <w:tc>
          <w:tcPr>
            <w:tcW w:w="2376" w:type="dxa"/>
            <w:tcBorders>
              <w:top w:val="single" w:sz="5" w:space="0" w:color="000000"/>
              <w:left w:val="single" w:sz="5" w:space="0" w:color="000000"/>
              <w:bottom w:val="nil"/>
              <w:right w:val="single" w:sz="5" w:space="0" w:color="000000"/>
            </w:tcBorders>
            <w:shd w:val="clear" w:color="auto" w:fill="D3D3D6"/>
          </w:tcPr>
          <w:p w14:paraId="2D44FD02" w14:textId="28176E1C"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Management of</w:t>
            </w:r>
          </w:p>
        </w:tc>
        <w:tc>
          <w:tcPr>
            <w:tcW w:w="955" w:type="dxa"/>
            <w:vMerge w:val="restart"/>
            <w:tcBorders>
              <w:top w:val="single" w:sz="5" w:space="0" w:color="000000"/>
              <w:left w:val="single" w:sz="5" w:space="0" w:color="000000"/>
              <w:right w:val="single" w:sz="5" w:space="0" w:color="000000"/>
            </w:tcBorders>
            <w:shd w:val="clear" w:color="auto" w:fill="D3D3D6"/>
          </w:tcPr>
          <w:p w14:paraId="4AAAF411"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11.76</w:t>
            </w:r>
          </w:p>
        </w:tc>
        <w:tc>
          <w:tcPr>
            <w:tcW w:w="4901" w:type="dxa"/>
            <w:vMerge w:val="restart"/>
            <w:tcBorders>
              <w:top w:val="single" w:sz="5" w:space="0" w:color="000000"/>
              <w:left w:val="single" w:sz="5" w:space="0" w:color="000000"/>
              <w:right w:val="single" w:sz="5" w:space="0" w:color="000000"/>
            </w:tcBorders>
            <w:shd w:val="clear" w:color="auto" w:fill="D3D3D6"/>
          </w:tcPr>
          <w:p w14:paraId="1B620ED0" w14:textId="20E9ADAA"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Percentage ratio of the expansion of</w:t>
            </w:r>
          </w:p>
          <w:p w14:paraId="1BDF04DA" w14:textId="77777777" w:rsidR="00D91CEC" w:rsidRPr="0032518D" w:rsidRDefault="0032518D">
            <w:pPr>
              <w:ind w:left="105"/>
              <w:rPr>
                <w:rFonts w:ascii="Calibri" w:eastAsia="Calibri" w:hAnsi="Calibri" w:cs="Calibri"/>
                <w:sz w:val="24"/>
                <w:szCs w:val="24"/>
                <w:lang w:val="es-HN"/>
              </w:rPr>
            </w:pPr>
            <w:r w:rsidRPr="0032518D">
              <w:rPr>
                <w:b/>
                <w:sz w:val="24"/>
                <w:szCs w:val="24"/>
                <w:lang w:val="en"/>
              </w:rPr>
              <w:t>executor and supervisor contracts</w:t>
            </w:r>
          </w:p>
        </w:tc>
      </w:tr>
      <w:tr w:rsidR="00D91CEC" w:rsidRPr="0032518D" w14:paraId="43FD76D0" w14:textId="77777777">
        <w:trPr>
          <w:trHeight w:hRule="exact" w:val="286"/>
        </w:trPr>
        <w:tc>
          <w:tcPr>
            <w:tcW w:w="595" w:type="dxa"/>
            <w:vMerge/>
            <w:tcBorders>
              <w:left w:val="single" w:sz="5" w:space="0" w:color="000000"/>
              <w:bottom w:val="single" w:sz="5" w:space="0" w:color="000000"/>
              <w:right w:val="single" w:sz="5" w:space="0" w:color="000000"/>
            </w:tcBorders>
            <w:shd w:val="clear" w:color="auto" w:fill="D3D3D6"/>
          </w:tcPr>
          <w:p w14:paraId="3B4A9AA8" w14:textId="77777777" w:rsidR="00D91CEC" w:rsidRPr="0032518D" w:rsidRDefault="00D91CEC">
            <w:pPr>
              <w:rPr>
                <w:lang w:val="es-HN"/>
              </w:rPr>
            </w:pPr>
          </w:p>
        </w:tc>
        <w:tc>
          <w:tcPr>
            <w:tcW w:w="2376" w:type="dxa"/>
            <w:tcBorders>
              <w:top w:val="nil"/>
              <w:left w:val="single" w:sz="5" w:space="0" w:color="000000"/>
              <w:bottom w:val="single" w:sz="5" w:space="0" w:color="000000"/>
              <w:right w:val="single" w:sz="5" w:space="0" w:color="000000"/>
            </w:tcBorders>
            <w:shd w:val="clear" w:color="auto" w:fill="D3D3D6"/>
          </w:tcPr>
          <w:p w14:paraId="381BEF94" w14:textId="77777777" w:rsidR="00D91CEC" w:rsidRPr="0032518D" w:rsidRDefault="0032518D">
            <w:pPr>
              <w:spacing w:line="260" w:lineRule="exact"/>
              <w:ind w:left="105"/>
              <w:rPr>
                <w:rFonts w:ascii="Calibri" w:eastAsia="Calibri" w:hAnsi="Calibri" w:cs="Calibri"/>
                <w:sz w:val="24"/>
                <w:szCs w:val="24"/>
                <w:lang w:val="es-HN"/>
              </w:rPr>
            </w:pPr>
            <w:r w:rsidRPr="0032518D">
              <w:rPr>
                <w:b/>
                <w:position w:val="1"/>
                <w:sz w:val="24"/>
                <w:szCs w:val="24"/>
                <w:lang w:val="en"/>
              </w:rPr>
              <w:t>Contracts</w:t>
            </w:r>
          </w:p>
        </w:tc>
        <w:tc>
          <w:tcPr>
            <w:tcW w:w="955" w:type="dxa"/>
            <w:vMerge/>
            <w:tcBorders>
              <w:left w:val="single" w:sz="5" w:space="0" w:color="000000"/>
              <w:bottom w:val="single" w:sz="5" w:space="0" w:color="000000"/>
              <w:right w:val="single" w:sz="5" w:space="0" w:color="000000"/>
            </w:tcBorders>
            <w:shd w:val="clear" w:color="auto" w:fill="D3D3D6"/>
          </w:tcPr>
          <w:p w14:paraId="22C2E4B9" w14:textId="77777777" w:rsidR="00D91CEC" w:rsidRPr="0032518D" w:rsidRDefault="00D91CEC">
            <w:pPr>
              <w:rPr>
                <w:lang w:val="es-HN"/>
              </w:rPr>
            </w:pPr>
          </w:p>
        </w:tc>
        <w:tc>
          <w:tcPr>
            <w:tcW w:w="4901" w:type="dxa"/>
            <w:vMerge/>
            <w:tcBorders>
              <w:left w:val="single" w:sz="5" w:space="0" w:color="000000"/>
              <w:bottom w:val="single" w:sz="5" w:space="0" w:color="000000"/>
              <w:right w:val="single" w:sz="5" w:space="0" w:color="000000"/>
            </w:tcBorders>
            <w:shd w:val="clear" w:color="auto" w:fill="D3D3D6"/>
          </w:tcPr>
          <w:p w14:paraId="29CD4C86" w14:textId="77777777" w:rsidR="00D91CEC" w:rsidRPr="0032518D" w:rsidRDefault="00D91CEC">
            <w:pPr>
              <w:rPr>
                <w:lang w:val="es-HN"/>
              </w:rPr>
            </w:pPr>
          </w:p>
        </w:tc>
      </w:tr>
      <w:tr w:rsidR="00D91CEC" w:rsidRPr="0032518D" w14:paraId="5781D704" w14:textId="77777777">
        <w:trPr>
          <w:trHeight w:hRule="exact" w:val="310"/>
        </w:trPr>
        <w:tc>
          <w:tcPr>
            <w:tcW w:w="595" w:type="dxa"/>
            <w:vMerge w:val="restart"/>
            <w:tcBorders>
              <w:top w:val="single" w:sz="5" w:space="0" w:color="000000"/>
              <w:left w:val="single" w:sz="5" w:space="0" w:color="000000"/>
              <w:right w:val="single" w:sz="5" w:space="0" w:color="000000"/>
            </w:tcBorders>
            <w:shd w:val="clear" w:color="auto" w:fill="D3D3D6"/>
          </w:tcPr>
          <w:p w14:paraId="6DC3E400"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6</w:t>
            </w:r>
          </w:p>
        </w:tc>
        <w:tc>
          <w:tcPr>
            <w:tcW w:w="2376" w:type="dxa"/>
            <w:tcBorders>
              <w:top w:val="single" w:sz="5" w:space="0" w:color="000000"/>
              <w:left w:val="single" w:sz="5" w:space="0" w:color="000000"/>
              <w:bottom w:val="nil"/>
              <w:right w:val="single" w:sz="5" w:space="0" w:color="000000"/>
            </w:tcBorders>
            <w:shd w:val="clear" w:color="auto" w:fill="D3D3D6"/>
          </w:tcPr>
          <w:p w14:paraId="0F0EB70F" w14:textId="5E14EA8B"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Efficiency in</w:t>
            </w:r>
          </w:p>
        </w:tc>
        <w:tc>
          <w:tcPr>
            <w:tcW w:w="955" w:type="dxa"/>
            <w:vMerge w:val="restart"/>
            <w:tcBorders>
              <w:top w:val="single" w:sz="5" w:space="0" w:color="000000"/>
              <w:left w:val="single" w:sz="5" w:space="0" w:color="000000"/>
              <w:right w:val="single" w:sz="5" w:space="0" w:color="000000"/>
            </w:tcBorders>
            <w:shd w:val="clear" w:color="auto" w:fill="D3D3D6"/>
          </w:tcPr>
          <w:p w14:paraId="42917305"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11.76</w:t>
            </w:r>
          </w:p>
        </w:tc>
        <w:tc>
          <w:tcPr>
            <w:tcW w:w="4901" w:type="dxa"/>
            <w:vMerge w:val="restart"/>
            <w:tcBorders>
              <w:top w:val="single" w:sz="5" w:space="0" w:color="000000"/>
              <w:left w:val="single" w:sz="5" w:space="0" w:color="000000"/>
              <w:right w:val="single" w:sz="5" w:space="0" w:color="000000"/>
            </w:tcBorders>
            <w:shd w:val="clear" w:color="auto" w:fill="D3D3D6"/>
          </w:tcPr>
          <w:p w14:paraId="60F665F9" w14:textId="26492DCE"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Difference between programmed physical advancement and</w:t>
            </w:r>
          </w:p>
          <w:p w14:paraId="67B2F585"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real progress</w:t>
            </w:r>
          </w:p>
        </w:tc>
      </w:tr>
      <w:tr w:rsidR="00D91CEC" w:rsidRPr="0032518D" w14:paraId="6352E8BA" w14:textId="77777777">
        <w:trPr>
          <w:trHeight w:hRule="exact" w:val="276"/>
        </w:trPr>
        <w:tc>
          <w:tcPr>
            <w:tcW w:w="595" w:type="dxa"/>
            <w:vMerge/>
            <w:tcBorders>
              <w:left w:val="single" w:sz="5" w:space="0" w:color="000000"/>
              <w:bottom w:val="single" w:sz="5" w:space="0" w:color="000000"/>
              <w:right w:val="single" w:sz="5" w:space="0" w:color="000000"/>
            </w:tcBorders>
            <w:shd w:val="clear" w:color="auto" w:fill="D3D3D6"/>
          </w:tcPr>
          <w:p w14:paraId="2B229D48" w14:textId="77777777" w:rsidR="00D91CEC" w:rsidRPr="0032518D" w:rsidRDefault="00D91CEC">
            <w:pPr>
              <w:rPr>
                <w:lang w:val="es-HN"/>
              </w:rPr>
            </w:pPr>
          </w:p>
        </w:tc>
        <w:tc>
          <w:tcPr>
            <w:tcW w:w="2376" w:type="dxa"/>
            <w:tcBorders>
              <w:top w:val="nil"/>
              <w:left w:val="single" w:sz="5" w:space="0" w:color="000000"/>
              <w:bottom w:val="single" w:sz="5" w:space="0" w:color="000000"/>
              <w:right w:val="single" w:sz="5" w:space="0" w:color="000000"/>
            </w:tcBorders>
            <w:shd w:val="clear" w:color="auto" w:fill="D3D3D6"/>
          </w:tcPr>
          <w:p w14:paraId="69F88B0D" w14:textId="77777777" w:rsidR="00D91CEC" w:rsidRPr="0032518D" w:rsidRDefault="0032518D">
            <w:pPr>
              <w:spacing w:line="260" w:lineRule="exact"/>
              <w:ind w:left="105"/>
              <w:rPr>
                <w:rFonts w:ascii="Calibri" w:eastAsia="Calibri" w:hAnsi="Calibri" w:cs="Calibri"/>
                <w:sz w:val="24"/>
                <w:szCs w:val="24"/>
                <w:lang w:val="es-HN"/>
              </w:rPr>
            </w:pPr>
            <w:r w:rsidRPr="0032518D">
              <w:rPr>
                <w:b/>
                <w:sz w:val="24"/>
                <w:szCs w:val="24"/>
                <w:lang w:val="en"/>
              </w:rPr>
              <w:t>Execution</w:t>
            </w:r>
          </w:p>
        </w:tc>
        <w:tc>
          <w:tcPr>
            <w:tcW w:w="955" w:type="dxa"/>
            <w:vMerge/>
            <w:tcBorders>
              <w:left w:val="single" w:sz="5" w:space="0" w:color="000000"/>
              <w:bottom w:val="single" w:sz="5" w:space="0" w:color="000000"/>
              <w:right w:val="single" w:sz="5" w:space="0" w:color="000000"/>
            </w:tcBorders>
            <w:shd w:val="clear" w:color="auto" w:fill="D3D3D6"/>
          </w:tcPr>
          <w:p w14:paraId="7EFB5EE4" w14:textId="77777777" w:rsidR="00D91CEC" w:rsidRPr="0032518D" w:rsidRDefault="00D91CEC">
            <w:pPr>
              <w:rPr>
                <w:lang w:val="es-HN"/>
              </w:rPr>
            </w:pPr>
          </w:p>
        </w:tc>
        <w:tc>
          <w:tcPr>
            <w:tcW w:w="4901" w:type="dxa"/>
            <w:vMerge/>
            <w:tcBorders>
              <w:left w:val="single" w:sz="5" w:space="0" w:color="000000"/>
              <w:bottom w:val="single" w:sz="5" w:space="0" w:color="000000"/>
              <w:right w:val="single" w:sz="5" w:space="0" w:color="000000"/>
            </w:tcBorders>
            <w:shd w:val="clear" w:color="auto" w:fill="D3D3D6"/>
          </w:tcPr>
          <w:p w14:paraId="0C74439F" w14:textId="77777777" w:rsidR="00D91CEC" w:rsidRPr="0032518D" w:rsidRDefault="00D91CEC">
            <w:pPr>
              <w:rPr>
                <w:lang w:val="es-HN"/>
              </w:rPr>
            </w:pPr>
          </w:p>
        </w:tc>
      </w:tr>
    </w:tbl>
    <w:p w14:paraId="7EB709B9" w14:textId="77777777" w:rsidR="00D91CEC" w:rsidRPr="0032518D" w:rsidRDefault="00D91CEC">
      <w:pPr>
        <w:rPr>
          <w:lang w:val="es-HN"/>
        </w:rPr>
        <w:sectPr w:rsidR="00D91CEC" w:rsidRPr="0032518D">
          <w:type w:val="continuous"/>
          <w:pgSz w:w="12240" w:h="15840"/>
          <w:pgMar w:top="1480" w:right="1540" w:bottom="280" w:left="1600" w:header="720" w:footer="720" w:gutter="0"/>
          <w:cols w:space="720"/>
        </w:sectPr>
      </w:pPr>
    </w:p>
    <w:p w14:paraId="4EFCFC76" w14:textId="77777777" w:rsidR="00D91CEC" w:rsidRPr="0032518D" w:rsidRDefault="00D91CEC">
      <w:pPr>
        <w:spacing w:line="200" w:lineRule="exact"/>
        <w:rPr>
          <w:lang w:val="es-HN"/>
        </w:rPr>
      </w:pPr>
    </w:p>
    <w:p w14:paraId="5A6E1741" w14:textId="77777777" w:rsidR="00D91CEC" w:rsidRPr="0032518D" w:rsidRDefault="00D91CEC">
      <w:pPr>
        <w:spacing w:before="14" w:line="260" w:lineRule="exact"/>
        <w:rPr>
          <w:sz w:val="26"/>
          <w:szCs w:val="26"/>
          <w:lang w:val="es-HN"/>
        </w:rPr>
      </w:pPr>
    </w:p>
    <w:tbl>
      <w:tblPr>
        <w:tblW w:w="0" w:type="auto"/>
        <w:tblInd w:w="101" w:type="dxa"/>
        <w:tblLayout w:type="fixed"/>
        <w:tblCellMar>
          <w:left w:w="0" w:type="dxa"/>
          <w:right w:w="0" w:type="dxa"/>
        </w:tblCellMar>
        <w:tblLook w:val="01E0" w:firstRow="1" w:lastRow="1" w:firstColumn="1" w:lastColumn="1" w:noHBand="0" w:noVBand="0"/>
      </w:tblPr>
      <w:tblGrid>
        <w:gridCol w:w="595"/>
        <w:gridCol w:w="2376"/>
        <w:gridCol w:w="955"/>
        <w:gridCol w:w="4901"/>
      </w:tblGrid>
      <w:tr w:rsidR="00D91CEC" w:rsidRPr="0032518D" w14:paraId="4830A32C" w14:textId="77777777">
        <w:trPr>
          <w:trHeight w:hRule="exact" w:val="595"/>
        </w:trPr>
        <w:tc>
          <w:tcPr>
            <w:tcW w:w="595" w:type="dxa"/>
            <w:tcBorders>
              <w:top w:val="single" w:sz="5" w:space="0" w:color="000000"/>
              <w:left w:val="single" w:sz="5" w:space="0" w:color="000000"/>
              <w:bottom w:val="single" w:sz="5" w:space="0" w:color="000000"/>
              <w:right w:val="single" w:sz="5" w:space="0" w:color="000000"/>
            </w:tcBorders>
            <w:shd w:val="clear" w:color="auto" w:fill="D3D3D6"/>
          </w:tcPr>
          <w:p w14:paraId="4C7EF107"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7</w:t>
            </w:r>
          </w:p>
        </w:tc>
        <w:tc>
          <w:tcPr>
            <w:tcW w:w="2376" w:type="dxa"/>
            <w:tcBorders>
              <w:top w:val="single" w:sz="5" w:space="0" w:color="000000"/>
              <w:left w:val="single" w:sz="5" w:space="0" w:color="000000"/>
              <w:bottom w:val="single" w:sz="5" w:space="0" w:color="000000"/>
              <w:right w:val="single" w:sz="5" w:space="0" w:color="000000"/>
            </w:tcBorders>
            <w:shd w:val="clear" w:color="auto" w:fill="D3D3D6"/>
          </w:tcPr>
          <w:p w14:paraId="3CF18045" w14:textId="1C8DB37C"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Priority note</w:t>
            </w:r>
          </w:p>
        </w:tc>
        <w:tc>
          <w:tcPr>
            <w:tcW w:w="955" w:type="dxa"/>
            <w:tcBorders>
              <w:top w:val="single" w:sz="5" w:space="0" w:color="000000"/>
              <w:left w:val="single" w:sz="5" w:space="0" w:color="000000"/>
              <w:bottom w:val="single" w:sz="5" w:space="0" w:color="000000"/>
              <w:right w:val="single" w:sz="5" w:space="0" w:color="000000"/>
            </w:tcBorders>
            <w:shd w:val="clear" w:color="auto" w:fill="D3D3D6"/>
          </w:tcPr>
          <w:p w14:paraId="17D2B208"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17.65</w:t>
            </w:r>
          </w:p>
        </w:tc>
        <w:tc>
          <w:tcPr>
            <w:tcW w:w="4901" w:type="dxa"/>
            <w:tcBorders>
              <w:top w:val="single" w:sz="5" w:space="0" w:color="000000"/>
              <w:left w:val="single" w:sz="5" w:space="0" w:color="000000"/>
              <w:bottom w:val="single" w:sz="5" w:space="0" w:color="000000"/>
              <w:right w:val="single" w:sz="5" w:space="0" w:color="000000"/>
            </w:tcBorders>
            <w:shd w:val="clear" w:color="auto" w:fill="D3D3D6"/>
          </w:tcPr>
          <w:p w14:paraId="0904A404"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Term of the Priority Note extended by</w:t>
            </w:r>
          </w:p>
          <w:p w14:paraId="1214EF65" w14:textId="77777777" w:rsidR="00D91CEC" w:rsidRPr="0032518D" w:rsidRDefault="0032518D">
            <w:pPr>
              <w:ind w:left="105"/>
              <w:rPr>
                <w:rFonts w:ascii="Calibri" w:eastAsia="Calibri" w:hAnsi="Calibri" w:cs="Calibri"/>
                <w:sz w:val="24"/>
                <w:szCs w:val="24"/>
                <w:lang w:val="es-HN"/>
              </w:rPr>
            </w:pPr>
            <w:r w:rsidRPr="0032518D">
              <w:rPr>
                <w:b/>
                <w:sz w:val="24"/>
                <w:szCs w:val="24"/>
                <w:lang w:val="en"/>
              </w:rPr>
              <w:t>SEFIN</w:t>
            </w:r>
          </w:p>
        </w:tc>
      </w:tr>
      <w:tr w:rsidR="00D91CEC" w:rsidRPr="0032518D" w14:paraId="72E17116" w14:textId="77777777">
        <w:trPr>
          <w:trHeight w:hRule="exact" w:val="600"/>
        </w:trPr>
        <w:tc>
          <w:tcPr>
            <w:tcW w:w="595" w:type="dxa"/>
            <w:tcBorders>
              <w:top w:val="single" w:sz="5" w:space="0" w:color="000000"/>
              <w:left w:val="single" w:sz="5" w:space="0" w:color="000000"/>
              <w:bottom w:val="single" w:sz="5" w:space="0" w:color="000000"/>
              <w:right w:val="single" w:sz="5" w:space="0" w:color="000000"/>
            </w:tcBorders>
            <w:shd w:val="clear" w:color="auto" w:fill="D3D3D6"/>
          </w:tcPr>
          <w:p w14:paraId="0CF0B2A4"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8</w:t>
            </w:r>
          </w:p>
        </w:tc>
        <w:tc>
          <w:tcPr>
            <w:tcW w:w="2376" w:type="dxa"/>
            <w:tcBorders>
              <w:top w:val="single" w:sz="5" w:space="0" w:color="000000"/>
              <w:left w:val="single" w:sz="5" w:space="0" w:color="000000"/>
              <w:bottom w:val="single" w:sz="5" w:space="0" w:color="000000"/>
              <w:right w:val="single" w:sz="5" w:space="0" w:color="000000"/>
            </w:tcBorders>
            <w:shd w:val="clear" w:color="auto" w:fill="D3D3D6"/>
          </w:tcPr>
          <w:p w14:paraId="09020763"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Disclosure</w:t>
            </w:r>
          </w:p>
        </w:tc>
        <w:tc>
          <w:tcPr>
            <w:tcW w:w="955" w:type="dxa"/>
            <w:tcBorders>
              <w:top w:val="single" w:sz="5" w:space="0" w:color="000000"/>
              <w:left w:val="single" w:sz="5" w:space="0" w:color="000000"/>
              <w:bottom w:val="single" w:sz="5" w:space="0" w:color="000000"/>
              <w:right w:val="single" w:sz="5" w:space="0" w:color="000000"/>
            </w:tcBorders>
            <w:shd w:val="clear" w:color="auto" w:fill="D3D3D6"/>
          </w:tcPr>
          <w:p w14:paraId="2DE21138" w14:textId="77777777"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11.76</w:t>
            </w:r>
          </w:p>
        </w:tc>
        <w:tc>
          <w:tcPr>
            <w:tcW w:w="4901" w:type="dxa"/>
            <w:tcBorders>
              <w:top w:val="single" w:sz="5" w:space="0" w:color="000000"/>
              <w:left w:val="single" w:sz="5" w:space="0" w:color="000000"/>
              <w:bottom w:val="single" w:sz="5" w:space="0" w:color="000000"/>
              <w:right w:val="single" w:sz="5" w:space="0" w:color="000000"/>
            </w:tcBorders>
            <w:shd w:val="clear" w:color="auto" w:fill="D3D3D6"/>
          </w:tcPr>
          <w:p w14:paraId="54BB6A48" w14:textId="777970BC" w:rsidR="00D91CEC" w:rsidRPr="0032518D" w:rsidRDefault="0032518D">
            <w:pPr>
              <w:spacing w:line="280" w:lineRule="exact"/>
              <w:ind w:left="105"/>
              <w:rPr>
                <w:rFonts w:ascii="Calibri" w:eastAsia="Calibri" w:hAnsi="Calibri" w:cs="Calibri"/>
                <w:sz w:val="24"/>
                <w:szCs w:val="24"/>
                <w:lang w:val="es-HN"/>
              </w:rPr>
            </w:pPr>
            <w:r w:rsidRPr="0032518D">
              <w:rPr>
                <w:b/>
                <w:sz w:val="24"/>
                <w:szCs w:val="24"/>
                <w:lang w:val="en"/>
              </w:rPr>
              <w:t>Percentage of disclosure of information</w:t>
            </w:r>
          </w:p>
          <w:p w14:paraId="34E93D4D" w14:textId="77777777" w:rsidR="00D91CEC" w:rsidRPr="0032518D" w:rsidRDefault="0032518D">
            <w:pPr>
              <w:ind w:left="105"/>
              <w:rPr>
                <w:rFonts w:ascii="Calibri" w:eastAsia="Calibri" w:hAnsi="Calibri" w:cs="Calibri"/>
                <w:sz w:val="24"/>
                <w:szCs w:val="24"/>
                <w:lang w:val="es-HN"/>
              </w:rPr>
            </w:pPr>
            <w:r w:rsidRPr="0032518D">
              <w:rPr>
                <w:b/>
                <w:sz w:val="24"/>
                <w:szCs w:val="24"/>
                <w:lang w:val="en"/>
              </w:rPr>
              <w:t>every phase of a project management cycle</w:t>
            </w:r>
          </w:p>
        </w:tc>
      </w:tr>
      <w:tr w:rsidR="00D91CEC" w:rsidRPr="0032518D" w14:paraId="3D275E2F" w14:textId="77777777">
        <w:trPr>
          <w:trHeight w:hRule="exact" w:val="302"/>
        </w:trPr>
        <w:tc>
          <w:tcPr>
            <w:tcW w:w="595" w:type="dxa"/>
            <w:tcBorders>
              <w:top w:val="single" w:sz="5" w:space="0" w:color="000000"/>
              <w:left w:val="single" w:sz="5" w:space="0" w:color="000000"/>
              <w:bottom w:val="single" w:sz="5" w:space="0" w:color="000000"/>
              <w:right w:val="single" w:sz="5" w:space="0" w:color="000000"/>
            </w:tcBorders>
            <w:shd w:val="clear" w:color="auto" w:fill="000000"/>
          </w:tcPr>
          <w:p w14:paraId="4DBC4916" w14:textId="77777777" w:rsidR="00D91CEC" w:rsidRPr="0032518D" w:rsidRDefault="0032518D">
            <w:pPr>
              <w:spacing w:line="280" w:lineRule="exact"/>
              <w:ind w:left="105"/>
              <w:rPr>
                <w:rFonts w:ascii="Calibri" w:eastAsia="Calibri" w:hAnsi="Calibri" w:cs="Calibri"/>
                <w:sz w:val="24"/>
                <w:szCs w:val="24"/>
                <w:lang w:val="es-HN"/>
              </w:rPr>
            </w:pPr>
            <w:r w:rsidRPr="0032518D">
              <w:rPr>
                <w:rFonts w:ascii="Calibri" w:eastAsia="Calibri" w:hAnsi="Calibri" w:cs="Calibri"/>
                <w:b/>
                <w:color w:val="FFFFFF"/>
                <w:sz w:val="24"/>
                <w:szCs w:val="24"/>
                <w:lang w:val="es-HN"/>
              </w:rPr>
              <w:t xml:space="preserve"> </w:t>
            </w:r>
          </w:p>
        </w:tc>
        <w:tc>
          <w:tcPr>
            <w:tcW w:w="2376" w:type="dxa"/>
            <w:tcBorders>
              <w:top w:val="single" w:sz="5" w:space="0" w:color="000000"/>
              <w:left w:val="single" w:sz="5" w:space="0" w:color="000000"/>
              <w:bottom w:val="single" w:sz="5" w:space="0" w:color="000000"/>
              <w:right w:val="single" w:sz="5" w:space="0" w:color="000000"/>
            </w:tcBorders>
            <w:shd w:val="clear" w:color="auto" w:fill="000000"/>
          </w:tcPr>
          <w:p w14:paraId="4B4CA0A4" w14:textId="77777777" w:rsidR="00D91CEC" w:rsidRPr="0032518D" w:rsidRDefault="0032518D">
            <w:pPr>
              <w:spacing w:line="280" w:lineRule="exact"/>
              <w:ind w:left="105"/>
              <w:rPr>
                <w:rFonts w:ascii="Calibri" w:eastAsia="Calibri" w:hAnsi="Calibri" w:cs="Calibri"/>
                <w:sz w:val="24"/>
                <w:szCs w:val="24"/>
                <w:lang w:val="es-HN"/>
              </w:rPr>
            </w:pPr>
            <w:r w:rsidRPr="0032518D">
              <w:rPr>
                <w:b/>
                <w:color w:val="FFFFFF"/>
                <w:sz w:val="24"/>
                <w:szCs w:val="24"/>
                <w:lang w:val="en"/>
              </w:rPr>
              <w:t>Total</w:t>
            </w:r>
          </w:p>
        </w:tc>
        <w:tc>
          <w:tcPr>
            <w:tcW w:w="955" w:type="dxa"/>
            <w:tcBorders>
              <w:top w:val="single" w:sz="5" w:space="0" w:color="000000"/>
              <w:left w:val="single" w:sz="5" w:space="0" w:color="000000"/>
              <w:bottom w:val="single" w:sz="5" w:space="0" w:color="000000"/>
              <w:right w:val="single" w:sz="5" w:space="0" w:color="000000"/>
            </w:tcBorders>
            <w:shd w:val="clear" w:color="auto" w:fill="000000"/>
          </w:tcPr>
          <w:p w14:paraId="55BB90A3" w14:textId="77777777" w:rsidR="00D91CEC" w:rsidRPr="0032518D" w:rsidRDefault="0032518D">
            <w:pPr>
              <w:spacing w:line="280" w:lineRule="exact"/>
              <w:ind w:left="105"/>
              <w:rPr>
                <w:rFonts w:ascii="Calibri" w:eastAsia="Calibri" w:hAnsi="Calibri" w:cs="Calibri"/>
                <w:sz w:val="24"/>
                <w:szCs w:val="24"/>
                <w:lang w:val="es-HN"/>
              </w:rPr>
            </w:pPr>
            <w:r w:rsidRPr="0032518D">
              <w:rPr>
                <w:b/>
                <w:color w:val="FFFFFF"/>
                <w:sz w:val="24"/>
                <w:szCs w:val="24"/>
                <w:lang w:val="en"/>
              </w:rPr>
              <w:t>100</w:t>
            </w:r>
          </w:p>
        </w:tc>
        <w:tc>
          <w:tcPr>
            <w:tcW w:w="4901" w:type="dxa"/>
            <w:tcBorders>
              <w:top w:val="single" w:sz="5" w:space="0" w:color="000000"/>
              <w:left w:val="single" w:sz="5" w:space="0" w:color="000000"/>
              <w:bottom w:val="single" w:sz="5" w:space="0" w:color="000000"/>
              <w:right w:val="single" w:sz="5" w:space="0" w:color="000000"/>
            </w:tcBorders>
            <w:shd w:val="clear" w:color="auto" w:fill="000000"/>
          </w:tcPr>
          <w:p w14:paraId="17A8ADFC" w14:textId="77777777" w:rsidR="00D91CEC" w:rsidRPr="0032518D" w:rsidRDefault="0032518D">
            <w:pPr>
              <w:spacing w:line="280" w:lineRule="exact"/>
              <w:ind w:left="105"/>
              <w:rPr>
                <w:rFonts w:ascii="Calibri" w:eastAsia="Calibri" w:hAnsi="Calibri" w:cs="Calibri"/>
                <w:sz w:val="24"/>
                <w:szCs w:val="24"/>
                <w:lang w:val="es-HN"/>
              </w:rPr>
            </w:pPr>
            <w:r w:rsidRPr="0032518D">
              <w:rPr>
                <w:rFonts w:ascii="Calibri" w:eastAsia="Calibri" w:hAnsi="Calibri" w:cs="Calibri"/>
                <w:b/>
                <w:color w:val="FFFFFF"/>
                <w:sz w:val="24"/>
                <w:szCs w:val="24"/>
                <w:lang w:val="es-HN"/>
              </w:rPr>
              <w:t xml:space="preserve"> </w:t>
            </w:r>
          </w:p>
        </w:tc>
      </w:tr>
    </w:tbl>
    <w:p w14:paraId="2A550F69" w14:textId="77777777" w:rsidR="00D91CEC" w:rsidRPr="0032518D" w:rsidRDefault="00D91CEC">
      <w:pPr>
        <w:spacing w:before="2" w:line="100" w:lineRule="exact"/>
        <w:rPr>
          <w:sz w:val="11"/>
          <w:szCs w:val="11"/>
          <w:lang w:val="es-HN"/>
        </w:rPr>
      </w:pPr>
    </w:p>
    <w:p w14:paraId="1C3CFCEC" w14:textId="77777777" w:rsidR="00D91CEC" w:rsidRPr="0032518D" w:rsidRDefault="00D91CEC">
      <w:pPr>
        <w:spacing w:line="200" w:lineRule="exact"/>
        <w:rPr>
          <w:lang w:val="es-HN"/>
        </w:rPr>
      </w:pPr>
    </w:p>
    <w:p w14:paraId="6ABFB20A" w14:textId="77777777" w:rsidR="00D91CEC" w:rsidRPr="0032518D" w:rsidRDefault="00D91CEC">
      <w:pPr>
        <w:spacing w:line="200" w:lineRule="exact"/>
        <w:rPr>
          <w:lang w:val="es-HN"/>
        </w:rPr>
      </w:pPr>
    </w:p>
    <w:p w14:paraId="571E0E56" w14:textId="77777777" w:rsidR="00D91CEC" w:rsidRPr="0032518D" w:rsidRDefault="00D91CEC">
      <w:pPr>
        <w:spacing w:line="200" w:lineRule="exact"/>
        <w:rPr>
          <w:lang w:val="es-HN"/>
        </w:rPr>
      </w:pPr>
    </w:p>
    <w:p w14:paraId="3718D7E1" w14:textId="380DD56C" w:rsidR="00D91CEC" w:rsidRPr="0032518D" w:rsidRDefault="0032518D">
      <w:pPr>
        <w:spacing w:before="14" w:line="277" w:lineRule="auto"/>
        <w:ind w:left="102" w:right="62"/>
        <w:jc w:val="both"/>
        <w:rPr>
          <w:rFonts w:ascii="Calibri" w:eastAsia="Calibri" w:hAnsi="Calibri" w:cs="Calibri"/>
          <w:sz w:val="24"/>
          <w:szCs w:val="24"/>
          <w:lang w:val="es-HN"/>
        </w:rPr>
      </w:pPr>
      <w:r w:rsidRPr="0032518D">
        <w:rPr>
          <w:b/>
          <w:sz w:val="24"/>
          <w:szCs w:val="24"/>
          <w:lang w:val="en"/>
        </w:rPr>
        <w:t>Contract section:</w:t>
      </w:r>
      <w:r w:rsidRPr="0032518D">
        <w:rPr>
          <w:b/>
          <w:spacing w:val="1"/>
          <w:sz w:val="24"/>
          <w:szCs w:val="24"/>
          <w:lang w:val="en"/>
        </w:rPr>
        <w:t xml:space="preserve"> </w:t>
      </w:r>
      <w:r>
        <w:rPr>
          <w:lang w:val="en"/>
        </w:rPr>
        <w:t xml:space="preserve"> </w:t>
      </w:r>
      <w:r w:rsidRPr="0032518D">
        <w:rPr>
          <w:sz w:val="24"/>
          <w:szCs w:val="24"/>
          <w:lang w:val="en"/>
        </w:rPr>
        <w:t xml:space="preserve"> Followed by the project section are listed the different contracts of the same, identified by the number and name of the contract. In this section you have a look at the start dates, end date, duration of the contract,</w:t>
      </w:r>
    </w:p>
    <w:p w14:paraId="4F1E9606" w14:textId="77777777" w:rsidR="00D91CEC" w:rsidRPr="0032518D" w:rsidRDefault="0032518D">
      <w:pPr>
        <w:spacing w:before="1" w:line="280" w:lineRule="exact"/>
        <w:ind w:left="102" w:right="1945"/>
        <w:jc w:val="both"/>
        <w:rPr>
          <w:rFonts w:ascii="Calibri" w:eastAsia="Calibri" w:hAnsi="Calibri" w:cs="Calibri"/>
          <w:sz w:val="24"/>
          <w:szCs w:val="24"/>
          <w:lang w:val="es-HN"/>
        </w:rPr>
      </w:pPr>
      <w:r w:rsidRPr="0032518D">
        <w:rPr>
          <w:sz w:val="24"/>
          <w:szCs w:val="24"/>
          <w:lang w:val="en"/>
        </w:rPr>
        <w:t>scopes, amounts, and graphs that show the scheduled and actual progress.</w:t>
      </w:r>
    </w:p>
    <w:p w14:paraId="636E425D" w14:textId="77777777" w:rsidR="00D91CEC" w:rsidRPr="0032518D" w:rsidRDefault="00D91CEC">
      <w:pPr>
        <w:spacing w:before="4" w:line="180" w:lineRule="exact"/>
        <w:rPr>
          <w:sz w:val="18"/>
          <w:szCs w:val="18"/>
          <w:lang w:val="es-HN"/>
        </w:rPr>
      </w:pPr>
    </w:p>
    <w:p w14:paraId="17F4CFFD" w14:textId="77777777" w:rsidR="00D91CEC" w:rsidRPr="0032518D" w:rsidRDefault="00D91CEC">
      <w:pPr>
        <w:spacing w:line="200" w:lineRule="exact"/>
        <w:rPr>
          <w:lang w:val="es-HN"/>
        </w:rPr>
      </w:pPr>
    </w:p>
    <w:p w14:paraId="25DBED76" w14:textId="77777777" w:rsidR="00D91CEC" w:rsidRPr="0032518D" w:rsidRDefault="00D91CEC">
      <w:pPr>
        <w:spacing w:line="200" w:lineRule="exact"/>
        <w:rPr>
          <w:lang w:val="es-HN"/>
        </w:rPr>
      </w:pPr>
    </w:p>
    <w:p w14:paraId="01318576" w14:textId="2494A16E" w:rsidR="00D91CEC" w:rsidRPr="0032518D" w:rsidRDefault="0032518D">
      <w:pPr>
        <w:spacing w:before="73"/>
        <w:ind w:left="1870"/>
        <w:rPr>
          <w:rFonts w:ascii="Arial" w:eastAsia="Arial" w:hAnsi="Arial" w:cs="Arial"/>
          <w:sz w:val="11"/>
          <w:szCs w:val="11"/>
          <w:lang w:val="es-HN"/>
        </w:rPr>
      </w:pPr>
      <w:r w:rsidRPr="0032518D">
        <w:rPr>
          <w:b/>
          <w:color w:val="F4F4F2"/>
          <w:spacing w:val="-5"/>
          <w:w w:val="120"/>
          <w:sz w:val="11"/>
          <w:szCs w:val="11"/>
          <w:lang w:val="en"/>
        </w:rPr>
        <w:t>Contrat</w:t>
      </w:r>
      <w:r w:rsidRPr="0032518D">
        <w:rPr>
          <w:b/>
          <w:color w:val="F4F4F2"/>
          <w:w w:val="120"/>
          <w:sz w:val="11"/>
          <w:szCs w:val="11"/>
          <w:lang w:val="en"/>
        </w:rPr>
        <w:t>o</w:t>
      </w:r>
      <w:r>
        <w:rPr>
          <w:lang w:val="en"/>
        </w:rPr>
        <w:t xml:space="preserve"> s</w:t>
      </w:r>
      <w:r w:rsidRPr="0032518D">
        <w:rPr>
          <w:b/>
          <w:color w:val="F4F4F2"/>
          <w:w w:val="120"/>
          <w:sz w:val="11"/>
          <w:szCs w:val="11"/>
          <w:lang w:val="en"/>
        </w:rPr>
        <w:t xml:space="preserve"> </w:t>
      </w:r>
      <w:r>
        <w:rPr>
          <w:lang w:val="en"/>
        </w:rPr>
        <w:t xml:space="preserve"> </w:t>
      </w:r>
      <w:r w:rsidRPr="0032518D">
        <w:rPr>
          <w:b/>
          <w:color w:val="F4F4F2"/>
          <w:w w:val="120"/>
          <w:sz w:val="11"/>
          <w:szCs w:val="11"/>
          <w:lang w:val="en"/>
        </w:rPr>
        <w:t xml:space="preserve"> </w:t>
      </w:r>
      <w:r>
        <w:rPr>
          <w:lang w:val="en"/>
        </w:rPr>
        <w:t xml:space="preserve"> </w:t>
      </w:r>
      <w:r w:rsidRPr="0032518D">
        <w:rPr>
          <w:b/>
          <w:color w:val="F4F4F2"/>
          <w:spacing w:val="2"/>
          <w:w w:val="120"/>
          <w:sz w:val="11"/>
          <w:szCs w:val="11"/>
          <w:lang w:val="en"/>
        </w:rPr>
        <w:t xml:space="preserve"> DGC-020-UEBM-201</w:t>
      </w:r>
      <w:r w:rsidRPr="0032518D">
        <w:rPr>
          <w:b/>
          <w:color w:val="F4F4F2"/>
          <w:w w:val="120"/>
          <w:sz w:val="11"/>
          <w:szCs w:val="11"/>
          <w:lang w:val="en"/>
        </w:rPr>
        <w:t>1</w:t>
      </w:r>
      <w:r>
        <w:rPr>
          <w:lang w:val="en"/>
        </w:rPr>
        <w:t xml:space="preserve"> </w:t>
      </w:r>
      <w:r w:rsidRPr="0032518D">
        <w:rPr>
          <w:b/>
          <w:color w:val="F4F4F2"/>
          <w:spacing w:val="-5"/>
          <w:w w:val="120"/>
          <w:sz w:val="11"/>
          <w:szCs w:val="11"/>
          <w:lang w:val="en"/>
        </w:rPr>
        <w:t xml:space="preserve"> Contrat</w:t>
      </w:r>
      <w:r w:rsidRPr="0032518D">
        <w:rPr>
          <w:b/>
          <w:color w:val="F4F4F2"/>
          <w:w w:val="120"/>
          <w:sz w:val="11"/>
          <w:szCs w:val="11"/>
          <w:lang w:val="en"/>
        </w:rPr>
        <w:t>or</w:t>
      </w:r>
      <w:r>
        <w:rPr>
          <w:lang w:val="en"/>
        </w:rPr>
        <w:t xml:space="preserve"> </w:t>
      </w:r>
      <w:r w:rsidRPr="0032518D">
        <w:rPr>
          <w:b/>
          <w:color w:val="F4F4F2"/>
          <w:spacing w:val="-2"/>
          <w:sz w:val="11"/>
          <w:szCs w:val="11"/>
          <w:lang w:val="en"/>
        </w:rPr>
        <w:t xml:space="preserve"> LP</w:t>
      </w:r>
      <w:r w:rsidRPr="0032518D">
        <w:rPr>
          <w:b/>
          <w:color w:val="F4F4F2"/>
          <w:sz w:val="11"/>
          <w:szCs w:val="11"/>
          <w:lang w:val="en"/>
        </w:rPr>
        <w:t>I</w:t>
      </w:r>
      <w:r>
        <w:rPr>
          <w:lang w:val="en"/>
        </w:rPr>
        <w:t xml:space="preserve"> </w:t>
      </w:r>
      <w:r w:rsidRPr="0032518D">
        <w:rPr>
          <w:b/>
          <w:color w:val="F4F4F2"/>
          <w:w w:val="227"/>
          <w:sz w:val="11"/>
          <w:szCs w:val="11"/>
          <w:lang w:val="en"/>
        </w:rPr>
        <w:t xml:space="preserve"> -</w:t>
      </w:r>
      <w:r>
        <w:rPr>
          <w:lang w:val="en"/>
        </w:rPr>
        <w:t xml:space="preserve"> </w:t>
      </w:r>
      <w:r w:rsidRPr="0032518D">
        <w:rPr>
          <w:b/>
          <w:color w:val="F4F4F2"/>
          <w:sz w:val="11"/>
          <w:szCs w:val="11"/>
          <w:lang w:val="en"/>
        </w:rPr>
        <w:t xml:space="preserve"> DGC</w:t>
      </w:r>
      <w:r>
        <w:rPr>
          <w:lang w:val="en"/>
        </w:rPr>
        <w:t xml:space="preserve"> </w:t>
      </w:r>
      <w:r w:rsidRPr="0032518D">
        <w:rPr>
          <w:b/>
          <w:color w:val="F4F4F2"/>
          <w:w w:val="227"/>
          <w:sz w:val="11"/>
          <w:szCs w:val="11"/>
          <w:lang w:val="en"/>
        </w:rPr>
        <w:t xml:space="preserve"> -</w:t>
      </w:r>
      <w:r>
        <w:rPr>
          <w:lang w:val="en"/>
        </w:rPr>
        <w:t xml:space="preserve"> </w:t>
      </w:r>
      <w:r w:rsidRPr="0032518D">
        <w:rPr>
          <w:b/>
          <w:color w:val="F4F4F2"/>
          <w:sz w:val="11"/>
          <w:szCs w:val="11"/>
          <w:lang w:val="en"/>
        </w:rPr>
        <w:t xml:space="preserve"> 001</w:t>
      </w:r>
      <w:r>
        <w:rPr>
          <w:lang w:val="en"/>
        </w:rPr>
        <w:t xml:space="preserve"> </w:t>
      </w:r>
      <w:r w:rsidRPr="0032518D">
        <w:rPr>
          <w:b/>
          <w:color w:val="F4F4F2"/>
          <w:w w:val="227"/>
          <w:sz w:val="11"/>
          <w:szCs w:val="11"/>
          <w:lang w:val="en"/>
        </w:rPr>
        <w:t xml:space="preserve"> -</w:t>
      </w:r>
      <w:r>
        <w:rPr>
          <w:lang w:val="en"/>
        </w:rPr>
        <w:t xml:space="preserve"> </w:t>
      </w:r>
      <w:r w:rsidRPr="0032518D">
        <w:rPr>
          <w:b/>
          <w:color w:val="F4F4F2"/>
          <w:spacing w:val="1"/>
          <w:sz w:val="11"/>
          <w:szCs w:val="11"/>
          <w:lang w:val="en"/>
        </w:rPr>
        <w:t xml:space="preserve"> UEB</w:t>
      </w:r>
      <w:r w:rsidRPr="0032518D">
        <w:rPr>
          <w:b/>
          <w:color w:val="F4F4F2"/>
          <w:sz w:val="11"/>
          <w:szCs w:val="11"/>
          <w:lang w:val="en"/>
        </w:rPr>
        <w:t>M</w:t>
      </w:r>
      <w:r>
        <w:rPr>
          <w:lang w:val="en"/>
        </w:rPr>
        <w:t xml:space="preserve"> </w:t>
      </w:r>
      <w:r w:rsidRPr="0032518D">
        <w:rPr>
          <w:b/>
          <w:color w:val="F4F4F2"/>
          <w:w w:val="227"/>
          <w:sz w:val="11"/>
          <w:szCs w:val="11"/>
          <w:lang w:val="en"/>
        </w:rPr>
        <w:t xml:space="preserve"> -</w:t>
      </w:r>
      <w:r>
        <w:rPr>
          <w:lang w:val="en"/>
        </w:rPr>
        <w:t xml:space="preserve"> </w:t>
      </w:r>
      <w:r w:rsidRPr="0032518D">
        <w:rPr>
          <w:b/>
          <w:color w:val="F4F4F2"/>
          <w:spacing w:val="5"/>
          <w:w w:val="105"/>
          <w:sz w:val="11"/>
          <w:szCs w:val="11"/>
          <w:lang w:val="en"/>
        </w:rPr>
        <w:t xml:space="preserve"> 2012</w:t>
      </w:r>
    </w:p>
    <w:p w14:paraId="63D9BF2E" w14:textId="6A53F045" w:rsidR="00D91CEC" w:rsidRPr="0032518D" w:rsidRDefault="0032518D">
      <w:pPr>
        <w:spacing w:before="87"/>
        <w:ind w:left="1244"/>
        <w:rPr>
          <w:rFonts w:ascii="Arial" w:eastAsia="Arial" w:hAnsi="Arial" w:cs="Arial"/>
          <w:sz w:val="8"/>
          <w:szCs w:val="8"/>
          <w:lang w:val="es-HN"/>
        </w:rPr>
      </w:pPr>
      <w:r w:rsidRPr="0032518D">
        <w:rPr>
          <w:b/>
          <w:color w:val="494447"/>
          <w:spacing w:val="-1"/>
          <w:w w:val="106"/>
          <w:sz w:val="8"/>
          <w:szCs w:val="8"/>
          <w:lang w:val="en"/>
        </w:rPr>
        <w:t>N</w:t>
      </w:r>
      <w:r w:rsidRPr="0032518D">
        <w:rPr>
          <w:b/>
          <w:color w:val="706068"/>
          <w:spacing w:val="-1"/>
          <w:w w:val="117"/>
          <w:sz w:val="8"/>
          <w:szCs w:val="8"/>
          <w:lang w:val="en"/>
        </w:rPr>
        <w:t>ombre</w:t>
      </w:r>
      <w:r w:rsidRPr="0032518D">
        <w:rPr>
          <w:b/>
          <w:color w:val="7C598E"/>
          <w:w w:val="77"/>
          <w:sz w:val="8"/>
          <w:szCs w:val="8"/>
          <w:lang w:val="en"/>
        </w:rPr>
        <w:t>:</w:t>
      </w:r>
      <w:r>
        <w:rPr>
          <w:lang w:val="en"/>
        </w:rPr>
        <w:t xml:space="preserve"> </w:t>
      </w:r>
      <w:r w:rsidRPr="0032518D">
        <w:rPr>
          <w:b/>
          <w:color w:val="494447"/>
          <w:w w:val="106"/>
          <w:sz w:val="8"/>
          <w:szCs w:val="8"/>
          <w:lang w:val="en"/>
        </w:rPr>
        <w:t xml:space="preserve"> N</w:t>
      </w:r>
      <w:r w:rsidRPr="0032518D">
        <w:rPr>
          <w:b/>
          <w:color w:val="706068"/>
          <w:w w:val="116"/>
          <w:sz w:val="8"/>
          <w:szCs w:val="8"/>
          <w:lang w:val="en"/>
        </w:rPr>
        <w:t>ombre</w:t>
      </w:r>
      <w:r w:rsidRPr="0032518D">
        <w:rPr>
          <w:b/>
          <w:color w:val="827A82"/>
          <w:w w:val="92"/>
          <w:sz w:val="8"/>
          <w:szCs w:val="8"/>
          <w:lang w:val="en"/>
        </w:rPr>
        <w:t>:</w:t>
      </w:r>
    </w:p>
    <w:p w14:paraId="33883436" w14:textId="2E173EA2" w:rsidR="00D91CEC" w:rsidRPr="0032518D" w:rsidRDefault="0032518D">
      <w:pPr>
        <w:spacing w:before="37" w:line="334" w:lineRule="auto"/>
        <w:ind w:left="1244" w:right="2023" w:hanging="3"/>
        <w:rPr>
          <w:rFonts w:ascii="Microsoft Sans Serif" w:eastAsia="Microsoft Sans Serif" w:hAnsi="Microsoft Sans Serif" w:cs="Microsoft Sans Serif"/>
          <w:sz w:val="8"/>
          <w:szCs w:val="8"/>
          <w:lang w:val="es-HN"/>
        </w:rPr>
      </w:pPr>
      <w:r w:rsidRPr="0032518D">
        <w:rPr>
          <w:color w:val="827A82"/>
          <w:spacing w:val="-1"/>
          <w:sz w:val="8"/>
          <w:szCs w:val="8"/>
          <w:lang w:val="en"/>
        </w:rPr>
        <w:t>CONCU</w:t>
      </w:r>
      <w:r w:rsidRPr="0032518D">
        <w:rPr>
          <w:color w:val="706068"/>
          <w:spacing w:val="-1"/>
          <w:sz w:val="8"/>
          <w:szCs w:val="8"/>
          <w:lang w:val="en"/>
        </w:rPr>
        <w:t>R</w:t>
      </w:r>
      <w:r w:rsidRPr="0032518D">
        <w:rPr>
          <w:color w:val="827A82"/>
          <w:spacing w:val="-1"/>
          <w:sz w:val="8"/>
          <w:szCs w:val="8"/>
          <w:lang w:val="en"/>
        </w:rPr>
        <w:t>S</w:t>
      </w:r>
      <w:r w:rsidRPr="0032518D">
        <w:rPr>
          <w:color w:val="827A82"/>
          <w:sz w:val="8"/>
          <w:szCs w:val="8"/>
          <w:lang w:val="en"/>
        </w:rPr>
        <w:t>O</w:t>
      </w:r>
      <w:r>
        <w:rPr>
          <w:lang w:val="en"/>
        </w:rPr>
        <w:t xml:space="preserve"> </w:t>
      </w:r>
      <w:r w:rsidRPr="0032518D">
        <w:rPr>
          <w:color w:val="706068"/>
          <w:spacing w:val="-7"/>
          <w:sz w:val="8"/>
          <w:szCs w:val="8"/>
          <w:lang w:val="en"/>
        </w:rPr>
        <w:t xml:space="preserve"> O</w:t>
      </w:r>
      <w:r w:rsidRPr="0032518D">
        <w:rPr>
          <w:color w:val="706068"/>
          <w:sz w:val="8"/>
          <w:szCs w:val="8"/>
          <w:lang w:val="en"/>
        </w:rPr>
        <w:t>E</w:t>
      </w:r>
      <w:r>
        <w:rPr>
          <w:lang w:val="en"/>
        </w:rPr>
        <w:t xml:space="preserve"> </w:t>
      </w:r>
      <w:r w:rsidRPr="0032518D">
        <w:rPr>
          <w:color w:val="827A82"/>
          <w:spacing w:val="1"/>
          <w:w w:val="101"/>
          <w:sz w:val="8"/>
          <w:szCs w:val="8"/>
          <w:lang w:val="en"/>
        </w:rPr>
        <w:t xml:space="preserve"> S</w:t>
      </w:r>
      <w:r w:rsidRPr="0032518D">
        <w:rPr>
          <w:color w:val="706068"/>
          <w:spacing w:val="1"/>
          <w:w w:val="101"/>
          <w:sz w:val="8"/>
          <w:szCs w:val="8"/>
          <w:lang w:val="en"/>
        </w:rPr>
        <w:t>E</w:t>
      </w:r>
      <w:r w:rsidRPr="0032518D">
        <w:rPr>
          <w:color w:val="827A82"/>
          <w:w w:val="103"/>
          <w:sz w:val="8"/>
          <w:szCs w:val="8"/>
          <w:lang w:val="en"/>
        </w:rPr>
        <w:t>R</w:t>
      </w:r>
      <w:r w:rsidRPr="0032518D">
        <w:rPr>
          <w:color w:val="827A82"/>
          <w:spacing w:val="1"/>
          <w:w w:val="103"/>
          <w:sz w:val="8"/>
          <w:szCs w:val="8"/>
          <w:lang w:val="en"/>
        </w:rPr>
        <w:t>V</w:t>
      </w:r>
      <w:r w:rsidRPr="0032518D">
        <w:rPr>
          <w:color w:val="A37249"/>
          <w:spacing w:val="1"/>
          <w:w w:val="81"/>
          <w:sz w:val="8"/>
          <w:szCs w:val="8"/>
          <w:lang w:val="en"/>
        </w:rPr>
        <w:t>I</w:t>
      </w:r>
      <w:r w:rsidRPr="0032518D">
        <w:rPr>
          <w:color w:val="827A82"/>
          <w:spacing w:val="1"/>
          <w:w w:val="99"/>
          <w:sz w:val="8"/>
          <w:szCs w:val="8"/>
          <w:lang w:val="en"/>
        </w:rPr>
        <w:t>C</w:t>
      </w:r>
      <w:r w:rsidRPr="0032518D">
        <w:rPr>
          <w:color w:val="A37249"/>
          <w:spacing w:val="1"/>
          <w:w w:val="81"/>
          <w:sz w:val="8"/>
          <w:szCs w:val="8"/>
          <w:lang w:val="en"/>
        </w:rPr>
        <w:t>I</w:t>
      </w:r>
      <w:r w:rsidRPr="0032518D">
        <w:rPr>
          <w:color w:val="827A82"/>
          <w:spacing w:val="1"/>
          <w:w w:val="102"/>
          <w:sz w:val="8"/>
          <w:szCs w:val="8"/>
          <w:lang w:val="en"/>
        </w:rPr>
        <w:t>O</w:t>
      </w:r>
      <w:r w:rsidRPr="0032518D">
        <w:rPr>
          <w:color w:val="827A82"/>
          <w:w w:val="102"/>
          <w:sz w:val="8"/>
          <w:szCs w:val="8"/>
          <w:lang w:val="en"/>
        </w:rPr>
        <w:t>S</w:t>
      </w:r>
      <w:r>
        <w:rPr>
          <w:lang w:val="en"/>
        </w:rPr>
        <w:t xml:space="preserve"> </w:t>
      </w:r>
      <w:r w:rsidRPr="0032518D">
        <w:rPr>
          <w:color w:val="706068"/>
          <w:spacing w:val="-7"/>
          <w:sz w:val="8"/>
          <w:szCs w:val="8"/>
          <w:lang w:val="en"/>
        </w:rPr>
        <w:t xml:space="preserve"> O</w:t>
      </w:r>
      <w:r w:rsidRPr="0032518D">
        <w:rPr>
          <w:color w:val="706068"/>
          <w:sz w:val="8"/>
          <w:szCs w:val="8"/>
          <w:lang w:val="en"/>
        </w:rPr>
        <w:t>E</w:t>
      </w:r>
      <w:r>
        <w:rPr>
          <w:lang w:val="en"/>
        </w:rPr>
        <w:t xml:space="preserve"> </w:t>
      </w:r>
      <w:r w:rsidRPr="0032518D">
        <w:rPr>
          <w:color w:val="827A82"/>
          <w:spacing w:val="-2"/>
          <w:sz w:val="8"/>
          <w:szCs w:val="8"/>
          <w:lang w:val="en"/>
        </w:rPr>
        <w:t xml:space="preserve"> CONSU</w:t>
      </w:r>
      <w:r w:rsidRPr="0032518D">
        <w:rPr>
          <w:color w:val="7A4C4F"/>
          <w:spacing w:val="-2"/>
          <w:w w:val="105"/>
          <w:sz w:val="8"/>
          <w:szCs w:val="8"/>
          <w:lang w:val="en"/>
        </w:rPr>
        <w:t>L</w:t>
      </w:r>
      <w:r w:rsidRPr="0032518D">
        <w:rPr>
          <w:color w:val="827A82"/>
          <w:spacing w:val="-2"/>
          <w:w w:val="107"/>
          <w:sz w:val="8"/>
          <w:szCs w:val="8"/>
          <w:lang w:val="en"/>
        </w:rPr>
        <w:t>TO</w:t>
      </w:r>
      <w:r w:rsidRPr="0032518D">
        <w:rPr>
          <w:color w:val="706068"/>
          <w:spacing w:val="-2"/>
          <w:w w:val="99"/>
          <w:sz w:val="8"/>
          <w:szCs w:val="8"/>
          <w:lang w:val="en"/>
        </w:rPr>
        <w:t>R</w:t>
      </w:r>
      <w:r w:rsidRPr="0032518D">
        <w:rPr>
          <w:color w:val="9E8C75"/>
          <w:spacing w:val="-2"/>
          <w:w w:val="81"/>
          <w:sz w:val="8"/>
          <w:szCs w:val="8"/>
          <w:lang w:val="en"/>
        </w:rPr>
        <w:t>I</w:t>
      </w:r>
      <w:r w:rsidRPr="0032518D">
        <w:rPr>
          <w:color w:val="827A82"/>
          <w:w w:val="121"/>
          <w:sz w:val="8"/>
          <w:szCs w:val="8"/>
          <w:lang w:val="en"/>
        </w:rPr>
        <w:t>A</w:t>
      </w:r>
      <w:r>
        <w:rPr>
          <w:lang w:val="en"/>
        </w:rPr>
        <w:t xml:space="preserve"> </w:t>
      </w:r>
      <w:r w:rsidRPr="0032518D">
        <w:rPr>
          <w:color w:val="706068"/>
          <w:spacing w:val="-11"/>
          <w:sz w:val="8"/>
          <w:szCs w:val="8"/>
          <w:lang w:val="en"/>
        </w:rPr>
        <w:t xml:space="preserve"> P</w:t>
      </w:r>
      <w:r w:rsidRPr="0032518D">
        <w:rPr>
          <w:color w:val="827A82"/>
          <w:spacing w:val="-11"/>
          <w:sz w:val="8"/>
          <w:szCs w:val="8"/>
          <w:lang w:val="en"/>
        </w:rPr>
        <w:t>A</w:t>
      </w:r>
      <w:r w:rsidRPr="0032518D">
        <w:rPr>
          <w:color w:val="706068"/>
          <w:sz w:val="8"/>
          <w:szCs w:val="8"/>
          <w:lang w:val="en"/>
        </w:rPr>
        <w:t>RA</w:t>
      </w:r>
      <w:r>
        <w:rPr>
          <w:lang w:val="en"/>
        </w:rPr>
        <w:t xml:space="preserve"> </w:t>
      </w:r>
      <w:r w:rsidRPr="0032518D">
        <w:rPr>
          <w:color w:val="706068"/>
          <w:spacing w:val="-4"/>
          <w:sz w:val="8"/>
          <w:szCs w:val="8"/>
          <w:lang w:val="en"/>
        </w:rPr>
        <w:t xml:space="preserve"> E</w:t>
      </w:r>
      <w:r w:rsidRPr="0032518D">
        <w:rPr>
          <w:color w:val="706068"/>
          <w:sz w:val="8"/>
          <w:szCs w:val="8"/>
          <w:lang w:val="en"/>
        </w:rPr>
        <w:t>L</w:t>
      </w:r>
      <w:r>
        <w:rPr>
          <w:lang w:val="en"/>
        </w:rPr>
        <w:t xml:space="preserve"> </w:t>
      </w:r>
      <w:r w:rsidRPr="0032518D">
        <w:rPr>
          <w:color w:val="5B5160"/>
          <w:w w:val="94"/>
          <w:sz w:val="8"/>
          <w:szCs w:val="8"/>
          <w:lang w:val="en"/>
        </w:rPr>
        <w:t xml:space="preserve"> E</w:t>
      </w:r>
      <w:r w:rsidRPr="0032518D">
        <w:rPr>
          <w:color w:val="827A82"/>
          <w:sz w:val="8"/>
          <w:szCs w:val="8"/>
          <w:lang w:val="en"/>
        </w:rPr>
        <w:t>STUO</w:t>
      </w:r>
      <w:r w:rsidRPr="0032518D">
        <w:rPr>
          <w:color w:val="9E8C75"/>
          <w:w w:val="81"/>
          <w:sz w:val="8"/>
          <w:szCs w:val="8"/>
          <w:lang w:val="en"/>
        </w:rPr>
        <w:t>I</w:t>
      </w:r>
      <w:r w:rsidRPr="0032518D">
        <w:rPr>
          <w:color w:val="827A82"/>
          <w:w w:val="110"/>
          <w:sz w:val="8"/>
          <w:szCs w:val="8"/>
          <w:lang w:val="en"/>
        </w:rPr>
        <w:t>O</w:t>
      </w:r>
      <w:r>
        <w:rPr>
          <w:lang w:val="en"/>
        </w:rPr>
        <w:t xml:space="preserve"> </w:t>
      </w:r>
      <w:r w:rsidRPr="0032518D">
        <w:rPr>
          <w:color w:val="827A82"/>
          <w:sz w:val="8"/>
          <w:szCs w:val="8"/>
          <w:lang w:val="en"/>
        </w:rPr>
        <w:t xml:space="preserve"> Y</w:t>
      </w:r>
      <w:r>
        <w:rPr>
          <w:lang w:val="en"/>
        </w:rPr>
        <w:t xml:space="preserve"> </w:t>
      </w:r>
      <w:r w:rsidRPr="0032518D">
        <w:rPr>
          <w:color w:val="827A82"/>
          <w:spacing w:val="-2"/>
          <w:sz w:val="8"/>
          <w:szCs w:val="8"/>
          <w:lang w:val="en"/>
        </w:rPr>
        <w:t xml:space="preserve"> O</w:t>
      </w:r>
      <w:r w:rsidRPr="0032518D">
        <w:rPr>
          <w:color w:val="706068"/>
          <w:spacing w:val="-2"/>
          <w:sz w:val="8"/>
          <w:szCs w:val="8"/>
          <w:lang w:val="en"/>
        </w:rPr>
        <w:t>B</w:t>
      </w:r>
      <w:r w:rsidRPr="0032518D">
        <w:rPr>
          <w:color w:val="827A82"/>
          <w:spacing w:val="-2"/>
          <w:sz w:val="8"/>
          <w:szCs w:val="8"/>
          <w:lang w:val="en"/>
        </w:rPr>
        <w:t>RA</w:t>
      </w:r>
      <w:r w:rsidRPr="0032518D">
        <w:rPr>
          <w:color w:val="827A82"/>
          <w:sz w:val="8"/>
          <w:szCs w:val="8"/>
          <w:lang w:val="en"/>
        </w:rPr>
        <w:t>S</w:t>
      </w:r>
      <w:r>
        <w:rPr>
          <w:lang w:val="en"/>
        </w:rPr>
        <w:t xml:space="preserve"> </w:t>
      </w:r>
      <w:r w:rsidRPr="0032518D">
        <w:rPr>
          <w:color w:val="706068"/>
          <w:spacing w:val="-7"/>
          <w:sz w:val="8"/>
          <w:szCs w:val="8"/>
          <w:lang w:val="en"/>
        </w:rPr>
        <w:t xml:space="preserve"> D</w:t>
      </w:r>
      <w:r w:rsidRPr="0032518D">
        <w:rPr>
          <w:color w:val="706068"/>
          <w:sz w:val="8"/>
          <w:szCs w:val="8"/>
          <w:lang w:val="en"/>
        </w:rPr>
        <w:t>E</w:t>
      </w:r>
      <w:r>
        <w:rPr>
          <w:lang w:val="en"/>
        </w:rPr>
        <w:t xml:space="preserve"> </w:t>
      </w:r>
      <w:r w:rsidRPr="0032518D">
        <w:rPr>
          <w:color w:val="706068"/>
          <w:spacing w:val="-2"/>
          <w:sz w:val="8"/>
          <w:szCs w:val="8"/>
          <w:lang w:val="en"/>
        </w:rPr>
        <w:t xml:space="preserve"> REP </w:t>
      </w:r>
      <w:r>
        <w:rPr>
          <w:lang w:val="en"/>
        </w:rPr>
        <w:t xml:space="preserve"> </w:t>
      </w:r>
      <w:r w:rsidRPr="0032518D">
        <w:rPr>
          <w:color w:val="827A82"/>
          <w:spacing w:val="-2"/>
          <w:w w:val="121"/>
          <w:sz w:val="8"/>
          <w:szCs w:val="8"/>
          <w:lang w:val="en"/>
        </w:rPr>
        <w:t>A</w:t>
      </w:r>
      <w:r w:rsidRPr="0032518D">
        <w:rPr>
          <w:color w:val="706068"/>
          <w:w w:val="103"/>
          <w:sz w:val="8"/>
          <w:szCs w:val="8"/>
          <w:lang w:val="en"/>
        </w:rPr>
        <w:t>R</w:t>
      </w:r>
      <w:r w:rsidRPr="0032518D">
        <w:rPr>
          <w:color w:val="706068"/>
          <w:spacing w:val="-2"/>
          <w:w w:val="103"/>
          <w:sz w:val="8"/>
          <w:szCs w:val="8"/>
          <w:lang w:val="en"/>
        </w:rPr>
        <w:t>A</w:t>
      </w:r>
      <w:r w:rsidRPr="0032518D">
        <w:rPr>
          <w:color w:val="827A82"/>
          <w:spacing w:val="-2"/>
          <w:w w:val="99"/>
          <w:sz w:val="8"/>
          <w:szCs w:val="8"/>
          <w:lang w:val="en"/>
        </w:rPr>
        <w:t>C</w:t>
      </w:r>
      <w:r w:rsidRPr="0032518D">
        <w:rPr>
          <w:color w:val="A37249"/>
          <w:spacing w:val="-2"/>
          <w:w w:val="81"/>
          <w:sz w:val="8"/>
          <w:szCs w:val="8"/>
          <w:lang w:val="en"/>
        </w:rPr>
        <w:t>I</w:t>
      </w:r>
      <w:r w:rsidRPr="0032518D">
        <w:rPr>
          <w:color w:val="827A82"/>
          <w:spacing w:val="-2"/>
          <w:w w:val="99"/>
          <w:sz w:val="8"/>
          <w:szCs w:val="8"/>
          <w:lang w:val="en"/>
        </w:rPr>
        <w:t>O</w:t>
      </w:r>
      <w:r w:rsidRPr="0032518D">
        <w:rPr>
          <w:color w:val="827A82"/>
          <w:w w:val="99"/>
          <w:sz w:val="8"/>
          <w:szCs w:val="8"/>
          <w:lang w:val="en"/>
        </w:rPr>
        <w:t>N</w:t>
      </w:r>
      <w:r>
        <w:rPr>
          <w:lang w:val="en"/>
        </w:rPr>
        <w:t xml:space="preserve"> </w:t>
      </w:r>
      <w:r w:rsidRPr="0032518D">
        <w:rPr>
          <w:color w:val="706068"/>
          <w:spacing w:val="-7"/>
          <w:sz w:val="8"/>
          <w:szCs w:val="8"/>
          <w:lang w:val="en"/>
        </w:rPr>
        <w:t xml:space="preserve"> O</w:t>
      </w:r>
      <w:r w:rsidRPr="0032518D">
        <w:rPr>
          <w:color w:val="706068"/>
          <w:sz w:val="8"/>
          <w:szCs w:val="8"/>
          <w:lang w:val="en"/>
        </w:rPr>
        <w:t>E</w:t>
      </w:r>
      <w:r>
        <w:rPr>
          <w:lang w:val="en"/>
        </w:rPr>
        <w:t xml:space="preserve"> </w:t>
      </w:r>
      <w:r w:rsidRPr="0032518D">
        <w:rPr>
          <w:color w:val="827A82"/>
          <w:sz w:val="8"/>
          <w:szCs w:val="8"/>
          <w:lang w:val="en"/>
        </w:rPr>
        <w:t xml:space="preserve"> LA</w:t>
      </w:r>
      <w:r>
        <w:rPr>
          <w:lang w:val="en"/>
        </w:rPr>
        <w:t xml:space="preserve"> </w:t>
      </w:r>
      <w:r w:rsidRPr="0032518D">
        <w:rPr>
          <w:color w:val="706068"/>
          <w:spacing w:val="-6"/>
          <w:sz w:val="8"/>
          <w:szCs w:val="8"/>
          <w:lang w:val="en"/>
        </w:rPr>
        <w:t xml:space="preserve"> F</w:t>
      </w:r>
      <w:r w:rsidRPr="0032518D">
        <w:rPr>
          <w:color w:val="827A82"/>
          <w:spacing w:val="-6"/>
          <w:sz w:val="8"/>
          <w:szCs w:val="8"/>
          <w:lang w:val="en"/>
        </w:rPr>
        <w:t>ALL</w:t>
      </w:r>
      <w:r w:rsidRPr="0032518D">
        <w:rPr>
          <w:color w:val="827A82"/>
          <w:sz w:val="8"/>
          <w:szCs w:val="8"/>
          <w:lang w:val="en"/>
        </w:rPr>
        <w:t>A</w:t>
      </w:r>
      <w:r>
        <w:rPr>
          <w:lang w:val="en"/>
        </w:rPr>
        <w:t xml:space="preserve"> </w:t>
      </w:r>
      <w:r w:rsidRPr="0032518D">
        <w:rPr>
          <w:color w:val="827A82"/>
          <w:spacing w:val="-7"/>
          <w:w w:val="106"/>
          <w:sz w:val="8"/>
          <w:szCs w:val="8"/>
          <w:lang w:val="en"/>
        </w:rPr>
        <w:t xml:space="preserve"> CHANCAYA</w:t>
      </w:r>
      <w:r w:rsidRPr="0032518D">
        <w:rPr>
          <w:color w:val="BFB5AA"/>
          <w:w w:val="106"/>
          <w:sz w:val="8"/>
          <w:szCs w:val="8"/>
          <w:lang w:val="en"/>
        </w:rPr>
        <w:t>,</w:t>
      </w:r>
      <w:r>
        <w:rPr>
          <w:lang w:val="en"/>
        </w:rPr>
        <w:t xml:space="preserve"> </w:t>
      </w:r>
      <w:r w:rsidRPr="0032518D">
        <w:rPr>
          <w:color w:val="827A82"/>
          <w:sz w:val="8"/>
          <w:szCs w:val="8"/>
          <w:lang w:val="en"/>
        </w:rPr>
        <w:t xml:space="preserve"> C</w:t>
      </w:r>
      <w:r w:rsidRPr="0032518D">
        <w:rPr>
          <w:color w:val="827A82"/>
          <w:spacing w:val="-2"/>
          <w:sz w:val="8"/>
          <w:szCs w:val="8"/>
          <w:lang w:val="en"/>
        </w:rPr>
        <w:t>A</w:t>
      </w:r>
      <w:r w:rsidRPr="0032518D">
        <w:rPr>
          <w:color w:val="706068"/>
          <w:spacing w:val="-2"/>
          <w:sz w:val="8"/>
          <w:szCs w:val="8"/>
          <w:lang w:val="en"/>
        </w:rPr>
        <w:t>RRE</w:t>
      </w:r>
      <w:r w:rsidRPr="0032518D">
        <w:rPr>
          <w:color w:val="827A82"/>
          <w:spacing w:val="-2"/>
          <w:sz w:val="8"/>
          <w:szCs w:val="8"/>
          <w:lang w:val="en"/>
        </w:rPr>
        <w:t>T</w:t>
      </w:r>
      <w:r w:rsidRPr="0032518D">
        <w:rPr>
          <w:color w:val="706068"/>
          <w:spacing w:val="-2"/>
          <w:sz w:val="8"/>
          <w:szCs w:val="8"/>
          <w:lang w:val="en"/>
        </w:rPr>
        <w:t>E</w:t>
      </w:r>
      <w:r w:rsidRPr="0032518D">
        <w:rPr>
          <w:color w:val="827A82"/>
          <w:sz w:val="8"/>
          <w:szCs w:val="8"/>
          <w:lang w:val="en"/>
        </w:rPr>
        <w:t>RA</w:t>
      </w:r>
      <w:r>
        <w:rPr>
          <w:lang w:val="en"/>
        </w:rPr>
        <w:t xml:space="preserve"> </w:t>
      </w:r>
      <w:r w:rsidRPr="0032518D">
        <w:rPr>
          <w:color w:val="827A82"/>
          <w:spacing w:val="-8"/>
          <w:w w:val="109"/>
          <w:sz w:val="8"/>
          <w:szCs w:val="8"/>
          <w:lang w:val="en"/>
        </w:rPr>
        <w:t xml:space="preserve"> SANTA </w:t>
      </w:r>
      <w:r>
        <w:rPr>
          <w:lang w:val="en"/>
        </w:rPr>
        <w:t xml:space="preserve"> </w:t>
      </w:r>
      <w:r w:rsidRPr="0032518D">
        <w:rPr>
          <w:color w:val="706068"/>
          <w:spacing w:val="1"/>
          <w:w w:val="97"/>
          <w:sz w:val="8"/>
          <w:szCs w:val="8"/>
          <w:lang w:val="en"/>
        </w:rPr>
        <w:t>O</w:t>
      </w:r>
      <w:r w:rsidRPr="0032518D">
        <w:rPr>
          <w:color w:val="A37249"/>
          <w:spacing w:val="1"/>
          <w:w w:val="97"/>
          <w:sz w:val="8"/>
          <w:szCs w:val="8"/>
          <w:lang w:val="en"/>
        </w:rPr>
        <w:t>I</w:t>
      </w:r>
      <w:r w:rsidRPr="0032518D">
        <w:rPr>
          <w:color w:val="827A82"/>
          <w:spacing w:val="1"/>
          <w:w w:val="97"/>
          <w:sz w:val="8"/>
          <w:szCs w:val="8"/>
          <w:lang w:val="en"/>
        </w:rPr>
        <w:t>S</w:t>
      </w:r>
      <w:r w:rsidRPr="0032518D">
        <w:rPr>
          <w:color w:val="5B5160"/>
          <w:spacing w:val="1"/>
          <w:w w:val="97"/>
          <w:sz w:val="8"/>
          <w:szCs w:val="8"/>
          <w:lang w:val="en"/>
        </w:rPr>
        <w:t>E</w:t>
      </w:r>
      <w:r w:rsidRPr="0032518D">
        <w:rPr>
          <w:color w:val="827A82"/>
          <w:spacing w:val="1"/>
          <w:w w:val="97"/>
          <w:sz w:val="8"/>
          <w:szCs w:val="8"/>
          <w:lang w:val="en"/>
        </w:rPr>
        <w:t>N</w:t>
      </w:r>
      <w:r w:rsidRPr="0032518D">
        <w:rPr>
          <w:color w:val="827A82"/>
          <w:w w:val="97"/>
          <w:sz w:val="8"/>
          <w:szCs w:val="8"/>
          <w:lang w:val="en"/>
        </w:rPr>
        <w:t>O</w:t>
      </w:r>
      <w:r>
        <w:rPr>
          <w:lang w:val="en"/>
        </w:rPr>
        <w:t xml:space="preserve"> </w:t>
      </w:r>
      <w:r w:rsidRPr="0032518D">
        <w:rPr>
          <w:color w:val="827A82"/>
          <w:sz w:val="8"/>
          <w:szCs w:val="8"/>
          <w:lang w:val="en"/>
        </w:rPr>
        <w:t xml:space="preserve"> Y</w:t>
      </w:r>
      <w:r>
        <w:rPr>
          <w:lang w:val="en"/>
        </w:rPr>
        <w:t xml:space="preserve"> </w:t>
      </w:r>
      <w:r w:rsidRPr="0032518D">
        <w:rPr>
          <w:color w:val="706068"/>
          <w:w w:val="101"/>
          <w:sz w:val="8"/>
          <w:szCs w:val="8"/>
          <w:lang w:val="en"/>
        </w:rPr>
        <w:t xml:space="preserve"> P</w:t>
      </w:r>
      <w:r w:rsidRPr="0032518D">
        <w:rPr>
          <w:color w:val="827A82"/>
          <w:w w:val="105"/>
          <w:sz w:val="8"/>
          <w:szCs w:val="8"/>
          <w:lang w:val="en"/>
        </w:rPr>
        <w:t>OST</w:t>
      </w:r>
      <w:r w:rsidRPr="0032518D">
        <w:rPr>
          <w:color w:val="5B5160"/>
          <w:sz w:val="8"/>
          <w:szCs w:val="8"/>
          <w:lang w:val="en"/>
        </w:rPr>
        <w:t>ER</w:t>
      </w:r>
      <w:r w:rsidRPr="0032518D">
        <w:rPr>
          <w:color w:val="A37249"/>
          <w:w w:val="81"/>
          <w:sz w:val="8"/>
          <w:szCs w:val="8"/>
          <w:lang w:val="en"/>
        </w:rPr>
        <w:t>I</w:t>
      </w:r>
      <w:r w:rsidRPr="0032518D">
        <w:rPr>
          <w:color w:val="827A82"/>
          <w:w w:val="104"/>
          <w:sz w:val="8"/>
          <w:szCs w:val="8"/>
          <w:lang w:val="en"/>
        </w:rPr>
        <w:t>O</w:t>
      </w:r>
      <w:r w:rsidRPr="0032518D">
        <w:rPr>
          <w:color w:val="706068"/>
          <w:w w:val="99"/>
          <w:sz w:val="8"/>
          <w:szCs w:val="8"/>
          <w:lang w:val="en"/>
        </w:rPr>
        <w:t>R</w:t>
      </w:r>
      <w:r>
        <w:rPr>
          <w:lang w:val="en"/>
        </w:rPr>
        <w:t xml:space="preserve"> </w:t>
      </w:r>
      <w:r w:rsidRPr="0032518D">
        <w:rPr>
          <w:color w:val="827A82"/>
          <w:spacing w:val="2"/>
          <w:w w:val="97"/>
          <w:sz w:val="8"/>
          <w:szCs w:val="8"/>
          <w:lang w:val="en"/>
        </w:rPr>
        <w:t xml:space="preserve"> SU</w:t>
      </w:r>
      <w:r>
        <w:rPr>
          <w:lang w:val="en"/>
        </w:rPr>
        <w:t xml:space="preserve"> </w:t>
      </w:r>
      <w:r w:rsidRPr="0032518D">
        <w:rPr>
          <w:color w:val="706068"/>
          <w:spacing w:val="2"/>
          <w:w w:val="97"/>
          <w:sz w:val="8"/>
          <w:szCs w:val="8"/>
          <w:lang w:val="en"/>
        </w:rPr>
        <w:t>PE</w:t>
      </w:r>
      <w:r w:rsidRPr="0032518D">
        <w:rPr>
          <w:color w:val="827A82"/>
          <w:w w:val="106"/>
          <w:sz w:val="8"/>
          <w:szCs w:val="8"/>
          <w:lang w:val="en"/>
        </w:rPr>
        <w:t>R</w:t>
      </w:r>
      <w:r w:rsidRPr="0032518D">
        <w:rPr>
          <w:color w:val="827A82"/>
          <w:spacing w:val="2"/>
          <w:w w:val="106"/>
          <w:sz w:val="8"/>
          <w:szCs w:val="8"/>
          <w:lang w:val="en"/>
        </w:rPr>
        <w:t>V</w:t>
      </w:r>
      <w:r w:rsidRPr="0032518D">
        <w:rPr>
          <w:color w:val="9E8C75"/>
          <w:spacing w:val="2"/>
          <w:w w:val="81"/>
          <w:sz w:val="8"/>
          <w:szCs w:val="8"/>
          <w:lang w:val="en"/>
        </w:rPr>
        <w:t>I</w:t>
      </w:r>
      <w:r w:rsidRPr="0032518D">
        <w:rPr>
          <w:color w:val="827A82"/>
          <w:spacing w:val="2"/>
          <w:w w:val="108"/>
          <w:sz w:val="8"/>
          <w:szCs w:val="8"/>
          <w:lang w:val="en"/>
        </w:rPr>
        <w:t>S</w:t>
      </w:r>
      <w:r w:rsidRPr="0032518D">
        <w:rPr>
          <w:color w:val="9E8C75"/>
          <w:spacing w:val="2"/>
          <w:w w:val="81"/>
          <w:sz w:val="8"/>
          <w:szCs w:val="8"/>
          <w:lang w:val="en"/>
        </w:rPr>
        <w:t>I</w:t>
      </w:r>
      <w:r w:rsidRPr="0032518D">
        <w:rPr>
          <w:color w:val="827A82"/>
          <w:spacing w:val="2"/>
          <w:w w:val="99"/>
          <w:sz w:val="8"/>
          <w:szCs w:val="8"/>
          <w:lang w:val="en"/>
        </w:rPr>
        <w:t>O</w:t>
      </w:r>
      <w:r w:rsidRPr="0032518D">
        <w:rPr>
          <w:color w:val="827A82"/>
          <w:w w:val="99"/>
          <w:sz w:val="8"/>
          <w:szCs w:val="8"/>
          <w:lang w:val="en"/>
        </w:rPr>
        <w:t>N</w:t>
      </w:r>
      <w:r>
        <w:rPr>
          <w:lang w:val="en"/>
        </w:rPr>
        <w:t xml:space="preserve"> </w:t>
      </w:r>
      <w:r w:rsidRPr="0032518D">
        <w:rPr>
          <w:color w:val="827A82"/>
          <w:spacing w:val="-11"/>
          <w:sz w:val="8"/>
          <w:szCs w:val="8"/>
          <w:lang w:val="en"/>
        </w:rPr>
        <w:t xml:space="preserve"> D</w:t>
      </w:r>
      <w:r w:rsidRPr="0032518D">
        <w:rPr>
          <w:color w:val="5B5160"/>
          <w:sz w:val="8"/>
          <w:szCs w:val="8"/>
          <w:lang w:val="en"/>
        </w:rPr>
        <w:t>E</w:t>
      </w:r>
      <w:r>
        <w:rPr>
          <w:lang w:val="en"/>
        </w:rPr>
        <w:t xml:space="preserve"> </w:t>
      </w:r>
      <w:r w:rsidRPr="0032518D">
        <w:rPr>
          <w:color w:val="827A82"/>
          <w:spacing w:val="-11"/>
          <w:sz w:val="8"/>
          <w:szCs w:val="8"/>
          <w:lang w:val="en"/>
        </w:rPr>
        <w:t xml:space="preserve"> LA</w:t>
      </w:r>
      <w:r w:rsidRPr="0032518D">
        <w:rPr>
          <w:color w:val="827A82"/>
          <w:sz w:val="8"/>
          <w:szCs w:val="8"/>
          <w:lang w:val="en"/>
        </w:rPr>
        <w:t>S</w:t>
      </w:r>
      <w:r>
        <w:rPr>
          <w:lang w:val="en"/>
        </w:rPr>
        <w:t xml:space="preserve"> </w:t>
      </w:r>
      <w:r w:rsidRPr="0032518D">
        <w:rPr>
          <w:color w:val="827A82"/>
          <w:spacing w:val="-2"/>
          <w:sz w:val="8"/>
          <w:szCs w:val="8"/>
          <w:lang w:val="en"/>
        </w:rPr>
        <w:t xml:space="preserve"> O</w:t>
      </w:r>
      <w:r w:rsidRPr="0032518D">
        <w:rPr>
          <w:color w:val="706068"/>
          <w:spacing w:val="-2"/>
          <w:sz w:val="8"/>
          <w:szCs w:val="8"/>
          <w:lang w:val="en"/>
        </w:rPr>
        <w:t>BRA</w:t>
      </w:r>
      <w:r w:rsidRPr="0032518D">
        <w:rPr>
          <w:color w:val="827A82"/>
          <w:sz w:val="8"/>
          <w:szCs w:val="8"/>
          <w:lang w:val="en"/>
        </w:rPr>
        <w:t>S</w:t>
      </w:r>
      <w:r>
        <w:rPr>
          <w:lang w:val="en"/>
        </w:rPr>
        <w:t xml:space="preserve"> </w:t>
      </w:r>
      <w:r w:rsidRPr="0032518D">
        <w:rPr>
          <w:color w:val="706068"/>
          <w:spacing w:val="-7"/>
          <w:sz w:val="8"/>
          <w:szCs w:val="8"/>
          <w:lang w:val="en"/>
        </w:rPr>
        <w:t xml:space="preserve"> D</w:t>
      </w:r>
      <w:r w:rsidRPr="0032518D">
        <w:rPr>
          <w:color w:val="706068"/>
          <w:sz w:val="8"/>
          <w:szCs w:val="8"/>
          <w:lang w:val="en"/>
        </w:rPr>
        <w:t>E</w:t>
      </w:r>
      <w:r>
        <w:rPr>
          <w:lang w:val="en"/>
        </w:rPr>
        <w:t xml:space="preserve"> </w:t>
      </w:r>
      <w:r w:rsidRPr="0032518D">
        <w:rPr>
          <w:color w:val="706068"/>
          <w:spacing w:val="-2"/>
          <w:sz w:val="8"/>
          <w:szCs w:val="8"/>
          <w:lang w:val="en"/>
        </w:rPr>
        <w:t xml:space="preserve"> REP</w:t>
      </w:r>
      <w:r w:rsidRPr="0032518D">
        <w:rPr>
          <w:color w:val="827A82"/>
          <w:spacing w:val="-2"/>
          <w:w w:val="121"/>
          <w:sz w:val="8"/>
          <w:szCs w:val="8"/>
          <w:lang w:val="en"/>
        </w:rPr>
        <w:t>A</w:t>
      </w:r>
      <w:r w:rsidRPr="0032518D">
        <w:rPr>
          <w:color w:val="706068"/>
          <w:w w:val="103"/>
          <w:sz w:val="8"/>
          <w:szCs w:val="8"/>
          <w:lang w:val="en"/>
        </w:rPr>
        <w:t>R</w:t>
      </w:r>
      <w:r w:rsidRPr="0032518D">
        <w:rPr>
          <w:color w:val="706068"/>
          <w:spacing w:val="-2"/>
          <w:w w:val="103"/>
          <w:sz w:val="8"/>
          <w:szCs w:val="8"/>
          <w:lang w:val="en"/>
        </w:rPr>
        <w:t>A</w:t>
      </w:r>
      <w:r w:rsidRPr="0032518D">
        <w:rPr>
          <w:color w:val="827A82"/>
          <w:spacing w:val="-2"/>
          <w:w w:val="99"/>
          <w:sz w:val="8"/>
          <w:szCs w:val="8"/>
          <w:lang w:val="en"/>
        </w:rPr>
        <w:t>C</w:t>
      </w:r>
      <w:r w:rsidRPr="0032518D">
        <w:rPr>
          <w:color w:val="A37249"/>
          <w:spacing w:val="-2"/>
          <w:w w:val="81"/>
          <w:sz w:val="8"/>
          <w:szCs w:val="8"/>
          <w:lang w:val="en"/>
        </w:rPr>
        <w:t>I</w:t>
      </w:r>
      <w:r w:rsidRPr="0032518D">
        <w:rPr>
          <w:color w:val="827A82"/>
          <w:spacing w:val="-2"/>
          <w:w w:val="99"/>
          <w:sz w:val="8"/>
          <w:szCs w:val="8"/>
          <w:lang w:val="en"/>
        </w:rPr>
        <w:t>O</w:t>
      </w:r>
      <w:r w:rsidRPr="0032518D">
        <w:rPr>
          <w:color w:val="827A82"/>
          <w:w w:val="99"/>
          <w:sz w:val="8"/>
          <w:szCs w:val="8"/>
          <w:lang w:val="en"/>
        </w:rPr>
        <w:t>N</w:t>
      </w:r>
      <w:r>
        <w:rPr>
          <w:lang w:val="en"/>
        </w:rPr>
        <w:t xml:space="preserve"> </w:t>
      </w:r>
      <w:r w:rsidRPr="0032518D">
        <w:rPr>
          <w:color w:val="706068"/>
          <w:spacing w:val="-7"/>
          <w:sz w:val="8"/>
          <w:szCs w:val="8"/>
          <w:lang w:val="en"/>
        </w:rPr>
        <w:t xml:space="preserve"> O</w:t>
      </w:r>
      <w:r w:rsidRPr="0032518D">
        <w:rPr>
          <w:color w:val="706068"/>
          <w:sz w:val="8"/>
          <w:szCs w:val="8"/>
          <w:lang w:val="en"/>
        </w:rPr>
        <w:t>E</w:t>
      </w:r>
      <w:r>
        <w:rPr>
          <w:lang w:val="en"/>
        </w:rPr>
        <w:t xml:space="preserve"> </w:t>
      </w:r>
      <w:r w:rsidRPr="0032518D">
        <w:rPr>
          <w:color w:val="706068"/>
          <w:spacing w:val="-6"/>
          <w:w w:val="99"/>
          <w:sz w:val="8"/>
          <w:szCs w:val="8"/>
          <w:lang w:val="en"/>
        </w:rPr>
        <w:t xml:space="preserve"> R</w:t>
      </w:r>
      <w:r w:rsidRPr="0032518D">
        <w:rPr>
          <w:color w:val="9E8C75"/>
          <w:spacing w:val="-6"/>
          <w:w w:val="81"/>
          <w:sz w:val="8"/>
          <w:szCs w:val="8"/>
          <w:lang w:val="en"/>
        </w:rPr>
        <w:t>I</w:t>
      </w:r>
      <w:r w:rsidRPr="0032518D">
        <w:rPr>
          <w:color w:val="827A82"/>
          <w:spacing w:val="-6"/>
          <w:w w:val="116"/>
          <w:sz w:val="8"/>
          <w:szCs w:val="8"/>
          <w:lang w:val="en"/>
        </w:rPr>
        <w:t>T</w:t>
      </w:r>
      <w:r w:rsidRPr="0032518D">
        <w:rPr>
          <w:color w:val="827A82"/>
          <w:w w:val="116"/>
          <w:sz w:val="8"/>
          <w:szCs w:val="8"/>
          <w:lang w:val="en"/>
        </w:rPr>
        <w:t>A</w:t>
      </w:r>
      <w:r>
        <w:rPr>
          <w:lang w:val="en"/>
        </w:rPr>
        <w:t xml:space="preserve"> </w:t>
      </w:r>
      <w:r w:rsidRPr="0032518D">
        <w:rPr>
          <w:color w:val="706068"/>
          <w:w w:val="189"/>
          <w:sz w:val="8"/>
          <w:szCs w:val="8"/>
          <w:lang w:val="en"/>
        </w:rPr>
        <w:t xml:space="preserve"> -</w:t>
      </w:r>
      <w:r>
        <w:rPr>
          <w:lang w:val="en"/>
        </w:rPr>
        <w:t xml:space="preserve"> </w:t>
      </w:r>
      <w:r w:rsidRPr="0032518D">
        <w:rPr>
          <w:color w:val="827A82"/>
          <w:spacing w:val="-4"/>
          <w:sz w:val="8"/>
          <w:szCs w:val="8"/>
          <w:lang w:val="en"/>
        </w:rPr>
        <w:t xml:space="preserve"> YO</w:t>
      </w:r>
      <w:r w:rsidRPr="0032518D">
        <w:rPr>
          <w:color w:val="706068"/>
          <w:spacing w:val="-4"/>
          <w:sz w:val="8"/>
          <w:szCs w:val="8"/>
          <w:lang w:val="en"/>
        </w:rPr>
        <w:t>R</w:t>
      </w:r>
      <w:r w:rsidRPr="0032518D">
        <w:rPr>
          <w:color w:val="827A82"/>
          <w:spacing w:val="-4"/>
          <w:sz w:val="8"/>
          <w:szCs w:val="8"/>
          <w:lang w:val="en"/>
        </w:rPr>
        <w:t>O</w:t>
      </w:r>
      <w:r w:rsidRPr="0032518D">
        <w:rPr>
          <w:color w:val="BFB5AA"/>
          <w:sz w:val="8"/>
          <w:szCs w:val="8"/>
          <w:lang w:val="en"/>
        </w:rPr>
        <w:t>;</w:t>
      </w:r>
      <w:r>
        <w:rPr>
          <w:lang w:val="en"/>
        </w:rPr>
        <w:t xml:space="preserve"> </w:t>
      </w:r>
      <w:r w:rsidRPr="0032518D">
        <w:rPr>
          <w:color w:val="706068"/>
          <w:spacing w:val="-4"/>
          <w:w w:val="105"/>
          <w:sz w:val="8"/>
          <w:szCs w:val="8"/>
          <w:lang w:val="en"/>
        </w:rPr>
        <w:t>OEP</w:t>
      </w:r>
      <w:r w:rsidRPr="0032518D">
        <w:rPr>
          <w:color w:val="827A82"/>
          <w:spacing w:val="-4"/>
          <w:w w:val="105"/>
          <w:sz w:val="8"/>
          <w:szCs w:val="8"/>
          <w:lang w:val="en"/>
        </w:rPr>
        <w:t>A</w:t>
      </w:r>
      <w:r w:rsidRPr="0032518D">
        <w:rPr>
          <w:color w:val="706068"/>
          <w:spacing w:val="-4"/>
          <w:w w:val="105"/>
          <w:sz w:val="8"/>
          <w:szCs w:val="8"/>
          <w:lang w:val="en"/>
        </w:rPr>
        <w:t>R</w:t>
      </w:r>
      <w:r w:rsidRPr="0032518D">
        <w:rPr>
          <w:color w:val="827A82"/>
          <w:spacing w:val="-4"/>
          <w:w w:val="105"/>
          <w:sz w:val="8"/>
          <w:szCs w:val="8"/>
          <w:lang w:val="en"/>
        </w:rPr>
        <w:t>TAM</w:t>
      </w:r>
      <w:r w:rsidRPr="0032518D">
        <w:rPr>
          <w:color w:val="5B5160"/>
          <w:spacing w:val="-4"/>
          <w:w w:val="105"/>
          <w:sz w:val="8"/>
          <w:szCs w:val="8"/>
          <w:lang w:val="en"/>
        </w:rPr>
        <w:t>E</w:t>
      </w:r>
      <w:r w:rsidRPr="0032518D">
        <w:rPr>
          <w:color w:val="827A82"/>
          <w:spacing w:val="-4"/>
          <w:w w:val="105"/>
          <w:sz w:val="8"/>
          <w:szCs w:val="8"/>
          <w:lang w:val="en"/>
        </w:rPr>
        <w:t>NT</w:t>
      </w:r>
      <w:r w:rsidRPr="0032518D">
        <w:rPr>
          <w:color w:val="827A82"/>
          <w:w w:val="105"/>
          <w:sz w:val="8"/>
          <w:szCs w:val="8"/>
          <w:lang w:val="en"/>
        </w:rPr>
        <w:t>O</w:t>
      </w:r>
      <w:r>
        <w:rPr>
          <w:lang w:val="en"/>
        </w:rPr>
        <w:t xml:space="preserve"> </w:t>
      </w:r>
      <w:r w:rsidRPr="0032518D">
        <w:rPr>
          <w:color w:val="706068"/>
          <w:spacing w:val="-7"/>
          <w:sz w:val="8"/>
          <w:szCs w:val="8"/>
          <w:lang w:val="en"/>
        </w:rPr>
        <w:t xml:space="preserve"> D</w:t>
      </w:r>
      <w:r w:rsidRPr="0032518D">
        <w:rPr>
          <w:color w:val="706068"/>
          <w:sz w:val="8"/>
          <w:szCs w:val="8"/>
          <w:lang w:val="en"/>
        </w:rPr>
        <w:t>E</w:t>
      </w:r>
      <w:r>
        <w:rPr>
          <w:lang w:val="en"/>
        </w:rPr>
        <w:t xml:space="preserve"> </w:t>
      </w:r>
      <w:r w:rsidRPr="0032518D">
        <w:rPr>
          <w:color w:val="827A82"/>
          <w:spacing w:val="-4"/>
          <w:w w:val="106"/>
          <w:sz w:val="8"/>
          <w:szCs w:val="8"/>
          <w:lang w:val="en"/>
        </w:rPr>
        <w:t xml:space="preserve"> YO</w:t>
      </w:r>
      <w:r w:rsidRPr="0032518D">
        <w:rPr>
          <w:color w:val="706068"/>
          <w:spacing w:val="-4"/>
          <w:w w:val="99"/>
          <w:sz w:val="8"/>
          <w:szCs w:val="8"/>
          <w:lang w:val="en"/>
        </w:rPr>
        <w:t>R</w:t>
      </w:r>
      <w:r w:rsidRPr="0032518D">
        <w:rPr>
          <w:color w:val="827A82"/>
          <w:w w:val="110"/>
          <w:sz w:val="8"/>
          <w:szCs w:val="8"/>
          <w:lang w:val="en"/>
        </w:rPr>
        <w:t>O</w:t>
      </w:r>
    </w:p>
    <w:p w14:paraId="0B47BB29" w14:textId="4F2D0C0F" w:rsidR="00D91CEC" w:rsidRPr="0032518D" w:rsidRDefault="0032518D">
      <w:pPr>
        <w:spacing w:line="40" w:lineRule="exact"/>
        <w:ind w:left="1240"/>
        <w:rPr>
          <w:rFonts w:ascii="Microsoft Sans Serif" w:eastAsia="Microsoft Sans Serif" w:hAnsi="Microsoft Sans Serif" w:cs="Microsoft Sans Serif"/>
          <w:sz w:val="8"/>
          <w:szCs w:val="8"/>
          <w:lang w:val="es-HN"/>
        </w:rPr>
        <w:sectPr w:rsidR="00D91CEC" w:rsidRPr="0032518D">
          <w:pgSz w:w="12240" w:h="15840"/>
          <w:pgMar w:top="940" w:right="1540" w:bottom="280" w:left="1600" w:header="741" w:footer="956" w:gutter="0"/>
          <w:cols w:space="720"/>
        </w:sectPr>
      </w:pPr>
      <w:r w:rsidRPr="0032518D">
        <w:rPr>
          <w:color w:val="827A82"/>
          <w:position w:val="-3"/>
          <w:sz w:val="8"/>
          <w:szCs w:val="8"/>
          <w:lang w:val="en"/>
        </w:rPr>
        <w:t>THE</w:t>
      </w:r>
      <w:r w:rsidRPr="0032518D">
        <w:rPr>
          <w:color w:val="5B5160"/>
          <w:spacing w:val="-7"/>
          <w:position w:val="-3"/>
          <w:sz w:val="8"/>
          <w:szCs w:val="8"/>
          <w:lang w:val="en"/>
        </w:rPr>
        <w:t xml:space="preserve"> F</w:t>
      </w:r>
      <w:r w:rsidRPr="0032518D">
        <w:rPr>
          <w:color w:val="827A82"/>
          <w:spacing w:val="-7"/>
          <w:position w:val="-3"/>
          <w:sz w:val="8"/>
          <w:szCs w:val="8"/>
          <w:lang w:val="en"/>
        </w:rPr>
        <w:t>A</w:t>
      </w:r>
      <w:r w:rsidRPr="0032518D">
        <w:rPr>
          <w:color w:val="7A4C4F"/>
          <w:spacing w:val="-7"/>
          <w:position w:val="-3"/>
          <w:sz w:val="8"/>
          <w:szCs w:val="8"/>
          <w:lang w:val="en"/>
        </w:rPr>
        <w:t>L</w:t>
      </w:r>
      <w:r w:rsidRPr="0032518D">
        <w:rPr>
          <w:color w:val="827A82"/>
          <w:position w:val="-3"/>
          <w:sz w:val="8"/>
          <w:szCs w:val="8"/>
          <w:lang w:val="en"/>
        </w:rPr>
        <w:t>LA</w:t>
      </w:r>
      <w:r>
        <w:rPr>
          <w:lang w:val="en"/>
        </w:rPr>
        <w:t xml:space="preserve"> </w:t>
      </w:r>
      <w:r w:rsidRPr="0032518D">
        <w:rPr>
          <w:color w:val="827A82"/>
          <w:spacing w:val="-11"/>
          <w:position w:val="-3"/>
          <w:sz w:val="8"/>
          <w:szCs w:val="8"/>
          <w:lang w:val="en"/>
        </w:rPr>
        <w:t xml:space="preserve"> O</w:t>
      </w:r>
      <w:r w:rsidRPr="0032518D">
        <w:rPr>
          <w:color w:val="5B5160"/>
          <w:position w:val="-3"/>
          <w:sz w:val="8"/>
          <w:szCs w:val="8"/>
          <w:lang w:val="en"/>
        </w:rPr>
        <w:t>E</w:t>
      </w:r>
      <w:r>
        <w:rPr>
          <w:lang w:val="en"/>
        </w:rPr>
        <w:t xml:space="preserve"> </w:t>
      </w:r>
      <w:r w:rsidRPr="0032518D">
        <w:rPr>
          <w:color w:val="827A82"/>
          <w:spacing w:val="-6"/>
          <w:w w:val="102"/>
          <w:position w:val="-3"/>
          <w:sz w:val="8"/>
          <w:szCs w:val="8"/>
          <w:lang w:val="en"/>
        </w:rPr>
        <w:t xml:space="preserve"> CHA</w:t>
      </w:r>
      <w:r w:rsidRPr="0032518D">
        <w:rPr>
          <w:color w:val="706068"/>
          <w:spacing w:val="-6"/>
          <w:w w:val="99"/>
          <w:position w:val="-3"/>
          <w:sz w:val="8"/>
          <w:szCs w:val="8"/>
          <w:lang w:val="en"/>
        </w:rPr>
        <w:t>N</w:t>
      </w:r>
      <w:r w:rsidRPr="0032518D">
        <w:rPr>
          <w:color w:val="827A82"/>
          <w:spacing w:val="-6"/>
          <w:w w:val="112"/>
          <w:position w:val="-3"/>
          <w:sz w:val="8"/>
          <w:szCs w:val="8"/>
          <w:lang w:val="en"/>
        </w:rPr>
        <w:t>CAYA</w:t>
      </w:r>
      <w:r w:rsidRPr="0032518D">
        <w:rPr>
          <w:color w:val="BFB5AA"/>
          <w:w w:val="81"/>
          <w:position w:val="-3"/>
          <w:sz w:val="8"/>
          <w:szCs w:val="8"/>
          <w:lang w:val="en"/>
        </w:rPr>
        <w:t>,</w:t>
      </w:r>
      <w:r>
        <w:rPr>
          <w:lang w:val="en"/>
        </w:rPr>
        <w:t xml:space="preserve"> </w:t>
      </w:r>
      <w:r w:rsidRPr="0032518D">
        <w:rPr>
          <w:color w:val="827A82"/>
          <w:spacing w:val="-3"/>
          <w:position w:val="-3"/>
          <w:sz w:val="8"/>
          <w:szCs w:val="8"/>
          <w:lang w:val="en"/>
        </w:rPr>
        <w:t xml:space="preserve"> OR</w:t>
      </w:r>
      <w:r w:rsidRPr="0032518D">
        <w:rPr>
          <w:color w:val="5B5160"/>
          <w:spacing w:val="-3"/>
          <w:position w:val="-3"/>
          <w:sz w:val="8"/>
          <w:szCs w:val="8"/>
          <w:lang w:val="en"/>
        </w:rPr>
        <w:t>EP</w:t>
      </w:r>
      <w:r w:rsidRPr="0032518D">
        <w:rPr>
          <w:color w:val="827A82"/>
          <w:spacing w:val="-3"/>
          <w:position w:val="-3"/>
          <w:sz w:val="8"/>
          <w:szCs w:val="8"/>
          <w:lang w:val="en"/>
        </w:rPr>
        <w:t>T</w:t>
      </w:r>
      <w:r w:rsidRPr="0032518D">
        <w:rPr>
          <w:color w:val="827A82"/>
          <w:position w:val="-3"/>
          <w:sz w:val="8"/>
          <w:szCs w:val="8"/>
          <w:lang w:val="en"/>
        </w:rPr>
        <w:t>O</w:t>
      </w:r>
      <w:r>
        <w:rPr>
          <w:lang w:val="en"/>
        </w:rPr>
        <w:t xml:space="preserve"> </w:t>
      </w:r>
      <w:r w:rsidRPr="0032518D">
        <w:rPr>
          <w:color w:val="706068"/>
          <w:spacing w:val="-7"/>
          <w:position w:val="-3"/>
          <w:sz w:val="8"/>
          <w:szCs w:val="8"/>
          <w:lang w:val="en"/>
        </w:rPr>
        <w:t xml:space="preserve"> O</w:t>
      </w:r>
      <w:r w:rsidRPr="0032518D">
        <w:rPr>
          <w:color w:val="706068"/>
          <w:position w:val="-3"/>
          <w:sz w:val="8"/>
          <w:szCs w:val="8"/>
          <w:lang w:val="en"/>
        </w:rPr>
        <w:t>E</w:t>
      </w:r>
      <w:r>
        <w:rPr>
          <w:lang w:val="en"/>
        </w:rPr>
        <w:t xml:space="preserve"> </w:t>
      </w:r>
      <w:r w:rsidRPr="0032518D">
        <w:rPr>
          <w:color w:val="827A82"/>
          <w:spacing w:val="-4"/>
          <w:w w:val="106"/>
          <w:position w:val="-3"/>
          <w:sz w:val="8"/>
          <w:szCs w:val="8"/>
          <w:lang w:val="en"/>
        </w:rPr>
        <w:t xml:space="preserve"> I</w:t>
      </w:r>
      <w:r w:rsidRPr="0032518D">
        <w:rPr>
          <w:color w:val="706068"/>
          <w:w w:val="99"/>
          <w:position w:val="-3"/>
          <w:sz w:val="8"/>
          <w:szCs w:val="8"/>
          <w:lang w:val="en"/>
        </w:rPr>
        <w:t>R</w:t>
      </w:r>
    </w:p>
    <w:p w14:paraId="59E3C891" w14:textId="77777777" w:rsidR="00D91CEC" w:rsidRPr="0032518D" w:rsidRDefault="0032518D">
      <w:pPr>
        <w:spacing w:before="49" w:line="220" w:lineRule="exact"/>
        <w:jc w:val="right"/>
        <w:rPr>
          <w:sz w:val="38"/>
          <w:szCs w:val="38"/>
          <w:lang w:val="es-HN"/>
        </w:rPr>
      </w:pPr>
      <w:r w:rsidRPr="0032518D">
        <w:rPr>
          <w:b/>
          <w:color w:val="353538"/>
          <w:spacing w:val="-4"/>
          <w:w w:val="51"/>
          <w:position w:val="-17"/>
          <w:sz w:val="38"/>
          <w:szCs w:val="38"/>
          <w:lang w:val="en"/>
        </w:rPr>
        <w:t>rwt11</w:t>
      </w:r>
      <w:r w:rsidRPr="0032518D">
        <w:rPr>
          <w:b/>
          <w:color w:val="353538"/>
          <w:w w:val="51"/>
          <w:position w:val="-17"/>
          <w:sz w:val="38"/>
          <w:szCs w:val="38"/>
          <w:lang w:val="en"/>
        </w:rPr>
        <w:t>:</w:t>
      </w:r>
      <w:proofErr w:type="gramStart"/>
      <w:r>
        <w:rPr>
          <w:lang w:val="en"/>
        </w:rPr>
        <w:t xml:space="preserve"> </w:t>
      </w:r>
      <w:r w:rsidRPr="0032518D">
        <w:rPr>
          <w:b/>
          <w:color w:val="353538"/>
          <w:spacing w:val="18"/>
          <w:w w:val="31"/>
          <w:position w:val="-17"/>
          <w:sz w:val="38"/>
          <w:szCs w:val="38"/>
          <w:lang w:val="en"/>
        </w:rPr>
        <w:t xml:space="preserve"> ;</w:t>
      </w:r>
      <w:proofErr w:type="gramEnd"/>
      <w:r>
        <w:rPr>
          <w:lang w:val="en"/>
        </w:rPr>
        <w:t xml:space="preserve"> </w:t>
      </w:r>
      <w:r w:rsidRPr="0032518D">
        <w:rPr>
          <w:b/>
          <w:color w:val="5B5160"/>
          <w:w w:val="22"/>
          <w:position w:val="-17"/>
          <w:sz w:val="38"/>
          <w:szCs w:val="38"/>
          <w:lang w:val="en"/>
        </w:rPr>
        <w:t>.</w:t>
      </w:r>
    </w:p>
    <w:p w14:paraId="1292571E" w14:textId="77777777" w:rsidR="00D91CEC" w:rsidRPr="0032518D" w:rsidRDefault="0032518D">
      <w:pPr>
        <w:spacing w:before="5" w:line="120" w:lineRule="exact"/>
        <w:rPr>
          <w:sz w:val="13"/>
          <w:szCs w:val="13"/>
          <w:lang w:val="es-HN"/>
        </w:rPr>
      </w:pPr>
      <w:r w:rsidRPr="0032518D">
        <w:rPr>
          <w:lang w:val="es-HN"/>
        </w:rPr>
        <w:br w:type="column"/>
      </w:r>
    </w:p>
    <w:p w14:paraId="1324D7B8" w14:textId="77777777" w:rsidR="00D91CEC" w:rsidRPr="0032518D" w:rsidRDefault="0032518D">
      <w:pPr>
        <w:ind w:left="29"/>
        <w:rPr>
          <w:rFonts w:ascii="Arial" w:eastAsia="Arial" w:hAnsi="Arial" w:cs="Arial"/>
          <w:sz w:val="8"/>
          <w:szCs w:val="8"/>
          <w:lang w:val="es-HN"/>
        </w:rPr>
      </w:pPr>
      <w:r w:rsidRPr="0032518D">
        <w:rPr>
          <w:b/>
          <w:color w:val="5B5160"/>
          <w:spacing w:val="1"/>
          <w:sz w:val="8"/>
          <w:szCs w:val="8"/>
          <w:lang w:val="en"/>
        </w:rPr>
        <w:t>Times</w:t>
      </w:r>
    </w:p>
    <w:p w14:paraId="07745BB4" w14:textId="139F2A9A" w:rsidR="00D91CEC" w:rsidRPr="0032518D" w:rsidRDefault="0032518D">
      <w:pPr>
        <w:spacing w:before="33" w:line="20" w:lineRule="exact"/>
        <w:ind w:right="-35"/>
        <w:rPr>
          <w:rFonts w:ascii="Arial" w:eastAsia="Arial" w:hAnsi="Arial" w:cs="Arial"/>
          <w:sz w:val="9"/>
          <w:szCs w:val="9"/>
          <w:lang w:val="es-HN"/>
        </w:rPr>
      </w:pPr>
      <w:proofErr w:type="spellStart"/>
      <w:r w:rsidRPr="0032518D">
        <w:rPr>
          <w:b/>
          <w:color w:val="F4F4F2"/>
          <w:spacing w:val="-6"/>
          <w:w w:val="89"/>
          <w:position w:val="-7"/>
          <w:sz w:val="10"/>
          <w:szCs w:val="10"/>
          <w:lang w:val="en"/>
        </w:rPr>
        <w:t>Fech</w:t>
      </w:r>
      <w:r w:rsidRPr="0032518D">
        <w:rPr>
          <w:b/>
          <w:color w:val="F4F4F2"/>
          <w:w w:val="89"/>
          <w:position w:val="-7"/>
          <w:sz w:val="10"/>
          <w:szCs w:val="10"/>
          <w:lang w:val="en"/>
        </w:rPr>
        <w:t>a</w:t>
      </w:r>
      <w:proofErr w:type="spellEnd"/>
      <w:r>
        <w:rPr>
          <w:lang w:val="en"/>
        </w:rPr>
        <w:t xml:space="preserve"> </w:t>
      </w:r>
      <w:r w:rsidRPr="0032518D">
        <w:rPr>
          <w:b/>
          <w:color w:val="F4F4F2"/>
          <w:spacing w:val="-29"/>
          <w:position w:val="-7"/>
          <w:sz w:val="10"/>
          <w:szCs w:val="10"/>
          <w:lang w:val="en"/>
        </w:rPr>
        <w:t xml:space="preserve"> </w:t>
      </w:r>
      <w:proofErr w:type="spellStart"/>
      <w:r w:rsidRPr="0032518D">
        <w:rPr>
          <w:b/>
          <w:color w:val="F4F4F2"/>
          <w:spacing w:val="-29"/>
          <w:position w:val="-7"/>
          <w:sz w:val="10"/>
          <w:szCs w:val="10"/>
          <w:lang w:val="en"/>
        </w:rPr>
        <w:t>Fma</w:t>
      </w:r>
      <w:r w:rsidRPr="0032518D">
        <w:rPr>
          <w:b/>
          <w:color w:val="F4F4F2"/>
          <w:position w:val="-7"/>
          <w:sz w:val="10"/>
          <w:szCs w:val="10"/>
          <w:lang w:val="en"/>
        </w:rPr>
        <w:t>l</w:t>
      </w:r>
      <w:proofErr w:type="spellEnd"/>
      <w:r>
        <w:rPr>
          <w:lang w:val="en"/>
        </w:rPr>
        <w:t xml:space="preserve"> </w:t>
      </w:r>
      <w:r w:rsidRPr="0032518D">
        <w:rPr>
          <w:b/>
          <w:color w:val="F4F4F2"/>
          <w:spacing w:val="-7"/>
          <w:position w:val="-7"/>
          <w:sz w:val="9"/>
          <w:szCs w:val="9"/>
          <w:lang w:val="en"/>
        </w:rPr>
        <w:t xml:space="preserve"> </w:t>
      </w:r>
      <w:proofErr w:type="spellStart"/>
      <w:r w:rsidRPr="0032518D">
        <w:rPr>
          <w:b/>
          <w:color w:val="F4F4F2"/>
          <w:spacing w:val="-7"/>
          <w:position w:val="-7"/>
          <w:sz w:val="9"/>
          <w:szCs w:val="9"/>
          <w:lang w:val="en"/>
        </w:rPr>
        <w:t>Cmicidn</w:t>
      </w:r>
      <w:proofErr w:type="spellEnd"/>
    </w:p>
    <w:p w14:paraId="15EEC22A" w14:textId="77777777" w:rsidR="00D91CEC" w:rsidRPr="0032518D" w:rsidRDefault="0032518D">
      <w:pPr>
        <w:spacing w:before="9" w:line="100" w:lineRule="exact"/>
        <w:rPr>
          <w:sz w:val="10"/>
          <w:szCs w:val="10"/>
          <w:lang w:val="es-HN"/>
        </w:rPr>
      </w:pPr>
      <w:r w:rsidRPr="0032518D">
        <w:rPr>
          <w:lang w:val="es-HN"/>
        </w:rPr>
        <w:br w:type="column"/>
      </w:r>
    </w:p>
    <w:p w14:paraId="039B7A76" w14:textId="77777777" w:rsidR="00D91CEC" w:rsidRPr="0032518D" w:rsidRDefault="0032518D">
      <w:pPr>
        <w:spacing w:line="160" w:lineRule="exact"/>
        <w:ind w:right="-50"/>
        <w:rPr>
          <w:rFonts w:ascii="Arial" w:eastAsia="Arial" w:hAnsi="Arial" w:cs="Arial"/>
          <w:lang w:val="es-HN"/>
        </w:rPr>
      </w:pPr>
      <w:proofErr w:type="spellStart"/>
      <w:proofErr w:type="gramStart"/>
      <w:r w:rsidRPr="0032518D">
        <w:rPr>
          <w:b/>
          <w:color w:val="353538"/>
          <w:spacing w:val="16"/>
          <w:w w:val="88"/>
          <w:position w:val="-5"/>
          <w:lang w:val="en"/>
        </w:rPr>
        <w:t>rmMl:i</w:t>
      </w:r>
      <w:proofErr w:type="spellEnd"/>
      <w:proofErr w:type="gramEnd"/>
    </w:p>
    <w:p w14:paraId="7EB5B2FE" w14:textId="77777777" w:rsidR="00D91CEC" w:rsidRPr="0032518D" w:rsidRDefault="0032518D">
      <w:pPr>
        <w:spacing w:before="9"/>
        <w:ind w:left="29"/>
        <w:rPr>
          <w:rFonts w:ascii="Arial" w:eastAsia="Arial" w:hAnsi="Arial" w:cs="Arial"/>
          <w:sz w:val="8"/>
          <w:szCs w:val="8"/>
          <w:lang w:val="es-HN"/>
        </w:rPr>
      </w:pPr>
      <w:r w:rsidRPr="0032518D" w:rsidDel="00000001">
        <w:rPr>
          <w:lang w:val="en"/>
        </w:rPr>
        <w:br w:type="column"/>
      </w:r>
      <w:r w:rsidRPr="0032518D" w:rsidDel="00000002">
        <w:rPr>
          <w:b/>
          <w:color w:val="5B5160"/>
          <w:sz w:val="8"/>
          <w:szCs w:val="8"/>
          <w:lang w:val="en"/>
        </w:rPr>
        <w:t>Tiempos</w:t>
      </w:r>
    </w:p>
    <w:p w14:paraId="1BA0A7F9" w14:textId="3863B4A0" w:rsidR="00D91CEC" w:rsidRPr="0032518D" w:rsidRDefault="0032518D">
      <w:pPr>
        <w:spacing w:before="37"/>
        <w:rPr>
          <w:rFonts w:ascii="Arial" w:eastAsia="Arial" w:hAnsi="Arial" w:cs="Arial"/>
          <w:sz w:val="9"/>
          <w:szCs w:val="9"/>
          <w:lang w:val="es-HN"/>
        </w:rPr>
        <w:sectPr w:rsidR="00D91CEC" w:rsidRPr="0032518D">
          <w:type w:val="continuous"/>
          <w:pgSz w:w="12240" w:h="15840"/>
          <w:pgMar w:top="1480" w:right="1540" w:bottom="280" w:left="1600" w:header="720" w:footer="720" w:gutter="0"/>
          <w:cols w:num="4" w:space="720" w:equalWidth="0">
            <w:col w:w="2209" w:space="331"/>
            <w:col w:w="1156" w:space="838"/>
            <w:col w:w="686" w:space="315"/>
            <w:col w:w="3565"/>
          </w:cols>
        </w:sectPr>
      </w:pPr>
      <w:proofErr w:type="spellStart"/>
      <w:r w:rsidRPr="0032518D">
        <w:rPr>
          <w:b/>
          <w:color w:val="F4F4F2"/>
          <w:spacing w:val="-6"/>
          <w:w w:val="83"/>
          <w:sz w:val="10"/>
          <w:szCs w:val="10"/>
          <w:lang w:val="en"/>
        </w:rPr>
        <w:t>Fech</w:t>
      </w:r>
      <w:r w:rsidRPr="0032518D">
        <w:rPr>
          <w:b/>
          <w:color w:val="F4F4F2"/>
          <w:w w:val="83"/>
          <w:sz w:val="10"/>
          <w:szCs w:val="10"/>
          <w:lang w:val="en"/>
        </w:rPr>
        <w:t>a</w:t>
      </w:r>
      <w:proofErr w:type="spellEnd"/>
      <w:r>
        <w:rPr>
          <w:lang w:val="en"/>
        </w:rPr>
        <w:t xml:space="preserve"> </w:t>
      </w:r>
      <w:r w:rsidRPr="0032518D">
        <w:rPr>
          <w:b/>
          <w:color w:val="F4F4F2"/>
          <w:spacing w:val="-9"/>
          <w:w w:val="83"/>
          <w:sz w:val="10"/>
          <w:szCs w:val="10"/>
          <w:lang w:val="en"/>
        </w:rPr>
        <w:t xml:space="preserve"> Fina</w:t>
      </w:r>
      <w:r w:rsidRPr="0032518D">
        <w:rPr>
          <w:b/>
          <w:color w:val="F4F4F2"/>
          <w:w w:val="83"/>
          <w:sz w:val="10"/>
          <w:szCs w:val="10"/>
          <w:lang w:val="en"/>
        </w:rPr>
        <w:t>l</w:t>
      </w:r>
      <w:r>
        <w:rPr>
          <w:lang w:val="en"/>
        </w:rPr>
        <w:t xml:space="preserve"> </w:t>
      </w:r>
      <w:r w:rsidRPr="0032518D">
        <w:rPr>
          <w:b/>
          <w:color w:val="F4F4F2"/>
          <w:spacing w:val="-7"/>
          <w:sz w:val="9"/>
          <w:szCs w:val="9"/>
          <w:lang w:val="en"/>
        </w:rPr>
        <w:t xml:space="preserve"> </w:t>
      </w:r>
      <w:proofErr w:type="spellStart"/>
      <w:r w:rsidRPr="0032518D">
        <w:rPr>
          <w:b/>
          <w:color w:val="F4F4F2"/>
          <w:spacing w:val="-7"/>
          <w:sz w:val="9"/>
          <w:szCs w:val="9"/>
          <w:lang w:val="en"/>
        </w:rPr>
        <w:t>Cmicidn</w:t>
      </w:r>
      <w:proofErr w:type="spellEnd"/>
    </w:p>
    <w:p w14:paraId="7D58ABEF" w14:textId="77777777" w:rsidR="00D91CEC" w:rsidRPr="0032518D" w:rsidRDefault="00D91CEC">
      <w:pPr>
        <w:spacing w:before="9" w:line="120" w:lineRule="exact"/>
        <w:rPr>
          <w:sz w:val="13"/>
          <w:szCs w:val="13"/>
          <w:lang w:val="es-HN"/>
        </w:rPr>
      </w:pPr>
    </w:p>
    <w:p w14:paraId="4DC8DDAB" w14:textId="2A9FBB65" w:rsidR="00D91CEC" w:rsidRPr="0032518D" w:rsidRDefault="0032518D">
      <w:pPr>
        <w:jc w:val="right"/>
        <w:rPr>
          <w:sz w:val="3"/>
          <w:szCs w:val="3"/>
          <w:lang w:val="es-HN"/>
        </w:rPr>
      </w:pPr>
      <w:r w:rsidRPr="0032518D">
        <w:rPr>
          <w:color w:val="687C9E"/>
          <w:spacing w:val="1"/>
          <w:w w:val="64"/>
          <w:sz w:val="8"/>
          <w:szCs w:val="8"/>
          <w:lang w:val="en"/>
        </w:rPr>
        <w:t>1</w:t>
      </w:r>
      <w:r w:rsidRPr="0032518D">
        <w:rPr>
          <w:color w:val="687C9E"/>
          <w:w w:val="64"/>
          <w:sz w:val="8"/>
          <w:szCs w:val="8"/>
          <w:lang w:val="en"/>
        </w:rPr>
        <w:t>1</w:t>
      </w:r>
      <w:r w:rsidRPr="0032518D">
        <w:rPr>
          <w:color w:val="A09EA0"/>
          <w:spacing w:val="1"/>
          <w:w w:val="80"/>
          <w:sz w:val="8"/>
          <w:szCs w:val="8"/>
          <w:lang w:val="en"/>
        </w:rPr>
        <w:t>1</w:t>
      </w:r>
      <w:r w:rsidRPr="0032518D">
        <w:rPr>
          <w:color w:val="827A82"/>
          <w:spacing w:val="1"/>
          <w:w w:val="106"/>
          <w:sz w:val="8"/>
          <w:szCs w:val="8"/>
          <w:lang w:val="en"/>
        </w:rPr>
        <w:t>06/20</w:t>
      </w:r>
      <w:r w:rsidRPr="0032518D">
        <w:rPr>
          <w:color w:val="49709E"/>
          <w:spacing w:val="1"/>
          <w:w w:val="64"/>
          <w:sz w:val="8"/>
          <w:szCs w:val="8"/>
          <w:lang w:val="en"/>
        </w:rPr>
        <w:t>1</w:t>
      </w:r>
      <w:r w:rsidRPr="0032518D">
        <w:rPr>
          <w:color w:val="827A82"/>
          <w:w w:val="97"/>
          <w:sz w:val="8"/>
          <w:szCs w:val="8"/>
          <w:lang w:val="en"/>
        </w:rPr>
        <w:t>2</w:t>
      </w:r>
      <w:r>
        <w:rPr>
          <w:lang w:val="en"/>
        </w:rPr>
        <w:t xml:space="preserve"> </w:t>
      </w:r>
      <w:r w:rsidRPr="0032518D">
        <w:rPr>
          <w:color w:val="A09EA0"/>
          <w:w w:val="96"/>
          <w:sz w:val="3"/>
          <w:szCs w:val="3"/>
          <w:lang w:val="en"/>
        </w:rPr>
        <w:t xml:space="preserve"> 1</w:t>
      </w:r>
    </w:p>
    <w:p w14:paraId="2DECCE0D" w14:textId="77777777" w:rsidR="00D91CEC" w:rsidRPr="0032518D" w:rsidRDefault="0032518D">
      <w:pPr>
        <w:spacing w:before="5" w:line="120" w:lineRule="exact"/>
        <w:rPr>
          <w:sz w:val="13"/>
          <w:szCs w:val="13"/>
          <w:lang w:val="es-HN"/>
        </w:rPr>
      </w:pPr>
      <w:r w:rsidRPr="0032518D">
        <w:rPr>
          <w:lang w:val="es-HN"/>
        </w:rPr>
        <w:br w:type="column"/>
      </w:r>
    </w:p>
    <w:p w14:paraId="70A995E5" w14:textId="77777777" w:rsidR="00D91CEC" w:rsidRPr="0032518D" w:rsidRDefault="0032518D">
      <w:pPr>
        <w:ind w:right="-32"/>
        <w:rPr>
          <w:rFonts w:ascii="Microsoft Sans Serif" w:eastAsia="Microsoft Sans Serif" w:hAnsi="Microsoft Sans Serif" w:cs="Microsoft Sans Serif"/>
          <w:sz w:val="8"/>
          <w:szCs w:val="8"/>
          <w:lang w:val="es-HN"/>
        </w:rPr>
      </w:pPr>
      <w:r w:rsidRPr="0032518D">
        <w:rPr>
          <w:color w:val="827A82"/>
          <w:spacing w:val="-2"/>
          <w:w w:val="106"/>
          <w:sz w:val="8"/>
          <w:szCs w:val="8"/>
          <w:lang w:val="en"/>
        </w:rPr>
        <w:t>08/03/2</w:t>
      </w:r>
      <w:r w:rsidRPr="0032518D">
        <w:rPr>
          <w:color w:val="827A82"/>
          <w:spacing w:val="-1"/>
          <w:w w:val="106"/>
          <w:sz w:val="8"/>
          <w:szCs w:val="8"/>
          <w:lang w:val="en"/>
        </w:rPr>
        <w:t>0</w:t>
      </w:r>
      <w:r w:rsidRPr="0032518D">
        <w:rPr>
          <w:color w:val="687C9E"/>
          <w:spacing w:val="-2"/>
          <w:w w:val="64"/>
          <w:sz w:val="8"/>
          <w:szCs w:val="8"/>
          <w:lang w:val="en"/>
        </w:rPr>
        <w:t>1</w:t>
      </w:r>
      <w:r w:rsidRPr="0032518D">
        <w:rPr>
          <w:color w:val="827A82"/>
          <w:w w:val="105"/>
          <w:sz w:val="8"/>
          <w:szCs w:val="8"/>
          <w:lang w:val="en"/>
        </w:rPr>
        <w:t>4</w:t>
      </w:r>
    </w:p>
    <w:p w14:paraId="34E875D7" w14:textId="0CEAAD28" w:rsidR="00D91CEC" w:rsidRPr="0032518D" w:rsidRDefault="0032518D">
      <w:pPr>
        <w:spacing w:before="41"/>
        <w:ind w:right="-49"/>
        <w:rPr>
          <w:rFonts w:ascii="Microsoft Sans Serif" w:eastAsia="Microsoft Sans Serif" w:hAnsi="Microsoft Sans Serif" w:cs="Microsoft Sans Serif"/>
          <w:sz w:val="8"/>
          <w:szCs w:val="8"/>
          <w:lang w:val="es-HN"/>
        </w:rPr>
      </w:pPr>
      <w:r w:rsidRPr="0032518D" w:rsidDel="00000001">
        <w:rPr>
          <w:lang w:val="en"/>
        </w:rPr>
        <w:br w:type="column"/>
      </w:r>
      <w:r w:rsidRPr="0032518D" w:rsidDel="00000002">
        <w:rPr>
          <w:color w:val="827A82"/>
          <w:w w:val="34"/>
          <w:sz w:val="19"/>
          <w:szCs w:val="19"/>
          <w:lang w:val="en"/>
        </w:rPr>
        <w:t>I</w:t>
      </w:r>
      <w:r w:rsidRPr="0032518D" w:rsidDel="00000003">
        <w:rPr>
          <w:color w:val="827A82"/>
          <w:spacing w:val="4"/>
          <w:w w:val="107"/>
          <w:sz w:val="8"/>
          <w:szCs w:val="8"/>
          <w:lang w:val="en"/>
        </w:rPr>
        <w:t xml:space="preserve"> 635d</w:t>
      </w:r>
      <w:r w:rsidRPr="0032518D" w:rsidDel="00000004">
        <w:rPr>
          <w:color w:val="7C598E"/>
          <w:spacing w:val="4"/>
          <w:w w:val="98"/>
          <w:sz w:val="8"/>
          <w:szCs w:val="8"/>
          <w:lang w:val="en"/>
        </w:rPr>
        <w:t>i</w:t>
      </w:r>
      <w:r w:rsidRPr="0032518D" w:rsidDel="00000005">
        <w:rPr>
          <w:color w:val="827A82"/>
          <w:spacing w:val="4"/>
          <w:w w:val="106"/>
          <w:sz w:val="8"/>
          <w:szCs w:val="8"/>
          <w:lang w:val="en"/>
        </w:rPr>
        <w:t>as</w:t>
      </w:r>
      <w:r w:rsidRPr="0032518D" w:rsidDel="00000006">
        <w:rPr>
          <w:color w:val="353538"/>
          <w:w w:val="600"/>
          <w:sz w:val="8"/>
          <w:szCs w:val="8"/>
          <w:lang w:val="en"/>
        </w:rPr>
        <w:t>�</w:t>
      </w:r>
    </w:p>
    <w:p w14:paraId="54FD987D" w14:textId="77777777" w:rsidR="00D91CEC" w:rsidRPr="0032518D" w:rsidRDefault="0032518D">
      <w:pPr>
        <w:spacing w:before="17" w:line="200" w:lineRule="exact"/>
        <w:rPr>
          <w:lang w:val="es-HN"/>
        </w:rPr>
      </w:pPr>
      <w:r w:rsidRPr="0032518D">
        <w:rPr>
          <w:lang w:val="es-HN"/>
        </w:rPr>
        <w:br w:type="column"/>
      </w:r>
    </w:p>
    <w:p w14:paraId="1FCFD605" w14:textId="77777777" w:rsidR="00D91CEC" w:rsidRPr="0032518D" w:rsidRDefault="0032518D">
      <w:pPr>
        <w:spacing w:line="60" w:lineRule="exact"/>
        <w:ind w:right="-33"/>
        <w:rPr>
          <w:rFonts w:ascii="Arial" w:eastAsia="Arial" w:hAnsi="Arial" w:cs="Arial"/>
          <w:sz w:val="8"/>
          <w:szCs w:val="8"/>
          <w:lang w:val="es-HN"/>
        </w:rPr>
      </w:pPr>
      <w:r w:rsidRPr="0032518D">
        <w:rPr>
          <w:b/>
          <w:color w:val="5B5160"/>
          <w:spacing w:val="-1"/>
          <w:w w:val="102"/>
          <w:position w:val="-2"/>
          <w:sz w:val="8"/>
          <w:szCs w:val="8"/>
          <w:lang w:val="en"/>
        </w:rPr>
        <w:t>Scopes</w:t>
      </w:r>
      <w:r w:rsidRPr="0032518D">
        <w:rPr>
          <w:b/>
          <w:color w:val="827A82"/>
          <w:w w:val="81"/>
          <w:position w:val="-2"/>
          <w:sz w:val="8"/>
          <w:szCs w:val="8"/>
          <w:lang w:val="en"/>
        </w:rPr>
        <w:t>:</w:t>
      </w:r>
    </w:p>
    <w:p w14:paraId="035232CB" w14:textId="016F5D26" w:rsidR="00D91CEC" w:rsidRPr="0032518D" w:rsidRDefault="0032518D">
      <w:pPr>
        <w:spacing w:before="16"/>
        <w:ind w:right="-32"/>
        <w:rPr>
          <w:rFonts w:ascii="Arial" w:eastAsia="Arial" w:hAnsi="Arial" w:cs="Arial"/>
          <w:sz w:val="7"/>
          <w:szCs w:val="7"/>
          <w:lang w:val="es-HN"/>
        </w:rPr>
      </w:pPr>
      <w:r w:rsidRPr="0032518D" w:rsidDel="00000001">
        <w:rPr>
          <w:lang w:val="en"/>
        </w:rPr>
        <w:br w:type="column"/>
      </w:r>
      <w:r w:rsidRPr="0032518D" w:rsidDel="00000002">
        <w:rPr>
          <w:color w:val="827A82"/>
          <w:spacing w:val="-2"/>
          <w:w w:val="94"/>
          <w:sz w:val="8"/>
          <w:szCs w:val="8"/>
          <w:lang w:val="en"/>
        </w:rPr>
        <w:t>22105120</w:t>
      </w:r>
      <w:r w:rsidRPr="0032518D" w:rsidDel="00000003">
        <w:rPr>
          <w:color w:val="49709E"/>
          <w:spacing w:val="-2"/>
          <w:w w:val="64"/>
          <w:sz w:val="8"/>
          <w:szCs w:val="8"/>
          <w:lang w:val="en"/>
        </w:rPr>
        <w:t>1</w:t>
      </w:r>
      <w:r w:rsidRPr="0032518D" w:rsidDel="00000004">
        <w:rPr>
          <w:color w:val="827A82"/>
          <w:w w:val="105"/>
          <w:sz w:val="8"/>
          <w:szCs w:val="8"/>
          <w:lang w:val="en"/>
        </w:rPr>
        <w:t>3</w:t>
      </w:r>
      <w:r w:rsidRPr="0032518D" w:rsidDel="00000005">
        <w:rPr>
          <w:color w:val="827A82"/>
          <w:w w:val="53"/>
          <w:sz w:val="7"/>
          <w:szCs w:val="7"/>
          <w:lang w:val="en"/>
        </w:rPr>
        <w:t xml:space="preserve"> 1</w:t>
      </w:r>
    </w:p>
    <w:p w14:paraId="03735956" w14:textId="77777777" w:rsidR="00D91CEC" w:rsidRPr="0032518D" w:rsidRDefault="0032518D">
      <w:pPr>
        <w:spacing w:before="9"/>
        <w:ind w:right="-32"/>
        <w:rPr>
          <w:rFonts w:ascii="Microsoft Sans Serif" w:eastAsia="Microsoft Sans Serif" w:hAnsi="Microsoft Sans Serif" w:cs="Microsoft Sans Serif"/>
          <w:sz w:val="8"/>
          <w:szCs w:val="8"/>
          <w:lang w:val="es-HN"/>
        </w:rPr>
      </w:pPr>
      <w:r w:rsidRPr="0032518D" w:rsidDel="00000001">
        <w:rPr>
          <w:lang w:val="en"/>
        </w:rPr>
        <w:br w:type="column"/>
      </w:r>
      <w:r w:rsidRPr="0032518D" w:rsidDel="00000002">
        <w:rPr>
          <w:color w:val="827A82"/>
          <w:spacing w:val="-2"/>
          <w:w w:val="108"/>
          <w:sz w:val="8"/>
          <w:szCs w:val="8"/>
          <w:lang w:val="en"/>
        </w:rPr>
        <w:t>22/02/20</w:t>
      </w:r>
      <w:r w:rsidRPr="0032518D" w:rsidDel="00000003">
        <w:rPr>
          <w:color w:val="687C9E"/>
          <w:spacing w:val="-2"/>
          <w:w w:val="64"/>
          <w:sz w:val="8"/>
          <w:szCs w:val="8"/>
          <w:lang w:val="en"/>
        </w:rPr>
        <w:t>1</w:t>
      </w:r>
      <w:r w:rsidRPr="0032518D" w:rsidDel="00000004">
        <w:rPr>
          <w:color w:val="827A82"/>
          <w:w w:val="97"/>
          <w:sz w:val="8"/>
          <w:szCs w:val="8"/>
          <w:lang w:val="en"/>
        </w:rPr>
        <w:t>4</w:t>
      </w:r>
    </w:p>
    <w:p w14:paraId="7B36E593" w14:textId="657BC1BC" w:rsidR="00D91CEC" w:rsidRPr="0032518D" w:rsidRDefault="0032518D">
      <w:pPr>
        <w:spacing w:before="9"/>
        <w:rPr>
          <w:rFonts w:ascii="Microsoft Sans Serif" w:eastAsia="Microsoft Sans Serif" w:hAnsi="Microsoft Sans Serif" w:cs="Microsoft Sans Serif"/>
          <w:sz w:val="8"/>
          <w:szCs w:val="8"/>
          <w:lang w:val="es-HN"/>
        </w:rPr>
        <w:sectPr w:rsidR="00D91CEC" w:rsidRPr="0032518D">
          <w:type w:val="continuous"/>
          <w:pgSz w:w="12240" w:h="15840"/>
          <w:pgMar w:top="1480" w:right="1540" w:bottom="280" w:left="1600" w:header="720" w:footer="720" w:gutter="0"/>
          <w:cols w:num="7" w:space="720" w:equalWidth="0">
            <w:col w:w="2354" w:space="197"/>
            <w:col w:w="397" w:space="201"/>
            <w:col w:w="785" w:space="302"/>
            <w:col w:w="371" w:space="133"/>
            <w:col w:w="613" w:space="194"/>
            <w:col w:w="397" w:space="205"/>
            <w:col w:w="2951"/>
          </w:cols>
        </w:sectPr>
      </w:pPr>
      <w:r w:rsidRPr="0032518D" w:rsidDel="00000001">
        <w:rPr>
          <w:lang w:val="en"/>
        </w:rPr>
        <w:br w:type="column"/>
      </w:r>
      <w:r w:rsidRPr="0032518D" w:rsidDel="00000002">
        <w:rPr>
          <w:color w:val="A09EA0"/>
          <w:w w:val="57"/>
          <w:sz w:val="9"/>
          <w:szCs w:val="9"/>
          <w:lang w:val="en"/>
        </w:rPr>
        <w:t>I</w:t>
      </w:r>
      <w:r w:rsidRPr="0032518D" w:rsidDel="00000003">
        <w:rPr>
          <w:color w:val="827A82"/>
          <w:spacing w:val="5"/>
          <w:w w:val="105"/>
          <w:sz w:val="8"/>
          <w:szCs w:val="8"/>
          <w:lang w:val="en"/>
        </w:rPr>
        <w:t xml:space="preserve"> 276d</w:t>
      </w:r>
      <w:r w:rsidRPr="0032518D" w:rsidDel="00000004">
        <w:rPr>
          <w:color w:val="7C598E"/>
          <w:spacing w:val="5"/>
          <w:w w:val="98"/>
          <w:sz w:val="8"/>
          <w:szCs w:val="8"/>
          <w:lang w:val="en"/>
        </w:rPr>
        <w:t>i</w:t>
      </w:r>
      <w:r w:rsidRPr="0032518D" w:rsidDel="00000005">
        <w:rPr>
          <w:color w:val="827A82"/>
          <w:spacing w:val="5"/>
          <w:w w:val="102"/>
          <w:sz w:val="8"/>
          <w:szCs w:val="8"/>
          <w:lang w:val="en"/>
        </w:rPr>
        <w:t>as</w:t>
      </w:r>
      <w:r w:rsidRPr="0032518D" w:rsidDel="00000006">
        <w:rPr>
          <w:color w:val="353538"/>
          <w:w w:val="600"/>
          <w:sz w:val="8"/>
          <w:szCs w:val="8"/>
          <w:lang w:val="en"/>
        </w:rPr>
        <w:t>�</w:t>
      </w:r>
    </w:p>
    <w:p w14:paraId="0412251E" w14:textId="6C42E2DE" w:rsidR="00D91CEC" w:rsidRPr="0032518D" w:rsidRDefault="0032518D">
      <w:pPr>
        <w:spacing w:before="51" w:line="330" w:lineRule="auto"/>
        <w:ind w:left="1240" w:right="1917" w:hanging="4"/>
        <w:rPr>
          <w:rFonts w:ascii="Microsoft Sans Serif" w:eastAsia="Microsoft Sans Serif" w:hAnsi="Microsoft Sans Serif" w:cs="Microsoft Sans Serif"/>
          <w:sz w:val="8"/>
          <w:szCs w:val="8"/>
          <w:lang w:val="es-HN"/>
        </w:rPr>
      </w:pPr>
      <w:r w:rsidRPr="0032518D">
        <w:rPr>
          <w:b/>
          <w:color w:val="5B5160"/>
          <w:spacing w:val="-1"/>
          <w:sz w:val="8"/>
          <w:szCs w:val="8"/>
          <w:lang w:val="en"/>
        </w:rPr>
        <w:t>Alcan</w:t>
      </w:r>
      <w:r w:rsidRPr="0032518D">
        <w:rPr>
          <w:b/>
          <w:color w:val="827A82"/>
          <w:spacing w:val="-1"/>
          <w:sz w:val="8"/>
          <w:szCs w:val="8"/>
          <w:lang w:val="en"/>
        </w:rPr>
        <w:t>c</w:t>
      </w:r>
      <w:r w:rsidRPr="0032518D">
        <w:rPr>
          <w:b/>
          <w:color w:val="706068"/>
          <w:spacing w:val="-1"/>
          <w:sz w:val="8"/>
          <w:szCs w:val="8"/>
          <w:lang w:val="en"/>
        </w:rPr>
        <w:t>es</w:t>
      </w:r>
      <w:r w:rsidRPr="0032518D">
        <w:rPr>
          <w:b/>
          <w:color w:val="706068"/>
          <w:sz w:val="8"/>
          <w:szCs w:val="8"/>
          <w:lang w:val="en"/>
        </w:rPr>
        <w:t>:</w:t>
      </w:r>
      <w:r>
        <w:rPr>
          <w:lang w:val="en"/>
        </w:rPr>
        <w:t xml:space="preserve"> </w:t>
      </w:r>
      <w:r>
        <w:rPr>
          <w:b/>
          <w:color w:val="706068"/>
          <w:sz w:val="8"/>
          <w:szCs w:val="8"/>
          <w:lang w:val="en"/>
        </w:rPr>
        <w:t xml:space="preserve"> </w:t>
      </w:r>
      <w:r>
        <w:rPr>
          <w:lang w:val="en"/>
        </w:rPr>
        <w:t xml:space="preserve"> </w:t>
      </w:r>
      <w:r w:rsidRPr="0032518D">
        <w:rPr>
          <w:b/>
          <w:color w:val="706068"/>
          <w:spacing w:val="-4"/>
          <w:w w:val="91"/>
          <w:sz w:val="8"/>
          <w:szCs w:val="8"/>
          <w:lang w:val="en"/>
        </w:rPr>
        <w:t xml:space="preserve"> E</w:t>
      </w:r>
      <w:r w:rsidRPr="0032518D">
        <w:rPr>
          <w:b/>
          <w:color w:val="7C598E"/>
          <w:w w:val="91"/>
          <w:sz w:val="8"/>
          <w:szCs w:val="8"/>
          <w:lang w:val="en"/>
        </w:rPr>
        <w:t>l</w:t>
      </w:r>
      <w:r>
        <w:rPr>
          <w:lang w:val="en"/>
        </w:rPr>
        <w:t xml:space="preserve"> </w:t>
      </w:r>
      <w:r w:rsidRPr="0032518D">
        <w:rPr>
          <w:b/>
          <w:color w:val="7C598E"/>
          <w:spacing w:val="11"/>
          <w:w w:val="91"/>
          <w:sz w:val="8"/>
          <w:szCs w:val="8"/>
          <w:lang w:val="en"/>
        </w:rPr>
        <w:t xml:space="preserve"> </w:t>
      </w:r>
      <w:r>
        <w:rPr>
          <w:lang w:val="en"/>
        </w:rPr>
        <w:t xml:space="preserve"> </w:t>
      </w:r>
      <w:r w:rsidRPr="0032518D">
        <w:rPr>
          <w:b/>
          <w:color w:val="827A82"/>
          <w:spacing w:val="-2"/>
          <w:w w:val="91"/>
          <w:sz w:val="8"/>
          <w:szCs w:val="8"/>
          <w:lang w:val="en"/>
        </w:rPr>
        <w:t xml:space="preserve"> contrat</w:t>
      </w:r>
      <w:r w:rsidRPr="0032518D">
        <w:rPr>
          <w:b/>
          <w:color w:val="827A82"/>
          <w:w w:val="91"/>
          <w:sz w:val="8"/>
          <w:szCs w:val="8"/>
          <w:lang w:val="en"/>
        </w:rPr>
        <w:t>o</w:t>
      </w:r>
      <w:r>
        <w:rPr>
          <w:lang w:val="en"/>
        </w:rPr>
        <w:t xml:space="preserve"> </w:t>
      </w:r>
      <w:r w:rsidRPr="0032518D">
        <w:rPr>
          <w:b/>
          <w:color w:val="827A82"/>
          <w:spacing w:val="17"/>
          <w:w w:val="91"/>
          <w:sz w:val="8"/>
          <w:szCs w:val="8"/>
          <w:lang w:val="en"/>
        </w:rPr>
        <w:t xml:space="preserve"> </w:t>
      </w:r>
      <w:r>
        <w:rPr>
          <w:lang w:val="en"/>
        </w:rPr>
        <w:t xml:space="preserve"> </w:t>
      </w:r>
      <w:r w:rsidRPr="0032518D">
        <w:rPr>
          <w:b/>
          <w:color w:val="827A82"/>
          <w:spacing w:val="1"/>
          <w:w w:val="92"/>
          <w:sz w:val="8"/>
          <w:szCs w:val="8"/>
          <w:lang w:val="en"/>
        </w:rPr>
        <w:t xml:space="preserve"> con</w:t>
      </w:r>
      <w:r w:rsidRPr="0032518D">
        <w:rPr>
          <w:b/>
          <w:color w:val="827A82"/>
          <w:w w:val="92"/>
          <w:sz w:val="8"/>
          <w:szCs w:val="8"/>
          <w:lang w:val="en"/>
        </w:rPr>
        <w:t>s</w:t>
      </w:r>
      <w:r w:rsidRPr="0032518D">
        <w:rPr>
          <w:b/>
          <w:color w:val="8E709E"/>
          <w:spacing w:val="1"/>
          <w:w w:val="64"/>
          <w:sz w:val="8"/>
          <w:szCs w:val="8"/>
          <w:lang w:val="en"/>
        </w:rPr>
        <w:t>i</w:t>
      </w:r>
      <w:r w:rsidRPr="0032518D">
        <w:rPr>
          <w:b/>
          <w:color w:val="827A82"/>
          <w:spacing w:val="1"/>
          <w:w w:val="89"/>
          <w:sz w:val="8"/>
          <w:szCs w:val="8"/>
          <w:lang w:val="en"/>
        </w:rPr>
        <w:t>s</w:t>
      </w:r>
      <w:r w:rsidRPr="0032518D">
        <w:rPr>
          <w:b/>
          <w:color w:val="706068"/>
          <w:spacing w:val="1"/>
          <w:w w:val="108"/>
          <w:sz w:val="8"/>
          <w:szCs w:val="8"/>
          <w:lang w:val="en"/>
        </w:rPr>
        <w:t>t</w:t>
      </w:r>
      <w:r w:rsidRPr="0032518D">
        <w:rPr>
          <w:b/>
          <w:color w:val="827A82"/>
          <w:w w:val="105"/>
          <w:sz w:val="8"/>
          <w:szCs w:val="8"/>
          <w:lang w:val="en"/>
        </w:rPr>
        <w:t>e</w:t>
      </w:r>
      <w:r>
        <w:rPr>
          <w:lang w:val="en"/>
        </w:rPr>
        <w:t xml:space="preserve"> </w:t>
      </w:r>
      <w:r w:rsidRPr="0032518D">
        <w:rPr>
          <w:b/>
          <w:color w:val="827A82"/>
          <w:spacing w:val="7"/>
          <w:sz w:val="8"/>
          <w:szCs w:val="8"/>
          <w:lang w:val="en"/>
        </w:rPr>
        <w:t xml:space="preserve"> </w:t>
      </w:r>
      <w:r>
        <w:rPr>
          <w:lang w:val="en"/>
        </w:rPr>
        <w:t xml:space="preserve"> </w:t>
      </w:r>
      <w:r w:rsidRPr="0032518D">
        <w:rPr>
          <w:b/>
          <w:color w:val="827A82"/>
          <w:spacing w:val="-7"/>
          <w:sz w:val="8"/>
          <w:szCs w:val="8"/>
          <w:lang w:val="en"/>
        </w:rPr>
        <w:t xml:space="preserve"> e</w:t>
      </w:r>
      <w:r w:rsidRPr="0032518D">
        <w:rPr>
          <w:b/>
          <w:color w:val="827A82"/>
          <w:sz w:val="8"/>
          <w:szCs w:val="8"/>
          <w:lang w:val="en"/>
        </w:rPr>
        <w:t>n</w:t>
      </w:r>
      <w:r>
        <w:rPr>
          <w:lang w:val="en"/>
        </w:rPr>
        <w:t xml:space="preserve"> </w:t>
      </w:r>
      <w:r w:rsidRPr="0032518D">
        <w:rPr>
          <w:b/>
          <w:color w:val="827A82"/>
          <w:spacing w:val="6"/>
          <w:sz w:val="8"/>
          <w:szCs w:val="8"/>
          <w:lang w:val="en"/>
        </w:rPr>
        <w:t xml:space="preserve"> </w:t>
      </w:r>
      <w:r>
        <w:rPr>
          <w:lang w:val="en"/>
        </w:rPr>
        <w:t xml:space="preserve"> </w:t>
      </w:r>
      <w:r w:rsidRPr="0032518D">
        <w:rPr>
          <w:b/>
          <w:color w:val="7C598E"/>
          <w:spacing w:val="-6"/>
          <w:w w:val="90"/>
          <w:sz w:val="8"/>
          <w:szCs w:val="8"/>
          <w:lang w:val="en"/>
        </w:rPr>
        <w:t xml:space="preserve"> l</w:t>
      </w:r>
      <w:r w:rsidRPr="0032518D">
        <w:rPr>
          <w:b/>
          <w:color w:val="827A82"/>
          <w:w w:val="90"/>
          <w:sz w:val="8"/>
          <w:szCs w:val="8"/>
          <w:lang w:val="en"/>
        </w:rPr>
        <w:t>a</w:t>
      </w:r>
      <w:r>
        <w:rPr>
          <w:lang w:val="en"/>
        </w:rPr>
        <w:t xml:space="preserve"> </w:t>
      </w:r>
      <w:r w:rsidRPr="0032518D">
        <w:rPr>
          <w:b/>
          <w:color w:val="827A82"/>
          <w:spacing w:val="13"/>
          <w:w w:val="90"/>
          <w:sz w:val="8"/>
          <w:szCs w:val="8"/>
          <w:lang w:val="en"/>
        </w:rPr>
        <w:t xml:space="preserve"> </w:t>
      </w:r>
      <w:r>
        <w:rPr>
          <w:lang w:val="en"/>
        </w:rPr>
        <w:t xml:space="preserve"> </w:t>
      </w:r>
      <w:r w:rsidRPr="0032518D">
        <w:rPr>
          <w:b/>
          <w:color w:val="7C598E"/>
          <w:spacing w:val="-1"/>
          <w:w w:val="104"/>
          <w:sz w:val="8"/>
          <w:szCs w:val="8"/>
          <w:lang w:val="en"/>
        </w:rPr>
        <w:t xml:space="preserve"> r</w:t>
      </w:r>
      <w:r w:rsidRPr="0032518D">
        <w:rPr>
          <w:b/>
          <w:color w:val="827A82"/>
          <w:spacing w:val="-1"/>
          <w:w w:val="92"/>
          <w:sz w:val="8"/>
          <w:szCs w:val="8"/>
          <w:lang w:val="en"/>
        </w:rPr>
        <w:t>eparac</w:t>
      </w:r>
      <w:r w:rsidRPr="0032518D">
        <w:rPr>
          <w:b/>
          <w:color w:val="8E709E"/>
          <w:spacing w:val="-1"/>
          <w:w w:val="64"/>
          <w:sz w:val="8"/>
          <w:szCs w:val="8"/>
          <w:lang w:val="en"/>
        </w:rPr>
        <w:t>i</w:t>
      </w:r>
      <w:r w:rsidRPr="0032518D">
        <w:rPr>
          <w:b/>
          <w:color w:val="827A82"/>
          <w:spacing w:val="-1"/>
          <w:w w:val="113"/>
          <w:sz w:val="8"/>
          <w:szCs w:val="8"/>
          <w:lang w:val="en"/>
        </w:rPr>
        <w:t>6</w:t>
      </w:r>
      <w:r w:rsidRPr="0032518D">
        <w:rPr>
          <w:b/>
          <w:color w:val="706068"/>
          <w:w w:val="88"/>
          <w:sz w:val="8"/>
          <w:szCs w:val="8"/>
          <w:lang w:val="en"/>
        </w:rPr>
        <w:t>n</w:t>
      </w:r>
      <w:r>
        <w:rPr>
          <w:lang w:val="en"/>
        </w:rPr>
        <w:t xml:space="preserve"> </w:t>
      </w:r>
      <w:r w:rsidRPr="0032518D">
        <w:rPr>
          <w:b/>
          <w:color w:val="706068"/>
          <w:spacing w:val="10"/>
          <w:sz w:val="8"/>
          <w:szCs w:val="8"/>
          <w:lang w:val="en"/>
        </w:rPr>
        <w:t xml:space="preserve"> </w:t>
      </w:r>
      <w:r>
        <w:rPr>
          <w:lang w:val="en"/>
        </w:rPr>
        <w:t xml:space="preserve"> </w:t>
      </w:r>
      <w:r w:rsidRPr="0032518D">
        <w:rPr>
          <w:b/>
          <w:color w:val="827A82"/>
          <w:spacing w:val="-7"/>
          <w:sz w:val="8"/>
          <w:szCs w:val="8"/>
          <w:lang w:val="en"/>
        </w:rPr>
        <w:t xml:space="preserve"> d</w:t>
      </w:r>
      <w:r>
        <w:rPr>
          <w:lang w:val="en"/>
        </w:rPr>
        <w:t>e</w:t>
      </w:r>
      <w:r w:rsidRPr="0032518D">
        <w:rPr>
          <w:b/>
          <w:color w:val="827A82"/>
          <w:sz w:val="8"/>
          <w:szCs w:val="8"/>
          <w:lang w:val="en"/>
        </w:rPr>
        <w:t>e</w:t>
      </w:r>
      <w:r>
        <w:rPr>
          <w:lang w:val="en"/>
        </w:rPr>
        <w:t xml:space="preserve"> </w:t>
      </w:r>
      <w:r w:rsidRPr="0032518D">
        <w:rPr>
          <w:b/>
          <w:color w:val="827A82"/>
          <w:spacing w:val="6"/>
          <w:sz w:val="8"/>
          <w:szCs w:val="8"/>
          <w:lang w:val="en"/>
        </w:rPr>
        <w:t xml:space="preserve"> </w:t>
      </w:r>
      <w:r>
        <w:rPr>
          <w:lang w:val="en"/>
        </w:rPr>
        <w:t xml:space="preserve"> </w:t>
      </w:r>
      <w:r w:rsidRPr="0032518D">
        <w:rPr>
          <w:b/>
          <w:color w:val="8E709E"/>
          <w:spacing w:val="-2"/>
          <w:w w:val="64"/>
          <w:sz w:val="8"/>
          <w:szCs w:val="8"/>
          <w:lang w:val="en"/>
        </w:rPr>
        <w:t xml:space="preserve"> l</w:t>
      </w:r>
      <w:r w:rsidRPr="0032518D">
        <w:rPr>
          <w:b/>
          <w:color w:val="827A82"/>
          <w:spacing w:val="-2"/>
          <w:w w:val="97"/>
          <w:sz w:val="8"/>
          <w:szCs w:val="8"/>
          <w:lang w:val="en"/>
        </w:rPr>
        <w:t>a</w:t>
      </w:r>
      <w:r w:rsidRPr="0032518D">
        <w:rPr>
          <w:b/>
          <w:color w:val="827A82"/>
          <w:w w:val="97"/>
          <w:sz w:val="8"/>
          <w:szCs w:val="8"/>
          <w:lang w:val="en"/>
        </w:rPr>
        <w:t>s</w:t>
      </w:r>
      <w:r>
        <w:rPr>
          <w:lang w:val="en"/>
        </w:rPr>
        <w:t xml:space="preserve"> </w:t>
      </w:r>
      <w:r w:rsidRPr="0032518D">
        <w:rPr>
          <w:b/>
          <w:color w:val="827A82"/>
          <w:spacing w:val="10"/>
          <w:sz w:val="8"/>
          <w:szCs w:val="8"/>
          <w:lang w:val="en"/>
        </w:rPr>
        <w:t xml:space="preserve"> </w:t>
      </w:r>
      <w:r>
        <w:rPr>
          <w:lang w:val="en"/>
        </w:rPr>
        <w:t xml:space="preserve"> </w:t>
      </w:r>
      <w:r w:rsidRPr="0032518D">
        <w:rPr>
          <w:b/>
          <w:color w:val="9E8C75"/>
          <w:spacing w:val="-2"/>
          <w:w w:val="108"/>
          <w:sz w:val="8"/>
          <w:szCs w:val="8"/>
          <w:lang w:val="en"/>
        </w:rPr>
        <w:t xml:space="preserve"> f</w:t>
      </w:r>
      <w:r w:rsidRPr="0032518D">
        <w:rPr>
          <w:b/>
          <w:color w:val="827A82"/>
          <w:spacing w:val="-2"/>
          <w:w w:val="105"/>
          <w:sz w:val="8"/>
          <w:szCs w:val="8"/>
          <w:lang w:val="en"/>
        </w:rPr>
        <w:t>a</w:t>
      </w:r>
      <w:r w:rsidRPr="0032518D">
        <w:rPr>
          <w:b/>
          <w:color w:val="8E709E"/>
          <w:spacing w:val="-2"/>
          <w:w w:val="73"/>
          <w:sz w:val="8"/>
          <w:szCs w:val="8"/>
          <w:lang w:val="en"/>
        </w:rPr>
        <w:t>ll</w:t>
      </w:r>
      <w:r>
        <w:rPr>
          <w:lang w:val="en"/>
        </w:rPr>
        <w:t xml:space="preserve"> </w:t>
      </w:r>
      <w:r w:rsidRPr="0032518D">
        <w:rPr>
          <w:b/>
          <w:color w:val="827A82"/>
          <w:spacing w:val="-2"/>
          <w:w w:val="101"/>
          <w:sz w:val="8"/>
          <w:szCs w:val="8"/>
          <w:lang w:val="en"/>
        </w:rPr>
        <w:t>a</w:t>
      </w:r>
      <w:r w:rsidRPr="0032518D">
        <w:rPr>
          <w:b/>
          <w:color w:val="827A82"/>
          <w:w w:val="101"/>
          <w:sz w:val="8"/>
          <w:szCs w:val="8"/>
          <w:lang w:val="en"/>
        </w:rPr>
        <w:t>s</w:t>
      </w:r>
      <w:r>
        <w:rPr>
          <w:lang w:val="en"/>
        </w:rPr>
        <w:t xml:space="preserve"> </w:t>
      </w:r>
      <w:r>
        <w:rPr>
          <w:b/>
          <w:color w:val="827A82"/>
          <w:sz w:val="8"/>
          <w:szCs w:val="8"/>
          <w:lang w:val="en"/>
        </w:rPr>
        <w:t xml:space="preserve"> </w:t>
      </w:r>
      <w:r>
        <w:rPr>
          <w:lang w:val="en"/>
        </w:rPr>
        <w:t xml:space="preserve"> </w:t>
      </w:r>
      <w:r w:rsidRPr="0032518D">
        <w:rPr>
          <w:b/>
          <w:color w:val="827A82"/>
          <w:spacing w:val="-2"/>
          <w:w w:val="93"/>
          <w:sz w:val="8"/>
          <w:szCs w:val="8"/>
          <w:lang w:val="en"/>
        </w:rPr>
        <w:t xml:space="preserve"> u</w:t>
      </w:r>
      <w:r w:rsidRPr="0032518D">
        <w:rPr>
          <w:b/>
          <w:color w:val="827A82"/>
          <w:spacing w:val="-1"/>
          <w:w w:val="93"/>
          <w:sz w:val="8"/>
          <w:szCs w:val="8"/>
          <w:lang w:val="en"/>
        </w:rPr>
        <w:t>b</w:t>
      </w:r>
      <w:r w:rsidRPr="0032518D">
        <w:rPr>
          <w:b/>
          <w:color w:val="703F8E"/>
          <w:spacing w:val="-2"/>
          <w:w w:val="93"/>
          <w:sz w:val="8"/>
          <w:szCs w:val="8"/>
          <w:lang w:val="en"/>
        </w:rPr>
        <w:t>i</w:t>
      </w:r>
      <w:r w:rsidRPr="0032518D">
        <w:rPr>
          <w:b/>
          <w:color w:val="827A82"/>
          <w:spacing w:val="-2"/>
          <w:w w:val="93"/>
          <w:sz w:val="8"/>
          <w:szCs w:val="8"/>
          <w:lang w:val="en"/>
        </w:rPr>
        <w:t>every</w:t>
      </w:r>
      <w:r w:rsidRPr="0032518D">
        <w:rPr>
          <w:b/>
          <w:color w:val="827A82"/>
          <w:w w:val="93"/>
          <w:sz w:val="8"/>
          <w:szCs w:val="8"/>
          <w:lang w:val="en"/>
        </w:rPr>
        <w:t>s</w:t>
      </w:r>
      <w:r>
        <w:rPr>
          <w:lang w:val="en"/>
        </w:rPr>
        <w:t xml:space="preserve"> </w:t>
      </w:r>
      <w:r w:rsidRPr="0032518D">
        <w:rPr>
          <w:b/>
          <w:color w:val="827A82"/>
          <w:spacing w:val="14"/>
          <w:w w:val="93"/>
          <w:sz w:val="8"/>
          <w:szCs w:val="8"/>
          <w:lang w:val="en"/>
        </w:rPr>
        <w:t xml:space="preserve"> </w:t>
      </w:r>
      <w:r>
        <w:rPr>
          <w:lang w:val="en"/>
        </w:rPr>
        <w:t xml:space="preserve"> </w:t>
      </w:r>
      <w:r w:rsidRPr="0032518D">
        <w:rPr>
          <w:b/>
          <w:color w:val="827A82"/>
          <w:spacing w:val="-7"/>
          <w:sz w:val="8"/>
          <w:szCs w:val="8"/>
          <w:lang w:val="en"/>
        </w:rPr>
        <w:t xml:space="preserve"> e</w:t>
      </w:r>
      <w:r w:rsidRPr="0032518D">
        <w:rPr>
          <w:b/>
          <w:color w:val="827A82"/>
          <w:sz w:val="8"/>
          <w:szCs w:val="8"/>
          <w:lang w:val="en"/>
        </w:rPr>
        <w:t>n</w:t>
      </w:r>
      <w:r>
        <w:rPr>
          <w:lang w:val="en"/>
        </w:rPr>
        <w:t xml:space="preserve"> </w:t>
      </w:r>
      <w:r w:rsidRPr="0032518D">
        <w:rPr>
          <w:b/>
          <w:color w:val="827A82"/>
          <w:spacing w:val="6"/>
          <w:sz w:val="8"/>
          <w:szCs w:val="8"/>
          <w:lang w:val="en"/>
        </w:rPr>
        <w:t xml:space="preserve"> </w:t>
      </w:r>
      <w:r>
        <w:rPr>
          <w:lang w:val="en"/>
        </w:rPr>
        <w:t xml:space="preserve"> </w:t>
      </w:r>
      <w:r w:rsidRPr="0032518D">
        <w:rPr>
          <w:b/>
          <w:color w:val="703F8E"/>
          <w:spacing w:val="-6"/>
          <w:w w:val="89"/>
          <w:sz w:val="8"/>
          <w:szCs w:val="8"/>
          <w:lang w:val="en"/>
        </w:rPr>
        <w:t xml:space="preserve"> l</w:t>
      </w:r>
      <w:r w:rsidRPr="0032518D">
        <w:rPr>
          <w:b/>
          <w:color w:val="827A82"/>
          <w:w w:val="89"/>
          <w:sz w:val="8"/>
          <w:szCs w:val="8"/>
          <w:lang w:val="en"/>
        </w:rPr>
        <w:t>os</w:t>
      </w:r>
      <w:r>
        <w:rPr>
          <w:lang w:val="en"/>
        </w:rPr>
        <w:t xml:space="preserve"> </w:t>
      </w:r>
      <w:r w:rsidRPr="0032518D">
        <w:rPr>
          <w:b/>
          <w:color w:val="827A82"/>
          <w:spacing w:val="17"/>
          <w:w w:val="89"/>
          <w:sz w:val="8"/>
          <w:szCs w:val="8"/>
          <w:lang w:val="en"/>
        </w:rPr>
        <w:t xml:space="preserve"> </w:t>
      </w:r>
      <w:r>
        <w:rPr>
          <w:lang w:val="en"/>
        </w:rPr>
        <w:t xml:space="preserve"> </w:t>
      </w:r>
      <w:r w:rsidRPr="0032518D">
        <w:rPr>
          <w:b/>
          <w:color w:val="827A82"/>
          <w:spacing w:val="-4"/>
          <w:sz w:val="8"/>
          <w:szCs w:val="8"/>
          <w:lang w:val="en"/>
        </w:rPr>
        <w:t xml:space="preserve"> K</w:t>
      </w:r>
      <w:r w:rsidRPr="0032518D">
        <w:rPr>
          <w:b/>
          <w:color w:val="827A82"/>
          <w:sz w:val="8"/>
          <w:szCs w:val="8"/>
          <w:lang w:val="en"/>
        </w:rPr>
        <w:t>M</w:t>
      </w:r>
      <w:r>
        <w:rPr>
          <w:lang w:val="en"/>
        </w:rPr>
        <w:t xml:space="preserve"> </w:t>
      </w:r>
      <w:r w:rsidRPr="0032518D">
        <w:rPr>
          <w:b/>
          <w:color w:val="827A82"/>
          <w:spacing w:val="4"/>
          <w:sz w:val="8"/>
          <w:szCs w:val="8"/>
          <w:lang w:val="en"/>
        </w:rPr>
        <w:t xml:space="preserve"> </w:t>
      </w:r>
      <w:r>
        <w:rPr>
          <w:lang w:val="en"/>
        </w:rPr>
        <w:t xml:space="preserve"> </w:t>
      </w:r>
      <w:r w:rsidRPr="0032518D">
        <w:rPr>
          <w:b/>
          <w:color w:val="827A82"/>
          <w:spacing w:val="-4"/>
          <w:w w:val="104"/>
          <w:sz w:val="8"/>
          <w:szCs w:val="8"/>
          <w:lang w:val="en"/>
        </w:rPr>
        <w:t xml:space="preserve"> 69+500</w:t>
      </w:r>
      <w:r w:rsidRPr="0032518D">
        <w:rPr>
          <w:b/>
          <w:color w:val="BFB5AA"/>
          <w:w w:val="97"/>
          <w:sz w:val="8"/>
          <w:szCs w:val="8"/>
          <w:lang w:val="en"/>
        </w:rPr>
        <w:t xml:space="preserve">, </w:t>
      </w:r>
      <w:r>
        <w:rPr>
          <w:lang w:val="en"/>
        </w:rPr>
        <w:t xml:space="preserve"> </w:t>
      </w:r>
      <w:r w:rsidRPr="0032518D">
        <w:rPr>
          <w:color w:val="706068"/>
          <w:spacing w:val="1"/>
          <w:w w:val="94"/>
          <w:sz w:val="8"/>
          <w:szCs w:val="8"/>
          <w:lang w:val="en"/>
        </w:rPr>
        <w:t>E</w:t>
      </w:r>
      <w:r w:rsidRPr="0032518D">
        <w:rPr>
          <w:color w:val="827A82"/>
          <w:spacing w:val="1"/>
          <w:w w:val="101"/>
          <w:sz w:val="8"/>
          <w:szCs w:val="8"/>
          <w:lang w:val="en"/>
        </w:rPr>
        <w:t>S</w:t>
      </w:r>
      <w:r w:rsidRPr="0032518D">
        <w:rPr>
          <w:color w:val="9E8C75"/>
          <w:spacing w:val="1"/>
          <w:w w:val="110"/>
          <w:sz w:val="8"/>
          <w:szCs w:val="8"/>
          <w:lang w:val="en"/>
        </w:rPr>
        <w:t>T</w:t>
      </w:r>
      <w:r w:rsidRPr="0032518D">
        <w:rPr>
          <w:color w:val="827A82"/>
          <w:spacing w:val="1"/>
          <w:w w:val="96"/>
          <w:sz w:val="8"/>
          <w:szCs w:val="8"/>
          <w:lang w:val="en"/>
        </w:rPr>
        <w:t>UD</w:t>
      </w:r>
      <w:r w:rsidRPr="0032518D">
        <w:rPr>
          <w:color w:val="9E8C75"/>
          <w:spacing w:val="1"/>
          <w:w w:val="64"/>
          <w:sz w:val="8"/>
          <w:szCs w:val="8"/>
          <w:lang w:val="en"/>
        </w:rPr>
        <w:t>I</w:t>
      </w:r>
      <w:r w:rsidRPr="0032518D">
        <w:rPr>
          <w:color w:val="827A82"/>
          <w:w w:val="104"/>
          <w:sz w:val="8"/>
          <w:szCs w:val="8"/>
          <w:lang w:val="en"/>
        </w:rPr>
        <w:t>O</w:t>
      </w:r>
      <w:r>
        <w:rPr>
          <w:lang w:val="en"/>
        </w:rPr>
        <w:t xml:space="preserve"> </w:t>
      </w:r>
      <w:r>
        <w:rPr>
          <w:color w:val="827A82"/>
          <w:sz w:val="8"/>
          <w:szCs w:val="8"/>
          <w:lang w:val="en"/>
        </w:rPr>
        <w:t xml:space="preserve"> </w:t>
      </w:r>
      <w:r>
        <w:rPr>
          <w:lang w:val="en"/>
        </w:rPr>
        <w:t xml:space="preserve"> O</w:t>
      </w:r>
      <w:r w:rsidRPr="0032518D">
        <w:rPr>
          <w:color w:val="827A82"/>
          <w:w w:val="92"/>
          <w:sz w:val="8"/>
          <w:szCs w:val="8"/>
          <w:lang w:val="en"/>
        </w:rPr>
        <w:t xml:space="preserve"> I</w:t>
      </w:r>
      <w:r w:rsidRPr="0032518D">
        <w:rPr>
          <w:color w:val="9E8C75"/>
          <w:w w:val="81"/>
          <w:sz w:val="8"/>
          <w:szCs w:val="8"/>
          <w:lang w:val="en"/>
        </w:rPr>
        <w:t>I</w:t>
      </w:r>
      <w:r w:rsidRPr="0032518D">
        <w:rPr>
          <w:color w:val="827A82"/>
          <w:w w:val="101"/>
          <w:sz w:val="8"/>
          <w:szCs w:val="8"/>
          <w:lang w:val="en"/>
        </w:rPr>
        <w:t>S</w:t>
      </w:r>
      <w:r w:rsidRPr="0032518D">
        <w:rPr>
          <w:color w:val="706068"/>
          <w:w w:val="101"/>
          <w:sz w:val="8"/>
          <w:szCs w:val="8"/>
          <w:lang w:val="en"/>
        </w:rPr>
        <w:t>E</w:t>
      </w:r>
      <w:r w:rsidRPr="0032518D">
        <w:rPr>
          <w:color w:val="827A82"/>
          <w:w w:val="105"/>
          <w:sz w:val="8"/>
          <w:szCs w:val="8"/>
          <w:lang w:val="en"/>
        </w:rPr>
        <w:t>NO</w:t>
      </w:r>
      <w:r>
        <w:rPr>
          <w:lang w:val="en"/>
        </w:rPr>
        <w:t xml:space="preserve"> </w:t>
      </w:r>
      <w:r w:rsidRPr="0032518D">
        <w:rPr>
          <w:color w:val="827A82"/>
          <w:spacing w:val="4"/>
          <w:sz w:val="8"/>
          <w:szCs w:val="8"/>
          <w:lang w:val="en"/>
        </w:rPr>
        <w:t xml:space="preserve"> </w:t>
      </w:r>
      <w:r>
        <w:rPr>
          <w:lang w:val="en"/>
        </w:rPr>
        <w:t xml:space="preserve"> </w:t>
      </w:r>
      <w:r w:rsidRPr="0032518D">
        <w:rPr>
          <w:color w:val="827A82"/>
          <w:sz w:val="8"/>
          <w:szCs w:val="8"/>
          <w:lang w:val="en"/>
        </w:rPr>
        <w:t xml:space="preserve"> AND</w:t>
      </w:r>
      <w:r>
        <w:rPr>
          <w:lang w:val="en"/>
        </w:rPr>
        <w:t xml:space="preserve"> </w:t>
      </w:r>
      <w:r w:rsidRPr="0032518D">
        <w:rPr>
          <w:color w:val="827A82"/>
          <w:spacing w:val="12"/>
          <w:sz w:val="8"/>
          <w:szCs w:val="8"/>
          <w:lang w:val="en"/>
        </w:rPr>
        <w:t xml:space="preserve"> </w:t>
      </w:r>
      <w:r>
        <w:rPr>
          <w:lang w:val="en"/>
        </w:rPr>
        <w:t xml:space="preserve"> </w:t>
      </w:r>
      <w:r w:rsidRPr="0032518D">
        <w:rPr>
          <w:color w:val="827A82"/>
          <w:spacing w:val="2"/>
          <w:w w:val="96"/>
          <w:sz w:val="8"/>
          <w:szCs w:val="8"/>
          <w:lang w:val="en"/>
        </w:rPr>
        <w:t xml:space="preserve"> SUP</w:t>
      </w:r>
      <w:r w:rsidRPr="0032518D">
        <w:rPr>
          <w:color w:val="706068"/>
          <w:spacing w:val="2"/>
          <w:w w:val="101"/>
          <w:sz w:val="8"/>
          <w:szCs w:val="8"/>
          <w:lang w:val="en"/>
        </w:rPr>
        <w:t>E</w:t>
      </w:r>
      <w:r w:rsidRPr="0032518D">
        <w:rPr>
          <w:color w:val="827A82"/>
          <w:spacing w:val="2"/>
          <w:w w:val="110"/>
          <w:sz w:val="8"/>
          <w:szCs w:val="8"/>
          <w:lang w:val="en"/>
        </w:rPr>
        <w:t xml:space="preserve">RV </w:t>
      </w:r>
      <w:r>
        <w:rPr>
          <w:lang w:val="en"/>
        </w:rPr>
        <w:t xml:space="preserve"> </w:t>
      </w:r>
      <w:r w:rsidRPr="0032518D">
        <w:rPr>
          <w:color w:val="9E8C75"/>
          <w:spacing w:val="2"/>
          <w:w w:val="64"/>
          <w:sz w:val="8"/>
          <w:szCs w:val="8"/>
          <w:lang w:val="en"/>
        </w:rPr>
        <w:t>I</w:t>
      </w:r>
      <w:r w:rsidRPr="0032518D">
        <w:rPr>
          <w:color w:val="827A82"/>
          <w:spacing w:val="2"/>
          <w:w w:val="101"/>
          <w:sz w:val="8"/>
          <w:szCs w:val="8"/>
          <w:lang w:val="en"/>
        </w:rPr>
        <w:t>S</w:t>
      </w:r>
      <w:r w:rsidRPr="0032518D">
        <w:rPr>
          <w:color w:val="A37249"/>
          <w:spacing w:val="2"/>
          <w:w w:val="81"/>
          <w:sz w:val="8"/>
          <w:szCs w:val="8"/>
          <w:lang w:val="en"/>
        </w:rPr>
        <w:t>I</w:t>
      </w:r>
      <w:r w:rsidRPr="0032518D">
        <w:rPr>
          <w:color w:val="827A82"/>
          <w:spacing w:val="2"/>
          <w:w w:val="99"/>
          <w:sz w:val="8"/>
          <w:szCs w:val="8"/>
          <w:lang w:val="en"/>
        </w:rPr>
        <w:t>O</w:t>
      </w:r>
      <w:r w:rsidRPr="0032518D">
        <w:rPr>
          <w:color w:val="827A82"/>
          <w:w w:val="99"/>
          <w:sz w:val="8"/>
          <w:szCs w:val="8"/>
          <w:lang w:val="en"/>
        </w:rPr>
        <w:t>N</w:t>
      </w:r>
      <w:r>
        <w:rPr>
          <w:lang w:val="en"/>
        </w:rPr>
        <w:t xml:space="preserve"> </w:t>
      </w:r>
      <w:r>
        <w:rPr>
          <w:color w:val="827A82"/>
          <w:sz w:val="8"/>
          <w:szCs w:val="8"/>
          <w:lang w:val="en"/>
        </w:rPr>
        <w:t xml:space="preserve"> </w:t>
      </w:r>
      <w:r>
        <w:rPr>
          <w:lang w:val="en"/>
        </w:rPr>
        <w:t xml:space="preserve"> </w:t>
      </w:r>
      <w:r w:rsidRPr="0032518D">
        <w:rPr>
          <w:color w:val="827A82"/>
          <w:spacing w:val="-11"/>
          <w:sz w:val="8"/>
          <w:szCs w:val="8"/>
          <w:lang w:val="en"/>
        </w:rPr>
        <w:t xml:space="preserve"> D</w:t>
      </w:r>
      <w:r w:rsidRPr="0032518D">
        <w:rPr>
          <w:color w:val="706068"/>
          <w:sz w:val="8"/>
          <w:szCs w:val="8"/>
          <w:lang w:val="en"/>
        </w:rPr>
        <w:t>E</w:t>
      </w:r>
      <w:r>
        <w:rPr>
          <w:lang w:val="en"/>
        </w:rPr>
        <w:t xml:space="preserve"> </w:t>
      </w:r>
      <w:r w:rsidRPr="0032518D">
        <w:rPr>
          <w:color w:val="706068"/>
          <w:spacing w:val="19"/>
          <w:sz w:val="8"/>
          <w:szCs w:val="8"/>
          <w:lang w:val="en"/>
        </w:rPr>
        <w:t xml:space="preserve"> </w:t>
      </w:r>
      <w:r>
        <w:rPr>
          <w:lang w:val="en"/>
        </w:rPr>
        <w:t xml:space="preserve"> </w:t>
      </w:r>
      <w:r w:rsidRPr="0032518D">
        <w:rPr>
          <w:color w:val="827A82"/>
          <w:spacing w:val="-7"/>
          <w:sz w:val="8"/>
          <w:szCs w:val="8"/>
          <w:lang w:val="en"/>
        </w:rPr>
        <w:t xml:space="preserve"> LA</w:t>
      </w:r>
      <w:r w:rsidRPr="0032518D">
        <w:rPr>
          <w:color w:val="827A82"/>
          <w:sz w:val="8"/>
          <w:szCs w:val="8"/>
          <w:lang w:val="en"/>
        </w:rPr>
        <w:t>S</w:t>
      </w:r>
      <w:r>
        <w:rPr>
          <w:lang w:val="en"/>
        </w:rPr>
        <w:t xml:space="preserve"> </w:t>
      </w:r>
      <w:r w:rsidRPr="0032518D">
        <w:rPr>
          <w:color w:val="827A82"/>
          <w:spacing w:val="14"/>
          <w:sz w:val="8"/>
          <w:szCs w:val="8"/>
          <w:lang w:val="en"/>
        </w:rPr>
        <w:t xml:space="preserve"> </w:t>
      </w:r>
      <w:r>
        <w:rPr>
          <w:lang w:val="en"/>
        </w:rPr>
        <w:t xml:space="preserve"> </w:t>
      </w:r>
      <w:r w:rsidRPr="0032518D">
        <w:rPr>
          <w:color w:val="827A82"/>
          <w:spacing w:val="-2"/>
          <w:sz w:val="8"/>
          <w:szCs w:val="8"/>
          <w:lang w:val="en"/>
        </w:rPr>
        <w:t xml:space="preserve"> O</w:t>
      </w:r>
      <w:r w:rsidRPr="0032518D">
        <w:rPr>
          <w:color w:val="706068"/>
          <w:spacing w:val="-2"/>
          <w:sz w:val="8"/>
          <w:szCs w:val="8"/>
          <w:lang w:val="en"/>
        </w:rPr>
        <w:t>B</w:t>
      </w:r>
      <w:r w:rsidRPr="0032518D">
        <w:rPr>
          <w:color w:val="827A82"/>
          <w:spacing w:val="-2"/>
          <w:sz w:val="8"/>
          <w:szCs w:val="8"/>
          <w:lang w:val="en"/>
        </w:rPr>
        <w:t>RA</w:t>
      </w:r>
      <w:r w:rsidRPr="0032518D">
        <w:rPr>
          <w:color w:val="827A82"/>
          <w:sz w:val="8"/>
          <w:szCs w:val="8"/>
          <w:lang w:val="en"/>
        </w:rPr>
        <w:t>S</w:t>
      </w:r>
      <w:r>
        <w:rPr>
          <w:lang w:val="en"/>
        </w:rPr>
        <w:t xml:space="preserve"> </w:t>
      </w:r>
      <w:r>
        <w:rPr>
          <w:color w:val="827A82"/>
          <w:sz w:val="8"/>
          <w:szCs w:val="8"/>
          <w:lang w:val="en"/>
        </w:rPr>
        <w:t xml:space="preserve"> </w:t>
      </w:r>
      <w:r>
        <w:rPr>
          <w:lang w:val="en"/>
        </w:rPr>
        <w:t xml:space="preserve"> </w:t>
      </w:r>
      <w:r w:rsidRPr="0032518D">
        <w:rPr>
          <w:color w:val="827A82"/>
          <w:spacing w:val="-7"/>
          <w:sz w:val="8"/>
          <w:szCs w:val="8"/>
          <w:lang w:val="en"/>
        </w:rPr>
        <w:t xml:space="preserve"> D</w:t>
      </w:r>
      <w:r w:rsidRPr="0032518D">
        <w:rPr>
          <w:color w:val="706068"/>
          <w:sz w:val="8"/>
          <w:szCs w:val="8"/>
          <w:lang w:val="en"/>
        </w:rPr>
        <w:t>E</w:t>
      </w:r>
      <w:r>
        <w:rPr>
          <w:lang w:val="en"/>
        </w:rPr>
        <w:t xml:space="preserve"> </w:t>
      </w:r>
      <w:r w:rsidRPr="0032518D">
        <w:rPr>
          <w:color w:val="706068"/>
          <w:spacing w:val="14"/>
          <w:sz w:val="8"/>
          <w:szCs w:val="8"/>
          <w:lang w:val="en"/>
        </w:rPr>
        <w:t xml:space="preserve"> </w:t>
      </w:r>
      <w:r>
        <w:rPr>
          <w:lang w:val="en"/>
        </w:rPr>
        <w:t xml:space="preserve"> </w:t>
      </w:r>
      <w:r w:rsidRPr="0032518D">
        <w:rPr>
          <w:color w:val="827A82"/>
          <w:spacing w:val="-2"/>
          <w:w w:val="93"/>
          <w:sz w:val="8"/>
          <w:szCs w:val="8"/>
          <w:lang w:val="en"/>
        </w:rPr>
        <w:t xml:space="preserve"> R</w:t>
      </w:r>
      <w:r w:rsidRPr="0032518D">
        <w:rPr>
          <w:color w:val="706068"/>
          <w:spacing w:val="-2"/>
          <w:w w:val="101"/>
          <w:sz w:val="8"/>
          <w:szCs w:val="8"/>
          <w:lang w:val="en"/>
        </w:rPr>
        <w:t>EP</w:t>
      </w:r>
      <w:r w:rsidRPr="0032518D">
        <w:rPr>
          <w:color w:val="827A82"/>
          <w:spacing w:val="-2"/>
          <w:w w:val="106"/>
          <w:sz w:val="8"/>
          <w:szCs w:val="8"/>
          <w:lang w:val="en"/>
        </w:rPr>
        <w:t>ARAC</w:t>
      </w:r>
      <w:r w:rsidRPr="0032518D">
        <w:rPr>
          <w:color w:val="9E8C75"/>
          <w:spacing w:val="-2"/>
          <w:w w:val="81"/>
          <w:sz w:val="8"/>
          <w:szCs w:val="8"/>
          <w:lang w:val="en"/>
        </w:rPr>
        <w:t>I</w:t>
      </w:r>
      <w:r w:rsidRPr="0032518D">
        <w:rPr>
          <w:color w:val="827A82"/>
          <w:spacing w:val="-2"/>
          <w:w w:val="102"/>
          <w:sz w:val="8"/>
          <w:szCs w:val="8"/>
          <w:lang w:val="en"/>
        </w:rPr>
        <w:t>O</w:t>
      </w:r>
      <w:r w:rsidRPr="0032518D">
        <w:rPr>
          <w:color w:val="827A82"/>
          <w:w w:val="102"/>
          <w:sz w:val="8"/>
          <w:szCs w:val="8"/>
          <w:lang w:val="en"/>
        </w:rPr>
        <w:t>N</w:t>
      </w:r>
      <w:r>
        <w:rPr>
          <w:lang w:val="en"/>
        </w:rPr>
        <w:t xml:space="preserve"> </w:t>
      </w:r>
      <w:r>
        <w:rPr>
          <w:color w:val="827A82"/>
          <w:sz w:val="8"/>
          <w:szCs w:val="8"/>
          <w:lang w:val="en"/>
        </w:rPr>
        <w:t xml:space="preserve"> </w:t>
      </w:r>
      <w:r>
        <w:rPr>
          <w:lang w:val="en"/>
        </w:rPr>
        <w:t xml:space="preserve"> </w:t>
      </w:r>
      <w:r w:rsidRPr="0032518D">
        <w:rPr>
          <w:color w:val="827A82"/>
          <w:spacing w:val="-7"/>
          <w:sz w:val="8"/>
          <w:szCs w:val="8"/>
          <w:lang w:val="en"/>
        </w:rPr>
        <w:t xml:space="preserve"> D</w:t>
      </w:r>
      <w:r w:rsidRPr="0032518D">
        <w:rPr>
          <w:color w:val="706068"/>
          <w:sz w:val="8"/>
          <w:szCs w:val="8"/>
          <w:lang w:val="en"/>
        </w:rPr>
        <w:t>E</w:t>
      </w:r>
      <w:r>
        <w:rPr>
          <w:lang w:val="en"/>
        </w:rPr>
        <w:t xml:space="preserve"> </w:t>
      </w:r>
      <w:r w:rsidRPr="0032518D">
        <w:rPr>
          <w:color w:val="706068"/>
          <w:spacing w:val="14"/>
          <w:sz w:val="8"/>
          <w:szCs w:val="8"/>
          <w:lang w:val="en"/>
        </w:rPr>
        <w:t xml:space="preserve"> </w:t>
      </w:r>
      <w:r>
        <w:rPr>
          <w:lang w:val="en"/>
        </w:rPr>
        <w:t xml:space="preserve"> LA</w:t>
      </w:r>
      <w:r w:rsidRPr="0032518D">
        <w:rPr>
          <w:color w:val="827A82"/>
          <w:sz w:val="8"/>
          <w:szCs w:val="8"/>
          <w:lang w:val="en"/>
        </w:rPr>
        <w:t xml:space="preserve"> 70+</w:t>
      </w:r>
      <w:r w:rsidRPr="0032518D">
        <w:rPr>
          <w:color w:val="687C9E"/>
          <w:w w:val="64"/>
          <w:sz w:val="8"/>
          <w:szCs w:val="8"/>
          <w:lang w:val="en"/>
        </w:rPr>
        <w:t>1</w:t>
      </w:r>
      <w:r w:rsidRPr="0032518D">
        <w:rPr>
          <w:color w:val="827A82"/>
          <w:w w:val="109"/>
          <w:sz w:val="8"/>
          <w:szCs w:val="8"/>
          <w:lang w:val="en"/>
        </w:rPr>
        <w:t>60</w:t>
      </w:r>
      <w:r w:rsidRPr="0032518D">
        <w:rPr>
          <w:color w:val="BFB5AA"/>
          <w:w w:val="97"/>
          <w:sz w:val="8"/>
          <w:szCs w:val="8"/>
          <w:lang w:val="en"/>
        </w:rPr>
        <w:t>,</w:t>
      </w:r>
      <w:r>
        <w:rPr>
          <w:lang w:val="en"/>
        </w:rPr>
        <w:t xml:space="preserve"> </w:t>
      </w:r>
      <w:r>
        <w:rPr>
          <w:color w:val="BFB5AA"/>
          <w:sz w:val="8"/>
          <w:szCs w:val="8"/>
          <w:lang w:val="en"/>
        </w:rPr>
        <w:t xml:space="preserve"> </w:t>
      </w:r>
      <w:r>
        <w:rPr>
          <w:lang w:val="en"/>
        </w:rPr>
        <w:t xml:space="preserve"> </w:t>
      </w:r>
      <w:r w:rsidRPr="0032518D">
        <w:rPr>
          <w:color w:val="827A82"/>
          <w:spacing w:val="-3"/>
          <w:sz w:val="8"/>
          <w:szCs w:val="8"/>
          <w:lang w:val="en"/>
        </w:rPr>
        <w:t xml:space="preserve"> 70+55</w:t>
      </w:r>
      <w:r w:rsidRPr="0032518D">
        <w:rPr>
          <w:color w:val="827A82"/>
          <w:sz w:val="8"/>
          <w:szCs w:val="8"/>
          <w:lang w:val="en"/>
        </w:rPr>
        <w:t>0</w:t>
      </w:r>
      <w:r>
        <w:rPr>
          <w:lang w:val="en"/>
        </w:rPr>
        <w:t xml:space="preserve"> </w:t>
      </w:r>
      <w:r w:rsidRPr="0032518D">
        <w:rPr>
          <w:color w:val="827A82"/>
          <w:spacing w:val="12"/>
          <w:sz w:val="8"/>
          <w:szCs w:val="8"/>
          <w:lang w:val="en"/>
        </w:rPr>
        <w:t xml:space="preserve"> </w:t>
      </w:r>
      <w:r>
        <w:rPr>
          <w:lang w:val="en"/>
        </w:rPr>
        <w:t xml:space="preserve"> </w:t>
      </w:r>
      <w:r w:rsidRPr="0032518D">
        <w:rPr>
          <w:color w:val="A09EA0"/>
          <w:sz w:val="9"/>
          <w:szCs w:val="9"/>
          <w:lang w:val="en"/>
        </w:rPr>
        <w:t xml:space="preserve"> and</w:t>
      </w:r>
      <w:r>
        <w:rPr>
          <w:lang w:val="en"/>
        </w:rPr>
        <w:t xml:space="preserve"> </w:t>
      </w:r>
      <w:r w:rsidRPr="0032518D">
        <w:rPr>
          <w:color w:val="A09EA0"/>
          <w:spacing w:val="8"/>
          <w:sz w:val="9"/>
          <w:szCs w:val="9"/>
          <w:lang w:val="en"/>
        </w:rPr>
        <w:t xml:space="preserve"> </w:t>
      </w:r>
      <w:r>
        <w:rPr>
          <w:lang w:val="en"/>
        </w:rPr>
        <w:t xml:space="preserve"> </w:t>
      </w:r>
      <w:r w:rsidRPr="0032518D">
        <w:rPr>
          <w:color w:val="827A82"/>
          <w:spacing w:val="-1"/>
          <w:w w:val="107"/>
          <w:sz w:val="8"/>
          <w:szCs w:val="8"/>
          <w:lang w:val="en"/>
        </w:rPr>
        <w:t xml:space="preserve"> 70+8</w:t>
      </w:r>
      <w:r w:rsidRPr="0032518D">
        <w:rPr>
          <w:color w:val="49709E"/>
          <w:spacing w:val="-1"/>
          <w:w w:val="64"/>
          <w:sz w:val="8"/>
          <w:szCs w:val="8"/>
          <w:lang w:val="en"/>
        </w:rPr>
        <w:t>1</w:t>
      </w:r>
      <w:r w:rsidRPr="0032518D">
        <w:rPr>
          <w:color w:val="827A82"/>
          <w:spacing w:val="-1"/>
          <w:w w:val="105"/>
          <w:sz w:val="8"/>
          <w:szCs w:val="8"/>
          <w:lang w:val="en"/>
        </w:rPr>
        <w:t>0</w:t>
      </w:r>
      <w:r w:rsidRPr="0032518D">
        <w:rPr>
          <w:color w:val="BFB5AA"/>
          <w:w w:val="81"/>
          <w:sz w:val="8"/>
          <w:szCs w:val="8"/>
          <w:lang w:val="en"/>
        </w:rPr>
        <w:t>.</w:t>
      </w:r>
      <w:r>
        <w:rPr>
          <w:lang w:val="en"/>
        </w:rPr>
        <w:t xml:space="preserve">  </w:t>
      </w:r>
      <w:proofErr w:type="spellStart"/>
      <w:r w:rsidRPr="0032518D">
        <w:rPr>
          <w:color w:val="827A82"/>
          <w:spacing w:val="-1"/>
          <w:w w:val="108"/>
          <w:sz w:val="8"/>
          <w:szCs w:val="8"/>
          <w:lang w:val="en"/>
        </w:rPr>
        <w:t>Ade</w:t>
      </w:r>
      <w:r w:rsidRPr="0032518D">
        <w:rPr>
          <w:color w:val="8E709E"/>
          <w:w w:val="91"/>
          <w:sz w:val="8"/>
          <w:szCs w:val="8"/>
          <w:lang w:val="en"/>
        </w:rPr>
        <w:t>r</w:t>
      </w:r>
      <w:r w:rsidRPr="0032518D">
        <w:rPr>
          <w:color w:val="827A82"/>
          <w:sz w:val="8"/>
          <w:szCs w:val="8"/>
          <w:lang w:val="en"/>
        </w:rPr>
        <w:t>e</w:t>
      </w:r>
      <w:proofErr w:type="spellEnd"/>
      <w:r>
        <w:rPr>
          <w:lang w:val="en"/>
        </w:rPr>
        <w:t xml:space="preserve"> </w:t>
      </w:r>
      <w:r w:rsidRPr="0032518D">
        <w:rPr>
          <w:color w:val="827A82"/>
          <w:spacing w:val="16"/>
          <w:sz w:val="8"/>
          <w:szCs w:val="8"/>
          <w:lang w:val="en"/>
        </w:rPr>
        <w:t xml:space="preserve"> </w:t>
      </w:r>
      <w:r>
        <w:rPr>
          <w:lang w:val="en"/>
        </w:rPr>
        <w:t xml:space="preserve"> </w:t>
      </w:r>
      <w:proofErr w:type="spellStart"/>
      <w:r w:rsidRPr="0032518D">
        <w:rPr>
          <w:color w:val="8E709E"/>
          <w:spacing w:val="-1"/>
          <w:w w:val="91"/>
          <w:sz w:val="8"/>
          <w:szCs w:val="8"/>
          <w:lang w:val="en"/>
        </w:rPr>
        <w:t>n</w:t>
      </w:r>
      <w:r w:rsidRPr="0032518D">
        <w:rPr>
          <w:color w:val="827A82"/>
          <w:spacing w:val="-1"/>
          <w:w w:val="102"/>
          <w:sz w:val="8"/>
          <w:szCs w:val="8"/>
          <w:lang w:val="en"/>
        </w:rPr>
        <w:t>as</w:t>
      </w:r>
      <w:proofErr w:type="spellEnd"/>
      <w:r w:rsidRPr="0032518D">
        <w:rPr>
          <w:color w:val="BFB5AA"/>
          <w:w w:val="81"/>
          <w:sz w:val="8"/>
          <w:szCs w:val="8"/>
          <w:lang w:val="en"/>
        </w:rPr>
        <w:t>,</w:t>
      </w:r>
      <w:r>
        <w:rPr>
          <w:lang w:val="en"/>
        </w:rPr>
        <w:t xml:space="preserve"> </w:t>
      </w:r>
      <w:r>
        <w:rPr>
          <w:color w:val="BFB5AA"/>
          <w:sz w:val="8"/>
          <w:szCs w:val="8"/>
          <w:lang w:val="en"/>
        </w:rPr>
        <w:t xml:space="preserve"> </w:t>
      </w:r>
      <w:r>
        <w:rPr>
          <w:lang w:val="en"/>
        </w:rPr>
        <w:t xml:space="preserve"> </w:t>
      </w:r>
      <w:r w:rsidRPr="0032518D">
        <w:rPr>
          <w:color w:val="703F8E"/>
          <w:spacing w:val="-5"/>
          <w:sz w:val="8"/>
          <w:szCs w:val="8"/>
          <w:lang w:val="en"/>
        </w:rPr>
        <w:t xml:space="preserve"> l</w:t>
      </w:r>
      <w:r w:rsidRPr="0032518D">
        <w:rPr>
          <w:color w:val="827A82"/>
          <w:spacing w:val="-5"/>
          <w:sz w:val="8"/>
          <w:szCs w:val="8"/>
          <w:lang w:val="en"/>
        </w:rPr>
        <w:t>o</w:t>
      </w:r>
      <w:r w:rsidRPr="0032518D">
        <w:rPr>
          <w:color w:val="827A82"/>
          <w:sz w:val="8"/>
          <w:szCs w:val="8"/>
          <w:lang w:val="en"/>
        </w:rPr>
        <w:t>s</w:t>
      </w:r>
      <w:r>
        <w:rPr>
          <w:lang w:val="en"/>
        </w:rPr>
        <w:t xml:space="preserve"> </w:t>
      </w:r>
      <w:r w:rsidRPr="0032518D">
        <w:rPr>
          <w:color w:val="827A82"/>
          <w:spacing w:val="16"/>
          <w:sz w:val="8"/>
          <w:szCs w:val="8"/>
          <w:lang w:val="en"/>
        </w:rPr>
        <w:t xml:space="preserve"> </w:t>
      </w:r>
      <w:r>
        <w:rPr>
          <w:lang w:val="en"/>
        </w:rPr>
        <w:t xml:space="preserve"> </w:t>
      </w:r>
      <w:r w:rsidRPr="0032518D">
        <w:rPr>
          <w:color w:val="7A4C4F"/>
          <w:spacing w:val="-3"/>
          <w:w w:val="105"/>
          <w:sz w:val="8"/>
          <w:szCs w:val="8"/>
          <w:lang w:val="en"/>
        </w:rPr>
        <w:t xml:space="preserve"> </w:t>
      </w:r>
      <w:proofErr w:type="spellStart"/>
      <w:r w:rsidRPr="0032518D">
        <w:rPr>
          <w:color w:val="7A4C4F"/>
          <w:spacing w:val="-3"/>
          <w:w w:val="105"/>
          <w:sz w:val="8"/>
          <w:szCs w:val="8"/>
          <w:lang w:val="en"/>
        </w:rPr>
        <w:t>t</w:t>
      </w:r>
      <w:r w:rsidRPr="0032518D">
        <w:rPr>
          <w:color w:val="7C598E"/>
          <w:spacing w:val="-3"/>
          <w:w w:val="105"/>
          <w:sz w:val="8"/>
          <w:szCs w:val="8"/>
          <w:lang w:val="en"/>
        </w:rPr>
        <w:t>r</w:t>
      </w:r>
      <w:r w:rsidRPr="0032518D">
        <w:rPr>
          <w:color w:val="827A82"/>
          <w:spacing w:val="-3"/>
          <w:w w:val="105"/>
          <w:sz w:val="8"/>
          <w:szCs w:val="8"/>
          <w:lang w:val="en"/>
        </w:rPr>
        <w:t>aba</w:t>
      </w:r>
      <w:r w:rsidRPr="0032518D">
        <w:rPr>
          <w:color w:val="8E709E"/>
          <w:spacing w:val="-3"/>
          <w:w w:val="105"/>
          <w:sz w:val="8"/>
          <w:szCs w:val="8"/>
          <w:lang w:val="en"/>
        </w:rPr>
        <w:t>j</w:t>
      </w:r>
      <w:r w:rsidRPr="0032518D">
        <w:rPr>
          <w:color w:val="827A82"/>
          <w:spacing w:val="-3"/>
          <w:w w:val="105"/>
          <w:sz w:val="8"/>
          <w:szCs w:val="8"/>
          <w:lang w:val="en"/>
        </w:rPr>
        <w:t>o</w:t>
      </w:r>
      <w:r w:rsidRPr="0032518D">
        <w:rPr>
          <w:color w:val="827A82"/>
          <w:w w:val="105"/>
          <w:sz w:val="8"/>
          <w:szCs w:val="8"/>
          <w:lang w:val="en"/>
        </w:rPr>
        <w:t>s</w:t>
      </w:r>
      <w:proofErr w:type="spellEnd"/>
      <w:r>
        <w:rPr>
          <w:lang w:val="en"/>
        </w:rPr>
        <w:t xml:space="preserve"> </w:t>
      </w:r>
      <w:r w:rsidRPr="0032518D">
        <w:rPr>
          <w:color w:val="827A82"/>
          <w:spacing w:val="13"/>
          <w:w w:val="105"/>
          <w:sz w:val="8"/>
          <w:szCs w:val="8"/>
          <w:lang w:val="en"/>
        </w:rPr>
        <w:t xml:space="preserve"> </w:t>
      </w:r>
      <w:r>
        <w:rPr>
          <w:lang w:val="en"/>
        </w:rPr>
        <w:t xml:space="preserve"> </w:t>
      </w:r>
      <w:r w:rsidRPr="0032518D">
        <w:rPr>
          <w:color w:val="827A82"/>
          <w:spacing w:val="-11"/>
          <w:sz w:val="8"/>
          <w:szCs w:val="8"/>
          <w:lang w:val="en"/>
        </w:rPr>
        <w:t xml:space="preserve"> e</w:t>
      </w:r>
      <w:r w:rsidRPr="0032518D">
        <w:rPr>
          <w:color w:val="7C598E"/>
          <w:spacing w:val="-2"/>
          <w:sz w:val="8"/>
          <w:szCs w:val="8"/>
          <w:lang w:val="en"/>
        </w:rPr>
        <w:t xml:space="preserve"> r</w:t>
      </w:r>
      <w:r w:rsidRPr="0032518D">
        <w:rPr>
          <w:color w:val="827A82"/>
          <w:spacing w:val="-2"/>
          <w:sz w:val="8"/>
          <w:szCs w:val="8"/>
          <w:lang w:val="en"/>
        </w:rPr>
        <w:t>epa</w:t>
      </w:r>
      <w:r w:rsidRPr="0032518D">
        <w:rPr>
          <w:color w:val="8E709E"/>
          <w:spacing w:val="-2"/>
          <w:sz w:val="8"/>
          <w:szCs w:val="8"/>
          <w:lang w:val="en"/>
        </w:rPr>
        <w:t>r</w:t>
      </w:r>
      <w:r w:rsidRPr="0032518D">
        <w:rPr>
          <w:color w:val="827A82"/>
          <w:spacing w:val="-2"/>
          <w:sz w:val="8"/>
          <w:szCs w:val="8"/>
          <w:lang w:val="en"/>
        </w:rPr>
        <w:t>ac</w:t>
      </w:r>
      <w:r w:rsidRPr="0032518D">
        <w:rPr>
          <w:color w:val="7C598E"/>
          <w:spacing w:val="-2"/>
          <w:sz w:val="8"/>
          <w:szCs w:val="8"/>
          <w:lang w:val="en"/>
        </w:rPr>
        <w:t>i</w:t>
      </w:r>
      <w:r w:rsidRPr="0032518D">
        <w:rPr>
          <w:color w:val="827A82"/>
          <w:sz w:val="8"/>
          <w:szCs w:val="8"/>
          <w:lang w:val="en"/>
        </w:rPr>
        <w:t>6o</w:t>
      </w:r>
      <w:r>
        <w:rPr>
          <w:lang w:val="en"/>
        </w:rPr>
        <w:t xml:space="preserve"> </w:t>
      </w:r>
      <w:r w:rsidRPr="0032518D">
        <w:rPr>
          <w:color w:val="827A82"/>
          <w:spacing w:val="13"/>
          <w:sz w:val="8"/>
          <w:szCs w:val="8"/>
          <w:lang w:val="en"/>
        </w:rPr>
        <w:t xml:space="preserve"> </w:t>
      </w:r>
      <w:r>
        <w:rPr>
          <w:lang w:val="en"/>
        </w:rPr>
        <w:t xml:space="preserve"> </w:t>
      </w:r>
      <w:r w:rsidRPr="0032518D">
        <w:rPr>
          <w:color w:val="706068"/>
          <w:spacing w:val="-2"/>
          <w:w w:val="129"/>
          <w:sz w:val="8"/>
          <w:szCs w:val="8"/>
          <w:lang w:val="en"/>
        </w:rPr>
        <w:t xml:space="preserve"> </w:t>
      </w:r>
      <w:proofErr w:type="spellStart"/>
      <w:r w:rsidRPr="0032518D">
        <w:rPr>
          <w:color w:val="706068"/>
          <w:spacing w:val="-2"/>
          <w:w w:val="129"/>
          <w:sz w:val="8"/>
          <w:szCs w:val="8"/>
          <w:lang w:val="en"/>
        </w:rPr>
        <w:t>t</w:t>
      </w:r>
      <w:r w:rsidRPr="0032518D">
        <w:rPr>
          <w:color w:val="827A82"/>
          <w:spacing w:val="-2"/>
          <w:w w:val="97"/>
          <w:sz w:val="8"/>
          <w:szCs w:val="8"/>
          <w:lang w:val="en"/>
        </w:rPr>
        <w:t>a</w:t>
      </w:r>
      <w:r w:rsidRPr="0032518D">
        <w:rPr>
          <w:color w:val="7C598E"/>
          <w:spacing w:val="-2"/>
          <w:w w:val="102"/>
          <w:sz w:val="8"/>
          <w:szCs w:val="8"/>
          <w:lang w:val="en"/>
        </w:rPr>
        <w:t>m</w:t>
      </w:r>
      <w:r w:rsidRPr="0032518D">
        <w:rPr>
          <w:color w:val="827A82"/>
          <w:spacing w:val="-2"/>
          <w:w w:val="105"/>
          <w:sz w:val="8"/>
          <w:szCs w:val="8"/>
          <w:lang w:val="en"/>
        </w:rPr>
        <w:t>b</w:t>
      </w:r>
      <w:r w:rsidRPr="0032518D">
        <w:rPr>
          <w:color w:val="8E709E"/>
          <w:spacing w:val="-2"/>
          <w:w w:val="98"/>
          <w:sz w:val="8"/>
          <w:szCs w:val="8"/>
          <w:lang w:val="en"/>
        </w:rPr>
        <w:t>i</w:t>
      </w:r>
      <w:proofErr w:type="spellEnd"/>
      <w:r w:rsidRPr="0032518D">
        <w:rPr>
          <w:color w:val="8E709E"/>
          <w:spacing w:val="-2"/>
          <w:w w:val="98"/>
          <w:sz w:val="8"/>
          <w:szCs w:val="8"/>
          <w:lang w:val="en"/>
        </w:rPr>
        <w:t xml:space="preserve"> </w:t>
      </w:r>
      <w:r>
        <w:rPr>
          <w:lang w:val="en"/>
        </w:rPr>
        <w:t xml:space="preserve"> </w:t>
      </w:r>
      <w:proofErr w:type="spellStart"/>
      <w:r w:rsidRPr="0032518D">
        <w:rPr>
          <w:color w:val="827A82"/>
          <w:spacing w:val="-2"/>
          <w:w w:val="101"/>
          <w:sz w:val="8"/>
          <w:szCs w:val="8"/>
          <w:lang w:val="en"/>
        </w:rPr>
        <w:t>e</w:t>
      </w:r>
      <w:r w:rsidRPr="0032518D">
        <w:rPr>
          <w:color w:val="827A82"/>
          <w:w w:val="101"/>
          <w:sz w:val="8"/>
          <w:szCs w:val="8"/>
          <w:lang w:val="en"/>
        </w:rPr>
        <w:t>n</w:t>
      </w:r>
      <w:proofErr w:type="spellEnd"/>
      <w:r>
        <w:rPr>
          <w:lang w:val="en"/>
        </w:rPr>
        <w:t xml:space="preserve"> </w:t>
      </w:r>
      <w:r>
        <w:rPr>
          <w:color w:val="827A82"/>
          <w:sz w:val="8"/>
          <w:szCs w:val="8"/>
          <w:lang w:val="en"/>
        </w:rPr>
        <w:t xml:space="preserve"> </w:t>
      </w:r>
      <w:r>
        <w:rPr>
          <w:lang w:val="en"/>
        </w:rPr>
        <w:t xml:space="preserve"> </w:t>
      </w:r>
      <w:r w:rsidRPr="0032518D">
        <w:rPr>
          <w:color w:val="7C598E"/>
          <w:sz w:val="8"/>
          <w:szCs w:val="8"/>
          <w:lang w:val="en"/>
        </w:rPr>
        <w:t xml:space="preserve"> </w:t>
      </w:r>
      <w:proofErr w:type="spellStart"/>
      <w:r w:rsidRPr="0032518D">
        <w:rPr>
          <w:color w:val="7C598E"/>
          <w:sz w:val="8"/>
          <w:szCs w:val="8"/>
          <w:lang w:val="en"/>
        </w:rPr>
        <w:t>i</w:t>
      </w:r>
      <w:r w:rsidRPr="0032518D">
        <w:rPr>
          <w:color w:val="827A82"/>
          <w:sz w:val="8"/>
          <w:szCs w:val="8"/>
          <w:lang w:val="en"/>
        </w:rPr>
        <w:t>nc</w:t>
      </w:r>
      <w:r w:rsidRPr="0032518D">
        <w:rPr>
          <w:color w:val="7C598E"/>
          <w:sz w:val="8"/>
          <w:szCs w:val="8"/>
          <w:lang w:val="en"/>
        </w:rPr>
        <w:t>l</w:t>
      </w:r>
      <w:r w:rsidRPr="0032518D">
        <w:rPr>
          <w:color w:val="827A82"/>
          <w:sz w:val="8"/>
          <w:szCs w:val="8"/>
          <w:lang w:val="en"/>
        </w:rPr>
        <w:t>uyen</w:t>
      </w:r>
      <w:proofErr w:type="spellEnd"/>
      <w:r w:rsidRPr="0032518D">
        <w:rPr>
          <w:color w:val="827A82"/>
          <w:sz w:val="8"/>
          <w:szCs w:val="8"/>
          <w:lang w:val="en"/>
        </w:rPr>
        <w:t xml:space="preserve"> </w:t>
      </w:r>
      <w:r>
        <w:rPr>
          <w:lang w:val="en"/>
        </w:rPr>
        <w:t xml:space="preserve"> </w:t>
      </w:r>
      <w:r w:rsidRPr="0032518D">
        <w:rPr>
          <w:color w:val="706068"/>
          <w:spacing w:val="-7"/>
          <w:sz w:val="8"/>
          <w:szCs w:val="8"/>
          <w:lang w:val="en"/>
        </w:rPr>
        <w:t>F</w:t>
      </w:r>
      <w:r w:rsidRPr="0032518D">
        <w:rPr>
          <w:color w:val="827A82"/>
          <w:spacing w:val="-7"/>
          <w:sz w:val="8"/>
          <w:szCs w:val="8"/>
          <w:lang w:val="en"/>
        </w:rPr>
        <w:t>A</w:t>
      </w:r>
      <w:r w:rsidRPr="0032518D">
        <w:rPr>
          <w:color w:val="706068"/>
          <w:spacing w:val="-7"/>
          <w:sz w:val="8"/>
          <w:szCs w:val="8"/>
          <w:lang w:val="en"/>
        </w:rPr>
        <w:t>L</w:t>
      </w:r>
      <w:r w:rsidRPr="0032518D">
        <w:rPr>
          <w:color w:val="827A82"/>
          <w:sz w:val="8"/>
          <w:szCs w:val="8"/>
          <w:lang w:val="en"/>
        </w:rPr>
        <w:t>LA</w:t>
      </w:r>
      <w:r>
        <w:rPr>
          <w:lang w:val="en"/>
        </w:rPr>
        <w:t xml:space="preserve"> </w:t>
      </w:r>
      <w:r>
        <w:rPr>
          <w:color w:val="827A82"/>
          <w:sz w:val="8"/>
          <w:szCs w:val="8"/>
          <w:lang w:val="en"/>
        </w:rPr>
        <w:t xml:space="preserve"> </w:t>
      </w:r>
      <w:r>
        <w:rPr>
          <w:lang w:val="en"/>
        </w:rPr>
        <w:t xml:space="preserve"> </w:t>
      </w:r>
      <w:r w:rsidRPr="0032518D">
        <w:rPr>
          <w:color w:val="827A82"/>
          <w:spacing w:val="-11"/>
          <w:sz w:val="8"/>
          <w:szCs w:val="8"/>
          <w:lang w:val="en"/>
        </w:rPr>
        <w:t xml:space="preserve"> D</w:t>
      </w:r>
      <w:r w:rsidRPr="0032518D">
        <w:rPr>
          <w:color w:val="706068"/>
          <w:sz w:val="8"/>
          <w:szCs w:val="8"/>
          <w:lang w:val="en"/>
        </w:rPr>
        <w:t>E</w:t>
      </w:r>
      <w:r>
        <w:rPr>
          <w:lang w:val="en"/>
        </w:rPr>
        <w:t xml:space="preserve"> </w:t>
      </w:r>
      <w:r w:rsidRPr="0032518D">
        <w:rPr>
          <w:color w:val="706068"/>
          <w:spacing w:val="15"/>
          <w:sz w:val="8"/>
          <w:szCs w:val="8"/>
          <w:lang w:val="en"/>
        </w:rPr>
        <w:t xml:space="preserve"> </w:t>
      </w:r>
      <w:r>
        <w:rPr>
          <w:lang w:val="en"/>
        </w:rPr>
        <w:t xml:space="preserve"> </w:t>
      </w:r>
      <w:r w:rsidRPr="0032518D">
        <w:rPr>
          <w:color w:val="827A82"/>
          <w:spacing w:val="-6"/>
          <w:sz w:val="8"/>
          <w:szCs w:val="8"/>
          <w:lang w:val="en"/>
        </w:rPr>
        <w:t xml:space="preserve"> CHANCAY</w:t>
      </w:r>
      <w:r w:rsidRPr="0032518D">
        <w:rPr>
          <w:color w:val="827A82"/>
          <w:sz w:val="8"/>
          <w:szCs w:val="8"/>
          <w:lang w:val="en"/>
        </w:rPr>
        <w:t>A</w:t>
      </w:r>
      <w:r>
        <w:rPr>
          <w:lang w:val="en"/>
        </w:rPr>
        <w:t xml:space="preserve"> </w:t>
      </w:r>
      <w:r>
        <w:rPr>
          <w:color w:val="827A82"/>
          <w:sz w:val="8"/>
          <w:szCs w:val="8"/>
          <w:lang w:val="en"/>
        </w:rPr>
        <w:t xml:space="preserve"> </w:t>
      </w:r>
      <w:r>
        <w:rPr>
          <w:lang w:val="en"/>
        </w:rPr>
        <w:t xml:space="preserve"> </w:t>
      </w:r>
      <w:r w:rsidRPr="0032518D">
        <w:rPr>
          <w:color w:val="706068"/>
          <w:spacing w:val="-4"/>
          <w:sz w:val="8"/>
          <w:szCs w:val="8"/>
          <w:lang w:val="en"/>
        </w:rPr>
        <w:t xml:space="preserve"> E</w:t>
      </w:r>
      <w:r>
        <w:rPr>
          <w:lang w:val="en"/>
        </w:rPr>
        <w:t>N</w:t>
      </w:r>
      <w:r w:rsidRPr="0032518D">
        <w:rPr>
          <w:color w:val="827A82"/>
          <w:sz w:val="8"/>
          <w:szCs w:val="8"/>
          <w:lang w:val="en"/>
        </w:rPr>
        <w:t>LA</w:t>
      </w:r>
      <w:r>
        <w:rPr>
          <w:lang w:val="en"/>
        </w:rPr>
        <w:t xml:space="preserve"> </w:t>
      </w:r>
      <w:r w:rsidRPr="0032518D">
        <w:rPr>
          <w:color w:val="827A82"/>
          <w:spacing w:val="7"/>
          <w:sz w:val="8"/>
          <w:szCs w:val="8"/>
          <w:lang w:val="en"/>
        </w:rPr>
        <w:t xml:space="preserve"> </w:t>
      </w:r>
      <w:r>
        <w:rPr>
          <w:lang w:val="en"/>
        </w:rPr>
        <w:t xml:space="preserve"> </w:t>
      </w:r>
      <w:r w:rsidRPr="0032518D">
        <w:rPr>
          <w:color w:val="827A82"/>
          <w:spacing w:val="6"/>
          <w:sz w:val="8"/>
          <w:szCs w:val="8"/>
          <w:lang w:val="en"/>
        </w:rPr>
        <w:t xml:space="preserve"> </w:t>
      </w:r>
      <w:r>
        <w:rPr>
          <w:lang w:val="en"/>
        </w:rPr>
        <w:t xml:space="preserve"> </w:t>
      </w:r>
      <w:r w:rsidRPr="0032518D">
        <w:rPr>
          <w:color w:val="827A82"/>
          <w:spacing w:val="-1"/>
          <w:sz w:val="8"/>
          <w:szCs w:val="8"/>
          <w:lang w:val="en"/>
        </w:rPr>
        <w:t xml:space="preserve"> CARR</w:t>
      </w:r>
      <w:r w:rsidRPr="0032518D">
        <w:rPr>
          <w:color w:val="706068"/>
          <w:spacing w:val="-1"/>
          <w:sz w:val="8"/>
          <w:szCs w:val="8"/>
          <w:lang w:val="en"/>
        </w:rPr>
        <w:t>E</w:t>
      </w:r>
      <w:r w:rsidRPr="0032518D">
        <w:rPr>
          <w:color w:val="9E8C75"/>
          <w:spacing w:val="-1"/>
          <w:sz w:val="8"/>
          <w:szCs w:val="8"/>
          <w:lang w:val="en"/>
        </w:rPr>
        <w:t>T</w:t>
      </w:r>
      <w:r w:rsidRPr="0032518D">
        <w:rPr>
          <w:color w:val="706068"/>
          <w:spacing w:val="-1"/>
          <w:sz w:val="8"/>
          <w:szCs w:val="8"/>
          <w:lang w:val="en"/>
        </w:rPr>
        <w:t>E</w:t>
      </w:r>
      <w:r w:rsidRPr="0032518D">
        <w:rPr>
          <w:color w:val="827A82"/>
          <w:sz w:val="8"/>
          <w:szCs w:val="8"/>
          <w:lang w:val="en"/>
        </w:rPr>
        <w:t>RA</w:t>
      </w:r>
      <w:r>
        <w:rPr>
          <w:lang w:val="en"/>
        </w:rPr>
        <w:t xml:space="preserve"> </w:t>
      </w:r>
      <w:r w:rsidRPr="0032518D">
        <w:rPr>
          <w:color w:val="827A82"/>
          <w:spacing w:val="19"/>
          <w:sz w:val="8"/>
          <w:szCs w:val="8"/>
          <w:lang w:val="en"/>
        </w:rPr>
        <w:t xml:space="preserve"> </w:t>
      </w:r>
      <w:r>
        <w:rPr>
          <w:lang w:val="en"/>
        </w:rPr>
        <w:t xml:space="preserve"> </w:t>
      </w:r>
      <w:r w:rsidRPr="0032518D">
        <w:rPr>
          <w:color w:val="827A82"/>
          <w:spacing w:val="-8"/>
          <w:sz w:val="8"/>
          <w:szCs w:val="8"/>
          <w:lang w:val="en"/>
        </w:rPr>
        <w:t xml:space="preserve"> SANT</w:t>
      </w:r>
      <w:r w:rsidRPr="0032518D">
        <w:rPr>
          <w:color w:val="827A82"/>
          <w:sz w:val="8"/>
          <w:szCs w:val="8"/>
          <w:lang w:val="en"/>
        </w:rPr>
        <w:t>A</w:t>
      </w:r>
      <w:r>
        <w:rPr>
          <w:lang w:val="en"/>
        </w:rPr>
        <w:t xml:space="preserve"> </w:t>
      </w:r>
      <w:r>
        <w:rPr>
          <w:color w:val="827A82"/>
          <w:sz w:val="8"/>
          <w:szCs w:val="8"/>
          <w:lang w:val="en"/>
        </w:rPr>
        <w:t xml:space="preserve"> </w:t>
      </w:r>
      <w:r>
        <w:rPr>
          <w:lang w:val="en"/>
        </w:rPr>
        <w:t xml:space="preserve"> </w:t>
      </w:r>
      <w:r w:rsidRPr="0032518D">
        <w:rPr>
          <w:color w:val="827A82"/>
          <w:spacing w:val="-4"/>
          <w:w w:val="99"/>
          <w:sz w:val="8"/>
          <w:szCs w:val="8"/>
          <w:lang w:val="en"/>
        </w:rPr>
        <w:t xml:space="preserve"> R </w:t>
      </w:r>
      <w:r>
        <w:rPr>
          <w:lang w:val="en"/>
        </w:rPr>
        <w:t xml:space="preserve"> </w:t>
      </w:r>
      <w:r w:rsidRPr="0032518D">
        <w:rPr>
          <w:color w:val="9E8C75"/>
          <w:spacing w:val="-4"/>
          <w:w w:val="81"/>
          <w:sz w:val="8"/>
          <w:szCs w:val="8"/>
          <w:lang w:val="en"/>
        </w:rPr>
        <w:t>I</w:t>
      </w:r>
      <w:r w:rsidRPr="0032518D">
        <w:rPr>
          <w:color w:val="827A82"/>
          <w:spacing w:val="-4"/>
          <w:w w:val="108"/>
          <w:sz w:val="8"/>
          <w:szCs w:val="8"/>
          <w:lang w:val="en"/>
        </w:rPr>
        <w:t>TA-YOR</w:t>
      </w:r>
      <w:r w:rsidRPr="0032518D">
        <w:rPr>
          <w:color w:val="827A82"/>
          <w:w w:val="108"/>
          <w:sz w:val="8"/>
          <w:szCs w:val="8"/>
          <w:lang w:val="en"/>
        </w:rPr>
        <w:t>O</w:t>
      </w:r>
      <w:r>
        <w:rPr>
          <w:lang w:val="en"/>
        </w:rPr>
        <w:t xml:space="preserve"> </w:t>
      </w:r>
      <w:r>
        <w:rPr>
          <w:color w:val="827A82"/>
          <w:sz w:val="8"/>
          <w:szCs w:val="8"/>
          <w:lang w:val="en"/>
        </w:rPr>
        <w:t xml:space="preserve"> </w:t>
      </w:r>
      <w:r>
        <w:rPr>
          <w:lang w:val="en"/>
        </w:rPr>
        <w:t xml:space="preserve"> </w:t>
      </w:r>
      <w:r w:rsidRPr="0032518D">
        <w:rPr>
          <w:color w:val="827A82"/>
          <w:spacing w:val="-7"/>
          <w:w w:val="105"/>
          <w:sz w:val="8"/>
          <w:szCs w:val="8"/>
          <w:lang w:val="en"/>
        </w:rPr>
        <w:t xml:space="preserve"> e</w:t>
      </w:r>
      <w:r w:rsidRPr="0032518D">
        <w:rPr>
          <w:color w:val="8E709E"/>
          <w:w w:val="78"/>
          <w:sz w:val="8"/>
          <w:szCs w:val="8"/>
          <w:lang w:val="en"/>
        </w:rPr>
        <w:t>l</w:t>
      </w:r>
      <w:r>
        <w:rPr>
          <w:lang w:val="en"/>
        </w:rPr>
        <w:t xml:space="preserve"> </w:t>
      </w:r>
      <w:r>
        <w:rPr>
          <w:color w:val="8E709E"/>
          <w:sz w:val="8"/>
          <w:szCs w:val="8"/>
          <w:lang w:val="en"/>
        </w:rPr>
        <w:t xml:space="preserve"> </w:t>
      </w:r>
      <w:r>
        <w:rPr>
          <w:lang w:val="en"/>
        </w:rPr>
        <w:t xml:space="preserve"> </w:t>
      </w:r>
      <w:r w:rsidRPr="0032518D">
        <w:rPr>
          <w:color w:val="7C598E"/>
          <w:spacing w:val="-2"/>
          <w:w w:val="104"/>
          <w:sz w:val="8"/>
          <w:szCs w:val="8"/>
          <w:lang w:val="en"/>
        </w:rPr>
        <w:t xml:space="preserve"> m</w:t>
      </w:r>
      <w:r w:rsidRPr="0032518D">
        <w:rPr>
          <w:color w:val="827A82"/>
          <w:spacing w:val="-2"/>
          <w:w w:val="104"/>
          <w:sz w:val="8"/>
          <w:szCs w:val="8"/>
          <w:lang w:val="en"/>
        </w:rPr>
        <w:t>e</w:t>
      </w:r>
      <w:r w:rsidRPr="0032518D">
        <w:rPr>
          <w:color w:val="8E709E"/>
          <w:spacing w:val="-2"/>
          <w:w w:val="104"/>
          <w:sz w:val="8"/>
          <w:szCs w:val="8"/>
          <w:lang w:val="en"/>
        </w:rPr>
        <w:t>j</w:t>
      </w:r>
      <w:r w:rsidRPr="0032518D">
        <w:rPr>
          <w:color w:val="827A82"/>
          <w:spacing w:val="-2"/>
          <w:w w:val="104"/>
          <w:sz w:val="8"/>
          <w:szCs w:val="8"/>
          <w:lang w:val="en"/>
        </w:rPr>
        <w:t>ora</w:t>
      </w:r>
      <w:r w:rsidRPr="0032518D">
        <w:rPr>
          <w:color w:val="7C598E"/>
          <w:spacing w:val="-2"/>
          <w:w w:val="104"/>
          <w:sz w:val="8"/>
          <w:szCs w:val="8"/>
          <w:lang w:val="en"/>
        </w:rPr>
        <w:t>mi</w:t>
      </w:r>
      <w:r w:rsidRPr="0032518D">
        <w:rPr>
          <w:color w:val="827A82"/>
          <w:spacing w:val="-2"/>
          <w:w w:val="104"/>
          <w:sz w:val="8"/>
          <w:szCs w:val="8"/>
          <w:lang w:val="en"/>
        </w:rPr>
        <w:t>en</w:t>
      </w:r>
      <w:r w:rsidRPr="0032518D">
        <w:rPr>
          <w:color w:val="706068"/>
          <w:spacing w:val="-2"/>
          <w:w w:val="104"/>
          <w:sz w:val="8"/>
          <w:szCs w:val="8"/>
          <w:lang w:val="en"/>
        </w:rPr>
        <w:t>t</w:t>
      </w:r>
      <w:r>
        <w:rPr>
          <w:lang w:val="en"/>
        </w:rPr>
        <w:t>o</w:t>
      </w:r>
      <w:r w:rsidRPr="0032518D">
        <w:rPr>
          <w:color w:val="827A82"/>
          <w:w w:val="108"/>
          <w:sz w:val="8"/>
          <w:szCs w:val="8"/>
          <w:lang w:val="en"/>
        </w:rPr>
        <w:t xml:space="preserve"> s</w:t>
      </w:r>
      <w:r w:rsidRPr="0032518D">
        <w:rPr>
          <w:color w:val="827A82"/>
          <w:w w:val="104"/>
          <w:sz w:val="8"/>
          <w:szCs w:val="8"/>
          <w:lang w:val="en"/>
        </w:rPr>
        <w:t>i</w:t>
      </w:r>
      <w:r>
        <w:rPr>
          <w:lang w:val="en"/>
        </w:rPr>
        <w:t xml:space="preserve"> </w:t>
      </w:r>
      <w:r w:rsidRPr="0032518D">
        <w:rPr>
          <w:color w:val="827A82"/>
          <w:spacing w:val="8"/>
          <w:w w:val="104"/>
          <w:sz w:val="8"/>
          <w:szCs w:val="8"/>
          <w:lang w:val="en"/>
        </w:rPr>
        <w:t xml:space="preserve"> </w:t>
      </w:r>
      <w:r>
        <w:rPr>
          <w:lang w:val="en"/>
        </w:rPr>
        <w:t xml:space="preserve"> </w:t>
      </w:r>
      <w:r w:rsidRPr="0032518D">
        <w:rPr>
          <w:color w:val="8E709E"/>
          <w:w w:val="78"/>
          <w:sz w:val="8"/>
          <w:szCs w:val="8"/>
          <w:lang w:val="en"/>
        </w:rPr>
        <w:t>i</w:t>
      </w:r>
      <w:r w:rsidRPr="0032518D">
        <w:rPr>
          <w:color w:val="827A82"/>
          <w:w w:val="105"/>
          <w:sz w:val="8"/>
          <w:szCs w:val="8"/>
          <w:lang w:val="en"/>
        </w:rPr>
        <w:t>g</w:t>
      </w:r>
      <w:r w:rsidRPr="0032518D">
        <w:rPr>
          <w:color w:val="706068"/>
          <w:w w:val="97"/>
          <w:sz w:val="8"/>
          <w:szCs w:val="8"/>
          <w:lang w:val="en"/>
        </w:rPr>
        <w:t>n</w:t>
      </w:r>
      <w:r w:rsidRPr="0032518D">
        <w:rPr>
          <w:color w:val="8E709E"/>
          <w:w w:val="98"/>
          <w:sz w:val="8"/>
          <w:szCs w:val="8"/>
          <w:lang w:val="en"/>
        </w:rPr>
        <w:t>i</w:t>
      </w:r>
      <w:r w:rsidRPr="0032518D">
        <w:rPr>
          <w:color w:val="827A82"/>
          <w:w w:val="102"/>
          <w:sz w:val="8"/>
          <w:szCs w:val="8"/>
          <w:lang w:val="en"/>
        </w:rPr>
        <w:t>ficat</w:t>
      </w:r>
      <w:r w:rsidRPr="0032518D">
        <w:rPr>
          <w:color w:val="7C598E"/>
          <w:w w:val="98"/>
          <w:sz w:val="8"/>
          <w:szCs w:val="8"/>
          <w:lang w:val="en"/>
        </w:rPr>
        <w:t>i</w:t>
      </w:r>
      <w:r w:rsidRPr="0032518D">
        <w:rPr>
          <w:color w:val="A09EA0"/>
          <w:w w:val="108"/>
          <w:sz w:val="8"/>
          <w:szCs w:val="8"/>
          <w:lang w:val="en"/>
        </w:rPr>
        <w:t>v</w:t>
      </w:r>
      <w:r w:rsidRPr="0032518D">
        <w:rPr>
          <w:color w:val="827A82"/>
          <w:w w:val="113"/>
          <w:sz w:val="8"/>
          <w:szCs w:val="8"/>
          <w:lang w:val="en"/>
        </w:rPr>
        <w:t>o</w:t>
      </w:r>
      <w:r>
        <w:rPr>
          <w:lang w:val="en"/>
        </w:rPr>
        <w:t xml:space="preserve"> </w:t>
      </w:r>
      <w:r w:rsidRPr="0032518D">
        <w:rPr>
          <w:color w:val="827A82"/>
          <w:spacing w:val="8"/>
          <w:sz w:val="8"/>
          <w:szCs w:val="8"/>
          <w:lang w:val="en"/>
        </w:rPr>
        <w:t xml:space="preserve"> </w:t>
      </w:r>
      <w:r>
        <w:rPr>
          <w:lang w:val="en"/>
        </w:rPr>
        <w:t xml:space="preserve"> </w:t>
      </w:r>
      <w:r w:rsidRPr="0032518D">
        <w:rPr>
          <w:color w:val="827A82"/>
          <w:spacing w:val="-4"/>
          <w:w w:val="101"/>
          <w:sz w:val="8"/>
          <w:szCs w:val="8"/>
          <w:lang w:val="en"/>
        </w:rPr>
        <w:t xml:space="preserve"> de</w:t>
      </w:r>
      <w:r w:rsidRPr="0032518D">
        <w:rPr>
          <w:color w:val="8E709E"/>
          <w:w w:val="78"/>
          <w:sz w:val="8"/>
          <w:szCs w:val="8"/>
          <w:lang w:val="en"/>
        </w:rPr>
        <w:t>l</w:t>
      </w:r>
      <w:r>
        <w:rPr>
          <w:lang w:val="en"/>
        </w:rPr>
        <w:t xml:space="preserve"> </w:t>
      </w:r>
      <w:r>
        <w:rPr>
          <w:color w:val="8E709E"/>
          <w:sz w:val="8"/>
          <w:szCs w:val="8"/>
          <w:lang w:val="en"/>
        </w:rPr>
        <w:t xml:space="preserve"> </w:t>
      </w:r>
      <w:r>
        <w:rPr>
          <w:lang w:val="en"/>
        </w:rPr>
        <w:t xml:space="preserve"> </w:t>
      </w:r>
      <w:r w:rsidRPr="0032518D">
        <w:rPr>
          <w:color w:val="827A82"/>
          <w:spacing w:val="-1"/>
          <w:sz w:val="8"/>
          <w:szCs w:val="8"/>
          <w:lang w:val="en"/>
        </w:rPr>
        <w:t xml:space="preserve"> co</w:t>
      </w:r>
      <w:r w:rsidRPr="0032518D">
        <w:rPr>
          <w:color w:val="7C598E"/>
          <w:spacing w:val="-1"/>
          <w:sz w:val="8"/>
          <w:szCs w:val="8"/>
          <w:lang w:val="en"/>
        </w:rPr>
        <w:t>m</w:t>
      </w:r>
      <w:r>
        <w:rPr>
          <w:lang w:val="en"/>
        </w:rPr>
        <w:t xml:space="preserve"> </w:t>
      </w:r>
      <w:r w:rsidRPr="0032518D">
        <w:rPr>
          <w:color w:val="827A82"/>
          <w:spacing w:val="-1"/>
          <w:sz w:val="8"/>
          <w:szCs w:val="8"/>
          <w:lang w:val="en"/>
        </w:rPr>
        <w:t xml:space="preserve"> ponent</w:t>
      </w:r>
      <w:r w:rsidRPr="0032518D">
        <w:rPr>
          <w:color w:val="827A82"/>
          <w:sz w:val="8"/>
          <w:szCs w:val="8"/>
          <w:lang w:val="en"/>
        </w:rPr>
        <w:t>e</w:t>
      </w:r>
      <w:r>
        <w:rPr>
          <w:lang w:val="en"/>
        </w:rPr>
        <w:t xml:space="preserve"> </w:t>
      </w:r>
      <w:r w:rsidRPr="0032518D">
        <w:rPr>
          <w:color w:val="827A82"/>
          <w:spacing w:val="19"/>
          <w:sz w:val="8"/>
          <w:szCs w:val="8"/>
          <w:lang w:val="en"/>
        </w:rPr>
        <w:t xml:space="preserve"> </w:t>
      </w:r>
      <w:r>
        <w:rPr>
          <w:lang w:val="en"/>
        </w:rPr>
        <w:t xml:space="preserve"> </w:t>
      </w:r>
      <w:r w:rsidRPr="0032518D">
        <w:rPr>
          <w:color w:val="A09EA0"/>
          <w:spacing w:val="-2"/>
          <w:w w:val="117"/>
          <w:sz w:val="8"/>
          <w:szCs w:val="8"/>
          <w:lang w:val="en"/>
        </w:rPr>
        <w:t xml:space="preserve"> v</w:t>
      </w:r>
      <w:r w:rsidRPr="0032518D">
        <w:rPr>
          <w:color w:val="7C598E"/>
          <w:spacing w:val="-2"/>
          <w:w w:val="98"/>
          <w:sz w:val="8"/>
          <w:szCs w:val="8"/>
          <w:lang w:val="en"/>
        </w:rPr>
        <w:t>i</w:t>
      </w:r>
      <w:r w:rsidRPr="0032518D">
        <w:rPr>
          <w:color w:val="827A82"/>
          <w:spacing w:val="-2"/>
          <w:w w:val="105"/>
          <w:sz w:val="8"/>
          <w:szCs w:val="8"/>
          <w:lang w:val="en"/>
        </w:rPr>
        <w:t>a</w:t>
      </w:r>
      <w:r w:rsidRPr="0032518D">
        <w:rPr>
          <w:color w:val="8E709E"/>
          <w:w w:val="78"/>
          <w:sz w:val="8"/>
          <w:szCs w:val="8"/>
          <w:lang w:val="en"/>
        </w:rPr>
        <w:t>l</w:t>
      </w:r>
      <w:r>
        <w:rPr>
          <w:lang w:val="en"/>
        </w:rPr>
        <w:t xml:space="preserve"> </w:t>
      </w:r>
      <w:r>
        <w:rPr>
          <w:color w:val="8E709E"/>
          <w:sz w:val="8"/>
          <w:szCs w:val="8"/>
          <w:lang w:val="en"/>
        </w:rPr>
        <w:t xml:space="preserve"> </w:t>
      </w:r>
      <w:r>
        <w:rPr>
          <w:lang w:val="en"/>
        </w:rPr>
        <w:t xml:space="preserve"> </w:t>
      </w:r>
      <w:r w:rsidRPr="0032518D">
        <w:rPr>
          <w:color w:val="827A82"/>
          <w:spacing w:val="-4"/>
          <w:sz w:val="8"/>
          <w:szCs w:val="8"/>
          <w:lang w:val="en"/>
        </w:rPr>
        <w:t xml:space="preserve"> desd</w:t>
      </w:r>
      <w:r w:rsidRPr="0032518D">
        <w:rPr>
          <w:color w:val="827A82"/>
          <w:sz w:val="8"/>
          <w:szCs w:val="8"/>
          <w:lang w:val="en"/>
        </w:rPr>
        <w:t>e</w:t>
      </w:r>
      <w:r>
        <w:rPr>
          <w:lang w:val="en"/>
        </w:rPr>
        <w:t xml:space="preserve"> </w:t>
      </w:r>
      <w:r>
        <w:rPr>
          <w:color w:val="827A82"/>
          <w:sz w:val="8"/>
          <w:szCs w:val="8"/>
          <w:lang w:val="en"/>
        </w:rPr>
        <w:t xml:space="preserve"> </w:t>
      </w:r>
      <w:r>
        <w:rPr>
          <w:lang w:val="en"/>
        </w:rPr>
        <w:t xml:space="preserve"> </w:t>
      </w:r>
      <w:r w:rsidRPr="0032518D">
        <w:rPr>
          <w:color w:val="827A82"/>
          <w:spacing w:val="-11"/>
          <w:sz w:val="8"/>
          <w:szCs w:val="8"/>
          <w:lang w:val="en"/>
        </w:rPr>
        <w:t xml:space="preserve"> l</w:t>
      </w:r>
      <w:r w:rsidRPr="0032518D">
        <w:rPr>
          <w:color w:val="7C598E"/>
          <w:sz w:val="8"/>
          <w:szCs w:val="8"/>
          <w:lang w:val="en"/>
        </w:rPr>
        <w:t>l</w:t>
      </w:r>
      <w:r>
        <w:rPr>
          <w:lang w:val="en"/>
        </w:rPr>
        <w:t xml:space="preserve"> </w:t>
      </w:r>
      <w:r w:rsidRPr="0032518D">
        <w:rPr>
          <w:color w:val="7C598E"/>
          <w:spacing w:val="17"/>
          <w:sz w:val="8"/>
          <w:szCs w:val="8"/>
          <w:lang w:val="en"/>
        </w:rPr>
        <w:t xml:space="preserve"> </w:t>
      </w:r>
      <w:r>
        <w:rPr>
          <w:lang w:val="en"/>
        </w:rPr>
        <w:t xml:space="preserve"> </w:t>
      </w:r>
      <w:r w:rsidRPr="0032518D">
        <w:rPr>
          <w:color w:val="827A82"/>
          <w:spacing w:val="-4"/>
          <w:sz w:val="8"/>
          <w:szCs w:val="8"/>
          <w:lang w:val="en"/>
        </w:rPr>
        <w:t xml:space="preserve"> K</w:t>
      </w:r>
      <w:r w:rsidRPr="0032518D">
        <w:rPr>
          <w:color w:val="827A82"/>
          <w:sz w:val="8"/>
          <w:szCs w:val="8"/>
          <w:lang w:val="en"/>
        </w:rPr>
        <w:t>M</w:t>
      </w:r>
      <w:r>
        <w:rPr>
          <w:lang w:val="en"/>
        </w:rPr>
        <w:t xml:space="preserve"> </w:t>
      </w:r>
      <w:r w:rsidRPr="0032518D">
        <w:rPr>
          <w:color w:val="827A82"/>
          <w:spacing w:val="7"/>
          <w:sz w:val="8"/>
          <w:szCs w:val="8"/>
          <w:lang w:val="en"/>
        </w:rPr>
        <w:t xml:space="preserve"> </w:t>
      </w:r>
      <w:r>
        <w:rPr>
          <w:lang w:val="en"/>
        </w:rPr>
        <w:t xml:space="preserve"> </w:t>
      </w:r>
      <w:r w:rsidRPr="0032518D">
        <w:rPr>
          <w:color w:val="827A82"/>
          <w:w w:val="107"/>
          <w:sz w:val="8"/>
          <w:szCs w:val="8"/>
          <w:lang w:val="en"/>
        </w:rPr>
        <w:t xml:space="preserve"> 69+3</w:t>
      </w:r>
      <w:r w:rsidRPr="0032518D">
        <w:rPr>
          <w:color w:val="687C9E"/>
          <w:w w:val="64"/>
          <w:sz w:val="8"/>
          <w:szCs w:val="8"/>
          <w:lang w:val="en"/>
        </w:rPr>
        <w:t>1</w:t>
      </w:r>
      <w:r w:rsidRPr="0032518D">
        <w:rPr>
          <w:color w:val="827A82"/>
          <w:w w:val="113"/>
          <w:sz w:val="8"/>
          <w:szCs w:val="8"/>
          <w:lang w:val="en"/>
        </w:rPr>
        <w:t>0</w:t>
      </w:r>
      <w:r>
        <w:rPr>
          <w:lang w:val="en"/>
        </w:rPr>
        <w:t xml:space="preserve"> </w:t>
      </w:r>
      <w:r w:rsidRPr="0032518D">
        <w:rPr>
          <w:color w:val="827A82"/>
          <w:spacing w:val="8"/>
          <w:sz w:val="8"/>
          <w:szCs w:val="8"/>
          <w:lang w:val="en"/>
        </w:rPr>
        <w:t xml:space="preserve"> </w:t>
      </w:r>
      <w:r>
        <w:rPr>
          <w:lang w:val="en"/>
        </w:rPr>
        <w:t xml:space="preserve"> </w:t>
      </w:r>
      <w:r w:rsidRPr="0032518D">
        <w:rPr>
          <w:color w:val="827A82"/>
          <w:spacing w:val="-3"/>
          <w:sz w:val="8"/>
          <w:szCs w:val="8"/>
          <w:lang w:val="en"/>
        </w:rPr>
        <w:t xml:space="preserve"> until</w:t>
      </w:r>
      <w:r w:rsidRPr="0032518D">
        <w:rPr>
          <w:color w:val="827A82"/>
          <w:sz w:val="8"/>
          <w:szCs w:val="8"/>
          <w:lang w:val="en"/>
        </w:rPr>
        <w:t>a</w:t>
      </w:r>
      <w:r>
        <w:rPr>
          <w:lang w:val="en"/>
        </w:rPr>
        <w:t xml:space="preserve"> </w:t>
      </w:r>
      <w:r w:rsidRPr="0032518D">
        <w:rPr>
          <w:color w:val="827A82"/>
          <w:spacing w:val="16"/>
          <w:sz w:val="8"/>
          <w:szCs w:val="8"/>
          <w:lang w:val="en"/>
        </w:rPr>
        <w:t xml:space="preserve"> </w:t>
      </w:r>
      <w:r>
        <w:rPr>
          <w:lang w:val="en"/>
        </w:rPr>
        <w:t xml:space="preserve"> </w:t>
      </w:r>
      <w:r w:rsidRPr="0032518D">
        <w:rPr>
          <w:color w:val="827A82"/>
          <w:spacing w:val="-7"/>
          <w:w w:val="105"/>
          <w:sz w:val="8"/>
          <w:szCs w:val="8"/>
          <w:lang w:val="en"/>
        </w:rPr>
        <w:t xml:space="preserve"> l</w:t>
      </w:r>
      <w:r w:rsidRPr="0032518D">
        <w:rPr>
          <w:color w:val="8E709E"/>
          <w:w w:val="98"/>
          <w:sz w:val="8"/>
          <w:szCs w:val="8"/>
          <w:lang w:val="en"/>
        </w:rPr>
        <w:t>l</w:t>
      </w:r>
    </w:p>
    <w:p w14:paraId="4726A9AB" w14:textId="77777777" w:rsidR="00D91CEC" w:rsidRPr="0032518D" w:rsidRDefault="0032518D">
      <w:pPr>
        <w:spacing w:before="1" w:line="40" w:lineRule="exact"/>
        <w:ind w:left="4213" w:right="4403"/>
        <w:jc w:val="center"/>
        <w:rPr>
          <w:rFonts w:ascii="Microsoft Sans Serif" w:eastAsia="Microsoft Sans Serif" w:hAnsi="Microsoft Sans Serif" w:cs="Microsoft Sans Serif"/>
          <w:sz w:val="8"/>
          <w:szCs w:val="8"/>
          <w:lang w:val="es-HN"/>
        </w:rPr>
        <w:sectPr w:rsidR="00D91CEC" w:rsidRPr="0032518D">
          <w:type w:val="continuous"/>
          <w:pgSz w:w="12240" w:h="15840"/>
          <w:pgMar w:top="1480" w:right="1540" w:bottom="280" w:left="1600" w:header="720" w:footer="720" w:gutter="0"/>
          <w:cols w:space="720"/>
        </w:sectPr>
      </w:pPr>
      <w:r w:rsidRPr="0032518D">
        <w:rPr>
          <w:color w:val="827A82"/>
          <w:spacing w:val="-7"/>
          <w:position w:val="-3"/>
          <w:sz w:val="8"/>
          <w:szCs w:val="8"/>
          <w:lang w:val="en"/>
        </w:rPr>
        <w:t>K</w:t>
      </w:r>
      <w:r w:rsidRPr="0032518D">
        <w:rPr>
          <w:color w:val="827A82"/>
          <w:position w:val="-3"/>
          <w:sz w:val="8"/>
          <w:szCs w:val="8"/>
          <w:lang w:val="en"/>
        </w:rPr>
        <w:t>M</w:t>
      </w:r>
      <w:r>
        <w:rPr>
          <w:lang w:val="en"/>
        </w:rPr>
        <w:t xml:space="preserve"> </w:t>
      </w:r>
      <w:r w:rsidRPr="0032518D">
        <w:rPr>
          <w:color w:val="827A82"/>
          <w:spacing w:val="1"/>
          <w:position w:val="-3"/>
          <w:sz w:val="8"/>
          <w:szCs w:val="8"/>
          <w:lang w:val="en"/>
        </w:rPr>
        <w:t xml:space="preserve"> 72+</w:t>
      </w:r>
      <w:r w:rsidRPr="0032518D">
        <w:rPr>
          <w:color w:val="687C9E"/>
          <w:spacing w:val="1"/>
          <w:w w:val="64"/>
          <w:position w:val="-3"/>
          <w:sz w:val="8"/>
          <w:szCs w:val="8"/>
          <w:lang w:val="en"/>
        </w:rPr>
        <w:t>1</w:t>
      </w:r>
      <w:r w:rsidRPr="0032518D">
        <w:rPr>
          <w:color w:val="827A82"/>
          <w:spacing w:val="1"/>
          <w:w w:val="105"/>
          <w:position w:val="-3"/>
          <w:sz w:val="8"/>
          <w:szCs w:val="8"/>
          <w:lang w:val="en"/>
        </w:rPr>
        <w:t>95</w:t>
      </w:r>
      <w:r w:rsidRPr="0032518D">
        <w:rPr>
          <w:color w:val="BFB5AA"/>
          <w:w w:val="81"/>
          <w:position w:val="-3"/>
          <w:sz w:val="8"/>
          <w:szCs w:val="8"/>
          <w:lang w:val="en"/>
        </w:rPr>
        <w:t>.</w:t>
      </w:r>
    </w:p>
    <w:p w14:paraId="3147E0AF" w14:textId="6AC0AA32" w:rsidR="00D91CEC" w:rsidRPr="0032518D" w:rsidRDefault="0032518D">
      <w:pPr>
        <w:spacing w:before="9"/>
        <w:ind w:left="1244"/>
        <w:rPr>
          <w:rFonts w:ascii="Arial" w:eastAsia="Arial" w:hAnsi="Arial" w:cs="Arial"/>
          <w:sz w:val="8"/>
          <w:szCs w:val="8"/>
          <w:lang w:val="es-HN"/>
        </w:rPr>
      </w:pPr>
      <w:proofErr w:type="spellStart"/>
      <w:proofErr w:type="gramStart"/>
      <w:r w:rsidRPr="0032518D">
        <w:rPr>
          <w:b/>
          <w:color w:val="5B5160"/>
          <w:spacing w:val="-1"/>
          <w:w w:val="94"/>
          <w:sz w:val="8"/>
          <w:szCs w:val="8"/>
          <w:lang w:val="en"/>
        </w:rPr>
        <w:t>Method</w:t>
      </w:r>
      <w:r w:rsidRPr="0032518D">
        <w:rPr>
          <w:b/>
          <w:color w:val="827A82"/>
          <w:spacing w:val="-1"/>
          <w:w w:val="94"/>
          <w:sz w:val="8"/>
          <w:szCs w:val="8"/>
          <w:lang w:val="en"/>
        </w:rPr>
        <w:t>:Conc</w:t>
      </w:r>
      <w:r w:rsidRPr="0032518D">
        <w:rPr>
          <w:b/>
          <w:color w:val="706068"/>
          <w:spacing w:val="-1"/>
          <w:w w:val="94"/>
          <w:sz w:val="8"/>
          <w:szCs w:val="8"/>
          <w:lang w:val="en"/>
        </w:rPr>
        <w:t>u</w:t>
      </w:r>
      <w:r w:rsidRPr="0032518D">
        <w:rPr>
          <w:b/>
          <w:color w:val="827A82"/>
          <w:spacing w:val="-1"/>
          <w:w w:val="94"/>
          <w:sz w:val="8"/>
          <w:szCs w:val="8"/>
          <w:lang w:val="en"/>
        </w:rPr>
        <w:t>rs</w:t>
      </w:r>
      <w:r w:rsidRPr="0032518D">
        <w:rPr>
          <w:b/>
          <w:color w:val="827A82"/>
          <w:w w:val="94"/>
          <w:sz w:val="8"/>
          <w:szCs w:val="8"/>
          <w:lang w:val="en"/>
        </w:rPr>
        <w:t>o</w:t>
      </w:r>
      <w:proofErr w:type="spellEnd"/>
      <w:proofErr w:type="gramEnd"/>
      <w:r>
        <w:rPr>
          <w:lang w:val="en"/>
        </w:rPr>
        <w:t xml:space="preserve"> </w:t>
      </w:r>
      <w:r w:rsidRPr="0032518D">
        <w:rPr>
          <w:b/>
          <w:color w:val="706068"/>
          <w:spacing w:val="-1"/>
          <w:w w:val="94"/>
          <w:sz w:val="8"/>
          <w:szCs w:val="8"/>
          <w:lang w:val="en"/>
        </w:rPr>
        <w:t xml:space="preserve"> </w:t>
      </w:r>
      <w:proofErr w:type="spellStart"/>
      <w:r w:rsidRPr="0032518D">
        <w:rPr>
          <w:b/>
          <w:color w:val="706068"/>
          <w:spacing w:val="-1"/>
          <w:w w:val="94"/>
          <w:sz w:val="8"/>
          <w:szCs w:val="8"/>
          <w:lang w:val="en"/>
        </w:rPr>
        <w:t>P</w:t>
      </w:r>
      <w:r w:rsidRPr="0032518D">
        <w:rPr>
          <w:b/>
          <w:color w:val="827A82"/>
          <w:spacing w:val="-1"/>
          <w:w w:val="94"/>
          <w:sz w:val="8"/>
          <w:szCs w:val="8"/>
          <w:lang w:val="en"/>
        </w:rPr>
        <w:t>ub</w:t>
      </w:r>
      <w:r w:rsidRPr="0032518D">
        <w:rPr>
          <w:b/>
          <w:color w:val="703F8E"/>
          <w:spacing w:val="-1"/>
          <w:w w:val="94"/>
          <w:sz w:val="8"/>
          <w:szCs w:val="8"/>
          <w:lang w:val="en"/>
        </w:rPr>
        <w:t>li</w:t>
      </w:r>
      <w:r w:rsidRPr="0032518D">
        <w:rPr>
          <w:b/>
          <w:color w:val="827A82"/>
          <w:spacing w:val="-1"/>
          <w:w w:val="94"/>
          <w:sz w:val="8"/>
          <w:szCs w:val="8"/>
          <w:lang w:val="en"/>
        </w:rPr>
        <w:t>c</w:t>
      </w:r>
      <w:r w:rsidRPr="0032518D">
        <w:rPr>
          <w:b/>
          <w:color w:val="827A82"/>
          <w:w w:val="94"/>
          <w:sz w:val="8"/>
          <w:szCs w:val="8"/>
          <w:lang w:val="en"/>
        </w:rPr>
        <w:t>o</w:t>
      </w:r>
      <w:proofErr w:type="spellEnd"/>
      <w:r>
        <w:rPr>
          <w:lang w:val="en"/>
        </w:rPr>
        <w:t xml:space="preserve"> </w:t>
      </w:r>
      <w:r w:rsidRPr="0032518D">
        <w:rPr>
          <w:b/>
          <w:color w:val="A37249"/>
          <w:w w:val="81"/>
          <w:sz w:val="8"/>
          <w:szCs w:val="8"/>
          <w:lang w:val="en"/>
        </w:rPr>
        <w:t xml:space="preserve"> </w:t>
      </w:r>
      <w:proofErr w:type="spellStart"/>
      <w:r w:rsidRPr="0032518D">
        <w:rPr>
          <w:b/>
          <w:color w:val="A37249"/>
          <w:w w:val="81"/>
          <w:sz w:val="8"/>
          <w:szCs w:val="8"/>
          <w:lang w:val="en"/>
        </w:rPr>
        <w:t>I</w:t>
      </w:r>
      <w:r w:rsidRPr="0032518D">
        <w:rPr>
          <w:b/>
          <w:color w:val="706068"/>
          <w:w w:val="88"/>
          <w:sz w:val="8"/>
          <w:szCs w:val="8"/>
          <w:lang w:val="en"/>
        </w:rPr>
        <w:t>n</w:t>
      </w:r>
      <w:r w:rsidRPr="0032518D">
        <w:rPr>
          <w:b/>
          <w:color w:val="827A82"/>
          <w:w w:val="94"/>
          <w:sz w:val="8"/>
          <w:szCs w:val="8"/>
          <w:lang w:val="en"/>
        </w:rPr>
        <w:t>ternac</w:t>
      </w:r>
      <w:r w:rsidRPr="0032518D">
        <w:rPr>
          <w:b/>
          <w:color w:val="7C598E"/>
          <w:w w:val="81"/>
          <w:sz w:val="8"/>
          <w:szCs w:val="8"/>
          <w:lang w:val="en"/>
        </w:rPr>
        <w:t>i</w:t>
      </w:r>
      <w:r w:rsidRPr="0032518D">
        <w:rPr>
          <w:b/>
          <w:color w:val="827A82"/>
          <w:w w:val="96"/>
          <w:sz w:val="8"/>
          <w:szCs w:val="8"/>
          <w:lang w:val="en"/>
        </w:rPr>
        <w:t>ona</w:t>
      </w:r>
      <w:r w:rsidRPr="0032518D">
        <w:rPr>
          <w:b/>
          <w:color w:val="703F8E"/>
          <w:w w:val="81"/>
          <w:sz w:val="8"/>
          <w:szCs w:val="8"/>
          <w:lang w:val="en"/>
        </w:rPr>
        <w:t>l</w:t>
      </w:r>
      <w:proofErr w:type="spellEnd"/>
    </w:p>
    <w:p w14:paraId="2D837211" w14:textId="77777777" w:rsidR="00D91CEC" w:rsidRPr="0032518D" w:rsidRDefault="00D91CEC">
      <w:pPr>
        <w:spacing w:before="4" w:line="100" w:lineRule="exact"/>
        <w:rPr>
          <w:sz w:val="10"/>
          <w:szCs w:val="10"/>
          <w:lang w:val="es-HN"/>
        </w:rPr>
      </w:pPr>
    </w:p>
    <w:p w14:paraId="26BBBD82" w14:textId="77777777" w:rsidR="00D91CEC" w:rsidRPr="0032518D" w:rsidRDefault="0032518D">
      <w:pPr>
        <w:ind w:left="1240"/>
        <w:rPr>
          <w:rFonts w:ascii="Microsoft Sans Serif" w:eastAsia="Microsoft Sans Serif" w:hAnsi="Microsoft Sans Serif" w:cs="Microsoft Sans Serif"/>
          <w:sz w:val="8"/>
          <w:szCs w:val="8"/>
          <w:lang w:val="es-HN"/>
        </w:rPr>
      </w:pPr>
      <w:r w:rsidRPr="0032518D">
        <w:rPr>
          <w:color w:val="706068"/>
          <w:spacing w:val="-3"/>
          <w:w w:val="110"/>
          <w:sz w:val="8"/>
          <w:szCs w:val="8"/>
          <w:lang w:val="en"/>
        </w:rPr>
        <w:t>Bidder</w:t>
      </w:r>
      <w:r w:rsidRPr="0032518D">
        <w:rPr>
          <w:color w:val="706068"/>
          <w:w w:val="110"/>
          <w:sz w:val="8"/>
          <w:szCs w:val="8"/>
          <w:lang w:val="en"/>
        </w:rPr>
        <w:t>:</w:t>
      </w:r>
      <w:r>
        <w:rPr>
          <w:lang w:val="en"/>
        </w:rPr>
        <w:t xml:space="preserve"> </w:t>
      </w:r>
      <w:r w:rsidRPr="0032518D">
        <w:rPr>
          <w:color w:val="706068"/>
          <w:spacing w:val="-1"/>
          <w:w w:val="94"/>
          <w:sz w:val="8"/>
          <w:szCs w:val="8"/>
          <w:lang w:val="en"/>
        </w:rPr>
        <w:t xml:space="preserve"> E</w:t>
      </w:r>
      <w:r w:rsidRPr="0032518D">
        <w:rPr>
          <w:color w:val="827A82"/>
          <w:spacing w:val="-1"/>
          <w:w w:val="99"/>
          <w:sz w:val="8"/>
          <w:szCs w:val="8"/>
          <w:lang w:val="en"/>
        </w:rPr>
        <w:t>U</w:t>
      </w:r>
      <w:r w:rsidRPr="0032518D">
        <w:rPr>
          <w:color w:val="706068"/>
          <w:spacing w:val="-1"/>
          <w:w w:val="99"/>
          <w:sz w:val="8"/>
          <w:szCs w:val="8"/>
          <w:lang w:val="en"/>
        </w:rPr>
        <w:t>R</w:t>
      </w:r>
      <w:r w:rsidRPr="0032518D">
        <w:rPr>
          <w:color w:val="827A82"/>
          <w:spacing w:val="-1"/>
          <w:w w:val="104"/>
          <w:sz w:val="8"/>
          <w:szCs w:val="8"/>
          <w:lang w:val="en"/>
        </w:rPr>
        <w:t>O</w:t>
      </w:r>
      <w:r w:rsidRPr="0032518D">
        <w:rPr>
          <w:color w:val="5B5160"/>
          <w:spacing w:val="-1"/>
          <w:w w:val="101"/>
          <w:sz w:val="8"/>
          <w:szCs w:val="8"/>
          <w:lang w:val="en"/>
        </w:rPr>
        <w:t>E</w:t>
      </w:r>
      <w:r w:rsidRPr="0032518D">
        <w:rPr>
          <w:color w:val="827A82"/>
          <w:spacing w:val="-1"/>
          <w:w w:val="105"/>
          <w:sz w:val="8"/>
          <w:szCs w:val="8"/>
          <w:lang w:val="en"/>
        </w:rPr>
        <w:t>STU</w:t>
      </w:r>
      <w:r w:rsidRPr="0032518D">
        <w:rPr>
          <w:color w:val="706068"/>
          <w:spacing w:val="-1"/>
          <w:w w:val="98"/>
          <w:sz w:val="8"/>
          <w:szCs w:val="8"/>
          <w:lang w:val="en"/>
        </w:rPr>
        <w:t>O</w:t>
      </w:r>
      <w:r w:rsidRPr="0032518D">
        <w:rPr>
          <w:color w:val="A37249"/>
          <w:spacing w:val="-1"/>
          <w:w w:val="81"/>
          <w:sz w:val="8"/>
          <w:szCs w:val="8"/>
          <w:lang w:val="en"/>
        </w:rPr>
        <w:t>I</w:t>
      </w:r>
      <w:r w:rsidRPr="0032518D">
        <w:rPr>
          <w:color w:val="827A82"/>
          <w:spacing w:val="-1"/>
          <w:w w:val="102"/>
          <w:sz w:val="8"/>
          <w:szCs w:val="8"/>
          <w:lang w:val="en"/>
        </w:rPr>
        <w:t>OS</w:t>
      </w:r>
    </w:p>
    <w:p w14:paraId="0B61FB12" w14:textId="77777777" w:rsidR="00D91CEC" w:rsidRPr="0032518D" w:rsidRDefault="00D91CEC">
      <w:pPr>
        <w:spacing w:before="1" w:line="100" w:lineRule="exact"/>
        <w:rPr>
          <w:sz w:val="11"/>
          <w:szCs w:val="11"/>
          <w:lang w:val="es-HN"/>
        </w:rPr>
      </w:pPr>
    </w:p>
    <w:p w14:paraId="48E9A905" w14:textId="6FB13F94" w:rsidR="00D91CEC" w:rsidRPr="0032518D" w:rsidRDefault="0032518D">
      <w:pPr>
        <w:ind w:left="1247" w:right="-32"/>
        <w:rPr>
          <w:rFonts w:ascii="Microsoft Sans Serif" w:eastAsia="Microsoft Sans Serif" w:hAnsi="Microsoft Sans Serif" w:cs="Microsoft Sans Serif"/>
          <w:sz w:val="8"/>
          <w:szCs w:val="8"/>
          <w:lang w:val="es-HN"/>
        </w:rPr>
      </w:pPr>
      <w:r w:rsidRPr="0032518D">
        <w:rPr>
          <w:color w:val="5B5160"/>
          <w:spacing w:val="-1"/>
          <w:sz w:val="8"/>
          <w:szCs w:val="8"/>
          <w:lang w:val="en"/>
        </w:rPr>
        <w:t>Mont</w:t>
      </w:r>
      <w:r w:rsidRPr="0032518D">
        <w:rPr>
          <w:color w:val="5B5160"/>
          <w:sz w:val="8"/>
          <w:szCs w:val="8"/>
          <w:lang w:val="en"/>
        </w:rPr>
        <w:t>o</w:t>
      </w:r>
      <w:r>
        <w:rPr>
          <w:lang w:val="en"/>
        </w:rPr>
        <w:t xml:space="preserve"> </w:t>
      </w:r>
      <w:r>
        <w:rPr>
          <w:color w:val="5B5160"/>
          <w:sz w:val="8"/>
          <w:szCs w:val="8"/>
          <w:lang w:val="en"/>
        </w:rPr>
        <w:t xml:space="preserve"> </w:t>
      </w:r>
      <w:r>
        <w:rPr>
          <w:lang w:val="en"/>
        </w:rPr>
        <w:t xml:space="preserve"> </w:t>
      </w:r>
      <w:r w:rsidRPr="0032518D">
        <w:rPr>
          <w:color w:val="5B5160"/>
          <w:spacing w:val="-7"/>
          <w:sz w:val="8"/>
          <w:szCs w:val="8"/>
          <w:lang w:val="en"/>
        </w:rPr>
        <w:t xml:space="preserve"> e</w:t>
      </w:r>
      <w:r w:rsidRPr="0032518D">
        <w:rPr>
          <w:color w:val="5B5160"/>
          <w:sz w:val="8"/>
          <w:szCs w:val="8"/>
          <w:lang w:val="en"/>
        </w:rPr>
        <w:t>n Lps</w:t>
      </w:r>
      <w:r w:rsidRPr="0032518D">
        <w:rPr>
          <w:color w:val="687C9E"/>
          <w:sz w:val="8"/>
          <w:szCs w:val="8"/>
          <w:lang w:val="en"/>
        </w:rPr>
        <w:t>.</w:t>
      </w:r>
      <w:r>
        <w:rPr>
          <w:lang w:val="en"/>
        </w:rPr>
        <w:t xml:space="preserve">  </w:t>
      </w:r>
      <w:r w:rsidRPr="0032518D">
        <w:rPr>
          <w:color w:val="827A82"/>
          <w:w w:val="105"/>
          <w:sz w:val="8"/>
          <w:szCs w:val="8"/>
          <w:lang w:val="en"/>
        </w:rPr>
        <w:t>8</w:t>
      </w:r>
      <w:r w:rsidRPr="0032518D">
        <w:rPr>
          <w:color w:val="BFB5AA"/>
          <w:w w:val="81"/>
          <w:sz w:val="8"/>
          <w:szCs w:val="8"/>
          <w:lang w:val="en"/>
        </w:rPr>
        <w:t>,</w:t>
      </w:r>
      <w:r w:rsidRPr="0032518D">
        <w:rPr>
          <w:color w:val="827A82"/>
          <w:w w:val="105"/>
          <w:sz w:val="8"/>
          <w:szCs w:val="8"/>
          <w:lang w:val="en"/>
        </w:rPr>
        <w:t>4</w:t>
      </w:r>
      <w:r w:rsidRPr="0032518D">
        <w:rPr>
          <w:color w:val="687C9E"/>
          <w:w w:val="64"/>
          <w:sz w:val="8"/>
          <w:szCs w:val="8"/>
          <w:lang w:val="en"/>
        </w:rPr>
        <w:t>1</w:t>
      </w:r>
      <w:r w:rsidRPr="0032518D">
        <w:rPr>
          <w:color w:val="827A82"/>
          <w:w w:val="121"/>
          <w:sz w:val="8"/>
          <w:szCs w:val="8"/>
          <w:lang w:val="en"/>
        </w:rPr>
        <w:t>6</w:t>
      </w:r>
      <w:r w:rsidRPr="0032518D">
        <w:rPr>
          <w:color w:val="BFB5AA"/>
          <w:w w:val="81"/>
          <w:sz w:val="8"/>
          <w:szCs w:val="8"/>
          <w:lang w:val="en"/>
        </w:rPr>
        <w:t>,</w:t>
      </w:r>
      <w:r w:rsidRPr="0032518D">
        <w:rPr>
          <w:color w:val="827A82"/>
          <w:w w:val="105"/>
          <w:sz w:val="8"/>
          <w:szCs w:val="8"/>
          <w:lang w:val="en"/>
        </w:rPr>
        <w:t>8</w:t>
      </w:r>
      <w:r w:rsidRPr="0032518D">
        <w:rPr>
          <w:color w:val="706068"/>
          <w:w w:val="105"/>
          <w:sz w:val="8"/>
          <w:szCs w:val="8"/>
          <w:lang w:val="en"/>
        </w:rPr>
        <w:t>7</w:t>
      </w:r>
      <w:r w:rsidRPr="0032518D">
        <w:rPr>
          <w:color w:val="827A82"/>
          <w:w w:val="105"/>
          <w:sz w:val="8"/>
          <w:szCs w:val="8"/>
          <w:lang w:val="en"/>
        </w:rPr>
        <w:t>5</w:t>
      </w:r>
      <w:r w:rsidRPr="0032518D">
        <w:rPr>
          <w:color w:val="BFB5AA"/>
          <w:w w:val="81"/>
          <w:sz w:val="8"/>
          <w:szCs w:val="8"/>
          <w:lang w:val="en"/>
        </w:rPr>
        <w:t>.</w:t>
      </w:r>
      <w:r>
        <w:rPr>
          <w:lang w:val="en"/>
        </w:rPr>
        <w:t xml:space="preserve"> </w:t>
      </w:r>
      <w:r w:rsidRPr="0032518D">
        <w:rPr>
          <w:color w:val="827A82"/>
          <w:w w:val="113"/>
          <w:sz w:val="8"/>
          <w:szCs w:val="8"/>
          <w:lang w:val="en"/>
        </w:rPr>
        <w:t>69</w:t>
      </w:r>
      <w:r>
        <w:rPr>
          <w:lang w:val="en"/>
        </w:rPr>
        <w:t xml:space="preserve"> </w:t>
      </w:r>
      <w:r>
        <w:rPr>
          <w:color w:val="827A82"/>
          <w:sz w:val="8"/>
          <w:szCs w:val="8"/>
          <w:lang w:val="en"/>
        </w:rPr>
        <w:t xml:space="preserve"> </w:t>
      </w:r>
      <w:r>
        <w:rPr>
          <w:lang w:val="en"/>
        </w:rPr>
        <w:t xml:space="preserve"> </w:t>
      </w:r>
      <w:r w:rsidRPr="0032518D">
        <w:rPr>
          <w:color w:val="5B5160"/>
          <w:spacing w:val="-1"/>
          <w:sz w:val="8"/>
          <w:szCs w:val="8"/>
          <w:lang w:val="en"/>
        </w:rPr>
        <w:t xml:space="preserve"> Mont</w:t>
      </w:r>
      <w:r w:rsidRPr="0032518D">
        <w:rPr>
          <w:color w:val="5B5160"/>
          <w:sz w:val="8"/>
          <w:szCs w:val="8"/>
          <w:lang w:val="en"/>
        </w:rPr>
        <w:t>o</w:t>
      </w:r>
      <w:r>
        <w:rPr>
          <w:lang w:val="en"/>
        </w:rPr>
        <w:t xml:space="preserve"> </w:t>
      </w:r>
      <w:r>
        <w:rPr>
          <w:color w:val="5B5160"/>
          <w:sz w:val="8"/>
          <w:szCs w:val="8"/>
          <w:lang w:val="en"/>
        </w:rPr>
        <w:t xml:space="preserve"> </w:t>
      </w:r>
      <w:r>
        <w:rPr>
          <w:lang w:val="en"/>
        </w:rPr>
        <w:t xml:space="preserve"> </w:t>
      </w:r>
      <w:r w:rsidRPr="0032518D">
        <w:rPr>
          <w:color w:val="5B5160"/>
          <w:spacing w:val="-7"/>
          <w:sz w:val="8"/>
          <w:szCs w:val="8"/>
          <w:lang w:val="en"/>
        </w:rPr>
        <w:t xml:space="preserve"> e</w:t>
      </w:r>
      <w:r w:rsidRPr="0032518D">
        <w:rPr>
          <w:color w:val="5B5160"/>
          <w:sz w:val="8"/>
          <w:szCs w:val="8"/>
          <w:lang w:val="en"/>
        </w:rPr>
        <w:t>n</w:t>
      </w:r>
      <w:r>
        <w:rPr>
          <w:lang w:val="en"/>
        </w:rPr>
        <w:t xml:space="preserve"> </w:t>
      </w:r>
      <w:r w:rsidRPr="0032518D">
        <w:rPr>
          <w:color w:val="5B5160"/>
          <w:spacing w:val="20"/>
          <w:sz w:val="8"/>
          <w:szCs w:val="8"/>
          <w:lang w:val="en"/>
        </w:rPr>
        <w:t xml:space="preserve"> </w:t>
      </w:r>
      <w:r>
        <w:rPr>
          <w:lang w:val="en"/>
        </w:rPr>
        <w:t xml:space="preserve"> </w:t>
      </w:r>
      <w:r w:rsidRPr="0032518D">
        <w:rPr>
          <w:color w:val="5B5160"/>
          <w:spacing w:val="2"/>
          <w:sz w:val="8"/>
          <w:szCs w:val="8"/>
          <w:lang w:val="en"/>
        </w:rPr>
        <w:t xml:space="preserve"> US</w:t>
      </w:r>
      <w:r w:rsidRPr="0032518D">
        <w:rPr>
          <w:color w:val="5B5160"/>
          <w:sz w:val="8"/>
          <w:szCs w:val="8"/>
          <w:lang w:val="en"/>
        </w:rPr>
        <w:t>O</w:t>
      </w:r>
      <w:r>
        <w:rPr>
          <w:lang w:val="en"/>
        </w:rPr>
        <w:t xml:space="preserve"> </w:t>
      </w:r>
      <w:r w:rsidRPr="0032518D">
        <w:rPr>
          <w:color w:val="5B5160"/>
          <w:spacing w:val="14"/>
          <w:sz w:val="8"/>
          <w:szCs w:val="8"/>
          <w:lang w:val="en"/>
        </w:rPr>
        <w:t xml:space="preserve"> </w:t>
      </w:r>
      <w:r>
        <w:rPr>
          <w:lang w:val="en"/>
        </w:rPr>
        <w:t xml:space="preserve"> </w:t>
      </w:r>
      <w:r w:rsidRPr="0032518D">
        <w:rPr>
          <w:color w:val="827A82"/>
          <w:spacing w:val="1"/>
          <w:w w:val="105"/>
          <w:sz w:val="8"/>
          <w:szCs w:val="8"/>
          <w:lang w:val="en"/>
        </w:rPr>
        <w:t xml:space="preserve"> 39</w:t>
      </w:r>
      <w:r w:rsidRPr="0032518D">
        <w:rPr>
          <w:color w:val="687C9E"/>
          <w:spacing w:val="1"/>
          <w:w w:val="64"/>
          <w:sz w:val="8"/>
          <w:szCs w:val="8"/>
          <w:lang w:val="en"/>
        </w:rPr>
        <w:t>1</w:t>
      </w:r>
      <w:r w:rsidRPr="0032518D">
        <w:rPr>
          <w:color w:val="BFB5AA"/>
          <w:spacing w:val="1"/>
          <w:w w:val="81"/>
          <w:sz w:val="8"/>
          <w:szCs w:val="8"/>
          <w:lang w:val="en"/>
        </w:rPr>
        <w:t>,</w:t>
      </w:r>
      <w:r w:rsidRPr="0032518D">
        <w:rPr>
          <w:color w:val="827A82"/>
          <w:spacing w:val="1"/>
          <w:w w:val="102"/>
          <w:sz w:val="8"/>
          <w:szCs w:val="8"/>
          <w:lang w:val="en"/>
        </w:rPr>
        <w:t>482</w:t>
      </w:r>
      <w:r w:rsidRPr="0032518D">
        <w:rPr>
          <w:color w:val="BFB5AA"/>
          <w:spacing w:val="1"/>
          <w:w w:val="81"/>
          <w:sz w:val="8"/>
          <w:szCs w:val="8"/>
          <w:lang w:val="en"/>
        </w:rPr>
        <w:t>.</w:t>
      </w:r>
      <w:r>
        <w:rPr>
          <w:lang w:val="en"/>
        </w:rPr>
        <w:t xml:space="preserve"> </w:t>
      </w:r>
      <w:r w:rsidRPr="0032518D">
        <w:rPr>
          <w:color w:val="827A82"/>
          <w:spacing w:val="1"/>
          <w:w w:val="105"/>
          <w:sz w:val="8"/>
          <w:szCs w:val="8"/>
          <w:lang w:val="en"/>
        </w:rPr>
        <w:t>59</w:t>
      </w:r>
    </w:p>
    <w:p w14:paraId="47060998" w14:textId="77777777" w:rsidR="00D91CEC" w:rsidRPr="0032518D" w:rsidRDefault="00D91CEC">
      <w:pPr>
        <w:spacing w:before="1" w:line="120" w:lineRule="exact"/>
        <w:rPr>
          <w:sz w:val="12"/>
          <w:szCs w:val="12"/>
          <w:lang w:val="es-HN"/>
        </w:rPr>
      </w:pPr>
    </w:p>
    <w:p w14:paraId="4DAAF1D2" w14:textId="39E27F0E" w:rsidR="00D91CEC" w:rsidRPr="0032518D" w:rsidRDefault="0032518D">
      <w:pPr>
        <w:ind w:left="1453" w:right="18"/>
        <w:jc w:val="center"/>
        <w:rPr>
          <w:rFonts w:ascii="Arial" w:eastAsia="Arial" w:hAnsi="Arial" w:cs="Arial"/>
          <w:sz w:val="8"/>
          <w:szCs w:val="8"/>
          <w:lang w:val="es-HN"/>
        </w:rPr>
      </w:pPr>
      <w:r w:rsidRPr="0032518D">
        <w:rPr>
          <w:b/>
          <w:color w:val="827A82"/>
          <w:spacing w:val="-2"/>
          <w:sz w:val="8"/>
          <w:szCs w:val="8"/>
          <w:lang w:val="en"/>
        </w:rPr>
        <w:t>A</w:t>
      </w:r>
      <w:r w:rsidRPr="0032518D">
        <w:rPr>
          <w:b/>
          <w:color w:val="A09EA0"/>
          <w:spacing w:val="-2"/>
          <w:sz w:val="8"/>
          <w:szCs w:val="8"/>
          <w:lang w:val="en"/>
        </w:rPr>
        <w:t>v</w:t>
      </w:r>
      <w:r w:rsidRPr="0032518D">
        <w:rPr>
          <w:b/>
          <w:color w:val="827A82"/>
          <w:spacing w:val="-2"/>
          <w:sz w:val="8"/>
          <w:szCs w:val="8"/>
          <w:lang w:val="en"/>
        </w:rPr>
        <w:t>anc</w:t>
      </w:r>
      <w:r w:rsidRPr="0032518D">
        <w:rPr>
          <w:b/>
          <w:color w:val="706068"/>
          <w:sz w:val="8"/>
          <w:szCs w:val="8"/>
          <w:lang w:val="en"/>
        </w:rPr>
        <w:t>e</w:t>
      </w:r>
      <w:r>
        <w:rPr>
          <w:lang w:val="en"/>
        </w:rPr>
        <w:t xml:space="preserve"> </w:t>
      </w:r>
      <w:r w:rsidRPr="0032518D">
        <w:rPr>
          <w:b/>
          <w:color w:val="827A82"/>
          <w:spacing w:val="-3"/>
          <w:w w:val="96"/>
          <w:sz w:val="8"/>
          <w:szCs w:val="8"/>
          <w:lang w:val="en"/>
        </w:rPr>
        <w:t xml:space="preserve"> P</w:t>
      </w:r>
      <w:r w:rsidRPr="0032518D">
        <w:rPr>
          <w:b/>
          <w:color w:val="7C598E"/>
          <w:spacing w:val="-3"/>
          <w:w w:val="96"/>
          <w:sz w:val="8"/>
          <w:szCs w:val="8"/>
          <w:lang w:val="en"/>
        </w:rPr>
        <w:t>r</w:t>
      </w:r>
      <w:r w:rsidRPr="0032518D">
        <w:rPr>
          <w:b/>
          <w:color w:val="827A82"/>
          <w:spacing w:val="-3"/>
          <w:w w:val="96"/>
          <w:sz w:val="8"/>
          <w:szCs w:val="8"/>
          <w:lang w:val="en"/>
        </w:rPr>
        <w:t>ogra</w:t>
      </w:r>
      <w:r w:rsidRPr="0032518D">
        <w:rPr>
          <w:b/>
          <w:color w:val="7C598E"/>
          <w:spacing w:val="-3"/>
          <w:w w:val="96"/>
          <w:sz w:val="8"/>
          <w:szCs w:val="8"/>
          <w:lang w:val="en"/>
        </w:rPr>
        <w:t>m</w:t>
      </w:r>
      <w:r w:rsidRPr="0032518D">
        <w:rPr>
          <w:b/>
          <w:color w:val="827A82"/>
          <w:spacing w:val="-3"/>
          <w:w w:val="96"/>
          <w:sz w:val="8"/>
          <w:szCs w:val="8"/>
          <w:lang w:val="en"/>
        </w:rPr>
        <w:t>ado</w:t>
      </w:r>
      <w:r w:rsidRPr="0032518D">
        <w:rPr>
          <w:b/>
          <w:color w:val="BFB5AA"/>
          <w:w w:val="96"/>
          <w:sz w:val="8"/>
          <w:szCs w:val="8"/>
          <w:lang w:val="en"/>
        </w:rPr>
        <w:t>:</w:t>
      </w:r>
      <w:r>
        <w:rPr>
          <w:lang w:val="en"/>
        </w:rPr>
        <w:t xml:space="preserve"> </w:t>
      </w:r>
      <w:r w:rsidRPr="0032518D">
        <w:rPr>
          <w:b/>
          <w:color w:val="706068"/>
          <w:spacing w:val="1"/>
          <w:sz w:val="8"/>
          <w:szCs w:val="8"/>
          <w:lang w:val="en"/>
        </w:rPr>
        <w:t xml:space="preserve"> 82</w:t>
      </w:r>
      <w:r w:rsidRPr="0032518D">
        <w:rPr>
          <w:b/>
          <w:color w:val="827A82"/>
          <w:spacing w:val="1"/>
          <w:sz w:val="8"/>
          <w:szCs w:val="8"/>
          <w:lang w:val="en"/>
        </w:rPr>
        <w:t>.</w:t>
      </w:r>
      <w:r>
        <w:rPr>
          <w:lang w:val="en"/>
        </w:rPr>
        <w:t xml:space="preserve"> </w:t>
      </w:r>
      <w:r w:rsidRPr="0032518D">
        <w:rPr>
          <w:b/>
          <w:color w:val="706068"/>
          <w:spacing w:val="1"/>
          <w:sz w:val="8"/>
          <w:szCs w:val="8"/>
          <w:lang w:val="en"/>
        </w:rPr>
        <w:t>16</w:t>
      </w:r>
      <w:r w:rsidRPr="0032518D">
        <w:rPr>
          <w:b/>
          <w:color w:val="827A82"/>
          <w:sz w:val="8"/>
          <w:szCs w:val="8"/>
          <w:lang w:val="en"/>
        </w:rPr>
        <w:t>%</w:t>
      </w:r>
      <w:r>
        <w:rPr>
          <w:lang w:val="en"/>
        </w:rPr>
        <w:t xml:space="preserve"> </w:t>
      </w:r>
      <w:r w:rsidRPr="0032518D">
        <w:rPr>
          <w:b/>
          <w:color w:val="827A82"/>
          <w:spacing w:val="-4"/>
          <w:sz w:val="8"/>
          <w:szCs w:val="8"/>
          <w:lang w:val="en"/>
        </w:rPr>
        <w:t xml:space="preserve"> A</w:t>
      </w:r>
      <w:r w:rsidRPr="0032518D">
        <w:rPr>
          <w:b/>
          <w:color w:val="A09EA0"/>
          <w:spacing w:val="-4"/>
          <w:sz w:val="8"/>
          <w:szCs w:val="8"/>
          <w:lang w:val="en"/>
        </w:rPr>
        <w:t>v</w:t>
      </w:r>
      <w:r w:rsidRPr="0032518D">
        <w:rPr>
          <w:b/>
          <w:color w:val="827A82"/>
          <w:spacing w:val="-4"/>
          <w:sz w:val="8"/>
          <w:szCs w:val="8"/>
          <w:lang w:val="en"/>
        </w:rPr>
        <w:t>anc</w:t>
      </w:r>
      <w:r w:rsidRPr="0032518D">
        <w:rPr>
          <w:b/>
          <w:color w:val="827A82"/>
          <w:sz w:val="8"/>
          <w:szCs w:val="8"/>
          <w:lang w:val="en"/>
        </w:rPr>
        <w:t>e</w:t>
      </w:r>
      <w:r>
        <w:rPr>
          <w:lang w:val="en"/>
        </w:rPr>
        <w:t xml:space="preserve"> </w:t>
      </w:r>
      <w:r w:rsidRPr="0032518D">
        <w:rPr>
          <w:b/>
          <w:color w:val="706068"/>
          <w:spacing w:val="-5"/>
          <w:w w:val="105"/>
          <w:sz w:val="8"/>
          <w:szCs w:val="8"/>
          <w:lang w:val="en"/>
        </w:rPr>
        <w:t xml:space="preserve"> R</w:t>
      </w:r>
      <w:r w:rsidRPr="0032518D">
        <w:rPr>
          <w:b/>
          <w:color w:val="827A82"/>
          <w:spacing w:val="-5"/>
          <w:w w:val="109"/>
          <w:sz w:val="8"/>
          <w:szCs w:val="8"/>
          <w:lang w:val="en"/>
        </w:rPr>
        <w:t>ea</w:t>
      </w:r>
      <w:r w:rsidRPr="0032518D">
        <w:rPr>
          <w:b/>
          <w:color w:val="703F8E"/>
          <w:spacing w:val="-4"/>
          <w:w w:val="81"/>
          <w:sz w:val="8"/>
          <w:szCs w:val="8"/>
          <w:lang w:val="en"/>
        </w:rPr>
        <w:t>l</w:t>
      </w:r>
      <w:r w:rsidRPr="0032518D">
        <w:rPr>
          <w:b/>
          <w:color w:val="BFB5AA"/>
          <w:w w:val="67"/>
          <w:sz w:val="8"/>
          <w:szCs w:val="8"/>
          <w:lang w:val="en"/>
        </w:rPr>
        <w:t>:</w:t>
      </w:r>
      <w:r>
        <w:rPr>
          <w:lang w:val="en"/>
        </w:rPr>
        <w:t xml:space="preserve"> </w:t>
      </w:r>
      <w:r w:rsidRPr="0032518D">
        <w:rPr>
          <w:b/>
          <w:color w:val="706068"/>
          <w:spacing w:val="-4"/>
          <w:w w:val="105"/>
          <w:sz w:val="8"/>
          <w:szCs w:val="8"/>
          <w:lang w:val="en"/>
        </w:rPr>
        <w:t xml:space="preserve"> 0</w:t>
      </w:r>
      <w:r w:rsidRPr="0032518D">
        <w:rPr>
          <w:b/>
          <w:color w:val="827A82"/>
          <w:spacing w:val="-4"/>
          <w:w w:val="97"/>
          <w:sz w:val="8"/>
          <w:szCs w:val="8"/>
          <w:lang w:val="en"/>
        </w:rPr>
        <w:t>.</w:t>
      </w:r>
      <w:r>
        <w:rPr>
          <w:lang w:val="en"/>
        </w:rPr>
        <w:t xml:space="preserve"> </w:t>
      </w:r>
      <w:r w:rsidRPr="0032518D">
        <w:rPr>
          <w:b/>
          <w:color w:val="706068"/>
          <w:spacing w:val="-4"/>
          <w:w w:val="109"/>
          <w:sz w:val="8"/>
          <w:szCs w:val="8"/>
          <w:lang w:val="en"/>
        </w:rPr>
        <w:t>00%</w:t>
      </w:r>
      <w:r w:rsidRPr="0032518D">
        <w:rPr>
          <w:b/>
          <w:color w:val="827A82"/>
          <w:w w:val="101"/>
          <w:sz w:val="8"/>
          <w:szCs w:val="8"/>
          <w:lang w:val="en"/>
        </w:rPr>
        <w:t>%</w:t>
      </w:r>
    </w:p>
    <w:p w14:paraId="320BEAD1" w14:textId="77777777" w:rsidR="00D91CEC" w:rsidRPr="0032518D" w:rsidRDefault="0032518D">
      <w:pPr>
        <w:spacing w:before="5" w:line="120" w:lineRule="exact"/>
        <w:rPr>
          <w:sz w:val="13"/>
          <w:szCs w:val="13"/>
          <w:lang w:val="es-HN"/>
        </w:rPr>
      </w:pPr>
      <w:r w:rsidRPr="0032518D">
        <w:rPr>
          <w:lang w:val="es-HN"/>
        </w:rPr>
        <w:br w:type="column"/>
      </w:r>
    </w:p>
    <w:p w14:paraId="0E3C327D" w14:textId="77777777" w:rsidR="00D91CEC" w:rsidRPr="0032518D" w:rsidRDefault="0032518D">
      <w:pPr>
        <w:ind w:left="5"/>
        <w:rPr>
          <w:rFonts w:ascii="Arial" w:eastAsia="Arial" w:hAnsi="Arial" w:cs="Arial"/>
          <w:sz w:val="8"/>
          <w:szCs w:val="8"/>
          <w:lang w:val="es-HN"/>
        </w:rPr>
      </w:pPr>
      <w:proofErr w:type="gramStart"/>
      <w:r w:rsidRPr="0032518D">
        <w:rPr>
          <w:b/>
          <w:color w:val="5B5160"/>
          <w:w w:val="98"/>
          <w:sz w:val="8"/>
          <w:szCs w:val="8"/>
          <w:lang w:val="en"/>
        </w:rPr>
        <w:t>Method</w:t>
      </w:r>
      <w:r w:rsidRPr="0032518D">
        <w:rPr>
          <w:b/>
          <w:color w:val="5B5160"/>
          <w:spacing w:val="1"/>
          <w:w w:val="98"/>
          <w:sz w:val="8"/>
          <w:szCs w:val="8"/>
          <w:lang w:val="en"/>
        </w:rPr>
        <w:t>:</w:t>
      </w:r>
      <w:r w:rsidRPr="0032518D">
        <w:rPr>
          <w:b/>
          <w:color w:val="7A4C4F"/>
          <w:w w:val="95"/>
          <w:sz w:val="8"/>
          <w:szCs w:val="8"/>
          <w:lang w:val="en"/>
        </w:rPr>
        <w:t>L</w:t>
      </w:r>
      <w:r w:rsidRPr="0032518D">
        <w:rPr>
          <w:b/>
          <w:color w:val="7C598E"/>
          <w:w w:val="81"/>
          <w:sz w:val="8"/>
          <w:szCs w:val="8"/>
          <w:lang w:val="en"/>
        </w:rPr>
        <w:t>i</w:t>
      </w:r>
      <w:r w:rsidRPr="0032518D">
        <w:rPr>
          <w:b/>
          <w:color w:val="827A82"/>
          <w:w w:val="89"/>
          <w:sz w:val="8"/>
          <w:szCs w:val="8"/>
          <w:lang w:val="en"/>
        </w:rPr>
        <w:t>c</w:t>
      </w:r>
      <w:r w:rsidRPr="0032518D">
        <w:rPr>
          <w:b/>
          <w:color w:val="8E709E"/>
          <w:w w:val="64"/>
          <w:sz w:val="8"/>
          <w:szCs w:val="8"/>
          <w:lang w:val="en"/>
        </w:rPr>
        <w:t>i</w:t>
      </w:r>
      <w:r w:rsidRPr="0032518D">
        <w:rPr>
          <w:b/>
          <w:color w:val="706068"/>
          <w:w w:val="108"/>
          <w:sz w:val="8"/>
          <w:szCs w:val="8"/>
          <w:lang w:val="en"/>
        </w:rPr>
        <w:t>t</w:t>
      </w:r>
      <w:r w:rsidRPr="0032518D">
        <w:rPr>
          <w:b/>
          <w:color w:val="827A82"/>
          <w:w w:val="89"/>
          <w:sz w:val="8"/>
          <w:szCs w:val="8"/>
          <w:lang w:val="en"/>
        </w:rPr>
        <w:t>ac</w:t>
      </w:r>
      <w:r w:rsidRPr="0032518D">
        <w:rPr>
          <w:b/>
          <w:color w:val="7C598E"/>
          <w:w w:val="81"/>
          <w:sz w:val="8"/>
          <w:szCs w:val="8"/>
          <w:lang w:val="en"/>
        </w:rPr>
        <w:t>i</w:t>
      </w:r>
      <w:proofErr w:type="gramEnd"/>
      <w:r w:rsidRPr="0032518D">
        <w:rPr>
          <w:b/>
          <w:color w:val="827A82"/>
          <w:sz w:val="8"/>
          <w:szCs w:val="8"/>
          <w:lang w:val="en"/>
        </w:rPr>
        <w:t>6n</w:t>
      </w:r>
      <w:r>
        <w:rPr>
          <w:lang w:val="en"/>
        </w:rPr>
        <w:t xml:space="preserve"> </w:t>
      </w:r>
      <w:r w:rsidRPr="0032518D">
        <w:rPr>
          <w:b/>
          <w:color w:val="706068"/>
          <w:spacing w:val="1"/>
          <w:w w:val="88"/>
          <w:sz w:val="8"/>
          <w:szCs w:val="8"/>
          <w:lang w:val="en"/>
        </w:rPr>
        <w:t xml:space="preserve"> </w:t>
      </w:r>
      <w:proofErr w:type="spellStart"/>
      <w:r w:rsidRPr="0032518D">
        <w:rPr>
          <w:b/>
          <w:color w:val="706068"/>
          <w:spacing w:val="1"/>
          <w:w w:val="88"/>
          <w:sz w:val="8"/>
          <w:szCs w:val="8"/>
          <w:lang w:val="en"/>
        </w:rPr>
        <w:t>P</w:t>
      </w:r>
      <w:r w:rsidRPr="0032518D">
        <w:rPr>
          <w:b/>
          <w:color w:val="827A82"/>
          <w:spacing w:val="1"/>
          <w:w w:val="88"/>
          <w:sz w:val="8"/>
          <w:szCs w:val="8"/>
          <w:lang w:val="en"/>
        </w:rPr>
        <w:t>U</w:t>
      </w:r>
      <w:r w:rsidRPr="0032518D">
        <w:rPr>
          <w:b/>
          <w:color w:val="7C598E"/>
          <w:spacing w:val="1"/>
          <w:w w:val="88"/>
          <w:sz w:val="8"/>
          <w:szCs w:val="8"/>
          <w:lang w:val="en"/>
        </w:rPr>
        <w:t>bli</w:t>
      </w:r>
      <w:r w:rsidRPr="0032518D">
        <w:rPr>
          <w:b/>
          <w:color w:val="827A82"/>
          <w:spacing w:val="1"/>
          <w:w w:val="88"/>
          <w:sz w:val="8"/>
          <w:szCs w:val="8"/>
          <w:lang w:val="en"/>
        </w:rPr>
        <w:t>c</w:t>
      </w:r>
      <w:r w:rsidRPr="0032518D">
        <w:rPr>
          <w:b/>
          <w:color w:val="827A82"/>
          <w:w w:val="88"/>
          <w:sz w:val="8"/>
          <w:szCs w:val="8"/>
          <w:lang w:val="en"/>
        </w:rPr>
        <w:t>a</w:t>
      </w:r>
      <w:proofErr w:type="spellEnd"/>
      <w:r>
        <w:rPr>
          <w:lang w:val="en"/>
        </w:rPr>
        <w:t xml:space="preserve"> </w:t>
      </w:r>
      <w:r w:rsidRPr="0032518D">
        <w:rPr>
          <w:b/>
          <w:color w:val="9E8C75"/>
          <w:w w:val="81"/>
          <w:sz w:val="8"/>
          <w:szCs w:val="8"/>
          <w:lang w:val="en"/>
        </w:rPr>
        <w:t xml:space="preserve"> </w:t>
      </w:r>
      <w:proofErr w:type="spellStart"/>
      <w:r w:rsidRPr="0032518D">
        <w:rPr>
          <w:b/>
          <w:color w:val="9E8C75"/>
          <w:w w:val="81"/>
          <w:sz w:val="8"/>
          <w:szCs w:val="8"/>
          <w:lang w:val="en"/>
        </w:rPr>
        <w:t>I</w:t>
      </w:r>
      <w:r w:rsidRPr="0032518D">
        <w:rPr>
          <w:b/>
          <w:color w:val="827A82"/>
          <w:w w:val="90"/>
          <w:sz w:val="8"/>
          <w:szCs w:val="8"/>
          <w:lang w:val="en"/>
        </w:rPr>
        <w:t>nternac</w:t>
      </w:r>
      <w:r w:rsidRPr="0032518D">
        <w:rPr>
          <w:b/>
          <w:color w:val="8E709E"/>
          <w:w w:val="81"/>
          <w:sz w:val="8"/>
          <w:szCs w:val="8"/>
          <w:lang w:val="en"/>
        </w:rPr>
        <w:t>i</w:t>
      </w:r>
      <w:r w:rsidRPr="0032518D">
        <w:rPr>
          <w:b/>
          <w:color w:val="827A82"/>
          <w:w w:val="103"/>
          <w:sz w:val="8"/>
          <w:szCs w:val="8"/>
          <w:lang w:val="en"/>
        </w:rPr>
        <w:t>o</w:t>
      </w:r>
      <w:r w:rsidRPr="0032518D">
        <w:rPr>
          <w:b/>
          <w:color w:val="706068"/>
          <w:w w:val="88"/>
          <w:sz w:val="8"/>
          <w:szCs w:val="8"/>
          <w:lang w:val="en"/>
        </w:rPr>
        <w:t>n</w:t>
      </w:r>
      <w:r w:rsidRPr="0032518D">
        <w:rPr>
          <w:b/>
          <w:color w:val="827A82"/>
          <w:w w:val="105"/>
          <w:sz w:val="8"/>
          <w:szCs w:val="8"/>
          <w:lang w:val="en"/>
        </w:rPr>
        <w:t>a</w:t>
      </w:r>
      <w:r w:rsidRPr="0032518D">
        <w:rPr>
          <w:b/>
          <w:color w:val="8E709E"/>
          <w:w w:val="81"/>
          <w:sz w:val="8"/>
          <w:szCs w:val="8"/>
          <w:lang w:val="en"/>
        </w:rPr>
        <w:t>l</w:t>
      </w:r>
      <w:proofErr w:type="spellEnd"/>
    </w:p>
    <w:p w14:paraId="3669A1BA" w14:textId="77777777" w:rsidR="00D91CEC" w:rsidRPr="0032518D" w:rsidRDefault="00D91CEC">
      <w:pPr>
        <w:spacing w:before="4" w:line="100" w:lineRule="exact"/>
        <w:rPr>
          <w:sz w:val="10"/>
          <w:szCs w:val="10"/>
          <w:lang w:val="es-HN"/>
        </w:rPr>
      </w:pPr>
    </w:p>
    <w:p w14:paraId="0D6E3EE1" w14:textId="77777777" w:rsidR="00D91CEC" w:rsidRPr="0032518D" w:rsidRDefault="0032518D">
      <w:pPr>
        <w:rPr>
          <w:rFonts w:ascii="Microsoft Sans Serif" w:eastAsia="Microsoft Sans Serif" w:hAnsi="Microsoft Sans Serif" w:cs="Microsoft Sans Serif"/>
          <w:sz w:val="8"/>
          <w:szCs w:val="8"/>
          <w:lang w:val="es-HN"/>
        </w:rPr>
      </w:pPr>
      <w:r w:rsidRPr="0032518D">
        <w:rPr>
          <w:color w:val="5B5160"/>
          <w:spacing w:val="-3"/>
          <w:w w:val="110"/>
          <w:sz w:val="8"/>
          <w:szCs w:val="8"/>
          <w:lang w:val="en"/>
        </w:rPr>
        <w:t>Bidder:</w:t>
      </w:r>
      <w:r w:rsidRPr="0032518D">
        <w:rPr>
          <w:color w:val="827A82"/>
          <w:w w:val="110"/>
          <w:sz w:val="8"/>
          <w:szCs w:val="8"/>
          <w:lang w:val="en"/>
        </w:rPr>
        <w:t>:</w:t>
      </w:r>
      <w:r>
        <w:rPr>
          <w:lang w:val="en"/>
        </w:rPr>
        <w:t xml:space="preserve"> </w:t>
      </w:r>
      <w:r w:rsidRPr="0032518D">
        <w:rPr>
          <w:color w:val="827A82"/>
          <w:spacing w:val="-2"/>
          <w:w w:val="108"/>
          <w:sz w:val="8"/>
          <w:szCs w:val="8"/>
          <w:lang w:val="en"/>
        </w:rPr>
        <w:t xml:space="preserve"> S</w:t>
      </w:r>
      <w:r w:rsidRPr="0032518D">
        <w:rPr>
          <w:color w:val="5B5160"/>
          <w:spacing w:val="-2"/>
          <w:sz w:val="8"/>
          <w:szCs w:val="8"/>
          <w:lang w:val="en"/>
        </w:rPr>
        <w:t>ER</w:t>
      </w:r>
      <w:r w:rsidRPr="0032518D">
        <w:rPr>
          <w:color w:val="827A82"/>
          <w:spacing w:val="-2"/>
          <w:w w:val="106"/>
          <w:sz w:val="8"/>
          <w:szCs w:val="8"/>
          <w:lang w:val="en"/>
        </w:rPr>
        <w:t>MACO</w:t>
      </w:r>
    </w:p>
    <w:p w14:paraId="596EFD34" w14:textId="77777777" w:rsidR="00D91CEC" w:rsidRPr="0032518D" w:rsidRDefault="00D91CEC">
      <w:pPr>
        <w:spacing w:before="1" w:line="100" w:lineRule="exact"/>
        <w:rPr>
          <w:sz w:val="11"/>
          <w:szCs w:val="11"/>
          <w:lang w:val="es-HN"/>
        </w:rPr>
      </w:pPr>
    </w:p>
    <w:p w14:paraId="11F487F7" w14:textId="117989EA" w:rsidR="00D91CEC" w:rsidRPr="0032518D" w:rsidRDefault="0032518D">
      <w:pPr>
        <w:ind w:left="11"/>
        <w:rPr>
          <w:rFonts w:ascii="Microsoft Sans Serif" w:eastAsia="Microsoft Sans Serif" w:hAnsi="Microsoft Sans Serif" w:cs="Microsoft Sans Serif"/>
          <w:sz w:val="8"/>
          <w:szCs w:val="8"/>
          <w:lang w:val="es-HN"/>
        </w:rPr>
      </w:pPr>
      <w:r w:rsidRPr="0032518D">
        <w:rPr>
          <w:color w:val="5B5160"/>
          <w:spacing w:val="-3"/>
          <w:sz w:val="8"/>
          <w:szCs w:val="8"/>
          <w:lang w:val="en"/>
        </w:rPr>
        <w:t>Mont</w:t>
      </w:r>
      <w:r w:rsidRPr="0032518D">
        <w:rPr>
          <w:color w:val="5B5160"/>
          <w:sz w:val="8"/>
          <w:szCs w:val="8"/>
          <w:lang w:val="en"/>
        </w:rPr>
        <w:t>o</w:t>
      </w:r>
      <w:r>
        <w:rPr>
          <w:lang w:val="en"/>
        </w:rPr>
        <w:t xml:space="preserve"> </w:t>
      </w:r>
      <w:r w:rsidRPr="0032518D">
        <w:rPr>
          <w:color w:val="5B5160"/>
          <w:spacing w:val="-7"/>
          <w:sz w:val="8"/>
          <w:szCs w:val="8"/>
          <w:lang w:val="en"/>
        </w:rPr>
        <w:t xml:space="preserve"> </w:t>
      </w:r>
      <w:proofErr w:type="spellStart"/>
      <w:r w:rsidRPr="0032518D">
        <w:rPr>
          <w:color w:val="5B5160"/>
          <w:spacing w:val="-7"/>
          <w:sz w:val="8"/>
          <w:szCs w:val="8"/>
          <w:lang w:val="en"/>
        </w:rPr>
        <w:t>e</w:t>
      </w:r>
      <w:r w:rsidRPr="0032518D">
        <w:rPr>
          <w:color w:val="5B5160"/>
          <w:sz w:val="8"/>
          <w:szCs w:val="8"/>
          <w:lang w:val="en"/>
        </w:rPr>
        <w:t>n</w:t>
      </w:r>
      <w:proofErr w:type="spellEnd"/>
      <w:r>
        <w:rPr>
          <w:lang w:val="en"/>
        </w:rPr>
        <w:t xml:space="preserve"> </w:t>
      </w:r>
      <w:r w:rsidRPr="0032518D">
        <w:rPr>
          <w:color w:val="5B5160"/>
          <w:spacing w:val="-1"/>
          <w:sz w:val="8"/>
          <w:szCs w:val="8"/>
          <w:lang w:val="en"/>
        </w:rPr>
        <w:t xml:space="preserve"> </w:t>
      </w:r>
      <w:proofErr w:type="spellStart"/>
      <w:r w:rsidRPr="0032518D">
        <w:rPr>
          <w:color w:val="5B5160"/>
          <w:spacing w:val="-1"/>
          <w:sz w:val="8"/>
          <w:szCs w:val="8"/>
          <w:lang w:val="en"/>
        </w:rPr>
        <w:t>Lps</w:t>
      </w:r>
      <w:proofErr w:type="spellEnd"/>
      <w:r w:rsidRPr="0032518D">
        <w:rPr>
          <w:color w:val="827A82"/>
          <w:sz w:val="8"/>
          <w:szCs w:val="8"/>
          <w:lang w:val="en"/>
        </w:rPr>
        <w:t>.</w:t>
      </w:r>
      <w:r>
        <w:rPr>
          <w:lang w:val="en"/>
        </w:rPr>
        <w:t xml:space="preserve"> </w:t>
      </w:r>
      <w:r w:rsidRPr="0032518D">
        <w:rPr>
          <w:color w:val="827A82"/>
          <w:w w:val="105"/>
          <w:sz w:val="8"/>
          <w:szCs w:val="8"/>
          <w:lang w:val="en"/>
        </w:rPr>
        <w:t>9</w:t>
      </w:r>
      <w:r w:rsidRPr="0032518D">
        <w:rPr>
          <w:color w:val="827A82"/>
          <w:spacing w:val="-11"/>
          <w:w w:val="105"/>
          <w:sz w:val="8"/>
          <w:szCs w:val="8"/>
          <w:lang w:val="en"/>
        </w:rPr>
        <w:t>0</w:t>
      </w:r>
      <w:r w:rsidRPr="0032518D">
        <w:rPr>
          <w:color w:val="BFB5AA"/>
          <w:w w:val="81"/>
          <w:sz w:val="8"/>
          <w:szCs w:val="8"/>
          <w:lang w:val="en"/>
        </w:rPr>
        <w:t>,</w:t>
      </w:r>
      <w:r>
        <w:rPr>
          <w:lang w:val="en"/>
        </w:rPr>
        <w:t xml:space="preserve"> </w:t>
      </w:r>
      <w:r w:rsidRPr="0032518D">
        <w:rPr>
          <w:color w:val="827A82"/>
          <w:w w:val="91"/>
          <w:sz w:val="8"/>
          <w:szCs w:val="8"/>
          <w:lang w:val="en"/>
        </w:rPr>
        <w:t xml:space="preserve"> 144</w:t>
      </w:r>
      <w:r w:rsidRPr="0032518D">
        <w:rPr>
          <w:color w:val="BFB5AA"/>
          <w:w w:val="81"/>
          <w:sz w:val="8"/>
          <w:szCs w:val="8"/>
          <w:lang w:val="en"/>
        </w:rPr>
        <w:t>,</w:t>
      </w:r>
      <w:r w:rsidRPr="0032518D">
        <w:rPr>
          <w:color w:val="827A82"/>
          <w:w w:val="105"/>
          <w:sz w:val="8"/>
          <w:szCs w:val="8"/>
          <w:lang w:val="en"/>
        </w:rPr>
        <w:t>555</w:t>
      </w:r>
      <w:r w:rsidRPr="0032518D">
        <w:rPr>
          <w:color w:val="BFB5AA"/>
          <w:w w:val="97"/>
          <w:sz w:val="8"/>
          <w:szCs w:val="8"/>
          <w:lang w:val="en"/>
        </w:rPr>
        <w:t>.</w:t>
      </w:r>
      <w:r>
        <w:rPr>
          <w:lang w:val="en"/>
        </w:rPr>
        <w:t xml:space="preserve"> </w:t>
      </w:r>
      <w:r w:rsidRPr="0032518D">
        <w:rPr>
          <w:color w:val="827A82"/>
          <w:w w:val="105"/>
          <w:sz w:val="8"/>
          <w:szCs w:val="8"/>
          <w:lang w:val="en"/>
        </w:rPr>
        <w:t>45</w:t>
      </w:r>
      <w:r>
        <w:rPr>
          <w:lang w:val="en"/>
        </w:rPr>
        <w:t xml:space="preserve"> </w:t>
      </w:r>
      <w:r w:rsidRPr="0032518D">
        <w:rPr>
          <w:color w:val="5B5160"/>
          <w:spacing w:val="-2"/>
          <w:sz w:val="8"/>
          <w:szCs w:val="8"/>
          <w:lang w:val="en"/>
        </w:rPr>
        <w:t xml:space="preserve"> Mont</w:t>
      </w:r>
      <w:r w:rsidRPr="0032518D">
        <w:rPr>
          <w:color w:val="5B5160"/>
          <w:sz w:val="8"/>
          <w:szCs w:val="8"/>
          <w:lang w:val="en"/>
        </w:rPr>
        <w:t>o</w:t>
      </w:r>
      <w:r>
        <w:rPr>
          <w:lang w:val="en"/>
        </w:rPr>
        <w:t xml:space="preserve"> </w:t>
      </w:r>
      <w:r w:rsidRPr="0032518D">
        <w:rPr>
          <w:color w:val="5B5160"/>
          <w:spacing w:val="-7"/>
          <w:sz w:val="8"/>
          <w:szCs w:val="8"/>
          <w:lang w:val="en"/>
        </w:rPr>
        <w:t xml:space="preserve"> e</w:t>
      </w:r>
      <w:r w:rsidRPr="0032518D">
        <w:rPr>
          <w:color w:val="5B5160"/>
          <w:sz w:val="8"/>
          <w:szCs w:val="8"/>
          <w:lang w:val="en"/>
        </w:rPr>
        <w:t>n</w:t>
      </w:r>
      <w:r>
        <w:rPr>
          <w:lang w:val="en"/>
        </w:rPr>
        <w:t xml:space="preserve"> </w:t>
      </w:r>
      <w:r w:rsidRPr="0032518D">
        <w:rPr>
          <w:color w:val="5B5160"/>
          <w:spacing w:val="2"/>
          <w:sz w:val="8"/>
          <w:szCs w:val="8"/>
          <w:lang w:val="en"/>
        </w:rPr>
        <w:t xml:space="preserve"> US</w:t>
      </w:r>
      <w:r w:rsidRPr="0032518D">
        <w:rPr>
          <w:color w:val="5B5160"/>
          <w:sz w:val="8"/>
          <w:szCs w:val="8"/>
          <w:lang w:val="en"/>
        </w:rPr>
        <w:t>O</w:t>
      </w:r>
      <w:r>
        <w:rPr>
          <w:lang w:val="en"/>
        </w:rPr>
        <w:t xml:space="preserve"> </w:t>
      </w:r>
      <w:r w:rsidRPr="0032518D">
        <w:rPr>
          <w:color w:val="827A82"/>
          <w:spacing w:val="-11"/>
          <w:sz w:val="8"/>
          <w:szCs w:val="8"/>
          <w:lang w:val="en"/>
        </w:rPr>
        <w:t xml:space="preserve"> 4</w:t>
      </w:r>
      <w:r w:rsidRPr="0032518D">
        <w:rPr>
          <w:color w:val="BFB5AA"/>
          <w:sz w:val="8"/>
          <w:szCs w:val="8"/>
          <w:lang w:val="en"/>
        </w:rPr>
        <w:t>,</w:t>
      </w:r>
      <w:r>
        <w:rPr>
          <w:lang w:val="en"/>
        </w:rPr>
        <w:t xml:space="preserve"> </w:t>
      </w:r>
      <w:r w:rsidRPr="0032518D">
        <w:rPr>
          <w:color w:val="687C9E"/>
          <w:spacing w:val="-1"/>
          <w:w w:val="64"/>
          <w:sz w:val="8"/>
          <w:szCs w:val="8"/>
          <w:lang w:val="en"/>
        </w:rPr>
        <w:t xml:space="preserve"> 1</w:t>
      </w:r>
      <w:r w:rsidRPr="0032518D">
        <w:rPr>
          <w:color w:val="827A82"/>
          <w:spacing w:val="-1"/>
          <w:w w:val="105"/>
          <w:sz w:val="8"/>
          <w:szCs w:val="8"/>
          <w:lang w:val="en"/>
        </w:rPr>
        <w:t>92</w:t>
      </w:r>
      <w:r w:rsidRPr="0032518D">
        <w:rPr>
          <w:color w:val="BFB5AA"/>
          <w:spacing w:val="-1"/>
          <w:w w:val="97"/>
          <w:sz w:val="8"/>
          <w:szCs w:val="8"/>
          <w:lang w:val="en"/>
        </w:rPr>
        <w:t>,</w:t>
      </w:r>
      <w:r w:rsidRPr="0032518D">
        <w:rPr>
          <w:color w:val="827A82"/>
          <w:spacing w:val="-1"/>
          <w:w w:val="105"/>
          <w:sz w:val="8"/>
          <w:szCs w:val="8"/>
          <w:lang w:val="en"/>
        </w:rPr>
        <w:t>7</w:t>
      </w:r>
      <w:r w:rsidRPr="0032518D">
        <w:rPr>
          <w:color w:val="706068"/>
          <w:spacing w:val="-1"/>
          <w:w w:val="105"/>
          <w:sz w:val="8"/>
          <w:szCs w:val="8"/>
          <w:lang w:val="en"/>
        </w:rPr>
        <w:t>7</w:t>
      </w:r>
      <w:r w:rsidRPr="0032518D">
        <w:rPr>
          <w:color w:val="827A82"/>
          <w:spacing w:val="-1"/>
          <w:w w:val="113"/>
          <w:sz w:val="8"/>
          <w:szCs w:val="8"/>
          <w:lang w:val="en"/>
        </w:rPr>
        <w:t>0</w:t>
      </w:r>
      <w:r w:rsidRPr="0032518D">
        <w:rPr>
          <w:color w:val="BFB5AA"/>
          <w:spacing w:val="-1"/>
          <w:w w:val="81"/>
          <w:sz w:val="8"/>
          <w:szCs w:val="8"/>
          <w:lang w:val="en"/>
        </w:rPr>
        <w:t>.</w:t>
      </w:r>
      <w:r>
        <w:rPr>
          <w:lang w:val="en"/>
        </w:rPr>
        <w:t xml:space="preserve"> </w:t>
      </w:r>
      <w:r w:rsidRPr="0032518D">
        <w:rPr>
          <w:color w:val="827A82"/>
          <w:w w:val="105"/>
          <w:sz w:val="8"/>
          <w:szCs w:val="8"/>
          <w:lang w:val="en"/>
        </w:rPr>
        <w:t>00</w:t>
      </w:r>
    </w:p>
    <w:p w14:paraId="6D10BA90" w14:textId="77777777" w:rsidR="00D91CEC" w:rsidRPr="0032518D" w:rsidRDefault="00D91CEC">
      <w:pPr>
        <w:spacing w:before="9" w:line="100" w:lineRule="exact"/>
        <w:rPr>
          <w:sz w:val="11"/>
          <w:szCs w:val="11"/>
          <w:lang w:val="es-HN"/>
        </w:rPr>
      </w:pPr>
    </w:p>
    <w:p w14:paraId="35D20A1E" w14:textId="77777777" w:rsidR="00D91CEC" w:rsidRPr="0032518D" w:rsidRDefault="00D91CEC">
      <w:pPr>
        <w:spacing w:line="200" w:lineRule="exact"/>
        <w:rPr>
          <w:lang w:val="es-HN"/>
        </w:rPr>
      </w:pPr>
    </w:p>
    <w:p w14:paraId="55DAF8A3" w14:textId="77777777" w:rsidR="00D91CEC" w:rsidRPr="0032518D" w:rsidRDefault="00D91CEC">
      <w:pPr>
        <w:spacing w:line="200" w:lineRule="exact"/>
        <w:rPr>
          <w:lang w:val="es-HN"/>
        </w:rPr>
      </w:pPr>
    </w:p>
    <w:p w14:paraId="4C8179F4" w14:textId="77777777" w:rsidR="00D91CEC" w:rsidRPr="0032518D" w:rsidRDefault="00D91CEC">
      <w:pPr>
        <w:spacing w:line="200" w:lineRule="exact"/>
        <w:rPr>
          <w:lang w:val="es-HN"/>
        </w:rPr>
      </w:pPr>
    </w:p>
    <w:p w14:paraId="1E305F55" w14:textId="77777777" w:rsidR="00D91CEC" w:rsidRPr="0032518D" w:rsidRDefault="00D91CEC">
      <w:pPr>
        <w:spacing w:line="200" w:lineRule="exact"/>
        <w:rPr>
          <w:lang w:val="es-HN"/>
        </w:rPr>
      </w:pPr>
    </w:p>
    <w:p w14:paraId="40C6039D" w14:textId="77777777" w:rsidR="00D91CEC" w:rsidRPr="0032518D" w:rsidRDefault="00D91CEC">
      <w:pPr>
        <w:spacing w:line="200" w:lineRule="exact"/>
        <w:rPr>
          <w:lang w:val="es-HN"/>
        </w:rPr>
      </w:pPr>
    </w:p>
    <w:p w14:paraId="07857FAC" w14:textId="77777777" w:rsidR="00D91CEC" w:rsidRPr="0032518D" w:rsidRDefault="00D91CEC">
      <w:pPr>
        <w:spacing w:line="200" w:lineRule="exact"/>
        <w:rPr>
          <w:lang w:val="es-HN"/>
        </w:rPr>
      </w:pPr>
    </w:p>
    <w:p w14:paraId="277F9099" w14:textId="77777777" w:rsidR="00D91CEC" w:rsidRPr="0032518D" w:rsidRDefault="00D91CEC">
      <w:pPr>
        <w:spacing w:line="200" w:lineRule="exact"/>
        <w:rPr>
          <w:lang w:val="es-HN"/>
        </w:rPr>
      </w:pPr>
    </w:p>
    <w:p w14:paraId="63DB1060" w14:textId="77777777" w:rsidR="00D91CEC" w:rsidRPr="0032518D" w:rsidRDefault="00D91CEC">
      <w:pPr>
        <w:spacing w:line="200" w:lineRule="exact"/>
        <w:rPr>
          <w:lang w:val="es-HN"/>
        </w:rPr>
      </w:pPr>
    </w:p>
    <w:p w14:paraId="66102810" w14:textId="77777777" w:rsidR="00D91CEC" w:rsidRPr="0032518D" w:rsidRDefault="0032518D">
      <w:pPr>
        <w:spacing w:line="60" w:lineRule="exact"/>
        <w:ind w:left="1173"/>
        <w:rPr>
          <w:rFonts w:ascii="Arial" w:eastAsia="Arial" w:hAnsi="Arial" w:cs="Arial"/>
          <w:sz w:val="8"/>
          <w:szCs w:val="8"/>
          <w:lang w:val="es-HN"/>
        </w:rPr>
        <w:sectPr w:rsidR="00D91CEC" w:rsidRPr="0032518D">
          <w:type w:val="continuous"/>
          <w:pgSz w:w="12240" w:h="15840"/>
          <w:pgMar w:top="1480" w:right="1540" w:bottom="280" w:left="1600" w:header="720" w:footer="720" w:gutter="0"/>
          <w:cols w:num="2" w:space="720" w:equalWidth="0">
            <w:col w:w="3853" w:space="380"/>
            <w:col w:w="4867"/>
          </w:cols>
        </w:sectPr>
      </w:pPr>
      <w:r w:rsidRPr="0032518D">
        <w:rPr>
          <w:b/>
          <w:color w:val="F4F4F2"/>
          <w:spacing w:val="-5"/>
          <w:position w:val="-2"/>
          <w:sz w:val="8"/>
          <w:szCs w:val="8"/>
          <w:lang w:val="en"/>
        </w:rPr>
        <w:t>V</w:t>
      </w:r>
      <w:r w:rsidRPr="0032518D">
        <w:rPr>
          <w:b/>
          <w:color w:val="E8E0D1"/>
          <w:spacing w:val="-5"/>
          <w:position w:val="-2"/>
          <w:sz w:val="8"/>
          <w:szCs w:val="8"/>
          <w:lang w:val="en"/>
        </w:rPr>
        <w:t>e</w:t>
      </w:r>
      <w:r w:rsidRPr="0032518D">
        <w:rPr>
          <w:b/>
          <w:color w:val="E8E0D1"/>
          <w:position w:val="-2"/>
          <w:sz w:val="8"/>
          <w:szCs w:val="8"/>
          <w:lang w:val="en"/>
        </w:rPr>
        <w:t>r</w:t>
      </w:r>
      <w:r>
        <w:rPr>
          <w:lang w:val="en"/>
        </w:rPr>
        <w:t xml:space="preserve"> </w:t>
      </w:r>
      <w:r w:rsidRPr="0032518D">
        <w:rPr>
          <w:b/>
          <w:color w:val="E8E0D1"/>
          <w:spacing w:val="-5"/>
          <w:w w:val="95"/>
          <w:position w:val="-2"/>
          <w:sz w:val="8"/>
          <w:szCs w:val="8"/>
          <w:lang w:val="en"/>
        </w:rPr>
        <w:t xml:space="preserve"> F</w:t>
      </w:r>
      <w:r w:rsidRPr="0032518D">
        <w:rPr>
          <w:b/>
          <w:color w:val="F4F4F2"/>
          <w:spacing w:val="-5"/>
          <w:w w:val="56"/>
          <w:position w:val="-2"/>
          <w:sz w:val="8"/>
          <w:szCs w:val="8"/>
          <w:lang w:val="en"/>
        </w:rPr>
        <w:t>1</w:t>
      </w:r>
      <w:r w:rsidRPr="0032518D">
        <w:rPr>
          <w:b/>
          <w:color w:val="E8E0D1"/>
          <w:spacing w:val="-5"/>
          <w:w w:val="96"/>
          <w:position w:val="-2"/>
          <w:sz w:val="8"/>
          <w:szCs w:val="8"/>
          <w:lang w:val="en"/>
        </w:rPr>
        <w:t>ch</w:t>
      </w:r>
      <w:r w:rsidRPr="0032518D">
        <w:rPr>
          <w:b/>
          <w:color w:val="E8E0D1"/>
          <w:w w:val="96"/>
          <w:position w:val="-2"/>
          <w:sz w:val="8"/>
          <w:szCs w:val="8"/>
          <w:lang w:val="en"/>
        </w:rPr>
        <w:t>a</w:t>
      </w:r>
      <w:r>
        <w:rPr>
          <w:lang w:val="en"/>
        </w:rPr>
        <w:t xml:space="preserve"> </w:t>
      </w:r>
      <w:r w:rsidRPr="0032518D">
        <w:rPr>
          <w:b/>
          <w:color w:val="F4F4F2"/>
          <w:spacing w:val="-5"/>
          <w:position w:val="-2"/>
          <w:sz w:val="8"/>
          <w:szCs w:val="8"/>
          <w:lang w:val="en"/>
        </w:rPr>
        <w:t xml:space="preserve"> </w:t>
      </w:r>
      <w:proofErr w:type="spellStart"/>
      <w:r w:rsidRPr="0032518D">
        <w:rPr>
          <w:b/>
          <w:color w:val="F4F4F2"/>
          <w:spacing w:val="-5"/>
          <w:position w:val="-2"/>
          <w:sz w:val="8"/>
          <w:szCs w:val="8"/>
          <w:lang w:val="en"/>
        </w:rPr>
        <w:t>T</w:t>
      </w:r>
      <w:r w:rsidRPr="0032518D">
        <w:rPr>
          <w:b/>
          <w:color w:val="E8E0D1"/>
          <w:spacing w:val="-5"/>
          <w:position w:val="-2"/>
          <w:sz w:val="8"/>
          <w:szCs w:val="8"/>
          <w:lang w:val="en"/>
        </w:rPr>
        <w:t>ecmca</w:t>
      </w:r>
      <w:proofErr w:type="spellEnd"/>
    </w:p>
    <w:p w14:paraId="14DDCAF4" w14:textId="77777777" w:rsidR="00D91CEC" w:rsidRPr="0032518D" w:rsidRDefault="003E1D69">
      <w:pPr>
        <w:spacing w:line="200" w:lineRule="exact"/>
        <w:rPr>
          <w:lang w:val="es-HN"/>
        </w:rPr>
      </w:pPr>
      <w:r>
        <w:rPr>
          <w:lang w:val="es-HN"/>
        </w:rPr>
        <w:pict w14:anchorId="6F156ED9">
          <v:group id="_x0000_s1182" style="position:absolute;margin-left:0;margin-top:0;width:612pt;height:11in;z-index:-2006;mso-position-horizontal-relative:page;mso-position-vertical-relative:page" coordsize="12240,15840">
            <v:shape id="_x0000_s1187" type="#_x0000_t75" style="position:absolute;width:12240;height:15840">
              <v:imagedata r:id="rId32" o:title=""/>
            </v:shape>
            <v:shape id="_x0000_s1186" type="#_x0000_t75" style="position:absolute;left:3125;top:8064;width:5414;height:1181">
              <v:imagedata r:id="rId33" o:title=""/>
            </v:shape>
            <v:shape id="_x0000_s1185" type="#_x0000_t75" style="position:absolute;left:9605;top:389;width:2059;height:734">
              <v:imagedata r:id="rId16" o:title=""/>
            </v:shape>
            <v:shape id="_x0000_s1184" style="position:absolute;left:1635;top:12156;width:8933;height:0" coordorigin="1635,12156" coordsize="8933,0" path="m1635,12156r8933,e" filled="f" strokecolor="#f0ad00" strokeweight=".82pt">
              <v:path arrowok="t"/>
            </v:shape>
            <v:shape id="_x0000_s1183" style="position:absolute;left:1628;top:12149;width:0;height:394" coordorigin="1628,12149" coordsize="0,394" path="m1628,12149r,394e" filled="f" strokecolor="#f0ad00" strokeweight=".82pt">
              <v:path arrowok="t"/>
            </v:shape>
            <w10:wrap anchorx="page" anchory="page"/>
          </v:group>
        </w:pict>
      </w:r>
    </w:p>
    <w:p w14:paraId="1BBF9DA7" w14:textId="77777777" w:rsidR="00D91CEC" w:rsidRPr="0032518D" w:rsidRDefault="00D91CEC">
      <w:pPr>
        <w:spacing w:line="200" w:lineRule="exact"/>
        <w:rPr>
          <w:lang w:val="es-HN"/>
        </w:rPr>
      </w:pPr>
    </w:p>
    <w:p w14:paraId="210FCD30" w14:textId="77777777" w:rsidR="00D91CEC" w:rsidRPr="0032518D" w:rsidRDefault="00D91CEC">
      <w:pPr>
        <w:spacing w:line="200" w:lineRule="exact"/>
        <w:rPr>
          <w:lang w:val="es-HN"/>
        </w:rPr>
      </w:pPr>
    </w:p>
    <w:p w14:paraId="763F62C8" w14:textId="77777777" w:rsidR="00D91CEC" w:rsidRPr="0032518D" w:rsidRDefault="00D91CEC">
      <w:pPr>
        <w:spacing w:line="200" w:lineRule="exact"/>
        <w:rPr>
          <w:lang w:val="es-HN"/>
        </w:rPr>
      </w:pPr>
    </w:p>
    <w:p w14:paraId="78BD8345" w14:textId="77777777" w:rsidR="00D91CEC" w:rsidRPr="0032518D" w:rsidRDefault="00D91CEC">
      <w:pPr>
        <w:spacing w:line="200" w:lineRule="exact"/>
        <w:rPr>
          <w:lang w:val="es-HN"/>
        </w:rPr>
      </w:pPr>
    </w:p>
    <w:p w14:paraId="1961EE92" w14:textId="77777777" w:rsidR="00D91CEC" w:rsidRPr="0032518D" w:rsidRDefault="00D91CEC">
      <w:pPr>
        <w:spacing w:before="17" w:line="200" w:lineRule="exact"/>
        <w:rPr>
          <w:lang w:val="es-HN"/>
        </w:rPr>
      </w:pPr>
    </w:p>
    <w:p w14:paraId="5D0A1E4B" w14:textId="77777777" w:rsidR="00D91CEC" w:rsidRPr="0032518D" w:rsidRDefault="0032518D">
      <w:pPr>
        <w:spacing w:before="14" w:line="280" w:lineRule="exact"/>
        <w:ind w:left="2576"/>
        <w:rPr>
          <w:rFonts w:ascii="Calibri" w:eastAsia="Calibri" w:hAnsi="Calibri" w:cs="Calibri"/>
          <w:sz w:val="24"/>
          <w:szCs w:val="24"/>
          <w:lang w:val="es-HN"/>
        </w:rPr>
      </w:pPr>
      <w:r w:rsidRPr="0032518D">
        <w:rPr>
          <w:i/>
          <w:color w:val="775500"/>
          <w:sz w:val="24"/>
          <w:szCs w:val="24"/>
          <w:lang w:val="en"/>
        </w:rPr>
        <w:t>Pre-contract section – data sheet.</w:t>
      </w:r>
    </w:p>
    <w:p w14:paraId="6839197B" w14:textId="77777777" w:rsidR="00D91CEC" w:rsidRPr="0032518D" w:rsidRDefault="00D91CEC">
      <w:pPr>
        <w:spacing w:before="4" w:line="120" w:lineRule="exact"/>
        <w:rPr>
          <w:sz w:val="13"/>
          <w:szCs w:val="13"/>
          <w:lang w:val="es-HN"/>
        </w:rPr>
      </w:pPr>
    </w:p>
    <w:p w14:paraId="719375A6" w14:textId="77777777" w:rsidR="00D91CEC" w:rsidRPr="0032518D" w:rsidRDefault="00D91CEC">
      <w:pPr>
        <w:spacing w:line="200" w:lineRule="exact"/>
        <w:rPr>
          <w:lang w:val="es-HN"/>
        </w:rPr>
      </w:pPr>
    </w:p>
    <w:p w14:paraId="411545B5" w14:textId="77777777" w:rsidR="00D91CEC" w:rsidRPr="0032518D" w:rsidRDefault="00D91CEC">
      <w:pPr>
        <w:spacing w:line="200" w:lineRule="exact"/>
        <w:rPr>
          <w:lang w:val="es-HN"/>
        </w:rPr>
      </w:pPr>
    </w:p>
    <w:p w14:paraId="682019E0" w14:textId="77777777" w:rsidR="00D91CEC" w:rsidRPr="0032518D" w:rsidRDefault="00D91CEC">
      <w:pPr>
        <w:spacing w:line="200" w:lineRule="exact"/>
        <w:rPr>
          <w:lang w:val="es-HN"/>
        </w:rPr>
      </w:pPr>
    </w:p>
    <w:p w14:paraId="328DA082" w14:textId="77777777" w:rsidR="00D91CEC" w:rsidRPr="0032518D" w:rsidRDefault="00D91CEC">
      <w:pPr>
        <w:spacing w:line="200" w:lineRule="exact"/>
        <w:rPr>
          <w:lang w:val="es-HN"/>
        </w:rPr>
      </w:pPr>
    </w:p>
    <w:p w14:paraId="7E5377E9" w14:textId="1BFDD5CB" w:rsidR="00D91CEC" w:rsidRPr="0032518D" w:rsidRDefault="0032518D">
      <w:pPr>
        <w:spacing w:before="14" w:line="280" w:lineRule="exact"/>
        <w:ind w:left="102"/>
        <w:rPr>
          <w:rFonts w:ascii="Calibri" w:eastAsia="Calibri" w:hAnsi="Calibri" w:cs="Calibri"/>
          <w:sz w:val="24"/>
          <w:szCs w:val="24"/>
          <w:lang w:val="es-HN"/>
        </w:rPr>
      </w:pPr>
      <w:r w:rsidRPr="0032518D">
        <w:rPr>
          <w:color w:val="775400"/>
          <w:spacing w:val="15"/>
          <w:sz w:val="24"/>
          <w:szCs w:val="24"/>
          <w:lang w:val="en"/>
        </w:rPr>
        <w:t>ACCESS TO THE TECHNICAL</w:t>
      </w:r>
      <w:r w:rsidRPr="0032518D">
        <w:rPr>
          <w:color w:val="775400"/>
          <w:spacing w:val="14"/>
          <w:sz w:val="24"/>
          <w:szCs w:val="24"/>
          <w:lang w:val="en"/>
        </w:rPr>
        <w:t>TAB</w:t>
      </w:r>
      <w:r w:rsidRPr="0032518D">
        <w:rPr>
          <w:color w:val="775400"/>
          <w:spacing w:val="15"/>
          <w:sz w:val="24"/>
          <w:szCs w:val="24"/>
          <w:lang w:val="en"/>
        </w:rPr>
        <w:t>CNICA</w:t>
      </w:r>
    </w:p>
    <w:p w14:paraId="632C19EE" w14:textId="77777777" w:rsidR="00D91CEC" w:rsidRPr="0032518D" w:rsidRDefault="00D91CEC">
      <w:pPr>
        <w:spacing w:before="6" w:line="280" w:lineRule="exact"/>
        <w:rPr>
          <w:sz w:val="28"/>
          <w:szCs w:val="28"/>
          <w:lang w:val="es-HN"/>
        </w:rPr>
      </w:pPr>
    </w:p>
    <w:p w14:paraId="2DEBBC11" w14:textId="3B7C7338" w:rsidR="00D91CEC" w:rsidRPr="0032518D" w:rsidRDefault="0032518D">
      <w:pPr>
        <w:spacing w:before="14"/>
        <w:ind w:left="102"/>
        <w:rPr>
          <w:rFonts w:ascii="Calibri" w:eastAsia="Calibri" w:hAnsi="Calibri" w:cs="Calibri"/>
          <w:sz w:val="24"/>
          <w:szCs w:val="24"/>
          <w:lang w:val="es-HN"/>
        </w:rPr>
      </w:pPr>
      <w:r w:rsidRPr="0032518D">
        <w:rPr>
          <w:sz w:val="24"/>
          <w:szCs w:val="24"/>
          <w:lang w:val="en"/>
        </w:rPr>
        <w:t>Access to the data sheet is done by pressing the button</w:t>
      </w:r>
    </w:p>
    <w:p w14:paraId="479AB4A3" w14:textId="77777777" w:rsidR="00D91CEC" w:rsidRPr="0032518D" w:rsidRDefault="0032518D">
      <w:pPr>
        <w:spacing w:before="38"/>
        <w:ind w:left="102"/>
        <w:rPr>
          <w:rFonts w:ascii="Calibri" w:eastAsia="Calibri" w:hAnsi="Calibri" w:cs="Calibri"/>
          <w:sz w:val="24"/>
          <w:szCs w:val="24"/>
          <w:lang w:val="es-HN"/>
        </w:rPr>
        <w:sectPr w:rsidR="00D91CEC" w:rsidRPr="0032518D">
          <w:type w:val="continuous"/>
          <w:pgSz w:w="12240" w:h="15840"/>
          <w:pgMar w:top="1480" w:right="1540" w:bottom="280" w:left="1600" w:header="720" w:footer="720" w:gutter="0"/>
          <w:cols w:space="720"/>
        </w:sectPr>
      </w:pPr>
      <w:r w:rsidRPr="0032518D">
        <w:rPr>
          <w:sz w:val="24"/>
          <w:szCs w:val="24"/>
          <w:lang w:val="en"/>
        </w:rPr>
        <w:t>of the contract to be consulted.</w:t>
      </w:r>
    </w:p>
    <w:p w14:paraId="1510B09A" w14:textId="77777777" w:rsidR="00D91CEC" w:rsidRPr="0032518D" w:rsidRDefault="00D91CEC">
      <w:pPr>
        <w:spacing w:before="1" w:line="140" w:lineRule="exact"/>
        <w:rPr>
          <w:sz w:val="15"/>
          <w:szCs w:val="15"/>
          <w:lang w:val="es-HN"/>
        </w:rPr>
      </w:pPr>
    </w:p>
    <w:p w14:paraId="3C53C030" w14:textId="77777777" w:rsidR="00D91CEC" w:rsidRPr="0032518D" w:rsidRDefault="00D91CEC">
      <w:pPr>
        <w:spacing w:line="200" w:lineRule="exact"/>
        <w:rPr>
          <w:lang w:val="es-HN"/>
        </w:rPr>
      </w:pPr>
    </w:p>
    <w:p w14:paraId="7400CCC6" w14:textId="77777777" w:rsidR="00D91CEC" w:rsidRPr="0032518D" w:rsidRDefault="00D91CEC">
      <w:pPr>
        <w:spacing w:line="200" w:lineRule="exact"/>
        <w:rPr>
          <w:lang w:val="es-HN"/>
        </w:rPr>
      </w:pPr>
    </w:p>
    <w:p w14:paraId="5DBCB1E0" w14:textId="55E52039" w:rsidR="00D91CEC" w:rsidRPr="0032518D" w:rsidRDefault="0032518D">
      <w:pPr>
        <w:spacing w:before="78" w:line="240" w:lineRule="exact"/>
        <w:ind w:left="931"/>
        <w:rPr>
          <w:sz w:val="7"/>
          <w:szCs w:val="7"/>
          <w:lang w:val="es-HN"/>
        </w:rPr>
      </w:pPr>
      <w:r w:rsidRPr="0032518D">
        <w:rPr>
          <w:b/>
          <w:color w:val="EDCC02"/>
          <w:spacing w:val="-11"/>
          <w:position w:val="-4"/>
          <w:sz w:val="15"/>
          <w:szCs w:val="15"/>
          <w:lang w:val="en"/>
        </w:rPr>
        <w:t>Yes,</w:t>
      </w:r>
      <w:r w:rsidRPr="0032518D">
        <w:rPr>
          <w:b/>
          <w:color w:val="EDCC02"/>
          <w:position w:val="-4"/>
          <w:sz w:val="15"/>
          <w:szCs w:val="15"/>
          <w:lang w:val="en"/>
        </w:rPr>
        <w:t>I</w:t>
      </w:r>
      <w:r>
        <w:rPr>
          <w:lang w:val="en"/>
        </w:rPr>
        <w:t xml:space="preserve"> </w:t>
      </w:r>
      <w:r>
        <w:rPr>
          <w:b/>
          <w:color w:val="EDCC02"/>
          <w:position w:val="-4"/>
          <w:sz w:val="15"/>
          <w:szCs w:val="15"/>
          <w:lang w:val="en"/>
        </w:rPr>
        <w:t xml:space="preserve"> </w:t>
      </w:r>
      <w:r>
        <w:rPr>
          <w:lang w:val="en"/>
        </w:rPr>
        <w:t xml:space="preserve"> </w:t>
      </w:r>
      <w:r w:rsidRPr="0032518D">
        <w:rPr>
          <w:b/>
          <w:color w:val="F9CE21"/>
          <w:spacing w:val="-36"/>
          <w:w w:val="52"/>
          <w:position w:val="-4"/>
          <w:sz w:val="26"/>
          <w:szCs w:val="26"/>
          <w:lang w:val="en"/>
        </w:rPr>
        <w:t xml:space="preserve"> o..</w:t>
      </w:r>
      <w:r>
        <w:rPr>
          <w:lang w:val="en"/>
        </w:rPr>
        <w:t xml:space="preserve"> </w:t>
      </w:r>
      <w:r w:rsidRPr="0032518D">
        <w:rPr>
          <w:b/>
          <w:color w:val="EDCC02"/>
          <w:w w:val="65"/>
          <w:position w:val="-4"/>
          <w:sz w:val="26"/>
          <w:szCs w:val="26"/>
          <w:lang w:val="en"/>
        </w:rPr>
        <w:t>cs</w:t>
      </w:r>
      <w:r>
        <w:rPr>
          <w:lang w:val="en"/>
        </w:rPr>
        <w:t xml:space="preserve"> </w:t>
      </w:r>
      <w:r>
        <w:rPr>
          <w:b/>
          <w:color w:val="EDCC02"/>
          <w:position w:val="-4"/>
          <w:sz w:val="26"/>
          <w:szCs w:val="26"/>
          <w:lang w:val="en"/>
        </w:rPr>
        <w:t xml:space="preserve"> </w:t>
      </w:r>
      <w:r>
        <w:rPr>
          <w:lang w:val="en"/>
        </w:rPr>
        <w:t xml:space="preserve"> </w:t>
      </w:r>
      <w:r w:rsidRPr="0032518D">
        <w:rPr>
          <w:color w:val="BFBFB2"/>
          <w:spacing w:val="-1"/>
          <w:w w:val="177"/>
          <w:position w:val="-4"/>
          <w:sz w:val="7"/>
          <w:szCs w:val="7"/>
          <w:lang w:val="en"/>
        </w:rPr>
        <w:t xml:space="preserve"> </w:t>
      </w:r>
      <w:proofErr w:type="spellStart"/>
      <w:r w:rsidRPr="0032518D">
        <w:rPr>
          <w:color w:val="BFBFB2"/>
          <w:spacing w:val="-1"/>
          <w:w w:val="177"/>
          <w:position w:val="-4"/>
          <w:sz w:val="7"/>
          <w:szCs w:val="7"/>
          <w:lang w:val="en"/>
        </w:rPr>
        <w:t>Mooooo</w:t>
      </w:r>
      <w:proofErr w:type="spellEnd"/>
      <w:r w:rsidRPr="0032518D">
        <w:rPr>
          <w:color w:val="BFBFB2"/>
          <w:spacing w:val="-1"/>
          <w:w w:val="177"/>
          <w:position w:val="-4"/>
          <w:sz w:val="7"/>
          <w:szCs w:val="7"/>
          <w:lang w:val="en"/>
        </w:rPr>
        <w:t>-</w:t>
      </w:r>
    </w:p>
    <w:p w14:paraId="2B00D896" w14:textId="77777777" w:rsidR="00D91CEC" w:rsidRPr="0032518D" w:rsidRDefault="0032518D">
      <w:pPr>
        <w:spacing w:line="140" w:lineRule="exact"/>
        <w:ind w:left="1003"/>
        <w:rPr>
          <w:rFonts w:ascii="Microsoft Sans Serif" w:eastAsia="Microsoft Sans Serif" w:hAnsi="Microsoft Sans Serif" w:cs="Microsoft Sans Serif"/>
          <w:lang w:val="es-HN"/>
        </w:rPr>
      </w:pPr>
      <w:r w:rsidRPr="0032518D">
        <w:rPr>
          <w:color w:val="EDCC02"/>
          <w:spacing w:val="32"/>
          <w:w w:val="102"/>
          <w:position w:val="-3"/>
          <w:lang w:val="en"/>
        </w:rPr>
        <w:t xml:space="preserve"> �����������������������������������������</w:t>
      </w:r>
      <w:r w:rsidRPr="0032518D">
        <w:rPr>
          <w:color w:val="EDCC02"/>
          <w:w w:val="102"/>
          <w:position w:val="-3"/>
          <w:lang w:val="en"/>
        </w:rPr>
        <w:t>�</w:t>
      </w:r>
    </w:p>
    <w:p w14:paraId="5A81AFC8" w14:textId="77777777" w:rsidR="00D91CEC" w:rsidRPr="0032518D" w:rsidRDefault="00D91CEC">
      <w:pPr>
        <w:spacing w:before="10" w:line="120" w:lineRule="exact"/>
        <w:rPr>
          <w:sz w:val="13"/>
          <w:szCs w:val="13"/>
          <w:lang w:val="es-HN"/>
        </w:rPr>
      </w:pPr>
    </w:p>
    <w:p w14:paraId="3C417BD3" w14:textId="77777777" w:rsidR="00D91CEC" w:rsidRPr="0032518D" w:rsidRDefault="00D91CEC">
      <w:pPr>
        <w:spacing w:line="200" w:lineRule="exact"/>
        <w:rPr>
          <w:lang w:val="es-HN"/>
        </w:rPr>
      </w:pPr>
    </w:p>
    <w:p w14:paraId="37382445" w14:textId="77777777" w:rsidR="00D91CEC" w:rsidRPr="0032518D" w:rsidRDefault="00D91CEC">
      <w:pPr>
        <w:spacing w:line="200" w:lineRule="exact"/>
        <w:rPr>
          <w:lang w:val="es-HN"/>
        </w:rPr>
        <w:sectPr w:rsidR="00D91CEC" w:rsidRPr="0032518D">
          <w:pgSz w:w="12240" w:h="15840"/>
          <w:pgMar w:top="940" w:right="1540" w:bottom="280" w:left="1600" w:header="741" w:footer="956" w:gutter="0"/>
          <w:cols w:space="720"/>
        </w:sectPr>
      </w:pPr>
    </w:p>
    <w:p w14:paraId="7FD44401" w14:textId="77777777" w:rsidR="00D91CEC" w:rsidRPr="0032518D" w:rsidRDefault="00D91CEC">
      <w:pPr>
        <w:spacing w:before="1" w:line="260" w:lineRule="exact"/>
        <w:rPr>
          <w:sz w:val="26"/>
          <w:szCs w:val="26"/>
          <w:lang w:val="es-HN"/>
        </w:rPr>
      </w:pPr>
    </w:p>
    <w:p w14:paraId="0D41CB82" w14:textId="167D92F8" w:rsidR="00D91CEC" w:rsidRPr="0032518D" w:rsidRDefault="0032518D">
      <w:pPr>
        <w:spacing w:line="60" w:lineRule="exact"/>
        <w:ind w:left="1021" w:right="-33"/>
        <w:rPr>
          <w:sz w:val="9"/>
          <w:szCs w:val="9"/>
          <w:lang w:val="es-HN"/>
        </w:rPr>
      </w:pPr>
      <w:r w:rsidRPr="0032518D">
        <w:rPr>
          <w:color w:val="423D44"/>
          <w:spacing w:val="-1"/>
          <w:position w:val="-2"/>
          <w:sz w:val="9"/>
          <w:szCs w:val="9"/>
          <w:lang w:val="en"/>
        </w:rPr>
        <w:t>List</w:t>
      </w:r>
      <w:r w:rsidRPr="0032518D">
        <w:rPr>
          <w:color w:val="423D44"/>
          <w:position w:val="-2"/>
          <w:sz w:val="9"/>
          <w:szCs w:val="9"/>
          <w:lang w:val="en"/>
        </w:rPr>
        <w:t>a</w:t>
      </w:r>
      <w:r>
        <w:rPr>
          <w:lang w:val="en"/>
        </w:rPr>
        <w:t xml:space="preserve"> </w:t>
      </w:r>
      <w:r w:rsidRPr="0032518D">
        <w:rPr>
          <w:color w:val="423D44"/>
          <w:spacing w:val="-4"/>
          <w:w w:val="125"/>
          <w:position w:val="-2"/>
          <w:sz w:val="9"/>
          <w:szCs w:val="9"/>
          <w:lang w:val="en"/>
        </w:rPr>
        <w:t xml:space="preserve"> d</w:t>
      </w:r>
      <w:r w:rsidRPr="0032518D">
        <w:rPr>
          <w:color w:val="6B5E6D"/>
          <w:w w:val="132"/>
          <w:position w:val="-2"/>
          <w:sz w:val="9"/>
          <w:szCs w:val="9"/>
          <w:lang w:val="en"/>
        </w:rPr>
        <w:t>e</w:t>
      </w:r>
      <w:r>
        <w:rPr>
          <w:lang w:val="en"/>
        </w:rPr>
        <w:t xml:space="preserve"> </w:t>
      </w:r>
      <w:r w:rsidRPr="0032518D">
        <w:rPr>
          <w:color w:val="59515B"/>
          <w:spacing w:val="-1"/>
          <w:w w:val="111"/>
          <w:position w:val="-2"/>
          <w:sz w:val="9"/>
          <w:szCs w:val="9"/>
          <w:lang w:val="en"/>
        </w:rPr>
        <w:t xml:space="preserve"> Pr</w:t>
      </w:r>
      <w:r w:rsidRPr="0032518D">
        <w:rPr>
          <w:color w:val="6B5E6D"/>
          <w:spacing w:val="-1"/>
          <w:w w:val="129"/>
          <w:position w:val="-2"/>
          <w:sz w:val="9"/>
          <w:szCs w:val="9"/>
          <w:lang w:val="en"/>
        </w:rPr>
        <w:t>oyectos</w:t>
      </w:r>
    </w:p>
    <w:p w14:paraId="3028F87E" w14:textId="77777777" w:rsidR="00D91CEC" w:rsidRPr="0032518D" w:rsidRDefault="0032518D">
      <w:pPr>
        <w:spacing w:before="72"/>
        <w:rPr>
          <w:rFonts w:ascii="Arial" w:eastAsia="Arial" w:hAnsi="Arial" w:cs="Arial"/>
          <w:sz w:val="11"/>
          <w:szCs w:val="11"/>
          <w:lang w:val="es-HN"/>
        </w:rPr>
        <w:sectPr w:rsidR="00D91CEC" w:rsidRPr="0032518D">
          <w:type w:val="continuous"/>
          <w:pgSz w:w="12240" w:h="15840"/>
          <w:pgMar w:top="1480" w:right="1540" w:bottom="280" w:left="1600" w:header="720" w:footer="720" w:gutter="0"/>
          <w:cols w:num="2" w:space="720" w:equalWidth="0">
            <w:col w:w="1751" w:space="2114"/>
            <w:col w:w="5235"/>
          </w:cols>
        </w:sectPr>
      </w:pPr>
      <w:r w:rsidRPr="0032518D" w:rsidDel="00000001">
        <w:rPr>
          <w:lang w:val="en"/>
        </w:rPr>
        <w:br w:type="column"/>
      </w:r>
      <w:r w:rsidRPr="0032518D" w:rsidDel="00000002">
        <w:rPr>
          <w:color w:val="423D44"/>
          <w:spacing w:val="5"/>
          <w:w w:val="107"/>
          <w:sz w:val="11"/>
          <w:szCs w:val="11"/>
          <w:lang w:val="en"/>
        </w:rPr>
        <w:t>Francisc</w:t>
      </w:r>
      <w:r w:rsidRPr="0032518D" w:rsidDel="00000003">
        <w:rPr>
          <w:color w:val="423D44"/>
          <w:w w:val="107"/>
          <w:sz w:val="11"/>
          <w:szCs w:val="11"/>
          <w:lang w:val="en"/>
        </w:rPr>
        <w:t>o</w:t>
      </w:r>
      <w:r w:rsidRPr="0032518D" w:rsidDel="00000004">
        <w:rPr>
          <w:color w:val="423D44"/>
          <w:spacing w:val="4"/>
          <w:w w:val="111"/>
          <w:sz w:val="11"/>
          <w:szCs w:val="11"/>
          <w:lang w:val="en"/>
        </w:rPr>
        <w:t xml:space="preserve"> </w:t>
      </w:r>
      <w:proofErr w:type="spellStart"/>
      <w:r w:rsidRPr="0032518D" w:rsidDel="00000004">
        <w:rPr>
          <w:color w:val="423D44"/>
          <w:spacing w:val="4"/>
          <w:w w:val="111"/>
          <w:sz w:val="11"/>
          <w:szCs w:val="11"/>
          <w:lang w:val="en"/>
        </w:rPr>
        <w:t>Morazan</w:t>
      </w:r>
      <w:proofErr w:type="spellEnd"/>
    </w:p>
    <w:p w14:paraId="2ED1D171" w14:textId="77777777" w:rsidR="00D91CEC" w:rsidRPr="0032518D" w:rsidRDefault="00D91CEC">
      <w:pPr>
        <w:spacing w:before="8" w:line="100" w:lineRule="exact"/>
        <w:rPr>
          <w:sz w:val="10"/>
          <w:szCs w:val="10"/>
          <w:lang w:val="es-HN"/>
        </w:rPr>
      </w:pPr>
    </w:p>
    <w:p w14:paraId="425CA375" w14:textId="77777777" w:rsidR="00D91CEC" w:rsidRPr="0032518D" w:rsidRDefault="00D91CEC">
      <w:pPr>
        <w:spacing w:line="200" w:lineRule="exact"/>
        <w:rPr>
          <w:lang w:val="es-HN"/>
        </w:rPr>
      </w:pPr>
    </w:p>
    <w:p w14:paraId="76F79D50" w14:textId="4FD858F6" w:rsidR="00D91CEC" w:rsidRPr="0032518D" w:rsidRDefault="0032518D">
      <w:pPr>
        <w:spacing w:before="63" w:line="40" w:lineRule="exact"/>
        <w:ind w:left="3265" w:right="2587"/>
        <w:jc w:val="center"/>
        <w:rPr>
          <w:sz w:val="5"/>
          <w:szCs w:val="5"/>
          <w:lang w:val="es-HN"/>
        </w:rPr>
      </w:pPr>
      <w:r w:rsidRPr="0032518D">
        <w:rPr>
          <w:color w:val="A08233"/>
          <w:spacing w:val="1"/>
          <w:w w:val="123"/>
          <w:position w:val="-1"/>
          <w:sz w:val="5"/>
          <w:szCs w:val="5"/>
          <w:lang w:val="en"/>
        </w:rPr>
        <w:t xml:space="preserve">n eocct""ur0Quot-,•P...,n1&lt;COl! S,... S,.. </w:t>
      </w:r>
      <w:proofErr w:type="spellStart"/>
      <w:r w:rsidRPr="0032518D">
        <w:rPr>
          <w:color w:val="A08233"/>
          <w:spacing w:val="1"/>
          <w:w w:val="123"/>
          <w:position w:val="-1"/>
          <w:sz w:val="5"/>
          <w:szCs w:val="5"/>
          <w:lang w:val="en"/>
        </w:rPr>
        <w:t>hoo</w:t>
      </w:r>
      <w:proofErr w:type="spellEnd"/>
      <w:r w:rsidRPr="0032518D">
        <w:rPr>
          <w:color w:val="A08233"/>
          <w:w w:val="123"/>
          <w:position w:val="-1"/>
          <w:sz w:val="5"/>
          <w:szCs w:val="5"/>
          <w:lang w:val="en"/>
        </w:rPr>
        <w:t>•</w:t>
      </w:r>
      <w:r>
        <w:rPr>
          <w:lang w:val="en"/>
        </w:rPr>
        <w:t xml:space="preserve"> </w:t>
      </w:r>
      <w:r>
        <w:rPr>
          <w:color w:val="A08233"/>
          <w:w w:val="123"/>
          <w:position w:val="-1"/>
          <w:sz w:val="5"/>
          <w:szCs w:val="5"/>
          <w:lang w:val="en"/>
        </w:rPr>
        <w:t xml:space="preserve"> </w:t>
      </w:r>
      <w:r>
        <w:rPr>
          <w:lang w:val="en"/>
        </w:rPr>
        <w:t xml:space="preserve"> </w:t>
      </w:r>
      <w:r w:rsidRPr="0032518D">
        <w:rPr>
          <w:color w:val="A08233"/>
          <w:spacing w:val="-1"/>
          <w:w w:val="123"/>
          <w:position w:val="-1"/>
          <w:sz w:val="5"/>
          <w:szCs w:val="5"/>
          <w:lang w:val="en"/>
        </w:rPr>
        <w:t xml:space="preserve"> </w:t>
      </w:r>
      <w:proofErr w:type="spellStart"/>
      <w:r w:rsidRPr="0032518D">
        <w:rPr>
          <w:color w:val="A08233"/>
          <w:spacing w:val="-1"/>
          <w:w w:val="123"/>
          <w:position w:val="-1"/>
          <w:sz w:val="5"/>
          <w:szCs w:val="5"/>
          <w:lang w:val="en"/>
        </w:rPr>
        <w:t>CoiO</w:t>
      </w:r>
      <w:proofErr w:type="spellEnd"/>
      <w:r w:rsidRPr="0032518D">
        <w:rPr>
          <w:color w:val="A08233"/>
          <w:spacing w:val="-1"/>
          <w:w w:val="123"/>
          <w:position w:val="-1"/>
          <w:sz w:val="5"/>
          <w:szCs w:val="5"/>
          <w:lang w:val="en"/>
        </w:rPr>
        <w:t>.,.</w:t>
      </w:r>
      <w:proofErr w:type="spellStart"/>
      <w:r w:rsidRPr="0032518D">
        <w:rPr>
          <w:color w:val="A08233"/>
          <w:spacing w:val="-1"/>
          <w:w w:val="123"/>
          <w:position w:val="-1"/>
          <w:sz w:val="5"/>
          <w:szCs w:val="5"/>
          <w:lang w:val="en"/>
        </w:rPr>
        <w:t>noP,r</w:t>
      </w:r>
      <w:proofErr w:type="spellEnd"/>
      <w:r w:rsidRPr="0032518D">
        <w:rPr>
          <w:color w:val="A08233"/>
          <w:spacing w:val="-1"/>
          <w:w w:val="123"/>
          <w:position w:val="-1"/>
          <w:sz w:val="5"/>
          <w:szCs w:val="5"/>
          <w:lang w:val="en"/>
        </w:rPr>
        <w:t>.,,.</w:t>
      </w:r>
      <w:r>
        <w:rPr>
          <w:lang w:val="en"/>
        </w:rPr>
        <w:t xml:space="preserve"> </w:t>
      </w:r>
      <w:r w:rsidRPr="0032518D">
        <w:rPr>
          <w:color w:val="A08233"/>
          <w:w w:val="123"/>
          <w:position w:val="-1"/>
          <w:sz w:val="5"/>
          <w:szCs w:val="5"/>
          <w:lang w:val="en"/>
        </w:rPr>
        <w:t>,</w:t>
      </w:r>
      <w:r>
        <w:rPr>
          <w:lang w:val="en"/>
        </w:rPr>
        <w:t xml:space="preserve"> </w:t>
      </w:r>
      <w:r>
        <w:rPr>
          <w:color w:val="A08233"/>
          <w:w w:val="123"/>
          <w:position w:val="-1"/>
          <w:sz w:val="5"/>
          <w:szCs w:val="5"/>
          <w:lang w:val="en"/>
        </w:rPr>
        <w:t xml:space="preserve"> </w:t>
      </w:r>
      <w:r>
        <w:rPr>
          <w:lang w:val="en"/>
        </w:rPr>
        <w:t xml:space="preserve"> </w:t>
      </w:r>
      <w:r w:rsidRPr="0032518D">
        <w:rPr>
          <w:color w:val="917230"/>
          <w:spacing w:val="-4"/>
          <w:w w:val="144"/>
          <w:position w:val="-1"/>
          <w:sz w:val="5"/>
          <w:szCs w:val="5"/>
          <w:lang w:val="en"/>
        </w:rPr>
        <w:t xml:space="preserve"> P-,</w:t>
      </w:r>
      <w:r w:rsidRPr="0032518D">
        <w:rPr>
          <w:color w:val="917230"/>
          <w:w w:val="144"/>
          <w:position w:val="-1"/>
          <w:sz w:val="5"/>
          <w:szCs w:val="5"/>
          <w:lang w:val="en"/>
        </w:rPr>
        <w:t>1</w:t>
      </w:r>
      <w:r>
        <w:rPr>
          <w:lang w:val="en"/>
        </w:rPr>
        <w:t xml:space="preserve"> </w:t>
      </w:r>
      <w:r>
        <w:rPr>
          <w:color w:val="917230"/>
          <w:position w:val="-1"/>
          <w:sz w:val="5"/>
          <w:szCs w:val="5"/>
          <w:lang w:val="en"/>
        </w:rPr>
        <w:t xml:space="preserve"> </w:t>
      </w:r>
      <w:r>
        <w:rPr>
          <w:lang w:val="en"/>
        </w:rPr>
        <w:t xml:space="preserve"> </w:t>
      </w:r>
      <w:r w:rsidRPr="0032518D">
        <w:rPr>
          <w:color w:val="917230"/>
          <w:w w:val="133"/>
          <w:position w:val="-1"/>
          <w:sz w:val="5"/>
          <w:szCs w:val="5"/>
          <w:lang w:val="en"/>
        </w:rPr>
        <w:t xml:space="preserve"> ,..,.,.va</w:t>
      </w:r>
      <w:r w:rsidRPr="0032518D">
        <w:rPr>
          <w:color w:val="709333"/>
          <w:w w:val="86"/>
          <w:position w:val="-1"/>
          <w:sz w:val="5"/>
          <w:szCs w:val="5"/>
          <w:lang w:val="en"/>
        </w:rPr>
        <w:t>,</w:t>
      </w:r>
      <w:r w:rsidRPr="0032518D">
        <w:rPr>
          <w:color w:val="917230"/>
          <w:w w:val="97"/>
          <w:position w:val="-1"/>
          <w:sz w:val="5"/>
          <w:szCs w:val="5"/>
          <w:lang w:val="en"/>
        </w:rPr>
        <w:t>1eoeA.,.. e,en,.,,,Olec-"Pu...._eR.oCl,c,1.Co,co'&gt;&lt;.a:onoe</w:t>
      </w:r>
    </w:p>
    <w:p w14:paraId="145AEFCA" w14:textId="77777777" w:rsidR="00D91CEC" w:rsidRPr="0032518D" w:rsidRDefault="0032518D">
      <w:pPr>
        <w:spacing w:before="4"/>
        <w:ind w:left="3853" w:right="3185"/>
        <w:jc w:val="center"/>
        <w:rPr>
          <w:sz w:val="5"/>
          <w:szCs w:val="5"/>
          <w:lang w:val="es-HN"/>
        </w:rPr>
      </w:pPr>
      <w:r w:rsidRPr="0032518D">
        <w:rPr>
          <w:color w:val="A08233"/>
          <w:spacing w:val="-1"/>
          <w:w w:val="74"/>
          <w:sz w:val="8"/>
          <w:szCs w:val="8"/>
          <w:lang w:val="en"/>
        </w:rPr>
        <w:t>"*""""p...,,a</w:t>
      </w:r>
      <w:r w:rsidRPr="0032518D">
        <w:rPr>
          <w:color w:val="A08233"/>
          <w:w w:val="74"/>
          <w:sz w:val="8"/>
          <w:szCs w:val="8"/>
          <w:lang w:val="en"/>
        </w:rPr>
        <w:t>(</w:t>
      </w:r>
      <w:r>
        <w:rPr>
          <w:lang w:val="en"/>
        </w:rPr>
        <w:t xml:space="preserve"> </w:t>
      </w:r>
      <w:r w:rsidRPr="0032518D">
        <w:rPr>
          <w:color w:val="A08233"/>
          <w:spacing w:val="4"/>
          <w:w w:val="74"/>
          <w:sz w:val="8"/>
          <w:szCs w:val="8"/>
          <w:lang w:val="en"/>
        </w:rPr>
        <w:t xml:space="preserve"> </w:t>
      </w:r>
      <w:r>
        <w:rPr>
          <w:lang w:val="en"/>
        </w:rPr>
        <w:t xml:space="preserve"> </w:t>
      </w:r>
      <w:r w:rsidRPr="0032518D">
        <w:rPr>
          <w:color w:val="A08233"/>
          <w:spacing w:val="-2"/>
          <w:w w:val="114"/>
          <w:sz w:val="5"/>
          <w:szCs w:val="5"/>
          <w:lang w:val="en"/>
        </w:rPr>
        <w:t xml:space="preserve"> ,........,.,ooeto•.. --oeo:.,.en11econWMeToi,p,n••-"-""""oconc,:,1c,..,ho&lt;t"...,.co</w:t>
      </w:r>
    </w:p>
    <w:p w14:paraId="7FADD73E" w14:textId="77777777" w:rsidR="00D91CEC" w:rsidRPr="0032518D" w:rsidRDefault="00D91CEC">
      <w:pPr>
        <w:spacing w:before="6" w:line="180" w:lineRule="exact"/>
        <w:rPr>
          <w:sz w:val="18"/>
          <w:szCs w:val="18"/>
          <w:lang w:val="es-HN"/>
        </w:rPr>
      </w:pPr>
    </w:p>
    <w:p w14:paraId="4B2774F0" w14:textId="77777777" w:rsidR="00D91CEC" w:rsidRPr="0032518D" w:rsidRDefault="0032518D">
      <w:pPr>
        <w:tabs>
          <w:tab w:val="left" w:pos="3240"/>
        </w:tabs>
        <w:spacing w:line="60" w:lineRule="exact"/>
        <w:ind w:left="3271" w:right="2571" w:hanging="1627"/>
        <w:rPr>
          <w:rFonts w:ascii="Microsoft Sans Serif" w:eastAsia="Microsoft Sans Serif" w:hAnsi="Microsoft Sans Serif" w:cs="Microsoft Sans Serif"/>
          <w:sz w:val="4"/>
          <w:szCs w:val="4"/>
          <w:lang w:val="es-HN"/>
        </w:rPr>
      </w:pPr>
      <w:r w:rsidRPr="0032518D">
        <w:rPr>
          <w:color w:val="A08233"/>
          <w:spacing w:val="-2"/>
          <w:w w:val="121"/>
          <w:sz w:val="5"/>
          <w:szCs w:val="5"/>
          <w:lang w:val="en"/>
        </w:rPr>
        <w:t>Ccn,n,c:cO,,sP•...--1eo6noetLOom,e,ooC••01er1Zomorano G.-.o&lt;)</w:t>
      </w:r>
      <w:r w:rsidRPr="0032518D">
        <w:rPr>
          <w:color w:val="A08233"/>
          <w:w w:val="121"/>
          <w:sz w:val="5"/>
          <w:szCs w:val="5"/>
          <w:lang w:val="en"/>
        </w:rPr>
        <w:t>and</w:t>
      </w:r>
      <w:r w:rsidRPr="0032518D">
        <w:rPr>
          <w:color w:val="A08233"/>
          <w:sz w:val="5"/>
          <w:szCs w:val="5"/>
          <w:lang w:val="en"/>
        </w:rPr>
        <w:tab/>
      </w:r>
      <w:r w:rsidRPr="0032518D">
        <w:rPr>
          <w:color w:val="A08233"/>
          <w:spacing w:val="1"/>
          <w:w w:val="124"/>
          <w:sz w:val="5"/>
          <w:szCs w:val="5"/>
          <w:lang w:val="en"/>
        </w:rPr>
        <w:t xml:space="preserve">EcPro;eacconsaeenll_..,...... oco6nOe29!mcc,,one.....,_,eCler'*"-'&lt;1&lt;ondotiiett"-...,...... O--,flc"(M)t&gt;ese•....,.,ClelScrns,i.setttur1&lt;11Cle10trn &lt;onun </w:t>
      </w:r>
      <w:r>
        <w:rPr>
          <w:lang w:val="en"/>
        </w:rPr>
        <w:t xml:space="preserve"> </w:t>
      </w:r>
      <w:r w:rsidRPr="0032518D">
        <w:rPr>
          <w:color w:val="A08233"/>
          <w:w w:val="121"/>
          <w:sz w:val="4"/>
          <w:szCs w:val="4"/>
          <w:lang w:val="en"/>
        </w:rPr>
        <w:t xml:space="preserve">on:hoClecol,.daCleS mfec:,,075mdehorTb&lt;.,.••Cobedoe,t.w'.•11Jenohol:&gt;riip•oJ)Ol'ndemruzac.. menv$.! IQUeel«••boo!l!&lt;tU110Dllfe&lt;t1terrenosQ""""m </w:t>
      </w:r>
      <w:r>
        <w:rPr>
          <w:lang w:val="en"/>
        </w:rPr>
        <w:t xml:space="preserve"> </w:t>
      </w:r>
      <w:r w:rsidRPr="0032518D">
        <w:rPr>
          <w:color w:val="A08233"/>
          <w:spacing w:val="-1"/>
          <w:w w:val="113"/>
          <w:sz w:val="4"/>
          <w:szCs w:val="4"/>
          <w:lang w:val="en"/>
        </w:rPr>
        <w:t>proi-loddelllE,cc,e11</w:t>
      </w:r>
      <w:r w:rsidRPr="0032518D">
        <w:rPr>
          <w:color w:val="A08233"/>
          <w:w w:val="113"/>
          <w:sz w:val="4"/>
          <w:szCs w:val="4"/>
          <w:lang w:val="en"/>
        </w:rPr>
        <w:t>1 ....</w:t>
      </w:r>
      <w:r>
        <w:rPr>
          <w:lang w:val="en"/>
        </w:rPr>
        <w:t xml:space="preserve"> </w:t>
      </w:r>
      <w:r w:rsidRPr="0032518D">
        <w:rPr>
          <w:color w:val="A08233"/>
          <w:spacing w:val="-2"/>
          <w:w w:val="113"/>
          <w:sz w:val="4"/>
          <w:szCs w:val="4"/>
          <w:lang w:val="en"/>
        </w:rPr>
        <w:t xml:space="preserve"> </w:t>
      </w:r>
      <w:r>
        <w:rPr>
          <w:lang w:val="en"/>
        </w:rPr>
        <w:t xml:space="preserve"> </w:t>
      </w:r>
      <w:r w:rsidRPr="0032518D">
        <w:rPr>
          <w:color w:val="917230"/>
          <w:w w:val="116"/>
          <w:sz w:val="4"/>
          <w:szCs w:val="4"/>
          <w:lang w:val="en"/>
        </w:rPr>
        <w:t xml:space="preserve">r&gt;&lt;&lt;&gt;111P"""""'"'&lt;"""IINCl-mdocon,i:-e111.. _.udadde111mtSmOdebne&lt;-&lt;lllddee,tecormlOhllnreo,«,do..apermutaCleb tenen0&lt;conel </w:t>
      </w:r>
      <w:r>
        <w:rPr>
          <w:lang w:val="en"/>
        </w:rPr>
        <w:t xml:space="preserve"> </w:t>
      </w:r>
      <w:r w:rsidRPr="0032518D">
        <w:rPr>
          <w:color w:val="917230"/>
          <w:w w:val="117"/>
          <w:sz w:val="4"/>
          <w:szCs w:val="4"/>
          <w:lang w:val="en"/>
        </w:rPr>
        <w:t>E&gt;1.X,Clel1ofWrm,-.doopu,,,doelm...,oenro&lt;locre!:0 1&lt;11..i.,r,,0No10S-1010fOZ!-1012E</w:t>
      </w:r>
      <w:r w:rsidRPr="0032518D">
        <w:rPr>
          <w:color w:val="919333"/>
          <w:w w:val="117"/>
          <w:sz w:val="4"/>
          <w:szCs w:val="4"/>
          <w:lang w:val="en"/>
        </w:rPr>
        <w:t>•</w:t>
      </w:r>
      <w:r w:rsidRPr="0032518D">
        <w:rPr>
          <w:color w:val="917230"/>
          <w:w w:val="117"/>
          <w:sz w:val="4"/>
          <w:szCs w:val="4"/>
          <w:lang w:val="en"/>
        </w:rPr>
        <w:t>c! WTDO&gt;&lt;ecr.-"'1pmram&lt;1or•y-or'&lt;&gt;a5p,.,™"'5CU</w:t>
      </w:r>
      <w:r w:rsidRPr="0032518D">
        <w:rPr>
          <w:color w:val="B29E33"/>
          <w:w w:val="117"/>
          <w:sz w:val="4"/>
          <w:szCs w:val="4"/>
          <w:lang w:val="en"/>
        </w:rPr>
        <w:t>•</w:t>
      </w:r>
      <w:r w:rsidRPr="0032518D">
        <w:rPr>
          <w:color w:val="A08233"/>
          <w:w w:val="117"/>
          <w:sz w:val="4"/>
          <w:szCs w:val="4"/>
          <w:lang w:val="en"/>
        </w:rPr>
        <w:t>•n»e,; Mei&lt;&gt;r•la</w:t>
      </w:r>
    </w:p>
    <w:p w14:paraId="43BDE824" w14:textId="77777777" w:rsidR="00D91CEC" w:rsidRPr="0032518D" w:rsidRDefault="0032518D">
      <w:pPr>
        <w:spacing w:before="8" w:line="270" w:lineRule="auto"/>
        <w:ind w:left="3263" w:right="2582"/>
        <w:jc w:val="center"/>
        <w:rPr>
          <w:sz w:val="5"/>
          <w:szCs w:val="5"/>
          <w:lang w:val="es-HN"/>
        </w:rPr>
      </w:pPr>
      <w:r w:rsidRPr="0032518D">
        <w:rPr>
          <w:color w:val="A08233"/>
          <w:spacing w:val="-7"/>
          <w:w w:val="152"/>
          <w:sz w:val="5"/>
          <w:szCs w:val="5"/>
          <w:lang w:val="en"/>
        </w:rPr>
        <w:t xml:space="preserve">....,,... </w:t>
      </w:r>
      <w:r w:rsidRPr="0032518D">
        <w:rPr>
          <w:color w:val="A08233"/>
          <w:w w:val="152"/>
          <w:sz w:val="5"/>
          <w:szCs w:val="5"/>
          <w:lang w:val="en"/>
        </w:rPr>
        <w:t>,</w:t>
      </w:r>
      <w:r>
        <w:rPr>
          <w:lang w:val="en"/>
        </w:rPr>
        <w:t xml:space="preserve"> </w:t>
      </w:r>
      <w:r w:rsidRPr="0032518D">
        <w:rPr>
          <w:color w:val="A08233"/>
          <w:spacing w:val="-2"/>
          <w:sz w:val="5"/>
          <w:szCs w:val="5"/>
          <w:lang w:val="en"/>
        </w:rPr>
        <w:t xml:space="preserve"> </w:t>
      </w:r>
      <w:r>
        <w:rPr>
          <w:lang w:val="en"/>
        </w:rPr>
        <w:t xml:space="preserve"> </w:t>
      </w:r>
      <w:r w:rsidRPr="0032518D">
        <w:rPr>
          <w:color w:val="A08233"/>
          <w:spacing w:val="-11"/>
          <w:w w:val="113"/>
          <w:sz w:val="5"/>
          <w:szCs w:val="5"/>
          <w:lang w:val="en"/>
        </w:rPr>
        <w:t xml:space="preserve"> •</w:t>
      </w:r>
      <w:r w:rsidRPr="0032518D">
        <w:rPr>
          <w:color w:val="A08233"/>
          <w:w w:val="113"/>
          <w:sz w:val="5"/>
          <w:szCs w:val="5"/>
          <w:lang w:val="en"/>
        </w:rPr>
        <w:t>•</w:t>
      </w:r>
      <w:r w:rsidRPr="0032518D">
        <w:rPr>
          <w:color w:val="A08233"/>
          <w:spacing w:val="1"/>
          <w:w w:val="114"/>
          <w:sz w:val="5"/>
          <w:szCs w:val="5"/>
          <w:lang w:val="en"/>
        </w:rPr>
        <w:t>• 1&lt;d-oseaO'oa_,,..,,.OC&gt;le! Ymded•''111"--&lt;eso111A.t1eoJc••</w:t>
      </w:r>
      <w:r w:rsidRPr="0032518D">
        <w:rPr>
          <w:color w:val="A08233"/>
          <w:spacing w:val="1"/>
          <w:w w:val="125"/>
          <w:sz w:val="5"/>
          <w:szCs w:val="5"/>
          <w:lang w:val="en"/>
        </w:rPr>
        <w:t>o.dem""""""""-"tJenel-c</w:t>
      </w:r>
      <w:r w:rsidRPr="0032518D">
        <w:rPr>
          <w:color w:val="A08233"/>
          <w:spacing w:val="4"/>
          <w:w w:val="125"/>
          <w:sz w:val="5"/>
          <w:szCs w:val="5"/>
          <w:lang w:val="en"/>
        </w:rPr>
        <w:t>c</w:t>
      </w:r>
      <w:r w:rsidRPr="0032518D">
        <w:rPr>
          <w:color w:val="A08233"/>
          <w:w w:val="201"/>
          <w:sz w:val="5"/>
          <w:szCs w:val="5"/>
          <w:lang w:val="en"/>
        </w:rPr>
        <w:t>.</w:t>
      </w:r>
      <w:r>
        <w:rPr>
          <w:lang w:val="en"/>
        </w:rPr>
        <w:t xml:space="preserve"> </w:t>
      </w:r>
      <w:r w:rsidRPr="0032518D">
        <w:rPr>
          <w:color w:val="A08233"/>
          <w:spacing w:val="-4"/>
          <w:w w:val="201"/>
          <w:sz w:val="5"/>
          <w:szCs w:val="5"/>
          <w:lang w:val="en"/>
        </w:rPr>
        <w:t>.</w:t>
      </w:r>
      <w:r>
        <w:rPr>
          <w:lang w:val="en"/>
        </w:rPr>
        <w:t xml:space="preserve"> </w:t>
      </w:r>
      <w:r w:rsidRPr="0032518D">
        <w:rPr>
          <w:color w:val="A08233"/>
          <w:spacing w:val="-1"/>
          <w:w w:val="96"/>
          <w:sz w:val="5"/>
          <w:szCs w:val="5"/>
          <w:lang w:val="en"/>
        </w:rPr>
        <w:t xml:space="preserve">,1,one,pro""""ooed1SY1,,..,.&lt;r&lt;1&lt;11&lt;1&lt;1e </w:t>
      </w:r>
      <w:r>
        <w:rPr>
          <w:lang w:val="en"/>
        </w:rPr>
        <w:t xml:space="preserve"> </w:t>
      </w:r>
      <w:r w:rsidRPr="0032518D">
        <w:rPr>
          <w:color w:val="A08233"/>
          <w:w w:val="109"/>
          <w:sz w:val="5"/>
          <w:szCs w:val="5"/>
          <w:lang w:val="en"/>
        </w:rPr>
        <w:t>oc,_..,..,;e.,.,511oqueoc'"'''"""esi:ep'"o&lt;1enersecco,,conllC•'6me,orae,uso111P"&lt;&gt;'ethlm,e,n&gt;Q1Jell:&gt;s.,.. oos""'oeoch&lt;o.,.,.,,... u....,cr.,...,,10olo</w:t>
      </w:r>
    </w:p>
    <w:p w14:paraId="677F7575" w14:textId="77777777" w:rsidR="00D91CEC" w:rsidRPr="0032518D" w:rsidRDefault="0032518D">
      <w:pPr>
        <w:spacing w:before="58" w:line="20" w:lineRule="exact"/>
        <w:ind w:left="2734"/>
        <w:rPr>
          <w:sz w:val="3"/>
          <w:szCs w:val="3"/>
          <w:lang w:val="es-HN"/>
        </w:rPr>
      </w:pPr>
      <w:r w:rsidRPr="0032518D">
        <w:rPr>
          <w:color w:val="7C757F"/>
          <w:w w:val="120"/>
          <w:position w:val="-1"/>
          <w:sz w:val="3"/>
          <w:szCs w:val="3"/>
          <w:lang w:val="en"/>
        </w:rPr>
        <w:t>0</w:t>
      </w:r>
    </w:p>
    <w:p w14:paraId="1FC9F52E" w14:textId="778E0DE7" w:rsidR="00D91CEC" w:rsidRPr="0032518D" w:rsidRDefault="0032518D">
      <w:pPr>
        <w:spacing w:line="40" w:lineRule="exact"/>
        <w:ind w:left="1484" w:right="2541"/>
        <w:jc w:val="center"/>
        <w:rPr>
          <w:rFonts w:ascii="Microsoft Sans Serif" w:eastAsia="Microsoft Sans Serif" w:hAnsi="Microsoft Sans Serif" w:cs="Microsoft Sans Serif"/>
          <w:sz w:val="4"/>
          <w:szCs w:val="4"/>
          <w:lang w:val="es-HN"/>
        </w:rPr>
      </w:pPr>
      <w:r w:rsidRPr="0032518D">
        <w:rPr>
          <w:color w:val="A39BA3"/>
          <w:spacing w:val="-1"/>
          <w:w w:val="104"/>
          <w:sz w:val="4"/>
          <w:szCs w:val="4"/>
          <w:lang w:val="en"/>
        </w:rPr>
        <w:t>"! Ij! CHEOCONMEZUAA.'l</w:t>
      </w:r>
      <w:r w:rsidRPr="0032518D">
        <w:rPr>
          <w:color w:val="A39BA3"/>
          <w:spacing w:val="4"/>
          <w:w w:val="104"/>
          <w:sz w:val="4"/>
          <w:szCs w:val="4"/>
          <w:lang w:val="en"/>
        </w:rPr>
        <w:t>'</w:t>
      </w:r>
      <w:proofErr w:type="gramStart"/>
      <w:r w:rsidRPr="0032518D">
        <w:rPr>
          <w:color w:val="938993"/>
          <w:w w:val="129"/>
          <w:sz w:val="4"/>
          <w:szCs w:val="4"/>
          <w:lang w:val="en"/>
        </w:rPr>
        <w:t>.</w:t>
      </w:r>
      <w:r>
        <w:rPr>
          <w:lang w:val="en"/>
        </w:rPr>
        <w:t xml:space="preserve"> </w:t>
      </w:r>
      <w:r w:rsidRPr="0032518D">
        <w:rPr>
          <w:color w:val="938993"/>
          <w:spacing w:val="-4"/>
          <w:w w:val="129"/>
          <w:sz w:val="4"/>
          <w:szCs w:val="4"/>
          <w:lang w:val="en"/>
        </w:rPr>
        <w:t>.</w:t>
      </w:r>
      <w:proofErr w:type="gramEnd"/>
      <w:r>
        <w:rPr>
          <w:lang w:val="en"/>
        </w:rPr>
        <w:t xml:space="preserve"> </w:t>
      </w:r>
      <w:proofErr w:type="spellStart"/>
      <w:r w:rsidRPr="0032518D">
        <w:rPr>
          <w:color w:val="7C757F"/>
          <w:spacing w:val="-11"/>
          <w:w w:val="236"/>
          <w:sz w:val="4"/>
          <w:szCs w:val="4"/>
          <w:lang w:val="en"/>
        </w:rPr>
        <w:t>l</w:t>
      </w:r>
      <w:r w:rsidRPr="0032518D">
        <w:rPr>
          <w:color w:val="A39BA3"/>
          <w:spacing w:val="-11"/>
          <w:sz w:val="4"/>
          <w:szCs w:val="4"/>
          <w:lang w:val="en"/>
        </w:rPr>
        <w:t>TI</w:t>
      </w:r>
      <w:r w:rsidRPr="0032518D">
        <w:rPr>
          <w:color w:val="A39BA3"/>
          <w:sz w:val="4"/>
          <w:szCs w:val="4"/>
          <w:lang w:val="en"/>
        </w:rPr>
        <w:t>C</w:t>
      </w:r>
      <w:proofErr w:type="spellEnd"/>
      <w:r>
        <w:rPr>
          <w:lang w:val="en"/>
        </w:rPr>
        <w:t xml:space="preserve"> </w:t>
      </w:r>
      <w:r w:rsidRPr="0032518D">
        <w:rPr>
          <w:color w:val="A39BA3"/>
          <w:spacing w:val="-3"/>
          <w:sz w:val="4"/>
          <w:szCs w:val="4"/>
          <w:lang w:val="en"/>
        </w:rPr>
        <w:t xml:space="preserve"> </w:t>
      </w:r>
      <w:r>
        <w:rPr>
          <w:lang w:val="en"/>
        </w:rPr>
        <w:t xml:space="preserve"> </w:t>
      </w:r>
      <w:r w:rsidRPr="0032518D">
        <w:rPr>
          <w:color w:val="A39BA3"/>
          <w:w w:val="146"/>
          <w:sz w:val="4"/>
          <w:szCs w:val="4"/>
          <w:lang w:val="en"/>
        </w:rPr>
        <w:t xml:space="preserve"> .</w:t>
      </w:r>
      <w:r>
        <w:rPr>
          <w:lang w:val="en"/>
        </w:rPr>
        <w:t xml:space="preserve"> </w:t>
      </w:r>
      <w:r w:rsidRPr="0032518D">
        <w:rPr>
          <w:color w:val="A39BA3"/>
          <w:spacing w:val="4"/>
          <w:w w:val="146"/>
          <w:sz w:val="4"/>
          <w:szCs w:val="4"/>
          <w:lang w:val="en"/>
        </w:rPr>
        <w:t>.</w:t>
      </w:r>
      <w:r>
        <w:rPr>
          <w:lang w:val="en"/>
        </w:rPr>
        <w:t xml:space="preserve"> </w:t>
      </w:r>
      <w:proofErr w:type="spellStart"/>
      <w:r w:rsidRPr="0032518D">
        <w:rPr>
          <w:color w:val="6B5E6D"/>
          <w:w w:val="81"/>
          <w:sz w:val="4"/>
          <w:szCs w:val="4"/>
          <w:lang w:val="en"/>
        </w:rPr>
        <w:t>E</w:t>
      </w:r>
      <w:r w:rsidRPr="0032518D">
        <w:rPr>
          <w:color w:val="938993"/>
          <w:w w:val="95"/>
          <w:sz w:val="4"/>
          <w:szCs w:val="4"/>
          <w:lang w:val="en"/>
        </w:rPr>
        <w:t>Nllr</w:t>
      </w:r>
      <w:proofErr w:type="spellEnd"/>
      <w:r w:rsidRPr="0032518D">
        <w:rPr>
          <w:color w:val="938993"/>
          <w:w w:val="95"/>
          <w:sz w:val="4"/>
          <w:szCs w:val="4"/>
          <w:lang w:val="en"/>
        </w:rPr>
        <w:t>." &gt;</w:t>
      </w:r>
      <w:r w:rsidRPr="0032518D">
        <w:rPr>
          <w:color w:val="7C757F"/>
          <w:w w:val="87"/>
          <w:sz w:val="4"/>
          <w:szCs w:val="4"/>
          <w:lang w:val="en"/>
        </w:rPr>
        <w:t>PRE</w:t>
      </w:r>
      <w:r w:rsidRPr="0032518D">
        <w:rPr>
          <w:color w:val="ADAFB2"/>
          <w:w w:val="102"/>
          <w:sz w:val="4"/>
          <w:szCs w:val="4"/>
          <w:lang w:val="en"/>
        </w:rPr>
        <w:t>OI</w:t>
      </w:r>
      <w:r w:rsidRPr="0032518D">
        <w:rPr>
          <w:color w:val="938993"/>
          <w:w w:val="104"/>
          <w:sz w:val="4"/>
          <w:szCs w:val="4"/>
          <w:lang w:val="en"/>
        </w:rPr>
        <w:t xml:space="preserve">CJ; </w:t>
      </w:r>
      <w:proofErr w:type="spellStart"/>
      <w:r w:rsidRPr="0032518D">
        <w:rPr>
          <w:color w:val="938993"/>
          <w:w w:val="104"/>
          <w:sz w:val="4"/>
          <w:szCs w:val="4"/>
          <w:lang w:val="en"/>
        </w:rPr>
        <w:t>Ct:tA</w:t>
      </w:r>
      <w:r w:rsidRPr="0032518D">
        <w:rPr>
          <w:color w:val="ADAFB2"/>
          <w:w w:val="105"/>
          <w:sz w:val="4"/>
          <w:szCs w:val="4"/>
          <w:lang w:val="en"/>
        </w:rPr>
        <w:t>fUERZA</w:t>
      </w:r>
      <w:proofErr w:type="spellEnd"/>
      <w:r>
        <w:rPr>
          <w:lang w:val="en"/>
        </w:rPr>
        <w:t xml:space="preserve"> </w:t>
      </w:r>
      <w:r>
        <w:rPr>
          <w:color w:val="ADAFB2"/>
          <w:sz w:val="4"/>
          <w:szCs w:val="4"/>
          <w:lang w:val="en"/>
        </w:rPr>
        <w:t xml:space="preserve"> </w:t>
      </w:r>
      <w:r>
        <w:rPr>
          <w:lang w:val="en"/>
        </w:rPr>
        <w:t xml:space="preserve"> </w:t>
      </w:r>
      <w:r w:rsidRPr="0032518D">
        <w:rPr>
          <w:color w:val="938993"/>
          <w:spacing w:val="3"/>
          <w:w w:val="121"/>
          <w:sz w:val="4"/>
          <w:szCs w:val="4"/>
          <w:lang w:val="en"/>
        </w:rPr>
        <w:t xml:space="preserve"> REA</w:t>
      </w:r>
      <w:r w:rsidRPr="0032518D">
        <w:rPr>
          <w:color w:val="7C757F"/>
          <w:spacing w:val="3"/>
          <w:w w:val="99"/>
          <w:sz w:val="4"/>
          <w:szCs w:val="4"/>
          <w:lang w:val="en"/>
        </w:rPr>
        <w:t>N</w:t>
      </w:r>
      <w:r w:rsidRPr="0032518D">
        <w:rPr>
          <w:color w:val="A39BA3"/>
          <w:spacing w:val="3"/>
          <w:w w:val="129"/>
          <w:sz w:val="4"/>
          <w:szCs w:val="4"/>
          <w:lang w:val="en"/>
        </w:rPr>
        <w:t>WR</w:t>
      </w:r>
      <w:r w:rsidRPr="0032518D">
        <w:rPr>
          <w:color w:val="7C757F"/>
          <w:w w:val="152"/>
          <w:sz w:val="4"/>
          <w:szCs w:val="4"/>
          <w:lang w:val="en"/>
        </w:rPr>
        <w:t>"</w:t>
      </w:r>
      <w:r>
        <w:rPr>
          <w:lang w:val="en"/>
        </w:rPr>
        <w:t xml:space="preserve"> </w:t>
      </w:r>
      <w:r>
        <w:rPr>
          <w:color w:val="7C757F"/>
          <w:sz w:val="4"/>
          <w:szCs w:val="4"/>
          <w:lang w:val="en"/>
        </w:rPr>
        <w:t xml:space="preserve"> </w:t>
      </w:r>
      <w:r>
        <w:rPr>
          <w:lang w:val="en"/>
        </w:rPr>
        <w:t xml:space="preserve"> </w:t>
      </w:r>
      <w:r w:rsidRPr="0032518D">
        <w:rPr>
          <w:color w:val="7C757F"/>
          <w:spacing w:val="-2"/>
          <w:sz w:val="4"/>
          <w:szCs w:val="4"/>
          <w:lang w:val="en"/>
        </w:rPr>
        <w:t xml:space="preserve"> ENE</w:t>
      </w:r>
      <w:r w:rsidRPr="0032518D">
        <w:rPr>
          <w:color w:val="938993"/>
          <w:sz w:val="4"/>
          <w:szCs w:val="4"/>
          <w:lang w:val="en"/>
        </w:rPr>
        <w:t>L</w:t>
      </w:r>
      <w:r>
        <w:rPr>
          <w:lang w:val="en"/>
        </w:rPr>
        <w:t xml:space="preserve"> </w:t>
      </w:r>
      <w:r>
        <w:rPr>
          <w:color w:val="938993"/>
          <w:sz w:val="4"/>
          <w:szCs w:val="4"/>
          <w:lang w:val="en"/>
        </w:rPr>
        <w:t xml:space="preserve"> </w:t>
      </w:r>
      <w:r>
        <w:rPr>
          <w:lang w:val="en"/>
        </w:rPr>
        <w:t xml:space="preserve"> </w:t>
      </w:r>
      <w:r w:rsidRPr="0032518D">
        <w:rPr>
          <w:color w:val="7C757F"/>
          <w:w w:val="81"/>
          <w:sz w:val="4"/>
          <w:szCs w:val="4"/>
          <w:lang w:val="en"/>
        </w:rPr>
        <w:t xml:space="preserve"> </w:t>
      </w:r>
      <w:proofErr w:type="spellStart"/>
      <w:r w:rsidRPr="0032518D">
        <w:rPr>
          <w:color w:val="7C757F"/>
          <w:w w:val="81"/>
          <w:sz w:val="4"/>
          <w:szCs w:val="4"/>
          <w:lang w:val="en"/>
        </w:rPr>
        <w:t>E</w:t>
      </w:r>
      <w:r w:rsidRPr="0032518D">
        <w:rPr>
          <w:color w:val="7F4F84"/>
          <w:w w:val="236"/>
          <w:sz w:val="4"/>
          <w:szCs w:val="4"/>
          <w:lang w:val="en"/>
        </w:rPr>
        <w:t>l</w:t>
      </w:r>
      <w:r w:rsidRPr="0032518D">
        <w:rPr>
          <w:color w:val="938993"/>
          <w:w w:val="101"/>
          <w:sz w:val="4"/>
          <w:szCs w:val="4"/>
          <w:lang w:val="en"/>
        </w:rPr>
        <w:t>PilOY</w:t>
      </w:r>
      <w:r w:rsidRPr="0032518D">
        <w:rPr>
          <w:color w:val="7C757F"/>
          <w:w w:val="104"/>
          <w:sz w:val="4"/>
          <w:szCs w:val="4"/>
          <w:lang w:val="en"/>
        </w:rPr>
        <w:t>ECTOCOl,f</w:t>
      </w:r>
      <w:proofErr w:type="spellEnd"/>
      <w:r w:rsidRPr="0032518D">
        <w:rPr>
          <w:color w:val="7C757F"/>
          <w:w w:val="104"/>
          <w:sz w:val="4"/>
          <w:szCs w:val="4"/>
          <w:lang w:val="en"/>
        </w:rPr>
        <w:t>;</w:t>
      </w:r>
      <w:r>
        <w:rPr>
          <w:lang w:val="en"/>
        </w:rPr>
        <w:t xml:space="preserve"> </w:t>
      </w:r>
      <w:r w:rsidRPr="0032518D">
        <w:rPr>
          <w:color w:val="ADAFB2"/>
          <w:w w:val="114"/>
          <w:sz w:val="4"/>
          <w:szCs w:val="4"/>
          <w:lang w:val="en"/>
        </w:rPr>
        <w:t>IS</w:t>
      </w:r>
      <w:r w:rsidRPr="0032518D">
        <w:rPr>
          <w:color w:val="7C757F"/>
          <w:w w:val="110"/>
          <w:sz w:val="4"/>
          <w:szCs w:val="4"/>
          <w:lang w:val="en"/>
        </w:rPr>
        <w:t>HENE</w:t>
      </w:r>
      <w:r w:rsidRPr="0032518D">
        <w:rPr>
          <w:color w:val="7F4F84"/>
          <w:w w:val="97"/>
          <w:sz w:val="4"/>
          <w:szCs w:val="4"/>
          <w:lang w:val="en"/>
        </w:rPr>
        <w:t>L</w:t>
      </w:r>
      <w:r w:rsidRPr="0032518D">
        <w:rPr>
          <w:color w:val="A39BA3"/>
          <w:sz w:val="4"/>
          <w:szCs w:val="4"/>
          <w:lang w:val="en"/>
        </w:rPr>
        <w:t>MCHEOCO</w:t>
      </w:r>
      <w:r w:rsidRPr="0032518D">
        <w:rPr>
          <w:color w:val="8C668E"/>
          <w:w w:val="112"/>
          <w:sz w:val="4"/>
          <w:szCs w:val="4"/>
          <w:lang w:val="en"/>
        </w:rPr>
        <w:t>N</w:t>
      </w:r>
      <w:r w:rsidRPr="0032518D">
        <w:rPr>
          <w:color w:val="A39BA3"/>
          <w:w w:val="109"/>
          <w:sz w:val="4"/>
          <w:szCs w:val="4"/>
          <w:lang w:val="en"/>
        </w:rPr>
        <w:t>MEZCtA-'u</w:t>
      </w:r>
      <w:r w:rsidRPr="0032518D">
        <w:rPr>
          <w:color w:val="7C757F"/>
          <w:w w:val="194"/>
          <w:sz w:val="4"/>
          <w:szCs w:val="4"/>
          <w:lang w:val="en"/>
        </w:rPr>
        <w:t>f</w:t>
      </w:r>
      <w:r w:rsidRPr="0032518D">
        <w:rPr>
          <w:color w:val="938993"/>
          <w:w w:val="146"/>
          <w:sz w:val="4"/>
          <w:szCs w:val="4"/>
          <w:lang w:val="en"/>
        </w:rPr>
        <w:t>.</w:t>
      </w:r>
      <w:r>
        <w:rPr>
          <w:lang w:val="en"/>
        </w:rPr>
        <w:t xml:space="preserve"> </w:t>
      </w:r>
      <w:r w:rsidRPr="0032518D">
        <w:rPr>
          <w:color w:val="938993"/>
          <w:spacing w:val="-4"/>
          <w:w w:val="146"/>
          <w:sz w:val="4"/>
          <w:szCs w:val="4"/>
          <w:lang w:val="en"/>
        </w:rPr>
        <w:t>.</w:t>
      </w:r>
      <w:r>
        <w:rPr>
          <w:lang w:val="en"/>
        </w:rPr>
        <w:t xml:space="preserve"> </w:t>
      </w:r>
      <w:proofErr w:type="gramStart"/>
      <w:r w:rsidRPr="0032518D">
        <w:rPr>
          <w:color w:val="A39BA3"/>
          <w:w w:val="104"/>
          <w:sz w:val="4"/>
          <w:szCs w:val="4"/>
          <w:lang w:val="en"/>
        </w:rPr>
        <w:t>lTICA</w:t>
      </w:r>
      <w:r w:rsidRPr="0032518D">
        <w:rPr>
          <w:color w:val="7C757F"/>
          <w:w w:val="94"/>
          <w:sz w:val="4"/>
          <w:szCs w:val="4"/>
          <w:lang w:val="en"/>
        </w:rPr>
        <w:t>E</w:t>
      </w:r>
      <w:r w:rsidRPr="0032518D">
        <w:rPr>
          <w:color w:val="A39BA3"/>
          <w:w w:val="98"/>
          <w:sz w:val="4"/>
          <w:szCs w:val="4"/>
          <w:lang w:val="en"/>
        </w:rPr>
        <w:t>NLOSPR</w:t>
      </w:r>
      <w:r w:rsidRPr="0032518D">
        <w:rPr>
          <w:color w:val="7C757F"/>
          <w:w w:val="94"/>
          <w:sz w:val="4"/>
          <w:szCs w:val="4"/>
          <w:lang w:val="en"/>
        </w:rPr>
        <w:t>E</w:t>
      </w:r>
      <w:r w:rsidRPr="0032518D">
        <w:rPr>
          <w:color w:val="A39BA3"/>
          <w:w w:val="226"/>
          <w:sz w:val="4"/>
          <w:szCs w:val="4"/>
          <w:lang w:val="en"/>
        </w:rPr>
        <w:t>O</w:t>
      </w:r>
      <w:r w:rsidRPr="0032518D">
        <w:rPr>
          <w:color w:val="7C757F"/>
          <w:w w:val="94"/>
          <w:sz w:val="4"/>
          <w:szCs w:val="4"/>
          <w:lang w:val="en"/>
        </w:rPr>
        <w:t>E</w:t>
      </w:r>
      <w:r w:rsidRPr="0032518D">
        <w:rPr>
          <w:color w:val="A39BA3"/>
          <w:w w:val="104"/>
          <w:sz w:val="4"/>
          <w:szCs w:val="4"/>
          <w:lang w:val="en"/>
        </w:rPr>
        <w:t>tARJE</w:t>
      </w:r>
      <w:r w:rsidRPr="0032518D">
        <w:rPr>
          <w:color w:val="A39BA3"/>
          <w:w w:val="109"/>
          <w:sz w:val="4"/>
          <w:szCs w:val="4"/>
          <w:lang w:val="en"/>
        </w:rPr>
        <w:t>RU.</w:t>
      </w:r>
      <w:r>
        <w:rPr>
          <w:lang w:val="en"/>
        </w:rPr>
        <w:t xml:space="preserve"> </w:t>
      </w:r>
      <w:r w:rsidRPr="0032518D">
        <w:rPr>
          <w:color w:val="938993"/>
          <w:w w:val="146"/>
          <w:sz w:val="4"/>
          <w:szCs w:val="4"/>
          <w:lang w:val="en"/>
        </w:rPr>
        <w:t xml:space="preserve"> .</w:t>
      </w:r>
      <w:proofErr w:type="gramEnd"/>
      <w:r>
        <w:rPr>
          <w:lang w:val="en"/>
        </w:rPr>
        <w:t xml:space="preserve"> </w:t>
      </w:r>
      <w:r w:rsidRPr="0032518D">
        <w:rPr>
          <w:color w:val="938993"/>
          <w:spacing w:val="-4"/>
          <w:w w:val="146"/>
          <w:sz w:val="4"/>
          <w:szCs w:val="4"/>
          <w:lang w:val="en"/>
        </w:rPr>
        <w:t>.</w:t>
      </w:r>
      <w:r>
        <w:rPr>
          <w:lang w:val="en"/>
        </w:rPr>
        <w:t xml:space="preserve"> </w:t>
      </w:r>
      <w:r w:rsidRPr="0032518D">
        <w:rPr>
          <w:color w:val="7C757F"/>
          <w:w w:val="120"/>
          <w:sz w:val="4"/>
          <w:szCs w:val="4"/>
          <w:lang w:val="en"/>
        </w:rPr>
        <w:t>B</w:t>
      </w:r>
      <w:r w:rsidRPr="0032518D">
        <w:rPr>
          <w:color w:val="7C757F"/>
          <w:spacing w:val="-1"/>
          <w:w w:val="120"/>
          <w:sz w:val="4"/>
          <w:szCs w:val="4"/>
          <w:lang w:val="en"/>
        </w:rPr>
        <w:t>l</w:t>
      </w:r>
      <w:r w:rsidRPr="0032518D">
        <w:rPr>
          <w:color w:val="A39BA3"/>
          <w:spacing w:val="-1"/>
          <w:w w:val="126"/>
          <w:sz w:val="4"/>
          <w:szCs w:val="4"/>
          <w:lang w:val="en"/>
        </w:rPr>
        <w:t>UHONWRE.</w:t>
      </w:r>
      <w:r>
        <w:rPr>
          <w:lang w:val="en"/>
        </w:rPr>
        <w:t xml:space="preserve"> </w:t>
      </w:r>
      <w:r w:rsidRPr="0032518D">
        <w:rPr>
          <w:color w:val="ADAFB2"/>
          <w:w w:val="71"/>
          <w:sz w:val="4"/>
          <w:szCs w:val="4"/>
          <w:lang w:val="en"/>
        </w:rPr>
        <w:t>11</w:t>
      </w:r>
      <w:r w:rsidRPr="0032518D">
        <w:rPr>
          <w:color w:val="ADAFB2"/>
          <w:spacing w:val="-1"/>
          <w:w w:val="71"/>
          <w:sz w:val="4"/>
          <w:szCs w:val="4"/>
          <w:lang w:val="en"/>
        </w:rPr>
        <w:t>,</w:t>
      </w:r>
      <w:r w:rsidRPr="0032518D">
        <w:rPr>
          <w:color w:val="7C757F"/>
          <w:spacing w:val="-1"/>
          <w:w w:val="113"/>
          <w:sz w:val="4"/>
          <w:szCs w:val="4"/>
          <w:lang w:val="en"/>
        </w:rPr>
        <w:t>ENELMLtlCPIOO</w:t>
      </w:r>
      <w:r w:rsidRPr="0032518D">
        <w:rPr>
          <w:color w:val="6B5E6D"/>
          <w:spacing w:val="-1"/>
          <w:w w:val="95"/>
          <w:sz w:val="4"/>
          <w:szCs w:val="4"/>
          <w:lang w:val="en"/>
        </w:rPr>
        <w:t>EL</w:t>
      </w:r>
      <w:r w:rsidRPr="0032518D">
        <w:rPr>
          <w:color w:val="A39BA3"/>
          <w:spacing w:val="-1"/>
          <w:w w:val="110"/>
          <w:sz w:val="4"/>
          <w:szCs w:val="4"/>
          <w:lang w:val="en"/>
        </w:rPr>
        <w:t>OIST!lllOUNTAAl,</w:t>
      </w:r>
      <w:r w:rsidRPr="0032518D">
        <w:rPr>
          <w:color w:val="7C757F"/>
          <w:spacing w:val="-1"/>
          <w:w w:val="94"/>
          <w:sz w:val="4"/>
          <w:szCs w:val="4"/>
          <w:lang w:val="en"/>
        </w:rPr>
        <w:t>E</w:t>
      </w:r>
      <w:r w:rsidRPr="0032518D">
        <w:rPr>
          <w:color w:val="A39BA3"/>
          <w:spacing w:val="-1"/>
          <w:w w:val="112"/>
          <w:sz w:val="4"/>
          <w:szCs w:val="4"/>
          <w:lang w:val="en"/>
        </w:rPr>
        <w:t>N</w:t>
      </w:r>
      <w:r w:rsidRPr="0032518D">
        <w:rPr>
          <w:color w:val="7C757F"/>
          <w:spacing w:val="-1"/>
          <w:w w:val="119"/>
          <w:sz w:val="4"/>
          <w:szCs w:val="4"/>
          <w:lang w:val="en"/>
        </w:rPr>
        <w:t>Elet:PtJHi&gt;. ME</w:t>
      </w:r>
      <w:r w:rsidRPr="0032518D">
        <w:rPr>
          <w:color w:val="8C668E"/>
          <w:spacing w:val="-1"/>
          <w:w w:val="112"/>
          <w:sz w:val="4"/>
          <w:szCs w:val="4"/>
          <w:lang w:val="en"/>
        </w:rPr>
        <w:t>N</w:t>
      </w:r>
      <w:r w:rsidRPr="0032518D">
        <w:rPr>
          <w:color w:val="A39BA3"/>
          <w:w w:val="134"/>
          <w:sz w:val="4"/>
          <w:szCs w:val="4"/>
          <w:lang w:val="en"/>
        </w:rPr>
        <w:t>iO</w:t>
      </w:r>
    </w:p>
    <w:p w14:paraId="21CF99DD" w14:textId="6EE6F8A4" w:rsidR="00D91CEC" w:rsidRPr="0032518D" w:rsidRDefault="0032518D">
      <w:pPr>
        <w:spacing w:before="23" w:line="362" w:lineRule="auto"/>
        <w:ind w:left="3980" w:right="2574" w:hanging="2412"/>
        <w:rPr>
          <w:rFonts w:ascii="Microsoft Sans Serif" w:eastAsia="Microsoft Sans Serif" w:hAnsi="Microsoft Sans Serif" w:cs="Microsoft Sans Serif"/>
          <w:sz w:val="4"/>
          <w:szCs w:val="4"/>
          <w:lang w:val="es-HN"/>
        </w:rPr>
      </w:pPr>
      <w:proofErr w:type="gramStart"/>
      <w:r w:rsidRPr="0032518D">
        <w:rPr>
          <w:color w:val="A39BA3"/>
          <w:spacing w:val="-1"/>
          <w:w w:val="102"/>
          <w:sz w:val="4"/>
          <w:szCs w:val="4"/>
          <w:lang w:val="en"/>
        </w:rPr>
        <w:t>MUNCPIOOELOISTRlfOCENTAAlENELCt:PA.</w:t>
      </w:r>
      <w:proofErr w:type="gramEnd"/>
      <w:r w:rsidRPr="0032518D">
        <w:rPr>
          <w:color w:val="A39BA3"/>
          <w:spacing w:val="-1"/>
          <w:w w:val="102"/>
          <w:sz w:val="4"/>
          <w:szCs w:val="4"/>
          <w:lang w:val="en"/>
        </w:rPr>
        <w:t xml:space="preserve"> Rta. MENf0</w:t>
      </w:r>
      <w:proofErr w:type="gramStart"/>
      <w:r w:rsidRPr="0032518D">
        <w:rPr>
          <w:color w:val="A39BA3"/>
          <w:spacing w:val="-1"/>
          <w:w w:val="102"/>
          <w:sz w:val="4"/>
          <w:szCs w:val="4"/>
          <w:lang w:val="en"/>
        </w:rPr>
        <w:t>Ct:fRl</w:t>
      </w:r>
      <w:proofErr w:type="gramEnd"/>
      <w:r w:rsidRPr="0032518D">
        <w:rPr>
          <w:color w:val="A39BA3"/>
          <w:spacing w:val="-1"/>
          <w:w w:val="102"/>
          <w:sz w:val="4"/>
          <w:szCs w:val="4"/>
          <w:lang w:val="en"/>
        </w:rPr>
        <w:t>&gt;NC6COMOf1.o.ZAN</w:t>
      </w:r>
      <w:r w:rsidRPr="0032518D">
        <w:rPr>
          <w:color w:val="A39BA3"/>
          <w:w w:val="102"/>
          <w:sz w:val="4"/>
          <w:szCs w:val="4"/>
          <w:lang w:val="en"/>
        </w:rPr>
        <w:t>•</w:t>
      </w:r>
      <w:r>
        <w:rPr>
          <w:lang w:val="en"/>
        </w:rPr>
        <w:t xml:space="preserve"> </w:t>
      </w:r>
      <w:r>
        <w:rPr>
          <w:color w:val="A39BA3"/>
          <w:w w:val="102"/>
          <w:sz w:val="4"/>
          <w:szCs w:val="4"/>
          <w:lang w:val="en"/>
        </w:rPr>
        <w:t xml:space="preserve"> </w:t>
      </w:r>
      <w:r>
        <w:rPr>
          <w:lang w:val="en"/>
        </w:rPr>
        <w:t xml:space="preserve"> </w:t>
      </w:r>
      <w:r w:rsidRPr="0032518D">
        <w:rPr>
          <w:color w:val="A39BA3"/>
          <w:w w:val="93"/>
          <w:sz w:val="4"/>
          <w:szCs w:val="4"/>
          <w:lang w:val="en"/>
        </w:rPr>
        <w:t xml:space="preserve"> </w:t>
      </w:r>
      <w:proofErr w:type="spellStart"/>
      <w:r w:rsidRPr="0032518D">
        <w:rPr>
          <w:color w:val="A39BA3"/>
          <w:w w:val="93"/>
          <w:sz w:val="4"/>
          <w:szCs w:val="4"/>
          <w:lang w:val="en"/>
        </w:rPr>
        <w:t>Ct:A'tl</w:t>
      </w:r>
      <w:proofErr w:type="spellEnd"/>
      <w:r w:rsidRPr="0032518D">
        <w:rPr>
          <w:color w:val="A39BA3"/>
          <w:w w:val="93"/>
          <w:sz w:val="4"/>
          <w:szCs w:val="4"/>
          <w:lang w:val="en"/>
        </w:rPr>
        <w:t>&gt;</w:t>
      </w:r>
      <w:proofErr w:type="spellStart"/>
      <w:r w:rsidRPr="0032518D">
        <w:rPr>
          <w:color w:val="A39BA3"/>
          <w:w w:val="93"/>
          <w:sz w:val="4"/>
          <w:szCs w:val="4"/>
          <w:lang w:val="en"/>
        </w:rPr>
        <w:t>NCISCOMOfl.o.ZAN</w:t>
      </w:r>
      <w:proofErr w:type="spellEnd"/>
      <w:r>
        <w:rPr>
          <w:lang w:val="en"/>
        </w:rPr>
        <w:t xml:space="preserve"> </w:t>
      </w:r>
      <w:r>
        <w:rPr>
          <w:color w:val="A39BA3"/>
          <w:w w:val="93"/>
          <w:sz w:val="4"/>
          <w:szCs w:val="4"/>
          <w:lang w:val="en"/>
        </w:rPr>
        <w:t xml:space="preserve"> </w:t>
      </w:r>
      <w:r>
        <w:rPr>
          <w:lang w:val="en"/>
        </w:rPr>
        <w:t xml:space="preserve"> </w:t>
      </w:r>
      <w:r w:rsidRPr="0032518D">
        <w:rPr>
          <w:color w:val="ADAFB2"/>
          <w:spacing w:val="-2"/>
          <w:w w:val="129"/>
          <w:sz w:val="4"/>
          <w:szCs w:val="4"/>
          <w:lang w:val="en"/>
        </w:rPr>
        <w:t xml:space="preserve"> ,</w:t>
      </w:r>
      <w:proofErr w:type="spellStart"/>
      <w:r w:rsidRPr="0032518D">
        <w:rPr>
          <w:color w:val="938993"/>
          <w:spacing w:val="-2"/>
          <w:w w:val="101"/>
          <w:sz w:val="4"/>
          <w:szCs w:val="4"/>
          <w:lang w:val="en"/>
        </w:rPr>
        <w:t>ENfltESlAPRJHClPA</w:t>
      </w:r>
      <w:proofErr w:type="spellEnd"/>
      <w:r w:rsidRPr="0032518D">
        <w:rPr>
          <w:color w:val="938993"/>
          <w:spacing w:val="-2"/>
          <w:w w:val="101"/>
          <w:sz w:val="4"/>
          <w:szCs w:val="4"/>
          <w:lang w:val="en"/>
        </w:rPr>
        <w:t>.</w:t>
      </w:r>
      <w:r>
        <w:rPr>
          <w:lang w:val="en"/>
        </w:rPr>
        <w:t xml:space="preserve"> </w:t>
      </w:r>
      <w:r w:rsidRPr="0032518D">
        <w:rPr>
          <w:color w:val="8C668E"/>
          <w:spacing w:val="-2"/>
          <w:w w:val="97"/>
          <w:sz w:val="4"/>
          <w:szCs w:val="4"/>
          <w:lang w:val="en"/>
        </w:rPr>
        <w:t>L</w:t>
      </w:r>
      <w:r w:rsidRPr="0032518D">
        <w:rPr>
          <w:color w:val="A39BA3"/>
          <w:spacing w:val="-2"/>
          <w:w w:val="95"/>
          <w:sz w:val="4"/>
          <w:szCs w:val="4"/>
          <w:lang w:val="en"/>
        </w:rPr>
        <w:t xml:space="preserve">I'M. ICTIVDO. </w:t>
      </w:r>
      <w:proofErr w:type="spellStart"/>
      <w:r w:rsidRPr="0032518D">
        <w:rPr>
          <w:color w:val="A39BA3"/>
          <w:spacing w:val="-2"/>
          <w:w w:val="95"/>
          <w:sz w:val="4"/>
          <w:szCs w:val="4"/>
          <w:lang w:val="en"/>
        </w:rPr>
        <w:t>Ct:SESTA</w:t>
      </w:r>
      <w:proofErr w:type="spellEnd"/>
      <w:r w:rsidRPr="0032518D">
        <w:rPr>
          <w:color w:val="A39BA3"/>
          <w:spacing w:val="-2"/>
          <w:w w:val="95"/>
          <w:sz w:val="4"/>
          <w:szCs w:val="4"/>
          <w:lang w:val="en"/>
        </w:rPr>
        <w:t>.</w:t>
      </w:r>
      <w:r>
        <w:rPr>
          <w:lang w:val="en"/>
        </w:rPr>
        <w:t xml:space="preserve"> </w:t>
      </w:r>
      <w:r w:rsidRPr="0032518D">
        <w:rPr>
          <w:color w:val="A39BA3"/>
          <w:w w:val="95"/>
          <w:sz w:val="4"/>
          <w:szCs w:val="4"/>
          <w:lang w:val="en"/>
        </w:rPr>
        <w:t>N</w:t>
      </w:r>
      <w:r>
        <w:rPr>
          <w:lang w:val="en"/>
        </w:rPr>
        <w:t xml:space="preserve"> </w:t>
      </w:r>
      <w:r>
        <w:rPr>
          <w:color w:val="A39BA3"/>
          <w:sz w:val="4"/>
          <w:szCs w:val="4"/>
          <w:lang w:val="en"/>
        </w:rPr>
        <w:t xml:space="preserve"> </w:t>
      </w:r>
      <w:r>
        <w:rPr>
          <w:lang w:val="en"/>
        </w:rPr>
        <w:t xml:space="preserve"> </w:t>
      </w:r>
      <w:r w:rsidRPr="0032518D">
        <w:rPr>
          <w:color w:val="A39BA3"/>
          <w:spacing w:val="-1"/>
          <w:sz w:val="4"/>
          <w:szCs w:val="4"/>
          <w:lang w:val="en"/>
        </w:rPr>
        <w:t xml:space="preserve"> IIEXCAVA. </w:t>
      </w:r>
      <w:proofErr w:type="spellStart"/>
      <w:r w:rsidRPr="0032518D">
        <w:rPr>
          <w:color w:val="A39BA3"/>
          <w:spacing w:val="-1"/>
          <w:sz w:val="4"/>
          <w:szCs w:val="4"/>
          <w:lang w:val="en"/>
        </w:rPr>
        <w:t>CiCNCt</w:t>
      </w:r>
      <w:proofErr w:type="spellEnd"/>
      <w:r w:rsidRPr="0032518D">
        <w:rPr>
          <w:color w:val="A39BA3"/>
          <w:spacing w:val="-1"/>
          <w:sz w:val="4"/>
          <w:szCs w:val="4"/>
          <w:lang w:val="en"/>
        </w:rPr>
        <w:t>:! The. CHE(NC! UlEMARCA.00,TAAZAOOCORTA.0</w:t>
      </w:r>
      <w:r w:rsidRPr="0032518D">
        <w:rPr>
          <w:color w:val="A39BA3"/>
          <w:sz w:val="4"/>
          <w:szCs w:val="4"/>
          <w:lang w:val="en"/>
        </w:rPr>
        <w:t>0</w:t>
      </w:r>
      <w:r>
        <w:rPr>
          <w:lang w:val="en"/>
        </w:rPr>
        <w:t xml:space="preserve"> </w:t>
      </w:r>
      <w:r>
        <w:rPr>
          <w:color w:val="A39BA3"/>
          <w:sz w:val="4"/>
          <w:szCs w:val="4"/>
          <w:lang w:val="en"/>
        </w:rPr>
        <w:t xml:space="preserve"> </w:t>
      </w:r>
      <w:r>
        <w:rPr>
          <w:lang w:val="en"/>
        </w:rPr>
        <w:t xml:space="preserve"> </w:t>
      </w:r>
      <w:r w:rsidRPr="0032518D">
        <w:rPr>
          <w:color w:val="938993"/>
          <w:spacing w:val="-2"/>
          <w:sz w:val="4"/>
          <w:szCs w:val="4"/>
          <w:lang w:val="en"/>
        </w:rPr>
        <w:t xml:space="preserve"> EJC. W.telON,BOf.. OODEMA. TERIO. L </w:t>
      </w:r>
      <w:r>
        <w:rPr>
          <w:lang w:val="en"/>
        </w:rPr>
        <w:t xml:space="preserve"> </w:t>
      </w:r>
      <w:r w:rsidRPr="0032518D">
        <w:rPr>
          <w:color w:val="938993"/>
          <w:spacing w:val="1"/>
          <w:w w:val="101"/>
          <w:sz w:val="4"/>
          <w:szCs w:val="4"/>
          <w:lang w:val="en"/>
        </w:rPr>
        <w:t>SO! IIIANTE)lJSUMt.lSTROYCOLOCA.C100et:MEZCtAA.!. I.LCA..</w:t>
      </w:r>
      <w:r>
        <w:rPr>
          <w:lang w:val="en"/>
        </w:rPr>
        <w:t xml:space="preserve"> </w:t>
      </w:r>
      <w:r w:rsidRPr="0032518D">
        <w:rPr>
          <w:color w:val="BFBFB2"/>
          <w:spacing w:val="1"/>
          <w:w w:val="105"/>
          <w:sz w:val="4"/>
          <w:szCs w:val="4"/>
          <w:lang w:val="en"/>
        </w:rPr>
        <w:t>IA. C</w:t>
      </w:r>
      <w:r w:rsidRPr="0032518D">
        <w:rPr>
          <w:color w:val="A39BA3"/>
          <w:spacing w:val="1"/>
          <w:w w:val="99"/>
          <w:sz w:val="4"/>
          <w:szCs w:val="4"/>
          <w:lang w:val="en"/>
        </w:rPr>
        <w:t>IJIREOME</w:t>
      </w:r>
      <w:r w:rsidRPr="0032518D">
        <w:rPr>
          <w:color w:val="A39BA3"/>
          <w:spacing w:val="1"/>
          <w:w w:val="104"/>
          <w:sz w:val="4"/>
          <w:szCs w:val="4"/>
          <w:lang w:val="en"/>
        </w:rPr>
        <w:t>ZCtAA.SfkJICA..</w:t>
      </w:r>
    </w:p>
    <w:p w14:paraId="344E76F2" w14:textId="51992FBA" w:rsidR="00D91CEC" w:rsidRPr="0032518D" w:rsidRDefault="0032518D">
      <w:pPr>
        <w:spacing w:before="36" w:line="60" w:lineRule="atLeast"/>
        <w:ind w:left="3249" w:right="2572" w:hanging="1753"/>
        <w:rPr>
          <w:rFonts w:ascii="Arial" w:eastAsia="Arial" w:hAnsi="Arial" w:cs="Arial"/>
          <w:sz w:val="4"/>
          <w:szCs w:val="4"/>
          <w:lang w:val="es-HN"/>
        </w:rPr>
      </w:pPr>
      <w:r w:rsidRPr="0032518D">
        <w:rPr>
          <w:color w:val="A08233"/>
          <w:spacing w:val="-8"/>
          <w:w w:val="304"/>
          <w:sz w:val="4"/>
          <w:szCs w:val="4"/>
          <w:lang w:val="en"/>
        </w:rPr>
        <w:t>.p0,:::E:::NICPIO ;: ::: ?:</w:t>
      </w:r>
      <w:r w:rsidRPr="0032518D">
        <w:rPr>
          <w:color w:val="A08233"/>
          <w:w w:val="304"/>
          <w:sz w:val="4"/>
          <w:szCs w:val="4"/>
          <w:lang w:val="en"/>
        </w:rPr>
        <w:t>:a ?</w:t>
      </w:r>
      <w:r>
        <w:rPr>
          <w:lang w:val="en"/>
        </w:rPr>
        <w:t xml:space="preserve">  </w:t>
      </w:r>
      <w:proofErr w:type="spellStart"/>
      <w:r w:rsidRPr="0032518D">
        <w:rPr>
          <w:color w:val="917230"/>
          <w:spacing w:val="-9"/>
          <w:w w:val="231"/>
          <w:sz w:val="4"/>
          <w:szCs w:val="4"/>
          <w:lang w:val="en"/>
        </w:rPr>
        <w:t>Ct:P</w:t>
      </w:r>
      <w:proofErr w:type="spellEnd"/>
      <w:r w:rsidRPr="0032518D">
        <w:rPr>
          <w:color w:val="917230"/>
          <w:spacing w:val="-9"/>
          <w:w w:val="231"/>
          <w:sz w:val="4"/>
          <w:szCs w:val="4"/>
          <w:lang w:val="en"/>
        </w:rPr>
        <w:t>,; ::::: -ESSU :-r.,</w:t>
      </w:r>
      <w:proofErr w:type="spellStart"/>
      <w:r w:rsidRPr="0032518D">
        <w:rPr>
          <w:color w:val="917230"/>
          <w:spacing w:val="-9"/>
          <w:w w:val="231"/>
          <w:sz w:val="4"/>
          <w:szCs w:val="4"/>
          <w:lang w:val="en"/>
        </w:rPr>
        <w:t>oo.m</w:t>
      </w:r>
      <w:proofErr w:type="spellEnd"/>
      <w:r w:rsidRPr="0032518D">
        <w:rPr>
          <w:color w:val="917230"/>
          <w:spacing w:val="-9"/>
          <w:w w:val="231"/>
          <w:sz w:val="4"/>
          <w:szCs w:val="4"/>
          <w:lang w:val="en"/>
        </w:rPr>
        <w:t xml:space="preserve"> STA.</w:t>
      </w:r>
      <w:r>
        <w:rPr>
          <w:lang w:val="en"/>
        </w:rPr>
        <w:t xml:space="preserve"> </w:t>
      </w:r>
      <w:r w:rsidRPr="0032518D">
        <w:rPr>
          <w:color w:val="917230"/>
          <w:w w:val="231"/>
          <w:sz w:val="4"/>
          <w:szCs w:val="4"/>
          <w:lang w:val="en"/>
        </w:rPr>
        <w:t>N</w:t>
      </w:r>
      <w:r>
        <w:rPr>
          <w:lang w:val="en"/>
        </w:rPr>
        <w:t xml:space="preserve"> </w:t>
      </w:r>
      <w:r>
        <w:rPr>
          <w:color w:val="917230"/>
          <w:sz w:val="4"/>
          <w:szCs w:val="4"/>
          <w:lang w:val="en"/>
        </w:rPr>
        <w:t xml:space="preserve"> </w:t>
      </w:r>
      <w:r>
        <w:rPr>
          <w:lang w:val="en"/>
        </w:rPr>
        <w:t xml:space="preserve"> </w:t>
      </w:r>
      <w:r w:rsidRPr="0032518D">
        <w:rPr>
          <w:color w:val="A08233"/>
          <w:spacing w:val="-10"/>
          <w:w w:val="265"/>
          <w:sz w:val="4"/>
          <w:szCs w:val="4"/>
          <w:lang w:val="en"/>
        </w:rPr>
        <w:t xml:space="preserve"> </w:t>
      </w:r>
      <w:proofErr w:type="spellStart"/>
      <w:r w:rsidRPr="0032518D">
        <w:rPr>
          <w:color w:val="A08233"/>
          <w:spacing w:val="-10"/>
          <w:w w:val="265"/>
          <w:sz w:val="4"/>
          <w:szCs w:val="4"/>
          <w:lang w:val="en"/>
        </w:rPr>
        <w:t>lic</w:t>
      </w:r>
      <w:proofErr w:type="spellEnd"/>
      <w:r w:rsidRPr="0032518D">
        <w:rPr>
          <w:color w:val="A08233"/>
          <w:spacing w:val="-10"/>
          <w:w w:val="265"/>
          <w:sz w:val="4"/>
          <w:szCs w:val="4"/>
          <w:lang w:val="en"/>
        </w:rPr>
        <w:t xml:space="preserve">;-...:R::,l-: :; l E; ?: -TE4) </w:t>
      </w:r>
      <w:r>
        <w:rPr>
          <w:lang w:val="en"/>
        </w:rPr>
        <w:t xml:space="preserve"> </w:t>
      </w:r>
      <w:proofErr w:type="spellStart"/>
      <w:r w:rsidRPr="0032518D">
        <w:rPr>
          <w:color w:val="917230"/>
          <w:spacing w:val="-3"/>
          <w:sz w:val="4"/>
          <w:szCs w:val="4"/>
          <w:lang w:val="en"/>
        </w:rPr>
        <w:t>Ac.t.RRE</w:t>
      </w:r>
      <w:r w:rsidRPr="0032518D">
        <w:rPr>
          <w:color w:val="A08233"/>
          <w:spacing w:val="-3"/>
          <w:sz w:val="4"/>
          <w:szCs w:val="4"/>
          <w:lang w:val="en"/>
        </w:rPr>
        <w:t>OD</w:t>
      </w:r>
      <w:r w:rsidRPr="0032518D">
        <w:rPr>
          <w:color w:val="917230"/>
          <w:sz w:val="4"/>
          <w:szCs w:val="4"/>
          <w:lang w:val="en"/>
        </w:rPr>
        <w:t>E</w:t>
      </w:r>
      <w:proofErr w:type="spellEnd"/>
      <w:r>
        <w:rPr>
          <w:lang w:val="en"/>
        </w:rPr>
        <w:t xml:space="preserve"> </w:t>
      </w:r>
      <w:r w:rsidRPr="0032518D">
        <w:rPr>
          <w:color w:val="917230"/>
          <w:spacing w:val="4"/>
          <w:sz w:val="4"/>
          <w:szCs w:val="4"/>
          <w:lang w:val="en"/>
        </w:rPr>
        <w:t xml:space="preserve"> </w:t>
      </w:r>
      <w:r>
        <w:rPr>
          <w:lang w:val="en"/>
        </w:rPr>
        <w:t xml:space="preserve"> </w:t>
      </w:r>
      <w:r w:rsidRPr="0032518D">
        <w:rPr>
          <w:color w:val="917230"/>
          <w:spacing w:val="-6"/>
          <w:sz w:val="4"/>
          <w:szCs w:val="4"/>
          <w:lang w:val="en"/>
        </w:rPr>
        <w:t xml:space="preserve"> MA. TBUO.</w:t>
      </w:r>
      <w:r>
        <w:rPr>
          <w:lang w:val="en"/>
        </w:rPr>
        <w:t xml:space="preserve"> </w:t>
      </w:r>
      <w:r w:rsidRPr="0032518D">
        <w:rPr>
          <w:color w:val="917230"/>
          <w:sz w:val="4"/>
          <w:szCs w:val="4"/>
          <w:lang w:val="en"/>
        </w:rPr>
        <w:t>L</w:t>
      </w:r>
      <w:r>
        <w:rPr>
          <w:lang w:val="en"/>
        </w:rPr>
        <w:t xml:space="preserve"> </w:t>
      </w:r>
      <w:r w:rsidRPr="0032518D">
        <w:rPr>
          <w:color w:val="917230"/>
          <w:spacing w:val="3"/>
          <w:sz w:val="4"/>
          <w:szCs w:val="4"/>
          <w:lang w:val="en"/>
        </w:rPr>
        <w:t xml:space="preserve"> </w:t>
      </w:r>
      <w:r>
        <w:rPr>
          <w:lang w:val="en"/>
        </w:rPr>
        <w:t xml:space="preserve"> </w:t>
      </w:r>
      <w:r w:rsidRPr="0032518D">
        <w:rPr>
          <w:color w:val="A08233"/>
          <w:spacing w:val="-3"/>
          <w:w w:val="98"/>
          <w:sz w:val="4"/>
          <w:szCs w:val="4"/>
          <w:lang w:val="en"/>
        </w:rPr>
        <w:t xml:space="preserve"> </w:t>
      </w:r>
      <w:proofErr w:type="spellStart"/>
      <w:r w:rsidRPr="0032518D">
        <w:rPr>
          <w:color w:val="A08233"/>
          <w:spacing w:val="-3"/>
          <w:w w:val="98"/>
          <w:sz w:val="4"/>
          <w:szCs w:val="4"/>
          <w:lang w:val="en"/>
        </w:rPr>
        <w:t>Ct:SPEROCIOS</w:t>
      </w:r>
      <w:r w:rsidRPr="0032518D">
        <w:rPr>
          <w:color w:val="A08233"/>
          <w:w w:val="129"/>
          <w:sz w:val="4"/>
          <w:szCs w:val="4"/>
          <w:lang w:val="en"/>
        </w:rPr>
        <w:t>I</w:t>
      </w:r>
      <w:proofErr w:type="spellEnd"/>
      <w:r>
        <w:rPr>
          <w:lang w:val="en"/>
        </w:rPr>
        <w:t xml:space="preserve"> </w:t>
      </w:r>
      <w:r w:rsidRPr="0032518D">
        <w:rPr>
          <w:color w:val="A08233"/>
          <w:spacing w:val="4"/>
          <w:sz w:val="4"/>
          <w:szCs w:val="4"/>
          <w:lang w:val="en"/>
        </w:rPr>
        <w:t xml:space="preserve"> </w:t>
      </w:r>
      <w:r>
        <w:rPr>
          <w:lang w:val="en"/>
        </w:rPr>
        <w:t xml:space="preserve"> </w:t>
      </w:r>
      <w:r w:rsidRPr="0032518D">
        <w:rPr>
          <w:color w:val="A08233"/>
          <w:spacing w:val="-14"/>
          <w:sz w:val="4"/>
          <w:szCs w:val="4"/>
          <w:lang w:val="en"/>
        </w:rPr>
        <w:t xml:space="preserve"> LC6</w:t>
      </w:r>
      <w:r w:rsidRPr="0032518D">
        <w:rPr>
          <w:color w:val="A08233"/>
          <w:sz w:val="4"/>
          <w:szCs w:val="4"/>
          <w:lang w:val="en"/>
        </w:rPr>
        <w:t>A</w:t>
      </w:r>
      <w:r>
        <w:rPr>
          <w:lang w:val="en"/>
        </w:rPr>
        <w:t xml:space="preserve"> </w:t>
      </w:r>
      <w:r w:rsidRPr="0032518D">
        <w:rPr>
          <w:color w:val="A08233"/>
          <w:spacing w:val="8"/>
          <w:sz w:val="4"/>
          <w:szCs w:val="4"/>
          <w:lang w:val="en"/>
        </w:rPr>
        <w:t xml:space="preserve"> </w:t>
      </w:r>
      <w:r>
        <w:rPr>
          <w:lang w:val="en"/>
        </w:rPr>
        <w:t xml:space="preserve"> </w:t>
      </w:r>
      <w:r w:rsidRPr="0032518D">
        <w:rPr>
          <w:color w:val="917230"/>
          <w:w w:val="90"/>
          <w:sz w:val="4"/>
          <w:szCs w:val="4"/>
          <w:lang w:val="en"/>
        </w:rPr>
        <w:t xml:space="preserve"> DE</w:t>
      </w:r>
      <w:r>
        <w:rPr>
          <w:lang w:val="en"/>
        </w:rPr>
        <w:t xml:space="preserve"> </w:t>
      </w:r>
      <w:r w:rsidRPr="0032518D">
        <w:rPr>
          <w:color w:val="917230"/>
          <w:spacing w:val="-2"/>
          <w:w w:val="90"/>
          <w:sz w:val="4"/>
          <w:szCs w:val="4"/>
          <w:lang w:val="en"/>
        </w:rPr>
        <w:t xml:space="preserve"> </w:t>
      </w:r>
      <w:r>
        <w:rPr>
          <w:lang w:val="en"/>
        </w:rPr>
        <w:t xml:space="preserve"> </w:t>
      </w:r>
      <w:r w:rsidRPr="0032518D">
        <w:rPr>
          <w:color w:val="A08233"/>
          <w:spacing w:val="-2"/>
          <w:w w:val="107"/>
          <w:sz w:val="4"/>
          <w:szCs w:val="4"/>
          <w:lang w:val="en"/>
        </w:rPr>
        <w:t xml:space="preserve"> </w:t>
      </w:r>
      <w:proofErr w:type="spellStart"/>
      <w:r w:rsidRPr="0032518D">
        <w:rPr>
          <w:color w:val="A08233"/>
          <w:spacing w:val="-2"/>
          <w:w w:val="107"/>
          <w:sz w:val="4"/>
          <w:szCs w:val="4"/>
          <w:lang w:val="en"/>
        </w:rPr>
        <w:t>COt</w:t>
      </w:r>
      <w:proofErr w:type="spellEnd"/>
      <w:r w:rsidRPr="0032518D">
        <w:rPr>
          <w:color w:val="A08233"/>
          <w:spacing w:val="-2"/>
          <w:w w:val="107"/>
          <w:sz w:val="4"/>
          <w:szCs w:val="4"/>
          <w:lang w:val="en"/>
        </w:rPr>
        <w:t>«:RETOHICRAU. IC04000PS</w:t>
      </w:r>
      <w:r w:rsidRPr="0032518D">
        <w:rPr>
          <w:color w:val="A08233"/>
          <w:w w:val="107"/>
          <w:sz w:val="4"/>
          <w:szCs w:val="4"/>
          <w:lang w:val="en"/>
        </w:rPr>
        <w:t>I</w:t>
      </w:r>
      <w:r>
        <w:rPr>
          <w:lang w:val="en"/>
        </w:rPr>
        <w:t xml:space="preserve"> </w:t>
      </w:r>
      <w:r w:rsidRPr="0032518D">
        <w:rPr>
          <w:color w:val="A08233"/>
          <w:spacing w:val="7"/>
          <w:w w:val="107"/>
          <w:sz w:val="4"/>
          <w:szCs w:val="4"/>
          <w:lang w:val="en"/>
        </w:rPr>
        <w:t xml:space="preserve"> </w:t>
      </w:r>
      <w:r>
        <w:rPr>
          <w:lang w:val="en"/>
        </w:rPr>
        <w:t xml:space="preserve"> </w:t>
      </w:r>
      <w:r w:rsidRPr="0032518D">
        <w:rPr>
          <w:color w:val="917230"/>
          <w:spacing w:val="-11"/>
          <w:w w:val="94"/>
          <w:sz w:val="4"/>
          <w:szCs w:val="4"/>
          <w:lang w:val="en"/>
        </w:rPr>
        <w:t xml:space="preserve"> E</w:t>
      </w:r>
      <w:r w:rsidRPr="0032518D">
        <w:rPr>
          <w:color w:val="B29E33"/>
          <w:w w:val="180"/>
          <w:sz w:val="4"/>
          <w:szCs w:val="4"/>
          <w:lang w:val="en"/>
        </w:rPr>
        <w:t>•</w:t>
      </w:r>
      <w:r>
        <w:rPr>
          <w:lang w:val="en"/>
        </w:rPr>
        <w:t xml:space="preserve"> </w:t>
      </w:r>
      <w:r w:rsidRPr="0032518D">
        <w:rPr>
          <w:color w:val="B29E33"/>
          <w:spacing w:val="4"/>
          <w:sz w:val="4"/>
          <w:szCs w:val="4"/>
          <w:lang w:val="en"/>
        </w:rPr>
        <w:t xml:space="preserve"> </w:t>
      </w:r>
      <w:r>
        <w:rPr>
          <w:lang w:val="en"/>
        </w:rPr>
        <w:t xml:space="preserve"> </w:t>
      </w:r>
      <w:r w:rsidRPr="0032518D">
        <w:rPr>
          <w:color w:val="A08233"/>
          <w:spacing w:val="-5"/>
          <w:sz w:val="4"/>
          <w:szCs w:val="4"/>
          <w:lang w:val="en"/>
        </w:rPr>
        <w:t xml:space="preserve"> 15C</w:t>
      </w:r>
      <w:r w:rsidRPr="0032518D">
        <w:rPr>
          <w:color w:val="A08233"/>
          <w:sz w:val="4"/>
          <w:szCs w:val="4"/>
          <w:lang w:val="en"/>
        </w:rPr>
        <w:t>M.(</w:t>
      </w:r>
      <w:r>
        <w:rPr>
          <w:lang w:val="en"/>
        </w:rPr>
        <w:t xml:space="preserve"> </w:t>
      </w:r>
      <w:r>
        <w:rPr>
          <w:color w:val="A08233"/>
          <w:sz w:val="4"/>
          <w:szCs w:val="4"/>
          <w:lang w:val="en"/>
        </w:rPr>
        <w:t xml:space="preserve"> </w:t>
      </w:r>
      <w:r>
        <w:rPr>
          <w:lang w:val="en"/>
        </w:rPr>
        <w:t xml:space="preserve"> </w:t>
      </w:r>
      <w:r w:rsidRPr="0032518D">
        <w:rPr>
          <w:color w:val="A08233"/>
          <w:spacing w:val="-2"/>
          <w:w w:val="114"/>
          <w:sz w:val="4"/>
          <w:szCs w:val="4"/>
          <w:lang w:val="en"/>
        </w:rPr>
        <w:t xml:space="preserve"> NCUIYECOU</w:t>
      </w:r>
      <w:r w:rsidRPr="0032518D">
        <w:rPr>
          <w:color w:val="A08233"/>
          <w:w w:val="114"/>
          <w:sz w:val="4"/>
          <w:szCs w:val="4"/>
          <w:lang w:val="en"/>
        </w:rPr>
        <w:t>�</w:t>
      </w:r>
      <w:r>
        <w:rPr>
          <w:lang w:val="en"/>
        </w:rPr>
        <w:t xml:space="preserve"> </w:t>
      </w:r>
      <w:r w:rsidRPr="0032518D">
        <w:rPr>
          <w:color w:val="A08233"/>
          <w:spacing w:val="12"/>
          <w:w w:val="114"/>
          <w:sz w:val="4"/>
          <w:szCs w:val="4"/>
          <w:lang w:val="en"/>
        </w:rPr>
        <w:t xml:space="preserve"> </w:t>
      </w:r>
      <w:r>
        <w:rPr>
          <w:lang w:val="en"/>
        </w:rPr>
        <w:t xml:space="preserve"> </w:t>
      </w:r>
      <w:r w:rsidRPr="0032518D">
        <w:rPr>
          <w:color w:val="A08233"/>
          <w:spacing w:val="-2"/>
          <w:w w:val="114"/>
          <w:sz w:val="4"/>
          <w:szCs w:val="4"/>
          <w:lang w:val="en"/>
        </w:rPr>
        <w:t xml:space="preserve"> C A.0016</w:t>
      </w:r>
      <w:r w:rsidRPr="0032518D">
        <w:rPr>
          <w:color w:val="A08233"/>
          <w:w w:val="114"/>
          <w:sz w:val="4"/>
          <w:szCs w:val="4"/>
          <w:lang w:val="en"/>
        </w:rPr>
        <w:t>1</w:t>
      </w:r>
      <w:r>
        <w:rPr>
          <w:lang w:val="en"/>
        </w:rPr>
        <w:t xml:space="preserve"> </w:t>
      </w:r>
      <w:r w:rsidRPr="0032518D">
        <w:rPr>
          <w:color w:val="A08233"/>
          <w:spacing w:val="4"/>
          <w:w w:val="114"/>
          <w:sz w:val="4"/>
          <w:szCs w:val="4"/>
          <w:lang w:val="en"/>
        </w:rPr>
        <w:t xml:space="preserve"> </w:t>
      </w:r>
      <w:r>
        <w:rPr>
          <w:lang w:val="en"/>
        </w:rPr>
        <w:t xml:space="preserve"> </w:t>
      </w:r>
      <w:r w:rsidRPr="0032518D">
        <w:rPr>
          <w:color w:val="A08233"/>
          <w:spacing w:val="-4"/>
          <w:w w:val="86"/>
          <w:sz w:val="4"/>
          <w:szCs w:val="4"/>
          <w:lang w:val="en"/>
        </w:rPr>
        <w:t xml:space="preserve"> ACEFI</w:t>
      </w:r>
      <w:r w:rsidRPr="0032518D">
        <w:rPr>
          <w:color w:val="A08233"/>
          <w:w w:val="86"/>
          <w:sz w:val="4"/>
          <w:szCs w:val="4"/>
          <w:lang w:val="en"/>
        </w:rPr>
        <w:t>O</w:t>
      </w:r>
      <w:r>
        <w:rPr>
          <w:lang w:val="en"/>
        </w:rPr>
        <w:t xml:space="preserve"> </w:t>
      </w:r>
      <w:r w:rsidRPr="0032518D">
        <w:rPr>
          <w:color w:val="A08233"/>
          <w:spacing w:val="6"/>
          <w:w w:val="86"/>
          <w:sz w:val="4"/>
          <w:szCs w:val="4"/>
          <w:lang w:val="en"/>
        </w:rPr>
        <w:t xml:space="preserve"> </w:t>
      </w:r>
      <w:r>
        <w:rPr>
          <w:lang w:val="en"/>
        </w:rPr>
        <w:t xml:space="preserve"> </w:t>
      </w:r>
      <w:r w:rsidRPr="0032518D">
        <w:rPr>
          <w:color w:val="A08233"/>
          <w:sz w:val="4"/>
          <w:szCs w:val="4"/>
          <w:lang w:val="en"/>
        </w:rPr>
        <w:t xml:space="preserve"> Ct:</w:t>
      </w:r>
      <w:r>
        <w:rPr>
          <w:lang w:val="en"/>
        </w:rPr>
        <w:t xml:space="preserve"> </w:t>
      </w:r>
      <w:r w:rsidRPr="0032518D">
        <w:rPr>
          <w:color w:val="A08233"/>
          <w:spacing w:val="-1"/>
          <w:sz w:val="4"/>
          <w:szCs w:val="4"/>
          <w:lang w:val="en"/>
        </w:rPr>
        <w:t xml:space="preserve"> </w:t>
      </w:r>
      <w:r>
        <w:rPr>
          <w:lang w:val="en"/>
        </w:rPr>
        <w:t xml:space="preserve"> </w:t>
      </w:r>
      <w:r w:rsidRPr="0032518D">
        <w:rPr>
          <w:color w:val="917230"/>
          <w:spacing w:val="-6"/>
          <w:w w:val="97"/>
          <w:sz w:val="4"/>
          <w:szCs w:val="4"/>
          <w:lang w:val="en"/>
        </w:rPr>
        <w:t xml:space="preserve"> </w:t>
      </w:r>
      <w:proofErr w:type="spellStart"/>
      <w:r w:rsidRPr="0032518D">
        <w:rPr>
          <w:color w:val="917230"/>
          <w:spacing w:val="-6"/>
          <w:w w:val="97"/>
          <w:sz w:val="4"/>
          <w:szCs w:val="4"/>
          <w:lang w:val="en"/>
        </w:rPr>
        <w:t>REf</w:t>
      </w:r>
      <w:r w:rsidRPr="0032518D">
        <w:rPr>
          <w:color w:val="A08233"/>
          <w:spacing w:val="-6"/>
          <w:w w:val="112"/>
          <w:sz w:val="4"/>
          <w:szCs w:val="4"/>
          <w:lang w:val="en"/>
        </w:rPr>
        <w:t>U</w:t>
      </w:r>
      <w:r w:rsidRPr="0032518D">
        <w:rPr>
          <w:color w:val="A08233"/>
          <w:spacing w:val="-6"/>
          <w:w w:val="133"/>
          <w:sz w:val="4"/>
          <w:szCs w:val="4"/>
          <w:lang w:val="en"/>
        </w:rPr>
        <w:t>BU</w:t>
      </w:r>
      <w:r w:rsidRPr="0032518D">
        <w:rPr>
          <w:color w:val="A08233"/>
          <w:w w:val="133"/>
          <w:sz w:val="4"/>
          <w:szCs w:val="4"/>
          <w:lang w:val="en"/>
        </w:rPr>
        <w:t>O</w:t>
      </w:r>
      <w:proofErr w:type="spellEnd"/>
      <w:r>
        <w:rPr>
          <w:lang w:val="en"/>
        </w:rPr>
        <w:t xml:space="preserve"> </w:t>
      </w:r>
      <w:r w:rsidRPr="0032518D">
        <w:rPr>
          <w:color w:val="A08233"/>
          <w:spacing w:val="4"/>
          <w:sz w:val="4"/>
          <w:szCs w:val="4"/>
          <w:lang w:val="en"/>
        </w:rPr>
        <w:t xml:space="preserve"> </w:t>
      </w:r>
      <w:r>
        <w:rPr>
          <w:lang w:val="en"/>
        </w:rPr>
        <w:t xml:space="preserve"> </w:t>
      </w:r>
      <w:r w:rsidRPr="0032518D">
        <w:rPr>
          <w:color w:val="A08233"/>
          <w:spacing w:val="-5"/>
          <w:sz w:val="4"/>
          <w:szCs w:val="4"/>
          <w:lang w:val="en"/>
        </w:rPr>
        <w:t xml:space="preserve"> GAAO</w:t>
      </w:r>
      <w:r w:rsidRPr="0032518D">
        <w:rPr>
          <w:color w:val="A08233"/>
          <w:sz w:val="4"/>
          <w:szCs w:val="4"/>
          <w:lang w:val="en"/>
        </w:rPr>
        <w:t xml:space="preserve">O </w:t>
      </w:r>
      <w:r>
        <w:rPr>
          <w:lang w:val="en"/>
        </w:rPr>
        <w:t xml:space="preserve"> </w:t>
      </w:r>
      <w:proofErr w:type="spellStart"/>
      <w:r w:rsidRPr="0032518D">
        <w:rPr>
          <w:color w:val="A08233"/>
          <w:spacing w:val="-7"/>
          <w:w w:val="144"/>
          <w:sz w:val="4"/>
          <w:szCs w:val="4"/>
          <w:lang w:val="en"/>
        </w:rPr>
        <w:t>fiTEl</w:t>
      </w:r>
      <w:r>
        <w:rPr>
          <w:lang w:val="en"/>
        </w:rPr>
        <w:t>l</w:t>
      </w:r>
      <w:r w:rsidRPr="0032518D">
        <w:rPr>
          <w:color w:val="A08233"/>
          <w:w w:val="144"/>
          <w:sz w:val="4"/>
          <w:szCs w:val="4"/>
          <w:lang w:val="en"/>
        </w:rPr>
        <w:t>f</w:t>
      </w:r>
      <w:r w:rsidRPr="0032518D">
        <w:rPr>
          <w:color w:val="A08233"/>
          <w:spacing w:val="-4"/>
          <w:w w:val="144"/>
          <w:sz w:val="4"/>
          <w:szCs w:val="4"/>
          <w:lang w:val="en"/>
        </w:rPr>
        <w:t>Y</w:t>
      </w:r>
      <w:r w:rsidRPr="0032518D">
        <w:rPr>
          <w:color w:val="D1AA33"/>
          <w:spacing w:val="-4"/>
          <w:w w:val="144"/>
          <w:sz w:val="4"/>
          <w:szCs w:val="4"/>
          <w:lang w:val="en"/>
        </w:rPr>
        <w:t>•</w:t>
      </w:r>
      <w:r w:rsidRPr="0032518D">
        <w:rPr>
          <w:color w:val="917230"/>
          <w:spacing w:val="-4"/>
          <w:w w:val="144"/>
          <w:sz w:val="4"/>
          <w:szCs w:val="4"/>
          <w:lang w:val="en"/>
        </w:rPr>
        <w:t>lWKG,CM</w:t>
      </w:r>
      <w:r w:rsidRPr="0032518D">
        <w:rPr>
          <w:color w:val="917230"/>
          <w:w w:val="144"/>
          <w:sz w:val="4"/>
          <w:szCs w:val="4"/>
          <w:lang w:val="en"/>
        </w:rPr>
        <w:t>l</w:t>
      </w:r>
      <w:proofErr w:type="spellEnd"/>
      <w:r>
        <w:rPr>
          <w:lang w:val="en"/>
        </w:rPr>
        <w:t xml:space="preserve"> </w:t>
      </w:r>
      <w:r w:rsidRPr="0032518D">
        <w:rPr>
          <w:color w:val="917230"/>
          <w:spacing w:val="-7"/>
          <w:w w:val="144"/>
          <w:sz w:val="4"/>
          <w:szCs w:val="4"/>
          <w:lang w:val="en"/>
        </w:rPr>
        <w:t xml:space="preserve"> </w:t>
      </w:r>
      <w:r>
        <w:rPr>
          <w:lang w:val="en"/>
        </w:rPr>
        <w:t xml:space="preserve"> </w:t>
      </w:r>
      <w:r w:rsidRPr="0032518D">
        <w:rPr>
          <w:i/>
          <w:color w:val="A08233"/>
          <w:spacing w:val="-11"/>
          <w:w w:val="161"/>
          <w:sz w:val="4"/>
          <w:szCs w:val="4"/>
          <w:lang w:val="en"/>
        </w:rPr>
        <w:t xml:space="preserve"> 1)</w:t>
      </w:r>
    </w:p>
    <w:p w14:paraId="4135FC94" w14:textId="27BB7B61" w:rsidR="00D91CEC" w:rsidRPr="0032518D" w:rsidRDefault="0032518D">
      <w:pPr>
        <w:spacing w:before="19" w:line="360" w:lineRule="auto"/>
        <w:ind w:left="1492" w:right="2645" w:firstLine="2156"/>
        <w:rPr>
          <w:sz w:val="4"/>
          <w:szCs w:val="4"/>
          <w:lang w:val="es-HN"/>
        </w:rPr>
      </w:pPr>
      <w:proofErr w:type="gramStart"/>
      <w:r w:rsidRPr="0032518D">
        <w:rPr>
          <w:color w:val="A08233"/>
          <w:spacing w:val="1"/>
          <w:w w:val="106"/>
          <w:sz w:val="4"/>
          <w:szCs w:val="4"/>
          <w:lang w:val="en"/>
        </w:rPr>
        <w:t>Sfl.tAOOCt:A.1NTA.S</w:t>
      </w:r>
      <w:proofErr w:type="gramEnd"/>
      <w:r w:rsidRPr="0032518D">
        <w:rPr>
          <w:color w:val="A08233"/>
          <w:spacing w:val="1"/>
          <w:w w:val="106"/>
          <w:sz w:val="4"/>
          <w:szCs w:val="4"/>
          <w:lang w:val="en"/>
        </w:rPr>
        <w:t>.l1A.KNOWONA.MIENlOCt:POlOS9iMOV.. _llACJ0</w:t>
      </w:r>
      <w:proofErr w:type="gramStart"/>
      <w:r w:rsidRPr="0032518D">
        <w:rPr>
          <w:color w:val="A08233"/>
          <w:spacing w:val="1"/>
          <w:w w:val="106"/>
          <w:sz w:val="4"/>
          <w:szCs w:val="4"/>
          <w:lang w:val="en"/>
        </w:rPr>
        <w:t>Net:EO</w:t>
      </w:r>
      <w:proofErr w:type="gramEnd"/>
      <w:r w:rsidRPr="0032518D">
        <w:rPr>
          <w:color w:val="A08233"/>
          <w:spacing w:val="1"/>
          <w:w w:val="106"/>
          <w:sz w:val="4"/>
          <w:szCs w:val="4"/>
          <w:lang w:val="en"/>
        </w:rPr>
        <w:t xml:space="preserve">:UPOlO)LIMPIElAf$L.llllOl-JLOOELPAOYfClO </w:t>
      </w:r>
      <w:r w:rsidRPr="0032518D">
        <w:rPr>
          <w:color w:val="ADAFB2"/>
          <w:w w:val="102"/>
          <w:sz w:val="4"/>
          <w:szCs w:val="4"/>
          <w:lang w:val="en"/>
        </w:rPr>
        <w:t>"! Ij! CH!:O CONMEZUA.lSFAI.TICAE</w:t>
      </w:r>
      <w:r w:rsidRPr="0032518D">
        <w:rPr>
          <w:color w:val="8C668E"/>
          <w:w w:val="99"/>
          <w:sz w:val="4"/>
          <w:szCs w:val="4"/>
          <w:lang w:val="en"/>
        </w:rPr>
        <w:t>N</w:t>
      </w:r>
      <w:r w:rsidRPr="0032518D">
        <w:rPr>
          <w:color w:val="A39BA3"/>
          <w:sz w:val="4"/>
          <w:szCs w:val="4"/>
          <w:lang w:val="en"/>
        </w:rPr>
        <w:t>aTFlAMOENTAAD.. 1.A</w:t>
      </w:r>
      <w:r w:rsidRPr="0032518D">
        <w:rPr>
          <w:color w:val="A39BA3"/>
          <w:w w:val="98"/>
          <w:sz w:val="4"/>
          <w:szCs w:val="4"/>
          <w:lang w:val="en"/>
        </w:rPr>
        <w:t>tAALCUDET.&amp;.M.&gt;. RAl-! ASl'A</w:t>
      </w:r>
      <w:r w:rsidRPr="0032518D">
        <w:rPr>
          <w:color w:val="7C757F"/>
          <w:w w:val="194"/>
          <w:sz w:val="4"/>
          <w:szCs w:val="4"/>
          <w:lang w:val="en"/>
        </w:rPr>
        <w:t>l</w:t>
      </w:r>
      <w:r w:rsidRPr="0032518D">
        <w:rPr>
          <w:color w:val="A39BA3"/>
          <w:w w:val="126"/>
          <w:sz w:val="4"/>
          <w:szCs w:val="4"/>
          <w:lang w:val="en"/>
        </w:rPr>
        <w:t>70</w:t>
      </w:r>
      <w:r>
        <w:rPr>
          <w:lang w:val="en"/>
        </w:rPr>
        <w:t xml:space="preserve"> </w:t>
      </w:r>
      <w:r>
        <w:rPr>
          <w:color w:val="A39BA3"/>
          <w:sz w:val="4"/>
          <w:szCs w:val="4"/>
          <w:lang w:val="en"/>
        </w:rPr>
        <w:t xml:space="preserve"> </w:t>
      </w:r>
      <w:r>
        <w:rPr>
          <w:lang w:val="en"/>
        </w:rPr>
        <w:t xml:space="preserve"> </w:t>
      </w:r>
      <w:r w:rsidRPr="0032518D">
        <w:rPr>
          <w:color w:val="A39BA3"/>
          <w:w w:val="105"/>
          <w:sz w:val="4"/>
          <w:szCs w:val="4"/>
          <w:lang w:val="en"/>
        </w:rPr>
        <w:t xml:space="preserve"> ELPAOl'EClOCO</w:t>
      </w:r>
      <w:r w:rsidRPr="0032518D">
        <w:rPr>
          <w:color w:val="8C668E"/>
          <w:w w:val="99"/>
          <w:sz w:val="4"/>
          <w:szCs w:val="4"/>
          <w:lang w:val="en"/>
        </w:rPr>
        <w:t>N</w:t>
      </w:r>
      <w:r w:rsidRPr="0032518D">
        <w:rPr>
          <w:color w:val="A39BA3"/>
          <w:w w:val="104"/>
          <w:sz w:val="4"/>
          <w:szCs w:val="4"/>
          <w:lang w:val="en"/>
        </w:rPr>
        <w:t>SISTEENa"! Ij! CH!:O CONMEZUA.lSFA.LTICAENELTAAMOENTAADAAtA.t.t.OEADETA.MARAl,lSTA.l70</w:t>
      </w:r>
      <w:r w:rsidRPr="0032518D">
        <w:rPr>
          <w:color w:val="938993"/>
          <w:w w:val="106"/>
          <w:sz w:val="4"/>
          <w:szCs w:val="4"/>
          <w:lang w:val="en"/>
        </w:rPr>
        <w:t>METAOSIINTESCt:LOESlll6A.CIJDlDESPA.f.t..</w:t>
      </w:r>
    </w:p>
    <w:p w14:paraId="4F278B5D" w14:textId="63309809" w:rsidR="00D91CEC" w:rsidRPr="0032518D" w:rsidRDefault="0032518D">
      <w:pPr>
        <w:spacing w:line="40" w:lineRule="exact"/>
        <w:ind w:left="1515" w:right="2586"/>
        <w:jc w:val="center"/>
        <w:rPr>
          <w:sz w:val="4"/>
          <w:szCs w:val="4"/>
          <w:lang w:val="es-HN"/>
        </w:rPr>
      </w:pPr>
      <w:r w:rsidRPr="0032518D">
        <w:rPr>
          <w:color w:val="938993"/>
          <w:spacing w:val="1"/>
          <w:w w:val="101"/>
          <w:sz w:val="4"/>
          <w:szCs w:val="4"/>
          <w:lang w:val="en"/>
        </w:rPr>
        <w:t>MET1'CJ; A.NTESDB. DES</w:t>
      </w:r>
      <w:r w:rsidRPr="0032518D">
        <w:rPr>
          <w:color w:val="ADAFB2"/>
          <w:spacing w:val="1"/>
          <w:w w:val="102"/>
          <w:sz w:val="4"/>
          <w:szCs w:val="4"/>
          <w:lang w:val="en"/>
        </w:rPr>
        <w:t>Vl'JA. C1J! AUI</w:t>
      </w:r>
      <w:r w:rsidRPr="0032518D">
        <w:rPr>
          <w:color w:val="7C757F"/>
          <w:spacing w:val="1"/>
          <w:w w:val="115"/>
          <w:sz w:val="4"/>
          <w:szCs w:val="4"/>
          <w:lang w:val="en"/>
        </w:rPr>
        <w:t>ES</w:t>
      </w:r>
      <w:r w:rsidRPr="0032518D">
        <w:rPr>
          <w:color w:val="A39BA3"/>
          <w:spacing w:val="1"/>
          <w:w w:val="128"/>
          <w:sz w:val="4"/>
          <w:szCs w:val="4"/>
          <w:lang w:val="en"/>
        </w:rPr>
        <w:t>.ll,MLtlCPIOD</w:t>
      </w:r>
      <w:r w:rsidRPr="0032518D">
        <w:rPr>
          <w:color w:val="8C668E"/>
          <w:spacing w:val="1"/>
          <w:w w:val="88"/>
          <w:sz w:val="4"/>
          <w:szCs w:val="4"/>
          <w:lang w:val="en"/>
        </w:rPr>
        <w:t>E</w:t>
      </w:r>
      <w:r w:rsidRPr="0032518D">
        <w:rPr>
          <w:color w:val="938993"/>
          <w:spacing w:val="1"/>
          <w:w w:val="107"/>
          <w:sz w:val="4"/>
          <w:szCs w:val="4"/>
          <w:lang w:val="en"/>
        </w:rPr>
        <w:t>LDISTRnl)CE</w:t>
      </w:r>
      <w:r w:rsidRPr="0032518D">
        <w:rPr>
          <w:color w:val="A39BA3"/>
          <w:w w:val="94"/>
          <w:sz w:val="4"/>
          <w:szCs w:val="4"/>
          <w:lang w:val="en"/>
        </w:rPr>
        <w:t>NTA</w:t>
      </w:r>
      <w:r w:rsidRPr="0032518D">
        <w:rPr>
          <w:color w:val="A39BA3"/>
          <w:spacing w:val="1"/>
          <w:w w:val="94"/>
          <w:sz w:val="4"/>
          <w:szCs w:val="4"/>
          <w:lang w:val="en"/>
        </w:rPr>
        <w:t>A</w:t>
      </w:r>
      <w:r w:rsidRPr="0032518D">
        <w:rPr>
          <w:color w:val="8C668E"/>
          <w:spacing w:val="1"/>
          <w:w w:val="292"/>
          <w:sz w:val="4"/>
          <w:szCs w:val="4"/>
          <w:lang w:val="en"/>
        </w:rPr>
        <w:t>l</w:t>
      </w:r>
      <w:r w:rsidRPr="0032518D">
        <w:rPr>
          <w:color w:val="938993"/>
          <w:spacing w:val="1"/>
          <w:w w:val="108"/>
          <w:sz w:val="4"/>
          <w:szCs w:val="4"/>
          <w:lang w:val="en"/>
        </w:rPr>
        <w:t>EN</w:t>
      </w:r>
      <w:r w:rsidRPr="0032518D">
        <w:rPr>
          <w:color w:val="7C757F"/>
          <w:spacing w:val="1"/>
          <w:w w:val="88"/>
          <w:sz w:val="4"/>
          <w:szCs w:val="4"/>
          <w:lang w:val="en"/>
        </w:rPr>
        <w:t>E</w:t>
      </w:r>
      <w:r w:rsidRPr="0032518D">
        <w:rPr>
          <w:color w:val="7F4F84"/>
          <w:w w:val="194"/>
          <w:sz w:val="4"/>
          <w:szCs w:val="4"/>
          <w:lang w:val="en"/>
        </w:rPr>
        <w:t>l</w:t>
      </w:r>
      <w:r>
        <w:rPr>
          <w:lang w:val="en"/>
        </w:rPr>
        <w:t xml:space="preserve"> </w:t>
      </w:r>
      <w:r>
        <w:rPr>
          <w:color w:val="7F4F84"/>
          <w:sz w:val="4"/>
          <w:szCs w:val="4"/>
          <w:lang w:val="en"/>
        </w:rPr>
        <w:t xml:space="preserve"> </w:t>
      </w:r>
      <w:r>
        <w:rPr>
          <w:lang w:val="en"/>
        </w:rPr>
        <w:t xml:space="preserve"> </w:t>
      </w:r>
      <w:r w:rsidRPr="0032518D">
        <w:rPr>
          <w:color w:val="938993"/>
          <w:w w:val="111"/>
          <w:sz w:val="4"/>
          <w:szCs w:val="4"/>
          <w:lang w:val="en"/>
        </w:rPr>
        <w:t xml:space="preserve"> MLtlCPIODELDISTRllOCE</w:t>
      </w:r>
      <w:r w:rsidRPr="0032518D">
        <w:rPr>
          <w:color w:val="A39BA3"/>
          <w:w w:val="94"/>
          <w:sz w:val="4"/>
          <w:szCs w:val="4"/>
          <w:lang w:val="en"/>
        </w:rPr>
        <w:t>NTAA</w:t>
      </w:r>
      <w:r w:rsidRPr="0032518D">
        <w:rPr>
          <w:color w:val="8C668E"/>
          <w:w w:val="292"/>
          <w:sz w:val="4"/>
          <w:szCs w:val="4"/>
          <w:lang w:val="en"/>
        </w:rPr>
        <w:t>l</w:t>
      </w:r>
      <w:r w:rsidRPr="0032518D">
        <w:rPr>
          <w:color w:val="938993"/>
          <w:w w:val="108"/>
          <w:sz w:val="4"/>
          <w:szCs w:val="4"/>
          <w:lang w:val="en"/>
        </w:rPr>
        <w:t>EN</w:t>
      </w:r>
      <w:r w:rsidRPr="0032518D">
        <w:rPr>
          <w:color w:val="7C757F"/>
          <w:w w:val="88"/>
          <w:sz w:val="4"/>
          <w:szCs w:val="4"/>
          <w:lang w:val="en"/>
        </w:rPr>
        <w:t>E</w:t>
      </w:r>
      <w:r w:rsidRPr="0032518D">
        <w:rPr>
          <w:color w:val="7F4F84"/>
          <w:w w:val="88"/>
          <w:sz w:val="4"/>
          <w:szCs w:val="4"/>
          <w:lang w:val="en"/>
        </w:rPr>
        <w:t>L</w:t>
      </w:r>
      <w:r w:rsidRPr="0032518D">
        <w:rPr>
          <w:color w:val="938993"/>
          <w:w w:val="112"/>
          <w:sz w:val="4"/>
          <w:szCs w:val="4"/>
          <w:lang w:val="en"/>
        </w:rPr>
        <w:t>Ct:fllRT'-M</w:t>
      </w:r>
      <w:r w:rsidRPr="0032518D">
        <w:rPr>
          <w:color w:val="7C757F"/>
          <w:w w:val="88"/>
          <w:sz w:val="4"/>
          <w:szCs w:val="4"/>
          <w:lang w:val="en"/>
        </w:rPr>
        <w:t>E</w:t>
      </w:r>
      <w:r w:rsidRPr="0032518D">
        <w:rPr>
          <w:color w:val="A39BA3"/>
          <w:w w:val="105"/>
          <w:sz w:val="4"/>
          <w:szCs w:val="4"/>
          <w:lang w:val="en"/>
        </w:rPr>
        <w:t>NlODEF!tfu'-1SCOMOIAZAN"</w:t>
      </w:r>
      <w:r w:rsidRPr="0032518D">
        <w:rPr>
          <w:color w:val="7C757F"/>
          <w:w w:val="108"/>
          <w:sz w:val="4"/>
          <w:szCs w:val="4"/>
          <w:lang w:val="en"/>
        </w:rPr>
        <w:t>ENfR</w:t>
      </w:r>
      <w:r w:rsidRPr="0032518D">
        <w:rPr>
          <w:color w:val="7C757F"/>
          <w:w w:val="114"/>
          <w:sz w:val="4"/>
          <w:szCs w:val="4"/>
          <w:lang w:val="en"/>
        </w:rPr>
        <w:t>ESUS</w:t>
      </w:r>
      <w:r>
        <w:rPr>
          <w:lang w:val="en"/>
        </w:rPr>
        <w:t xml:space="preserve"> </w:t>
      </w:r>
      <w:r w:rsidRPr="0032518D">
        <w:rPr>
          <w:color w:val="7C757F"/>
          <w:spacing w:val="1"/>
          <w:sz w:val="4"/>
          <w:szCs w:val="4"/>
          <w:lang w:val="en"/>
        </w:rPr>
        <w:t xml:space="preserve"> </w:t>
      </w:r>
      <w:r>
        <w:rPr>
          <w:lang w:val="en"/>
        </w:rPr>
        <w:t xml:space="preserve"> </w:t>
      </w:r>
      <w:r w:rsidRPr="0032518D">
        <w:rPr>
          <w:color w:val="ADAFB2"/>
          <w:w w:val="162"/>
          <w:sz w:val="4"/>
          <w:szCs w:val="4"/>
          <w:lang w:val="en"/>
        </w:rPr>
        <w:t xml:space="preserve"> .</w:t>
      </w:r>
      <w:r>
        <w:rPr>
          <w:lang w:val="en"/>
        </w:rPr>
        <w:t xml:space="preserve"> </w:t>
      </w:r>
      <w:r w:rsidRPr="0032518D">
        <w:rPr>
          <w:color w:val="ADAFB2"/>
          <w:spacing w:val="-11"/>
          <w:w w:val="162"/>
          <w:sz w:val="4"/>
          <w:szCs w:val="4"/>
          <w:lang w:val="en"/>
        </w:rPr>
        <w:t>.</w:t>
      </w:r>
      <w:r>
        <w:rPr>
          <w:lang w:val="en"/>
        </w:rPr>
        <w:t xml:space="preserve"> </w:t>
      </w:r>
      <w:r w:rsidRPr="0032518D">
        <w:rPr>
          <w:color w:val="A39BA3"/>
          <w:spacing w:val="-1"/>
          <w:sz w:val="4"/>
          <w:szCs w:val="4"/>
          <w:lang w:val="en"/>
        </w:rPr>
        <w:t>CTIVIDO. DESESTA. NIJ</w:t>
      </w:r>
      <w:r w:rsidRPr="0032518D">
        <w:rPr>
          <w:color w:val="7C757F"/>
          <w:spacing w:val="-1"/>
          <w:w w:val="88"/>
          <w:sz w:val="4"/>
          <w:szCs w:val="4"/>
          <w:lang w:val="en"/>
        </w:rPr>
        <w:t>E</w:t>
      </w:r>
      <w:r w:rsidRPr="0032518D">
        <w:rPr>
          <w:color w:val="A39BA3"/>
          <w:spacing w:val="-1"/>
          <w:sz w:val="4"/>
          <w:szCs w:val="4"/>
          <w:lang w:val="en"/>
        </w:rPr>
        <w:t>XCAVAC</w:t>
      </w:r>
      <w:r w:rsidRPr="0032518D">
        <w:rPr>
          <w:color w:val="BFBFB2"/>
          <w:spacing w:val="-1"/>
          <w:w w:val="129"/>
          <w:sz w:val="4"/>
          <w:szCs w:val="4"/>
          <w:lang w:val="en"/>
        </w:rPr>
        <w:t>l</w:t>
      </w:r>
      <w:r w:rsidRPr="0032518D">
        <w:rPr>
          <w:color w:val="A39BA3"/>
          <w:spacing w:val="-1"/>
          <w:w w:val="114"/>
          <w:sz w:val="4"/>
          <w:szCs w:val="4"/>
          <w:lang w:val="en"/>
        </w:rPr>
        <w:t>00Ct:MCH!:</w:t>
      </w:r>
      <w:r w:rsidRPr="0032518D">
        <w:rPr>
          <w:color w:val="ADAFB2"/>
          <w:w w:val="127"/>
          <w:sz w:val="4"/>
          <w:szCs w:val="4"/>
          <w:lang w:val="en"/>
        </w:rPr>
        <w:t>(</w:t>
      </w:r>
      <w:proofErr w:type="spellStart"/>
      <w:r w:rsidRPr="0032518D">
        <w:rPr>
          <w:color w:val="ADAFB2"/>
          <w:spacing w:val="-1"/>
          <w:w w:val="127"/>
          <w:sz w:val="4"/>
          <w:szCs w:val="4"/>
          <w:lang w:val="en"/>
        </w:rPr>
        <w:t>N</w:t>
      </w:r>
      <w:r w:rsidRPr="0032518D">
        <w:rPr>
          <w:color w:val="938993"/>
          <w:spacing w:val="-1"/>
          <w:w w:val="106"/>
          <w:sz w:val="4"/>
          <w:szCs w:val="4"/>
          <w:lang w:val="en"/>
        </w:rPr>
        <w:t>ClUYEMN</w:t>
      </w:r>
      <w:proofErr w:type="spellEnd"/>
      <w:r w:rsidRPr="0032518D">
        <w:rPr>
          <w:color w:val="938993"/>
          <w:spacing w:val="-1"/>
          <w:w w:val="106"/>
          <w:sz w:val="4"/>
          <w:szCs w:val="4"/>
          <w:lang w:val="en"/>
        </w:rPr>
        <w:t xml:space="preserve">! </w:t>
      </w:r>
      <w:proofErr w:type="spellStart"/>
      <w:r w:rsidRPr="0032518D">
        <w:rPr>
          <w:color w:val="938993"/>
          <w:spacing w:val="-1"/>
          <w:w w:val="106"/>
          <w:sz w:val="4"/>
          <w:szCs w:val="4"/>
          <w:lang w:val="en"/>
        </w:rPr>
        <w:t>CADO,TAALlllO</w:t>
      </w:r>
      <w:proofErr w:type="spellEnd"/>
    </w:p>
    <w:p w14:paraId="3B1A4135" w14:textId="77777777" w:rsidR="00D91CEC" w:rsidRPr="0032518D" w:rsidRDefault="0032518D">
      <w:pPr>
        <w:spacing w:before="3" w:line="20" w:lineRule="exact"/>
        <w:ind w:left="5154" w:right="3883"/>
        <w:jc w:val="center"/>
        <w:rPr>
          <w:sz w:val="3"/>
          <w:szCs w:val="3"/>
          <w:lang w:val="es-HN"/>
        </w:rPr>
      </w:pPr>
      <w:r w:rsidRPr="0032518D">
        <w:rPr>
          <w:color w:val="ADAFB2"/>
          <w:w w:val="120"/>
          <w:position w:val="-1"/>
          <w:sz w:val="3"/>
          <w:szCs w:val="3"/>
          <w:lang w:val="en"/>
        </w:rPr>
        <w:t>0</w:t>
      </w:r>
    </w:p>
    <w:p w14:paraId="79446099" w14:textId="1A6A47D5" w:rsidR="00D91CEC" w:rsidRPr="0032518D" w:rsidRDefault="0032518D">
      <w:pPr>
        <w:spacing w:line="40" w:lineRule="exact"/>
        <w:ind w:left="1926" w:right="3118"/>
        <w:jc w:val="center"/>
        <w:rPr>
          <w:sz w:val="4"/>
          <w:szCs w:val="4"/>
          <w:lang w:val="es-HN"/>
        </w:rPr>
      </w:pPr>
      <w:r w:rsidRPr="0032518D">
        <w:rPr>
          <w:color w:val="938993"/>
          <w:spacing w:val="-1"/>
          <w:w w:val="107"/>
          <w:sz w:val="4"/>
          <w:szCs w:val="4"/>
          <w:lang w:val="en"/>
        </w:rPr>
        <w:t>Ct:PA. RT'-</w:t>
      </w:r>
      <w:proofErr w:type="spellStart"/>
      <w:r w:rsidRPr="0032518D">
        <w:rPr>
          <w:color w:val="938993"/>
          <w:spacing w:val="-1"/>
          <w:w w:val="107"/>
          <w:sz w:val="4"/>
          <w:szCs w:val="4"/>
          <w:lang w:val="en"/>
        </w:rPr>
        <w:t>MENI</w:t>
      </w:r>
      <w:r w:rsidRPr="0032518D">
        <w:rPr>
          <w:color w:val="A39BA3"/>
          <w:spacing w:val="-1"/>
          <w:w w:val="107"/>
          <w:sz w:val="4"/>
          <w:szCs w:val="4"/>
          <w:lang w:val="en"/>
        </w:rPr>
        <w:t>OR</w:t>
      </w:r>
      <w:r w:rsidRPr="0032518D">
        <w:rPr>
          <w:color w:val="7C757F"/>
          <w:spacing w:val="-1"/>
          <w:w w:val="107"/>
          <w:sz w:val="4"/>
          <w:szCs w:val="4"/>
          <w:lang w:val="en"/>
        </w:rPr>
        <w:t>DEfAAl'K&amp;OMOAAlAN</w:t>
      </w:r>
      <w:proofErr w:type="spellEnd"/>
      <w:r w:rsidRPr="0032518D">
        <w:rPr>
          <w:color w:val="7C757F"/>
          <w:w w:val="107"/>
          <w:sz w:val="4"/>
          <w:szCs w:val="4"/>
          <w:lang w:val="en"/>
        </w:rPr>
        <w:t>"</w:t>
      </w:r>
      <w:r>
        <w:rPr>
          <w:lang w:val="en"/>
        </w:rPr>
        <w:t xml:space="preserve"> </w:t>
      </w:r>
      <w:r>
        <w:rPr>
          <w:color w:val="7C757F"/>
          <w:w w:val="107"/>
          <w:sz w:val="4"/>
          <w:szCs w:val="4"/>
          <w:lang w:val="en"/>
        </w:rPr>
        <w:t xml:space="preserve"> </w:t>
      </w:r>
      <w:r>
        <w:rPr>
          <w:lang w:val="en"/>
        </w:rPr>
        <w:t xml:space="preserve"> </w:t>
      </w:r>
      <w:r w:rsidRPr="0032518D">
        <w:rPr>
          <w:color w:val="7C757F"/>
          <w:spacing w:val="-4"/>
          <w:w w:val="97"/>
          <w:sz w:val="4"/>
          <w:szCs w:val="4"/>
          <w:lang w:val="en"/>
        </w:rPr>
        <w:t xml:space="preserve"> CORT</w:t>
      </w:r>
      <w:r w:rsidRPr="0032518D">
        <w:rPr>
          <w:color w:val="ADAFB2"/>
          <w:spacing w:val="-4"/>
          <w:w w:val="96"/>
          <w:sz w:val="4"/>
          <w:szCs w:val="4"/>
          <w:lang w:val="en"/>
        </w:rPr>
        <w:t>A.OOEXCA</w:t>
      </w:r>
      <w:r w:rsidRPr="0032518D">
        <w:rPr>
          <w:color w:val="ADAFB2"/>
          <w:w w:val="96"/>
          <w:sz w:val="4"/>
          <w:szCs w:val="4"/>
          <w:lang w:val="en"/>
        </w:rPr>
        <w:t>V</w:t>
      </w:r>
      <w:r w:rsidRPr="0032518D">
        <w:rPr>
          <w:color w:val="938993"/>
          <w:w w:val="162"/>
          <w:sz w:val="4"/>
          <w:szCs w:val="4"/>
          <w:lang w:val="en"/>
        </w:rPr>
        <w:t>.</w:t>
      </w:r>
      <w:r>
        <w:rPr>
          <w:lang w:val="en"/>
        </w:rPr>
        <w:t xml:space="preserve"> </w:t>
      </w:r>
      <w:r w:rsidRPr="0032518D">
        <w:rPr>
          <w:color w:val="938993"/>
          <w:spacing w:val="-7"/>
          <w:w w:val="162"/>
          <w:sz w:val="4"/>
          <w:szCs w:val="4"/>
          <w:lang w:val="en"/>
        </w:rPr>
        <w:t>.</w:t>
      </w:r>
      <w:r>
        <w:rPr>
          <w:lang w:val="en"/>
        </w:rPr>
        <w:t xml:space="preserve"> </w:t>
      </w:r>
      <w:r w:rsidRPr="0032518D">
        <w:rPr>
          <w:color w:val="A39BA3"/>
          <w:w w:val="110"/>
          <w:sz w:val="4"/>
          <w:szCs w:val="4"/>
          <w:lang w:val="en"/>
        </w:rPr>
        <w:t>CiCNII01.&gt;.00D</w:t>
      </w:r>
      <w:r w:rsidRPr="0032518D">
        <w:rPr>
          <w:color w:val="7C757F"/>
          <w:w w:val="102"/>
          <w:sz w:val="4"/>
          <w:szCs w:val="4"/>
          <w:lang w:val="en"/>
        </w:rPr>
        <w:t>EM</w:t>
      </w:r>
      <w:r w:rsidRPr="0032518D">
        <w:rPr>
          <w:color w:val="ADAFB2"/>
          <w:w w:val="97"/>
          <w:sz w:val="4"/>
          <w:szCs w:val="4"/>
          <w:lang w:val="en"/>
        </w:rPr>
        <w:t>A.TERLALSOBRANTE)l</w:t>
      </w:r>
      <w:r w:rsidRPr="0032518D">
        <w:rPr>
          <w:color w:val="ADAFB2"/>
          <w:w w:val="117"/>
          <w:sz w:val="4"/>
          <w:szCs w:val="4"/>
          <w:lang w:val="en"/>
        </w:rPr>
        <w:t>)</w:t>
      </w:r>
      <w:proofErr w:type="spellStart"/>
      <w:r w:rsidRPr="0032518D">
        <w:rPr>
          <w:color w:val="ADAFB2"/>
          <w:w w:val="117"/>
          <w:sz w:val="4"/>
          <w:szCs w:val="4"/>
          <w:lang w:val="en"/>
        </w:rPr>
        <w:t>M</w:t>
      </w:r>
      <w:r w:rsidRPr="0032518D">
        <w:rPr>
          <w:color w:val="7C757F"/>
          <w:w w:val="88"/>
          <w:sz w:val="4"/>
          <w:szCs w:val="4"/>
          <w:lang w:val="en"/>
        </w:rPr>
        <w:t>EZ</w:t>
      </w:r>
      <w:r w:rsidRPr="0032518D">
        <w:rPr>
          <w:color w:val="A39BA3"/>
          <w:w w:val="125"/>
          <w:sz w:val="4"/>
          <w:szCs w:val="4"/>
          <w:lang w:val="en"/>
        </w:rPr>
        <w:t>UA.lSf</w:t>
      </w:r>
      <w:proofErr w:type="spellEnd"/>
      <w:r>
        <w:rPr>
          <w:lang w:val="en"/>
        </w:rPr>
        <w:t xml:space="preserve"> </w:t>
      </w:r>
      <w:r>
        <w:rPr>
          <w:color w:val="A39BA3"/>
          <w:sz w:val="4"/>
          <w:szCs w:val="4"/>
          <w:lang w:val="en"/>
        </w:rPr>
        <w:t xml:space="preserve"> </w:t>
      </w:r>
      <w:r>
        <w:rPr>
          <w:lang w:val="en"/>
        </w:rPr>
        <w:t xml:space="preserve"> </w:t>
      </w:r>
      <w:r w:rsidRPr="0032518D">
        <w:rPr>
          <w:color w:val="A39BA3"/>
          <w:w w:val="96"/>
          <w:sz w:val="4"/>
          <w:szCs w:val="4"/>
          <w:lang w:val="en"/>
        </w:rPr>
        <w:t xml:space="preserve"> </w:t>
      </w:r>
      <w:proofErr w:type="spellStart"/>
      <w:r w:rsidRPr="0032518D">
        <w:rPr>
          <w:color w:val="A39BA3"/>
          <w:w w:val="96"/>
          <w:sz w:val="4"/>
          <w:szCs w:val="4"/>
          <w:lang w:val="en"/>
        </w:rPr>
        <w:t>TICA.l</w:t>
      </w:r>
      <w:proofErr w:type="spellEnd"/>
      <w:r w:rsidRPr="0032518D">
        <w:rPr>
          <w:color w:val="A39BA3"/>
          <w:w w:val="96"/>
          <w:sz w:val="4"/>
          <w:szCs w:val="4"/>
          <w:lang w:val="en"/>
        </w:rPr>
        <w:t>)A.CARR</w:t>
      </w:r>
      <w:r w:rsidRPr="0032518D">
        <w:rPr>
          <w:color w:val="7C757F"/>
          <w:w w:val="109"/>
          <w:sz w:val="4"/>
          <w:szCs w:val="4"/>
          <w:lang w:val="en"/>
        </w:rPr>
        <w:t>EOD</w:t>
      </w:r>
      <w:r w:rsidRPr="0032518D">
        <w:rPr>
          <w:color w:val="7C757F"/>
          <w:w w:val="103"/>
          <w:sz w:val="4"/>
          <w:szCs w:val="4"/>
          <w:lang w:val="en"/>
        </w:rPr>
        <w:t>EME1</w:t>
      </w:r>
      <w:r w:rsidRPr="0032518D">
        <w:rPr>
          <w:color w:val="A39BA3"/>
          <w:w w:val="104"/>
          <w:sz w:val="4"/>
          <w:szCs w:val="4"/>
          <w:lang w:val="en"/>
        </w:rPr>
        <w:t>UAA.'l'Al.TICA..</w:t>
      </w:r>
    </w:p>
    <w:p w14:paraId="4F3ABF53" w14:textId="5B805A6A" w:rsidR="00D91CEC" w:rsidRPr="0032518D" w:rsidRDefault="0032518D">
      <w:pPr>
        <w:spacing w:before="22" w:line="356" w:lineRule="auto"/>
        <w:ind w:left="1895" w:right="2551" w:hanging="864"/>
        <w:rPr>
          <w:sz w:val="4"/>
          <w:szCs w:val="4"/>
          <w:lang w:val="es-HN"/>
        </w:rPr>
      </w:pPr>
      <w:r w:rsidRPr="0032518D">
        <w:rPr>
          <w:color w:val="A08233"/>
          <w:spacing w:val="-6"/>
          <w:w w:val="116"/>
          <w:sz w:val="4"/>
          <w:szCs w:val="4"/>
          <w:lang w:val="en"/>
        </w:rPr>
        <w:t>0Sl/OGC/UoO. T! N/20l</w:t>
      </w:r>
      <w:r w:rsidRPr="0032518D">
        <w:rPr>
          <w:color w:val="A08233"/>
          <w:w w:val="116"/>
          <w:sz w:val="4"/>
          <w:szCs w:val="4"/>
          <w:lang w:val="en"/>
        </w:rPr>
        <w:t>S</w:t>
      </w:r>
      <w:r>
        <w:rPr>
          <w:lang w:val="en"/>
        </w:rPr>
        <w:t xml:space="preserve"> </w:t>
      </w:r>
      <w:r>
        <w:rPr>
          <w:color w:val="A08233"/>
          <w:w w:val="116"/>
          <w:sz w:val="4"/>
          <w:szCs w:val="4"/>
          <w:lang w:val="en"/>
        </w:rPr>
        <w:t xml:space="preserve"> </w:t>
      </w:r>
      <w:r>
        <w:rPr>
          <w:lang w:val="en"/>
        </w:rPr>
        <w:t xml:space="preserve"> </w:t>
      </w:r>
      <w:r w:rsidRPr="0032518D">
        <w:rPr>
          <w:color w:val="A08233"/>
          <w:w w:val="102"/>
          <w:sz w:val="4"/>
          <w:szCs w:val="4"/>
          <w:lang w:val="en"/>
        </w:rPr>
        <w:t xml:space="preserve"> "1:MPEOAAOOCt:CA. U.ESENELC"5COUR8&gt;. NQENELMUNCPIOCt:s.t.NA.1A.NOEOJO.ONll,ELPROY-ClOOON51STEENE</w:t>
      </w:r>
      <w:r w:rsidRPr="0032518D">
        <w:rPr>
          <w:color w:val="A08233"/>
          <w:spacing w:val="1"/>
          <w:w w:val="102"/>
          <w:sz w:val="4"/>
          <w:szCs w:val="4"/>
          <w:lang w:val="en"/>
        </w:rPr>
        <w:t>L</w:t>
      </w:r>
      <w:r w:rsidRPr="0032518D">
        <w:rPr>
          <w:color w:val="B29E33"/>
          <w:w w:val="132"/>
          <w:sz w:val="4"/>
          <w:szCs w:val="4"/>
          <w:lang w:val="en"/>
        </w:rPr>
        <w:t>"</w:t>
      </w:r>
      <w:r w:rsidRPr="0032518D">
        <w:rPr>
          <w:color w:val="A08233"/>
          <w:w w:val="106"/>
          <w:sz w:val="4"/>
          <w:szCs w:val="4"/>
          <w:lang w:val="en"/>
        </w:rPr>
        <w:t xml:space="preserve">EMPEDAAOOCt:CA. UfSENELC"5COUllaA.NOENELMUNICf'IOCt:s.t.NA.1A.NDEOJ0.0Nll,ENELCt:fll. Rta. MENf0Ct:fR.vt::ISCOMOAAZA. </w:t>
      </w:r>
      <w:proofErr w:type="spellStart"/>
      <w:r w:rsidRPr="0032518D">
        <w:rPr>
          <w:color w:val="A08233"/>
          <w:w w:val="106"/>
          <w:sz w:val="4"/>
          <w:szCs w:val="4"/>
          <w:lang w:val="en"/>
        </w:rPr>
        <w:t>WENfRE</w:t>
      </w:r>
      <w:proofErr w:type="spellEnd"/>
      <w:r w:rsidRPr="0032518D">
        <w:rPr>
          <w:color w:val="A08233"/>
          <w:w w:val="106"/>
          <w:sz w:val="4"/>
          <w:szCs w:val="4"/>
          <w:lang w:val="en"/>
        </w:rPr>
        <w:t xml:space="preserve"> </w:t>
      </w:r>
      <w:r>
        <w:rPr>
          <w:lang w:val="en"/>
        </w:rPr>
        <w:t xml:space="preserve"> </w:t>
      </w:r>
      <w:proofErr w:type="spellStart"/>
      <w:r w:rsidRPr="0032518D">
        <w:rPr>
          <w:color w:val="917230"/>
          <w:spacing w:val="-1"/>
          <w:w w:val="104"/>
          <w:sz w:val="4"/>
          <w:szCs w:val="4"/>
          <w:lang w:val="en"/>
        </w:rPr>
        <w:t>ENELCt:lllRTAMENTODEfAANCISCOMORAAlAN</w:t>
      </w:r>
      <w:proofErr w:type="spellEnd"/>
      <w:r w:rsidRPr="0032518D">
        <w:rPr>
          <w:color w:val="917230"/>
          <w:w w:val="104"/>
          <w:sz w:val="4"/>
          <w:szCs w:val="4"/>
          <w:lang w:val="en"/>
        </w:rPr>
        <w:t>"</w:t>
      </w:r>
      <w:r>
        <w:rPr>
          <w:lang w:val="en"/>
        </w:rPr>
        <w:t xml:space="preserve"> </w:t>
      </w:r>
      <w:r>
        <w:rPr>
          <w:color w:val="917230"/>
          <w:w w:val="104"/>
          <w:sz w:val="4"/>
          <w:szCs w:val="4"/>
          <w:lang w:val="en"/>
        </w:rPr>
        <w:t xml:space="preserve"> </w:t>
      </w:r>
      <w:r>
        <w:rPr>
          <w:lang w:val="en"/>
        </w:rPr>
        <w:t xml:space="preserve"> </w:t>
      </w:r>
      <w:r w:rsidRPr="0032518D">
        <w:rPr>
          <w:color w:val="917230"/>
          <w:spacing w:val="1"/>
          <w:w w:val="107"/>
          <w:sz w:val="4"/>
          <w:szCs w:val="4"/>
          <w:lang w:val="en"/>
        </w:rPr>
        <w:t xml:space="preserve"> </w:t>
      </w:r>
      <w:proofErr w:type="spellStart"/>
      <w:r w:rsidRPr="0032518D">
        <w:rPr>
          <w:color w:val="917230"/>
          <w:spacing w:val="1"/>
          <w:w w:val="107"/>
          <w:sz w:val="4"/>
          <w:szCs w:val="4"/>
          <w:lang w:val="en"/>
        </w:rPr>
        <w:t>SUSPRf</w:t>
      </w:r>
      <w:proofErr w:type="spellEnd"/>
      <w:r w:rsidRPr="0032518D">
        <w:rPr>
          <w:color w:val="917230"/>
          <w:spacing w:val="1"/>
          <w:w w:val="107"/>
          <w:sz w:val="4"/>
          <w:szCs w:val="4"/>
          <w:lang w:val="en"/>
        </w:rPr>
        <w:t>&lt;</w:t>
      </w:r>
      <w:proofErr w:type="spellStart"/>
      <w:r w:rsidRPr="0032518D">
        <w:rPr>
          <w:color w:val="917230"/>
          <w:spacing w:val="1"/>
          <w:w w:val="107"/>
          <w:sz w:val="4"/>
          <w:szCs w:val="4"/>
          <w:lang w:val="en"/>
        </w:rPr>
        <w:t>CJlilUSit.CTMD.lOESESlANlTRJ.ZAOOYMARCA.OOlEl</w:t>
      </w:r>
      <w:proofErr w:type="spellEnd"/>
      <w:r w:rsidRPr="0032518D">
        <w:rPr>
          <w:color w:val="917230"/>
          <w:spacing w:val="1"/>
          <w:w w:val="107"/>
          <w:sz w:val="4"/>
          <w:szCs w:val="4"/>
          <w:lang w:val="en"/>
        </w:rPr>
        <w:t>((A.V.. Cl'JNet:MATERIALCOMltllllOTA.OOCt:MATERJA. L.•CONfORMACl'jNCt:SU! IUs.t.NTES</w:t>
      </w:r>
    </w:p>
    <w:p w14:paraId="1BCAA2CE" w14:textId="77777777" w:rsidR="00D91CEC" w:rsidRPr="0032518D" w:rsidRDefault="0032518D">
      <w:pPr>
        <w:spacing w:line="40" w:lineRule="exact"/>
        <w:ind w:left="3425"/>
        <w:rPr>
          <w:sz w:val="4"/>
          <w:szCs w:val="4"/>
          <w:lang w:val="es-HN"/>
        </w:rPr>
      </w:pPr>
      <w:proofErr w:type="spellStart"/>
      <w:proofErr w:type="gramStart"/>
      <w:r w:rsidRPr="0032518D">
        <w:rPr>
          <w:color w:val="917230"/>
          <w:spacing w:val="-1"/>
          <w:w w:val="109"/>
          <w:sz w:val="4"/>
          <w:szCs w:val="4"/>
          <w:lang w:val="en"/>
        </w:rPr>
        <w:t>SUMNISTROYCOlOCACl'JNet:MATERW</w:t>
      </w:r>
      <w:proofErr w:type="spellEnd"/>
      <w:proofErr w:type="gramEnd"/>
      <w:r w:rsidRPr="0032518D">
        <w:rPr>
          <w:color w:val="917230"/>
          <w:spacing w:val="-1"/>
          <w:w w:val="109"/>
          <w:sz w:val="4"/>
          <w:szCs w:val="4"/>
          <w:lang w:val="en"/>
        </w:rPr>
        <w:t xml:space="preserve">. </w:t>
      </w:r>
      <w:proofErr w:type="gramStart"/>
      <w:r w:rsidRPr="0032518D">
        <w:rPr>
          <w:color w:val="917230"/>
          <w:spacing w:val="-1"/>
          <w:w w:val="109"/>
          <w:sz w:val="4"/>
          <w:szCs w:val="4"/>
          <w:lang w:val="en"/>
        </w:rPr>
        <w:t>SHECT</w:t>
      </w:r>
      <w:r w:rsidRPr="0032518D">
        <w:rPr>
          <w:color w:val="917230"/>
          <w:w w:val="109"/>
          <w:sz w:val="4"/>
          <w:szCs w:val="4"/>
          <w:lang w:val="en"/>
        </w:rPr>
        <w:t>O</w:t>
      </w:r>
      <w:r>
        <w:rPr>
          <w:lang w:val="en"/>
        </w:rPr>
        <w:t xml:space="preserve"> </w:t>
      </w:r>
      <w:r w:rsidRPr="0032518D">
        <w:rPr>
          <w:color w:val="917230"/>
          <w:w w:val="155"/>
          <w:sz w:val="4"/>
          <w:szCs w:val="4"/>
          <w:lang w:val="en"/>
        </w:rPr>
        <w:t xml:space="preserve"> or..</w:t>
      </w:r>
      <w:proofErr w:type="gramEnd"/>
      <w:r>
        <w:rPr>
          <w:lang w:val="en"/>
        </w:rPr>
        <w:t xml:space="preserve"> </w:t>
      </w:r>
      <w:r w:rsidRPr="0032518D">
        <w:rPr>
          <w:color w:val="917230"/>
          <w:spacing w:val="-4"/>
          <w:w w:val="155"/>
          <w:sz w:val="4"/>
          <w:szCs w:val="4"/>
          <w:lang w:val="en"/>
        </w:rPr>
        <w:t>.</w:t>
      </w:r>
      <w:r>
        <w:rPr>
          <w:lang w:val="en"/>
        </w:rPr>
        <w:t xml:space="preserve"> </w:t>
      </w:r>
      <w:r w:rsidRPr="0032518D">
        <w:rPr>
          <w:color w:val="917230"/>
          <w:spacing w:val="-1"/>
          <w:w w:val="116"/>
          <w:sz w:val="4"/>
          <w:szCs w:val="4"/>
          <w:lang w:val="en"/>
        </w:rPr>
        <w:t>lStm,.. 6EMPEOR.lOOOONPl</w:t>
      </w:r>
      <w:r w:rsidRPr="0032518D">
        <w:rPr>
          <w:color w:val="917230"/>
          <w:spacing w:val="-1"/>
          <w:w w:val="118"/>
          <w:sz w:val="4"/>
          <w:szCs w:val="4"/>
          <w:lang w:val="en"/>
        </w:rPr>
        <w:t>DAAT•</w:t>
      </w:r>
      <w:r w:rsidRPr="0032518D">
        <w:rPr>
          <w:color w:val="917230"/>
          <w:spacing w:val="-1"/>
          <w:w w:val="135"/>
          <w:sz w:val="4"/>
          <w:szCs w:val="4"/>
          <w:lang w:val="en"/>
        </w:rPr>
        <w:t>l.Mlll</w:t>
      </w:r>
      <w:r w:rsidRPr="0032518D">
        <w:rPr>
          <w:color w:val="917230"/>
          <w:spacing w:val="4"/>
          <w:w w:val="135"/>
          <w:sz w:val="4"/>
          <w:szCs w:val="4"/>
          <w:lang w:val="en"/>
        </w:rPr>
        <w:t>l</w:t>
      </w:r>
      <w:r w:rsidRPr="0032518D">
        <w:rPr>
          <w:color w:val="917230"/>
          <w:w w:val="155"/>
          <w:sz w:val="4"/>
          <w:szCs w:val="4"/>
          <w:lang w:val="en"/>
        </w:rPr>
        <w:t>...</w:t>
      </w:r>
      <w:r>
        <w:rPr>
          <w:lang w:val="en"/>
        </w:rPr>
        <w:t xml:space="preserve"> </w:t>
      </w:r>
      <w:r w:rsidRPr="0032518D">
        <w:rPr>
          <w:color w:val="8C4F33"/>
          <w:spacing w:val="-1"/>
          <w:w w:val="194"/>
          <w:sz w:val="4"/>
          <w:szCs w:val="4"/>
          <w:lang w:val="en"/>
        </w:rPr>
        <w:t>l</w:t>
      </w:r>
      <w:r>
        <w:rPr>
          <w:lang w:val="en"/>
        </w:rPr>
        <w:t xml:space="preserve"> </w:t>
      </w:r>
      <w:r w:rsidRPr="0032518D">
        <w:rPr>
          <w:color w:val="917230"/>
          <w:spacing w:val="1"/>
          <w:w w:val="125"/>
          <w:sz w:val="4"/>
          <w:szCs w:val="4"/>
          <w:lang w:val="en"/>
        </w:rPr>
        <w:t>15cmJ7110A0Ul) Ct:CONCRElOCt:lS•lScmU.20</w:t>
      </w:r>
    </w:p>
    <w:p w14:paraId="47D46F89" w14:textId="77777777" w:rsidR="00D91CEC" w:rsidRPr="0032518D" w:rsidRDefault="0032518D">
      <w:pPr>
        <w:spacing w:before="1" w:line="20" w:lineRule="exact"/>
        <w:ind w:left="4551" w:right="4486"/>
        <w:jc w:val="center"/>
        <w:rPr>
          <w:sz w:val="3"/>
          <w:szCs w:val="3"/>
          <w:lang w:val="es-HN"/>
        </w:rPr>
      </w:pPr>
      <w:r w:rsidRPr="0032518D">
        <w:rPr>
          <w:color w:val="A39BA3"/>
          <w:w w:val="120"/>
          <w:position w:val="-1"/>
          <w:sz w:val="3"/>
          <w:szCs w:val="3"/>
          <w:lang w:val="en"/>
        </w:rPr>
        <w:t>0</w:t>
      </w:r>
    </w:p>
    <w:p w14:paraId="3BC7A52D" w14:textId="4764FDAB" w:rsidR="00D91CEC" w:rsidRPr="0032518D" w:rsidRDefault="0032518D">
      <w:pPr>
        <w:spacing w:line="20" w:lineRule="exact"/>
        <w:ind w:left="1031"/>
        <w:rPr>
          <w:sz w:val="4"/>
          <w:szCs w:val="4"/>
          <w:lang w:val="es-HN"/>
        </w:rPr>
      </w:pPr>
      <w:proofErr w:type="spellStart"/>
      <w:r w:rsidRPr="0032518D">
        <w:rPr>
          <w:color w:val="938993"/>
          <w:w w:val="155"/>
          <w:position w:val="-1"/>
          <w:sz w:val="4"/>
          <w:szCs w:val="4"/>
          <w:lang w:val="en"/>
        </w:rPr>
        <w:t>Oll</w:t>
      </w:r>
      <w:r w:rsidRPr="0032518D">
        <w:rPr>
          <w:color w:val="7C757F"/>
          <w:w w:val="98"/>
          <w:position w:val="-1"/>
          <w:sz w:val="4"/>
          <w:szCs w:val="4"/>
          <w:lang w:val="en"/>
        </w:rPr>
        <w:t>OGC</w:t>
      </w:r>
      <w:proofErr w:type="spellEnd"/>
      <w:r>
        <w:rPr>
          <w:lang w:val="en"/>
        </w:rPr>
        <w:t xml:space="preserve"> </w:t>
      </w:r>
      <w:r>
        <w:rPr>
          <w:color w:val="7C757F"/>
          <w:position w:val="-1"/>
          <w:sz w:val="4"/>
          <w:szCs w:val="4"/>
          <w:lang w:val="en"/>
        </w:rPr>
        <w:t xml:space="preserve"> </w:t>
      </w:r>
      <w:r>
        <w:rPr>
          <w:lang w:val="en"/>
        </w:rPr>
        <w:t xml:space="preserve"> </w:t>
      </w:r>
      <w:r w:rsidRPr="0032518D">
        <w:rPr>
          <w:color w:val="938993"/>
          <w:w w:val="131"/>
          <w:position w:val="-1"/>
          <w:sz w:val="4"/>
          <w:szCs w:val="4"/>
          <w:lang w:val="en"/>
        </w:rPr>
        <w:t xml:space="preserve"> JW20</w:t>
      </w:r>
      <w:r w:rsidRPr="0032518D">
        <w:rPr>
          <w:color w:val="938993"/>
          <w:w w:val="97"/>
          <w:position w:val="-1"/>
          <w:sz w:val="4"/>
          <w:szCs w:val="4"/>
          <w:lang w:val="en"/>
        </w:rPr>
        <w:t>1</w:t>
      </w:r>
      <w:r w:rsidRPr="0032518D">
        <w:rPr>
          <w:color w:val="7C757F"/>
          <w:w w:val="113"/>
          <w:position w:val="-1"/>
          <w:sz w:val="4"/>
          <w:szCs w:val="4"/>
          <w:lang w:val="en"/>
        </w:rPr>
        <w:t>S</w:t>
      </w:r>
      <w:r>
        <w:rPr>
          <w:lang w:val="en"/>
        </w:rPr>
        <w:t xml:space="preserve"> </w:t>
      </w:r>
      <w:r>
        <w:rPr>
          <w:color w:val="7C757F"/>
          <w:position w:val="-1"/>
          <w:sz w:val="4"/>
          <w:szCs w:val="4"/>
          <w:lang w:val="en"/>
        </w:rPr>
        <w:t xml:space="preserve"> </w:t>
      </w:r>
      <w:r>
        <w:rPr>
          <w:lang w:val="en"/>
        </w:rPr>
        <w:t xml:space="preserve"> </w:t>
      </w:r>
      <w:r w:rsidRPr="0032518D">
        <w:rPr>
          <w:color w:val="AF8C8C"/>
          <w:spacing w:val="-11"/>
          <w:w w:val="130"/>
          <w:position w:val="-1"/>
          <w:sz w:val="4"/>
          <w:szCs w:val="4"/>
          <w:lang w:val="en"/>
        </w:rPr>
        <w:t xml:space="preserve"> "</w:t>
      </w:r>
      <w:proofErr w:type="gramStart"/>
      <w:r w:rsidRPr="0032518D">
        <w:rPr>
          <w:color w:val="AF8C8C"/>
          <w:w w:val="130"/>
          <w:position w:val="-1"/>
          <w:sz w:val="4"/>
          <w:szCs w:val="4"/>
          <w:lang w:val="en"/>
        </w:rPr>
        <w:t>P</w:t>
      </w:r>
      <w:r w:rsidRPr="0032518D">
        <w:rPr>
          <w:color w:val="7C757F"/>
          <w:w w:val="162"/>
          <w:position w:val="-1"/>
          <w:sz w:val="4"/>
          <w:szCs w:val="4"/>
          <w:lang w:val="en"/>
        </w:rPr>
        <w:t>.</w:t>
      </w:r>
      <w:r>
        <w:rPr>
          <w:lang w:val="en"/>
        </w:rPr>
        <w:t xml:space="preserve"> </w:t>
      </w:r>
      <w:r w:rsidRPr="0032518D">
        <w:rPr>
          <w:color w:val="7C757F"/>
          <w:spacing w:val="-11"/>
          <w:w w:val="162"/>
          <w:position w:val="-1"/>
          <w:sz w:val="4"/>
          <w:szCs w:val="4"/>
          <w:lang w:val="en"/>
        </w:rPr>
        <w:t>.</w:t>
      </w:r>
      <w:proofErr w:type="gramEnd"/>
      <w:r>
        <w:rPr>
          <w:lang w:val="en"/>
        </w:rPr>
        <w:t xml:space="preserve"> </w:t>
      </w:r>
      <w:proofErr w:type="spellStart"/>
      <w:r w:rsidRPr="0032518D">
        <w:rPr>
          <w:color w:val="938993"/>
          <w:w w:val="112"/>
          <w:position w:val="-1"/>
          <w:sz w:val="4"/>
          <w:szCs w:val="4"/>
          <w:lang w:val="en"/>
        </w:rPr>
        <w:t>V</w:t>
      </w:r>
      <w:r w:rsidRPr="0032518D">
        <w:rPr>
          <w:color w:val="ADAFB2"/>
          <w:w w:val="103"/>
          <w:position w:val="-1"/>
          <w:sz w:val="4"/>
          <w:szCs w:val="4"/>
          <w:lang w:val="en"/>
        </w:rPr>
        <w:t>IM</w:t>
      </w:r>
      <w:r w:rsidRPr="0032518D">
        <w:rPr>
          <w:color w:val="7C757F"/>
          <w:w w:val="118"/>
          <w:position w:val="-1"/>
          <w:sz w:val="4"/>
          <w:szCs w:val="4"/>
          <w:lang w:val="en"/>
        </w:rPr>
        <w:t>EITTKl'J</w:t>
      </w:r>
      <w:r w:rsidRPr="0032518D">
        <w:rPr>
          <w:color w:val="8C668E"/>
          <w:w w:val="99"/>
          <w:position w:val="-1"/>
          <w:sz w:val="4"/>
          <w:szCs w:val="4"/>
          <w:lang w:val="en"/>
        </w:rPr>
        <w:t>N</w:t>
      </w:r>
      <w:r w:rsidRPr="0032518D">
        <w:rPr>
          <w:color w:val="A39BA3"/>
          <w:w w:val="104"/>
          <w:position w:val="-1"/>
          <w:sz w:val="4"/>
          <w:szCs w:val="4"/>
          <w:lang w:val="en"/>
        </w:rPr>
        <w:t>COOOONCR</w:t>
      </w:r>
      <w:r w:rsidRPr="0032518D">
        <w:rPr>
          <w:color w:val="6B5E6D"/>
          <w:w w:val="88"/>
          <w:position w:val="-1"/>
          <w:sz w:val="4"/>
          <w:szCs w:val="4"/>
          <w:lang w:val="en"/>
        </w:rPr>
        <w:t>E</w:t>
      </w:r>
      <w:r w:rsidRPr="0032518D">
        <w:rPr>
          <w:color w:val="A39BA3"/>
          <w:w w:val="118"/>
          <w:position w:val="-1"/>
          <w:sz w:val="4"/>
          <w:szCs w:val="4"/>
          <w:lang w:val="en"/>
        </w:rPr>
        <w:t>lOHI</w:t>
      </w:r>
      <w:r w:rsidRPr="0032518D">
        <w:rPr>
          <w:color w:val="7C757F"/>
          <w:w w:val="112"/>
          <w:position w:val="-1"/>
          <w:sz w:val="4"/>
          <w:szCs w:val="4"/>
          <w:lang w:val="en"/>
        </w:rPr>
        <w:t>D</w:t>
      </w:r>
      <w:proofErr w:type="spellEnd"/>
      <w:r w:rsidRPr="0032518D">
        <w:rPr>
          <w:color w:val="A39BA3"/>
          <w:w w:val="180"/>
          <w:position w:val="-1"/>
          <w:sz w:val="4"/>
          <w:szCs w:val="4"/>
          <w:lang w:val="en"/>
        </w:rPr>
        <w:t>.</w:t>
      </w:r>
      <w:r>
        <w:rPr>
          <w:lang w:val="en"/>
        </w:rPr>
        <w:t xml:space="preserve">  </w:t>
      </w:r>
      <w:proofErr w:type="spellStart"/>
      <w:proofErr w:type="gramStart"/>
      <w:r w:rsidRPr="0032518D">
        <w:rPr>
          <w:color w:val="8C668E"/>
          <w:spacing w:val="-2"/>
          <w:w w:val="194"/>
          <w:position w:val="-1"/>
          <w:sz w:val="4"/>
          <w:szCs w:val="4"/>
          <w:lang w:val="en"/>
        </w:rPr>
        <w:t>l</w:t>
      </w:r>
      <w:r w:rsidRPr="0032518D">
        <w:rPr>
          <w:color w:val="A39BA3"/>
          <w:spacing w:val="-2"/>
          <w:w w:val="104"/>
          <w:position w:val="-1"/>
          <w:sz w:val="4"/>
          <w:szCs w:val="4"/>
          <w:lang w:val="en"/>
        </w:rPr>
        <w:t>lCOCt:tA</w:t>
      </w:r>
      <w:r w:rsidRPr="0032518D">
        <w:rPr>
          <w:color w:val="7C757F"/>
          <w:spacing w:val="-2"/>
          <w:w w:val="176"/>
          <w:position w:val="-1"/>
          <w:sz w:val="4"/>
          <w:szCs w:val="4"/>
          <w:lang w:val="en"/>
        </w:rPr>
        <w:t>SfflJ</w:t>
      </w:r>
      <w:r w:rsidRPr="0032518D">
        <w:rPr>
          <w:color w:val="A39BA3"/>
          <w:spacing w:val="-2"/>
          <w:w w:val="125"/>
          <w:position w:val="-1"/>
          <w:sz w:val="4"/>
          <w:szCs w:val="4"/>
          <w:lang w:val="en"/>
        </w:rPr>
        <w:t>NDl</w:t>
      </w:r>
      <w:r w:rsidRPr="0032518D">
        <w:rPr>
          <w:color w:val="6B5E6D"/>
          <w:spacing w:val="-2"/>
          <w:w w:val="88"/>
          <w:position w:val="-1"/>
          <w:sz w:val="4"/>
          <w:szCs w:val="4"/>
          <w:lang w:val="en"/>
        </w:rPr>
        <w:t>E</w:t>
      </w:r>
      <w:r w:rsidRPr="0032518D">
        <w:rPr>
          <w:color w:val="A39BA3"/>
          <w:w w:val="94"/>
          <w:position w:val="-1"/>
          <w:sz w:val="4"/>
          <w:szCs w:val="4"/>
          <w:lang w:val="en"/>
        </w:rPr>
        <w:t>NTA</w:t>
      </w:r>
      <w:r w:rsidRPr="0032518D">
        <w:rPr>
          <w:color w:val="A39BA3"/>
          <w:spacing w:val="-2"/>
          <w:w w:val="94"/>
          <w:position w:val="-1"/>
          <w:sz w:val="4"/>
          <w:szCs w:val="4"/>
          <w:lang w:val="en"/>
        </w:rPr>
        <w:t>A</w:t>
      </w:r>
      <w:r w:rsidRPr="0032518D">
        <w:rPr>
          <w:color w:val="7C757F"/>
          <w:spacing w:val="-2"/>
          <w:w w:val="112"/>
          <w:position w:val="-1"/>
          <w:sz w:val="4"/>
          <w:szCs w:val="4"/>
          <w:lang w:val="en"/>
        </w:rPr>
        <w:t>D</w:t>
      </w:r>
      <w:r w:rsidRPr="0032518D">
        <w:rPr>
          <w:color w:val="ADAFB2"/>
          <w:w w:val="83"/>
          <w:position w:val="-1"/>
          <w:sz w:val="4"/>
          <w:szCs w:val="4"/>
          <w:lang w:val="en"/>
        </w:rPr>
        <w:t>A</w:t>
      </w:r>
      <w:proofErr w:type="spellEnd"/>
      <w:proofErr w:type="gramEnd"/>
      <w:r w:rsidRPr="0032518D">
        <w:rPr>
          <w:color w:val="ADAFB2"/>
          <w:spacing w:val="-2"/>
          <w:w w:val="83"/>
          <w:position w:val="-1"/>
          <w:sz w:val="4"/>
          <w:szCs w:val="4"/>
          <w:lang w:val="en"/>
        </w:rPr>
        <w:t>.</w:t>
      </w:r>
      <w:r>
        <w:rPr>
          <w:lang w:val="en"/>
        </w:rPr>
        <w:t xml:space="preserve"> </w:t>
      </w:r>
      <w:proofErr w:type="spellStart"/>
      <w:r w:rsidRPr="0032518D">
        <w:rPr>
          <w:color w:val="7C757F"/>
          <w:spacing w:val="-2"/>
          <w:w w:val="103"/>
          <w:position w:val="-1"/>
          <w:sz w:val="4"/>
          <w:szCs w:val="4"/>
          <w:lang w:val="en"/>
        </w:rPr>
        <w:t>fRENT</w:t>
      </w:r>
      <w:r w:rsidRPr="0032518D">
        <w:rPr>
          <w:color w:val="7C757F"/>
          <w:w w:val="103"/>
          <w:position w:val="-1"/>
          <w:sz w:val="4"/>
          <w:szCs w:val="4"/>
          <w:lang w:val="en"/>
        </w:rPr>
        <w:t>E</w:t>
      </w:r>
      <w:proofErr w:type="spellEnd"/>
      <w:r>
        <w:rPr>
          <w:lang w:val="en"/>
        </w:rPr>
        <w:t xml:space="preserve"> </w:t>
      </w:r>
      <w:r w:rsidRPr="0032518D">
        <w:rPr>
          <w:color w:val="7C757F"/>
          <w:spacing w:val="1"/>
          <w:position w:val="-1"/>
          <w:sz w:val="4"/>
          <w:szCs w:val="4"/>
          <w:lang w:val="en"/>
        </w:rPr>
        <w:t xml:space="preserve"> </w:t>
      </w:r>
      <w:proofErr w:type="gramStart"/>
      <w:r>
        <w:rPr>
          <w:lang w:val="en"/>
        </w:rPr>
        <w:t xml:space="preserve"> </w:t>
      </w:r>
      <w:r w:rsidRPr="0032518D">
        <w:rPr>
          <w:color w:val="A39BA3"/>
          <w:w w:val="162"/>
          <w:position w:val="-1"/>
          <w:sz w:val="4"/>
          <w:szCs w:val="4"/>
          <w:lang w:val="en"/>
        </w:rPr>
        <w:t xml:space="preserve"> .</w:t>
      </w:r>
      <w:proofErr w:type="gramEnd"/>
      <w:r>
        <w:rPr>
          <w:lang w:val="en"/>
        </w:rPr>
        <w:t xml:space="preserve"> </w:t>
      </w:r>
      <w:r w:rsidRPr="0032518D">
        <w:rPr>
          <w:color w:val="A39BA3"/>
          <w:spacing w:val="-4"/>
          <w:w w:val="162"/>
          <w:position w:val="-1"/>
          <w:sz w:val="4"/>
          <w:szCs w:val="4"/>
          <w:lang w:val="en"/>
        </w:rPr>
        <w:t>.</w:t>
      </w:r>
      <w:r>
        <w:rPr>
          <w:lang w:val="en"/>
        </w:rPr>
        <w:t xml:space="preserve"> </w:t>
      </w:r>
      <w:proofErr w:type="spellStart"/>
      <w:r w:rsidRPr="0032518D">
        <w:rPr>
          <w:color w:val="7F4F84"/>
          <w:spacing w:val="1"/>
          <w:w w:val="194"/>
          <w:position w:val="-1"/>
          <w:sz w:val="4"/>
          <w:szCs w:val="4"/>
          <w:lang w:val="en"/>
        </w:rPr>
        <w:t>l</w:t>
      </w:r>
      <w:r w:rsidRPr="0032518D">
        <w:rPr>
          <w:color w:val="A39BA3"/>
          <w:spacing w:val="1"/>
          <w:w w:val="104"/>
          <w:position w:val="-1"/>
          <w:sz w:val="4"/>
          <w:szCs w:val="4"/>
          <w:lang w:val="en"/>
        </w:rPr>
        <w:t>llARRIOt</w:t>
      </w:r>
      <w:r w:rsidRPr="0032518D">
        <w:rPr>
          <w:color w:val="A39BA3"/>
          <w:w w:val="104"/>
          <w:position w:val="-1"/>
          <w:sz w:val="4"/>
          <w:szCs w:val="4"/>
          <w:lang w:val="en"/>
        </w:rPr>
        <w:t>A</w:t>
      </w:r>
      <w:proofErr w:type="spellEnd"/>
      <w:r>
        <w:rPr>
          <w:lang w:val="en"/>
        </w:rPr>
        <w:t xml:space="preserve"> </w:t>
      </w:r>
      <w:r>
        <w:rPr>
          <w:color w:val="A39BA3"/>
          <w:position w:val="-1"/>
          <w:sz w:val="4"/>
          <w:szCs w:val="4"/>
          <w:lang w:val="en"/>
        </w:rPr>
        <w:t xml:space="preserve"> </w:t>
      </w:r>
      <w:r>
        <w:rPr>
          <w:lang w:val="en"/>
        </w:rPr>
        <w:t xml:space="preserve"> </w:t>
      </w:r>
      <w:r w:rsidRPr="0032518D">
        <w:rPr>
          <w:color w:val="7C757F"/>
          <w:spacing w:val="-2"/>
          <w:w w:val="104"/>
          <w:position w:val="-1"/>
          <w:sz w:val="4"/>
          <w:szCs w:val="4"/>
          <w:lang w:val="en"/>
        </w:rPr>
        <w:t xml:space="preserve"> </w:t>
      </w:r>
      <w:proofErr w:type="spellStart"/>
      <w:r w:rsidRPr="0032518D">
        <w:rPr>
          <w:color w:val="7C757F"/>
          <w:spacing w:val="-2"/>
          <w:w w:val="104"/>
          <w:position w:val="-1"/>
          <w:sz w:val="4"/>
          <w:szCs w:val="4"/>
          <w:lang w:val="en"/>
        </w:rPr>
        <w:t>ELPRml"CTOC</w:t>
      </w:r>
      <w:r w:rsidRPr="0032518D">
        <w:rPr>
          <w:color w:val="7C757F"/>
          <w:spacing w:val="-1"/>
          <w:w w:val="104"/>
          <w:position w:val="-1"/>
          <w:sz w:val="4"/>
          <w:szCs w:val="4"/>
          <w:lang w:val="en"/>
        </w:rPr>
        <w:t>OR</w:t>
      </w:r>
      <w:r w:rsidRPr="0032518D">
        <w:rPr>
          <w:color w:val="8C668E"/>
          <w:spacing w:val="-1"/>
          <w:w w:val="104"/>
          <w:position w:val="-1"/>
          <w:sz w:val="4"/>
          <w:szCs w:val="4"/>
          <w:lang w:val="en"/>
        </w:rPr>
        <w:t>N</w:t>
      </w:r>
      <w:r w:rsidRPr="0032518D">
        <w:rPr>
          <w:color w:val="938993"/>
          <w:spacing w:val="-2"/>
          <w:w w:val="104"/>
          <w:position w:val="-1"/>
          <w:sz w:val="4"/>
          <w:szCs w:val="4"/>
          <w:lang w:val="en"/>
        </w:rPr>
        <w:t>SISTEEN</w:t>
      </w:r>
      <w:r w:rsidRPr="0032518D">
        <w:rPr>
          <w:color w:val="938993"/>
          <w:w w:val="104"/>
          <w:position w:val="-1"/>
          <w:sz w:val="4"/>
          <w:szCs w:val="4"/>
          <w:lang w:val="en"/>
        </w:rPr>
        <w:t>L</w:t>
      </w:r>
      <w:proofErr w:type="spellEnd"/>
      <w:r>
        <w:rPr>
          <w:lang w:val="en"/>
        </w:rPr>
        <w:t xml:space="preserve"> </w:t>
      </w:r>
      <w:r w:rsidRPr="0032518D">
        <w:rPr>
          <w:color w:val="938993"/>
          <w:spacing w:val="-1"/>
          <w:w w:val="104"/>
          <w:position w:val="-1"/>
          <w:sz w:val="4"/>
          <w:szCs w:val="4"/>
          <w:lang w:val="en"/>
        </w:rPr>
        <w:t xml:space="preserve"> </w:t>
      </w:r>
      <w:r>
        <w:rPr>
          <w:lang w:val="en"/>
        </w:rPr>
        <w:t xml:space="preserve"> </w:t>
      </w:r>
      <w:r w:rsidRPr="0032518D">
        <w:rPr>
          <w:color w:val="ADAFB2"/>
          <w:w w:val="162"/>
          <w:position w:val="-1"/>
          <w:sz w:val="4"/>
          <w:szCs w:val="4"/>
          <w:lang w:val="en"/>
        </w:rPr>
        <w:t xml:space="preserve"> .</w:t>
      </w:r>
      <w:r>
        <w:rPr>
          <w:lang w:val="en"/>
        </w:rPr>
        <w:t xml:space="preserve"> </w:t>
      </w:r>
      <w:r w:rsidRPr="0032518D">
        <w:rPr>
          <w:color w:val="ADAFB2"/>
          <w:spacing w:val="4"/>
          <w:w w:val="162"/>
          <w:position w:val="-1"/>
          <w:sz w:val="4"/>
          <w:szCs w:val="4"/>
          <w:lang w:val="en"/>
        </w:rPr>
        <w:t>.</w:t>
      </w:r>
      <w:r>
        <w:rPr>
          <w:lang w:val="en"/>
        </w:rPr>
        <w:t xml:space="preserve"> </w:t>
      </w:r>
      <w:r w:rsidRPr="0032518D">
        <w:rPr>
          <w:color w:val="7C757F"/>
          <w:w w:val="76"/>
          <w:position w:val="-1"/>
          <w:sz w:val="4"/>
          <w:szCs w:val="4"/>
          <w:lang w:val="en"/>
        </w:rPr>
        <w:t>PA</w:t>
      </w:r>
      <w:r w:rsidRPr="0032518D">
        <w:rPr>
          <w:color w:val="7C757F"/>
          <w:spacing w:val="-2"/>
          <w:w w:val="76"/>
          <w:position w:val="-1"/>
          <w:sz w:val="4"/>
          <w:szCs w:val="4"/>
          <w:lang w:val="en"/>
        </w:rPr>
        <w:t>.</w:t>
      </w:r>
      <w:r>
        <w:rPr>
          <w:lang w:val="en"/>
        </w:rPr>
        <w:t xml:space="preserve"> </w:t>
      </w:r>
      <w:proofErr w:type="spellStart"/>
      <w:r w:rsidRPr="0032518D">
        <w:rPr>
          <w:color w:val="ADAFB2"/>
          <w:w w:val="101"/>
          <w:position w:val="-1"/>
          <w:sz w:val="4"/>
          <w:szCs w:val="4"/>
          <w:lang w:val="en"/>
        </w:rPr>
        <w:t>VI</w:t>
      </w:r>
      <w:r w:rsidRPr="0032518D">
        <w:rPr>
          <w:color w:val="ADAFB2"/>
          <w:spacing w:val="-2"/>
          <w:w w:val="101"/>
          <w:position w:val="-1"/>
          <w:sz w:val="4"/>
          <w:szCs w:val="4"/>
          <w:lang w:val="en"/>
        </w:rPr>
        <w:t>M</w:t>
      </w:r>
      <w:r w:rsidRPr="0032518D">
        <w:rPr>
          <w:color w:val="7C757F"/>
          <w:spacing w:val="-2"/>
          <w:w w:val="125"/>
          <w:position w:val="-1"/>
          <w:sz w:val="4"/>
          <w:szCs w:val="4"/>
          <w:lang w:val="en"/>
        </w:rPr>
        <w:t>ENTKll</w:t>
      </w:r>
      <w:r w:rsidRPr="0032518D">
        <w:rPr>
          <w:color w:val="8C668E"/>
          <w:spacing w:val="-2"/>
          <w:w w:val="112"/>
          <w:position w:val="-1"/>
          <w:sz w:val="4"/>
          <w:szCs w:val="4"/>
          <w:lang w:val="en"/>
        </w:rPr>
        <w:t>N</w:t>
      </w:r>
      <w:r w:rsidRPr="0032518D">
        <w:rPr>
          <w:color w:val="A39BA3"/>
          <w:spacing w:val="-2"/>
          <w:w w:val="102"/>
          <w:position w:val="-1"/>
          <w:sz w:val="4"/>
          <w:szCs w:val="4"/>
          <w:lang w:val="en"/>
        </w:rPr>
        <w:t>CONOONCRE</w:t>
      </w:r>
      <w:r w:rsidRPr="0032518D">
        <w:rPr>
          <w:color w:val="A39BA3"/>
          <w:spacing w:val="-2"/>
          <w:w w:val="107"/>
          <w:position w:val="-1"/>
          <w:sz w:val="4"/>
          <w:szCs w:val="4"/>
          <w:lang w:val="en"/>
        </w:rPr>
        <w:t>TOHI</w:t>
      </w:r>
      <w:r w:rsidRPr="0032518D">
        <w:rPr>
          <w:color w:val="A39BA3"/>
          <w:w w:val="107"/>
          <w:position w:val="-1"/>
          <w:sz w:val="4"/>
          <w:szCs w:val="4"/>
          <w:lang w:val="en"/>
        </w:rPr>
        <w:t>D</w:t>
      </w:r>
      <w:proofErr w:type="spellEnd"/>
      <w:r>
        <w:rPr>
          <w:lang w:val="en"/>
        </w:rPr>
        <w:t xml:space="preserve"> </w:t>
      </w:r>
      <w:r>
        <w:rPr>
          <w:color w:val="A39BA3"/>
          <w:position w:val="-1"/>
          <w:sz w:val="4"/>
          <w:szCs w:val="4"/>
          <w:lang w:val="en"/>
        </w:rPr>
        <w:t xml:space="preserve"> </w:t>
      </w:r>
      <w:r>
        <w:rPr>
          <w:lang w:val="en"/>
        </w:rPr>
        <w:t xml:space="preserve"> </w:t>
      </w:r>
      <w:r w:rsidRPr="0032518D">
        <w:rPr>
          <w:color w:val="938993"/>
          <w:w w:val="112"/>
          <w:position w:val="-1"/>
          <w:sz w:val="4"/>
          <w:szCs w:val="4"/>
          <w:lang w:val="en"/>
        </w:rPr>
        <w:t xml:space="preserve"> </w:t>
      </w:r>
      <w:proofErr w:type="spellStart"/>
      <w:r w:rsidRPr="0032518D">
        <w:rPr>
          <w:color w:val="938993"/>
          <w:w w:val="112"/>
          <w:position w:val="-1"/>
          <w:sz w:val="4"/>
          <w:szCs w:val="4"/>
          <w:lang w:val="en"/>
        </w:rPr>
        <w:t>U</w:t>
      </w:r>
      <w:r w:rsidRPr="0032518D">
        <w:rPr>
          <w:color w:val="7F4F84"/>
          <w:w w:val="194"/>
          <w:position w:val="-1"/>
          <w:sz w:val="4"/>
          <w:szCs w:val="4"/>
          <w:lang w:val="en"/>
        </w:rPr>
        <w:t>l</w:t>
      </w:r>
      <w:r w:rsidRPr="0032518D">
        <w:rPr>
          <w:color w:val="A39BA3"/>
          <w:w w:val="97"/>
          <w:position w:val="-1"/>
          <w:sz w:val="4"/>
          <w:szCs w:val="4"/>
          <w:lang w:val="en"/>
        </w:rPr>
        <w:t>lCO</w:t>
      </w:r>
      <w:r w:rsidRPr="0032518D">
        <w:rPr>
          <w:color w:val="7C757F"/>
          <w:w w:val="94"/>
          <w:position w:val="-1"/>
          <w:sz w:val="4"/>
          <w:szCs w:val="4"/>
          <w:lang w:val="en"/>
        </w:rPr>
        <w:t>DE</w:t>
      </w:r>
      <w:r w:rsidRPr="0032518D">
        <w:rPr>
          <w:color w:val="A39BA3"/>
          <w:w w:val="117"/>
          <w:position w:val="-1"/>
          <w:sz w:val="4"/>
          <w:szCs w:val="4"/>
          <w:lang w:val="en"/>
        </w:rPr>
        <w:t>tA</w:t>
      </w:r>
      <w:r w:rsidRPr="0032518D">
        <w:rPr>
          <w:color w:val="7C757F"/>
          <w:w w:val="122"/>
          <w:position w:val="-1"/>
          <w:sz w:val="4"/>
          <w:szCs w:val="4"/>
          <w:lang w:val="en"/>
        </w:rPr>
        <w:t>SEGJ</w:t>
      </w:r>
      <w:r w:rsidRPr="0032518D">
        <w:rPr>
          <w:color w:val="A39BA3"/>
          <w:w w:val="125"/>
          <w:position w:val="-1"/>
          <w:sz w:val="4"/>
          <w:szCs w:val="4"/>
          <w:lang w:val="en"/>
        </w:rPr>
        <w:t>NDl</w:t>
      </w:r>
      <w:r w:rsidRPr="0032518D">
        <w:rPr>
          <w:color w:val="6B5E6D"/>
          <w:w w:val="88"/>
          <w:position w:val="-1"/>
          <w:sz w:val="4"/>
          <w:szCs w:val="4"/>
          <w:lang w:val="en"/>
        </w:rPr>
        <w:t>E</w:t>
      </w:r>
      <w:r w:rsidRPr="0032518D">
        <w:rPr>
          <w:color w:val="A39BA3"/>
          <w:w w:val="96"/>
          <w:position w:val="-1"/>
          <w:sz w:val="4"/>
          <w:szCs w:val="4"/>
          <w:lang w:val="en"/>
        </w:rPr>
        <w:t>NTAADAfREITT</w:t>
      </w:r>
      <w:r w:rsidRPr="0032518D">
        <w:rPr>
          <w:color w:val="7C757F"/>
          <w:w w:val="103"/>
          <w:position w:val="-1"/>
          <w:sz w:val="4"/>
          <w:szCs w:val="4"/>
          <w:lang w:val="en"/>
        </w:rPr>
        <w:t>E</w:t>
      </w:r>
      <w:proofErr w:type="spellEnd"/>
      <w:r>
        <w:rPr>
          <w:lang w:val="en"/>
        </w:rPr>
        <w:t xml:space="preserve"> </w:t>
      </w:r>
      <w:r w:rsidRPr="0032518D">
        <w:rPr>
          <w:color w:val="7C757F"/>
          <w:spacing w:val="1"/>
          <w:position w:val="-1"/>
          <w:sz w:val="4"/>
          <w:szCs w:val="4"/>
          <w:lang w:val="en"/>
        </w:rPr>
        <w:t xml:space="preserve"> </w:t>
      </w:r>
      <w:r>
        <w:rPr>
          <w:lang w:val="en"/>
        </w:rPr>
        <w:t xml:space="preserve"> </w:t>
      </w:r>
      <w:r w:rsidRPr="0032518D">
        <w:rPr>
          <w:color w:val="938993"/>
          <w:w w:val="162"/>
          <w:position w:val="-1"/>
          <w:sz w:val="4"/>
          <w:szCs w:val="4"/>
          <w:lang w:val="en"/>
        </w:rPr>
        <w:t xml:space="preserve"> .</w:t>
      </w:r>
      <w:r>
        <w:rPr>
          <w:lang w:val="en"/>
        </w:rPr>
        <w:t xml:space="preserve"> </w:t>
      </w:r>
      <w:r w:rsidRPr="0032518D">
        <w:rPr>
          <w:color w:val="938993"/>
          <w:spacing w:val="-4"/>
          <w:w w:val="162"/>
          <w:position w:val="-1"/>
          <w:sz w:val="4"/>
          <w:szCs w:val="4"/>
          <w:lang w:val="en"/>
        </w:rPr>
        <w:t>.</w:t>
      </w:r>
      <w:r>
        <w:rPr>
          <w:lang w:val="en"/>
        </w:rPr>
        <w:t xml:space="preserve"> </w:t>
      </w:r>
      <w:proofErr w:type="spellStart"/>
      <w:r w:rsidRPr="0032518D">
        <w:rPr>
          <w:color w:val="7F4F84"/>
          <w:spacing w:val="1"/>
          <w:w w:val="194"/>
          <w:position w:val="-1"/>
          <w:sz w:val="4"/>
          <w:szCs w:val="4"/>
          <w:lang w:val="en"/>
        </w:rPr>
        <w:t>I</w:t>
      </w:r>
      <w:r w:rsidRPr="0032518D">
        <w:rPr>
          <w:color w:val="938993"/>
          <w:spacing w:val="1"/>
          <w:w w:val="102"/>
          <w:position w:val="-1"/>
          <w:sz w:val="4"/>
          <w:szCs w:val="4"/>
          <w:lang w:val="en"/>
        </w:rPr>
        <w:t>llARR</w:t>
      </w:r>
      <w:proofErr w:type="spellEnd"/>
      <w:r w:rsidRPr="0032518D">
        <w:rPr>
          <w:color w:val="938993"/>
          <w:spacing w:val="1"/>
          <w:w w:val="102"/>
          <w:position w:val="-1"/>
          <w:sz w:val="4"/>
          <w:szCs w:val="4"/>
          <w:lang w:val="en"/>
        </w:rPr>
        <w:t xml:space="preserve">! </w:t>
      </w:r>
      <w:proofErr w:type="spellStart"/>
      <w:r w:rsidRPr="0032518D">
        <w:rPr>
          <w:color w:val="938993"/>
          <w:spacing w:val="1"/>
          <w:w w:val="102"/>
          <w:position w:val="-1"/>
          <w:sz w:val="4"/>
          <w:szCs w:val="4"/>
          <w:lang w:val="en"/>
        </w:rPr>
        <w:t>OtA</w:t>
      </w:r>
      <w:r w:rsidRPr="0032518D">
        <w:rPr>
          <w:color w:val="938993"/>
          <w:spacing w:val="1"/>
          <w:w w:val="109"/>
          <w:position w:val="-1"/>
          <w:sz w:val="4"/>
          <w:szCs w:val="4"/>
          <w:lang w:val="en"/>
        </w:rPr>
        <w:t>MORER</w:t>
      </w:r>
      <w:proofErr w:type="spellEnd"/>
      <w:r w:rsidRPr="0032518D">
        <w:rPr>
          <w:color w:val="938993"/>
          <w:w w:val="109"/>
          <w:position w:val="-1"/>
          <w:sz w:val="4"/>
          <w:szCs w:val="4"/>
          <w:lang w:val="en"/>
        </w:rPr>
        <w:t>"</w:t>
      </w:r>
      <w:r>
        <w:rPr>
          <w:lang w:val="en"/>
        </w:rPr>
        <w:t xml:space="preserve"> </w:t>
      </w:r>
      <w:r>
        <w:rPr>
          <w:color w:val="938993"/>
          <w:position w:val="-1"/>
          <w:sz w:val="4"/>
          <w:szCs w:val="4"/>
          <w:lang w:val="en"/>
        </w:rPr>
        <w:t xml:space="preserve"> </w:t>
      </w:r>
      <w:r>
        <w:rPr>
          <w:lang w:val="en"/>
        </w:rPr>
        <w:t xml:space="preserve"> </w:t>
      </w:r>
      <w:r w:rsidRPr="0032518D">
        <w:rPr>
          <w:color w:val="938993"/>
          <w:spacing w:val="2"/>
          <w:w w:val="101"/>
          <w:position w:val="-1"/>
          <w:sz w:val="4"/>
          <w:szCs w:val="4"/>
          <w:lang w:val="en"/>
        </w:rPr>
        <w:t xml:space="preserve"> </w:t>
      </w:r>
      <w:proofErr w:type="spellStart"/>
      <w:r w:rsidRPr="0032518D">
        <w:rPr>
          <w:color w:val="938993"/>
          <w:spacing w:val="2"/>
          <w:w w:val="101"/>
          <w:position w:val="-1"/>
          <w:sz w:val="4"/>
          <w:szCs w:val="4"/>
          <w:lang w:val="en"/>
        </w:rPr>
        <w:t>EtlE</w:t>
      </w:r>
      <w:r w:rsidRPr="0032518D">
        <w:rPr>
          <w:color w:val="7F4F84"/>
          <w:spacing w:val="2"/>
          <w:w w:val="88"/>
          <w:position w:val="-1"/>
          <w:sz w:val="4"/>
          <w:szCs w:val="4"/>
          <w:lang w:val="en"/>
        </w:rPr>
        <w:t>L</w:t>
      </w:r>
      <w:r w:rsidRPr="0032518D">
        <w:rPr>
          <w:color w:val="A39BA3"/>
          <w:spacing w:val="2"/>
          <w:w w:val="116"/>
          <w:position w:val="-1"/>
          <w:sz w:val="4"/>
          <w:szCs w:val="4"/>
          <w:lang w:val="en"/>
        </w:rPr>
        <w:t>Mlt</w:t>
      </w:r>
      <w:proofErr w:type="spellEnd"/>
      <w:r w:rsidRPr="0032518D">
        <w:rPr>
          <w:color w:val="A39BA3"/>
          <w:spacing w:val="2"/>
          <w:w w:val="116"/>
          <w:position w:val="-1"/>
          <w:sz w:val="4"/>
          <w:szCs w:val="4"/>
          <w:lang w:val="en"/>
        </w:rPr>
        <w:t>&lt;</w:t>
      </w:r>
      <w:proofErr w:type="spellStart"/>
      <w:r w:rsidRPr="0032518D">
        <w:rPr>
          <w:color w:val="A39BA3"/>
          <w:spacing w:val="2"/>
          <w:w w:val="116"/>
          <w:position w:val="-1"/>
          <w:sz w:val="4"/>
          <w:szCs w:val="4"/>
          <w:lang w:val="en"/>
        </w:rPr>
        <w:t>ICf'IO</w:t>
      </w:r>
      <w:r w:rsidRPr="0032518D">
        <w:rPr>
          <w:color w:val="7C757F"/>
          <w:w w:val="103"/>
          <w:position w:val="-1"/>
          <w:sz w:val="4"/>
          <w:szCs w:val="4"/>
          <w:lang w:val="en"/>
        </w:rPr>
        <w:t>Ct</w:t>
      </w:r>
      <w:r w:rsidRPr="0032518D">
        <w:rPr>
          <w:color w:val="7C757F"/>
          <w:spacing w:val="2"/>
          <w:w w:val="103"/>
          <w:position w:val="-1"/>
          <w:sz w:val="4"/>
          <w:szCs w:val="4"/>
          <w:lang w:val="en"/>
        </w:rPr>
        <w:t>:</w:t>
      </w:r>
      <w:r w:rsidRPr="0032518D">
        <w:rPr>
          <w:color w:val="A39BA3"/>
          <w:spacing w:val="2"/>
          <w:w w:val="97"/>
          <w:position w:val="-1"/>
          <w:sz w:val="4"/>
          <w:szCs w:val="4"/>
          <w:lang w:val="en"/>
        </w:rPr>
        <w:t>LAVE</w:t>
      </w:r>
      <w:r w:rsidRPr="0032518D">
        <w:rPr>
          <w:color w:val="A39BA3"/>
          <w:w w:val="108"/>
          <w:position w:val="-1"/>
          <w:sz w:val="4"/>
          <w:szCs w:val="4"/>
          <w:lang w:val="en"/>
        </w:rPr>
        <w:t>N</w:t>
      </w:r>
      <w:r w:rsidRPr="0032518D">
        <w:rPr>
          <w:color w:val="A39BA3"/>
          <w:spacing w:val="-4"/>
          <w:w w:val="108"/>
          <w:position w:val="-1"/>
          <w:sz w:val="4"/>
          <w:szCs w:val="4"/>
          <w:lang w:val="en"/>
        </w:rPr>
        <w:t>T</w:t>
      </w:r>
      <w:proofErr w:type="spellEnd"/>
      <w:r w:rsidRPr="0032518D">
        <w:rPr>
          <w:color w:val="A39BA3"/>
          <w:w w:val="162"/>
          <w:position w:val="-1"/>
          <w:sz w:val="4"/>
          <w:szCs w:val="4"/>
          <w:lang w:val="en"/>
        </w:rPr>
        <w:t>..</w:t>
      </w:r>
      <w:r>
        <w:rPr>
          <w:lang w:val="en"/>
        </w:rPr>
        <w:t xml:space="preserve">  </w:t>
      </w:r>
      <w:r w:rsidRPr="0032518D">
        <w:rPr>
          <w:color w:val="6B5E6D"/>
          <w:w w:val="88"/>
          <w:position w:val="-1"/>
          <w:sz w:val="4"/>
          <w:szCs w:val="4"/>
          <w:lang w:val="en"/>
        </w:rPr>
        <w:t>E</w:t>
      </w:r>
      <w:r w:rsidRPr="0032518D">
        <w:rPr>
          <w:color w:val="A39BA3"/>
          <w:w w:val="112"/>
          <w:position w:val="-1"/>
          <w:sz w:val="4"/>
          <w:szCs w:val="4"/>
          <w:lang w:val="en"/>
        </w:rPr>
        <w:t>N</w:t>
      </w:r>
      <w:r w:rsidRPr="0032518D">
        <w:rPr>
          <w:color w:val="7C757F"/>
          <w:w w:val="117"/>
          <w:position w:val="-1"/>
          <w:sz w:val="4"/>
          <w:szCs w:val="4"/>
          <w:lang w:val="en"/>
        </w:rPr>
        <w:t>B.</w:t>
      </w:r>
    </w:p>
    <w:p w14:paraId="751870FB" w14:textId="77777777" w:rsidR="00D91CEC" w:rsidRPr="0032518D" w:rsidRDefault="00D91CEC">
      <w:pPr>
        <w:spacing w:before="8" w:line="160" w:lineRule="exact"/>
        <w:rPr>
          <w:sz w:val="17"/>
          <w:szCs w:val="17"/>
          <w:lang w:val="es-HN"/>
        </w:rPr>
      </w:pPr>
    </w:p>
    <w:p w14:paraId="45B351E2" w14:textId="77777777" w:rsidR="00D91CEC" w:rsidRPr="0032518D" w:rsidRDefault="00D91CEC">
      <w:pPr>
        <w:spacing w:line="200" w:lineRule="exact"/>
        <w:rPr>
          <w:lang w:val="es-HN"/>
        </w:rPr>
      </w:pPr>
    </w:p>
    <w:p w14:paraId="0B5918F5" w14:textId="77777777" w:rsidR="00D91CEC" w:rsidRPr="0032518D" w:rsidRDefault="00D91CEC">
      <w:pPr>
        <w:spacing w:line="200" w:lineRule="exact"/>
        <w:rPr>
          <w:lang w:val="es-HN"/>
        </w:rPr>
      </w:pPr>
    </w:p>
    <w:p w14:paraId="741F17E9" w14:textId="77777777" w:rsidR="00D91CEC" w:rsidRPr="0032518D" w:rsidRDefault="00D91CEC">
      <w:pPr>
        <w:spacing w:line="200" w:lineRule="exact"/>
        <w:rPr>
          <w:lang w:val="es-HN"/>
        </w:rPr>
      </w:pPr>
    </w:p>
    <w:p w14:paraId="67E54C97" w14:textId="3DDAF541" w:rsidR="00D91CEC" w:rsidRPr="0032518D" w:rsidRDefault="0032518D">
      <w:pPr>
        <w:spacing w:before="14"/>
        <w:ind w:left="1795" w:right="1745"/>
        <w:jc w:val="center"/>
        <w:rPr>
          <w:rFonts w:ascii="Calibri" w:eastAsia="Calibri" w:hAnsi="Calibri" w:cs="Calibri"/>
          <w:sz w:val="24"/>
          <w:szCs w:val="24"/>
          <w:lang w:val="es-HN"/>
        </w:rPr>
      </w:pPr>
      <w:r w:rsidRPr="0032518D">
        <w:rPr>
          <w:i/>
          <w:color w:val="775500"/>
          <w:sz w:val="24"/>
          <w:szCs w:val="24"/>
          <w:lang w:val="en"/>
        </w:rPr>
        <w:t>Citizen module search result table.</w:t>
      </w:r>
    </w:p>
    <w:p w14:paraId="62B81BF0" w14:textId="77777777" w:rsidR="00D91CEC" w:rsidRPr="0032518D" w:rsidRDefault="00D91CEC">
      <w:pPr>
        <w:spacing w:before="9" w:line="240" w:lineRule="exact"/>
        <w:rPr>
          <w:sz w:val="24"/>
          <w:szCs w:val="24"/>
          <w:lang w:val="es-HN"/>
        </w:rPr>
      </w:pPr>
    </w:p>
    <w:p w14:paraId="4C14B348" w14:textId="77777777" w:rsidR="00D91CEC" w:rsidRPr="0032518D" w:rsidRDefault="0032518D">
      <w:pPr>
        <w:ind w:left="102"/>
        <w:rPr>
          <w:rFonts w:ascii="Calibri" w:eastAsia="Calibri" w:hAnsi="Calibri" w:cs="Calibri"/>
          <w:sz w:val="24"/>
          <w:szCs w:val="24"/>
          <w:lang w:val="es-HN"/>
        </w:rPr>
      </w:pPr>
      <w:r w:rsidRPr="0032518D">
        <w:rPr>
          <w:sz w:val="24"/>
          <w:szCs w:val="24"/>
          <w:lang w:val="en"/>
        </w:rPr>
        <w:t>The data sheet details the information of the project consulted, going through the process of</w:t>
      </w:r>
    </w:p>
    <w:p w14:paraId="512EBCFA" w14:textId="77777777" w:rsidR="00D91CEC" w:rsidRPr="0032518D" w:rsidRDefault="0032518D">
      <w:pPr>
        <w:spacing w:before="38" w:line="280" w:lineRule="exact"/>
        <w:ind w:left="102"/>
        <w:rPr>
          <w:rFonts w:ascii="Calibri" w:eastAsia="Calibri" w:hAnsi="Calibri" w:cs="Calibri"/>
          <w:sz w:val="24"/>
          <w:szCs w:val="24"/>
          <w:lang w:val="es-HN"/>
        </w:rPr>
      </w:pPr>
      <w:r w:rsidRPr="0032518D">
        <w:rPr>
          <w:sz w:val="24"/>
          <w:szCs w:val="24"/>
          <w:lang w:val="en"/>
        </w:rPr>
        <w:t>procurement, ending with the progress of the project's implementation.</w:t>
      </w:r>
    </w:p>
    <w:p w14:paraId="0914AB46" w14:textId="77777777" w:rsidR="00D91CEC" w:rsidRPr="0032518D" w:rsidRDefault="00D91CEC">
      <w:pPr>
        <w:spacing w:line="200" w:lineRule="exact"/>
        <w:rPr>
          <w:lang w:val="es-HN"/>
        </w:rPr>
      </w:pPr>
    </w:p>
    <w:p w14:paraId="78FB57D8" w14:textId="77777777" w:rsidR="00D91CEC" w:rsidRPr="0032518D" w:rsidRDefault="00D91CEC">
      <w:pPr>
        <w:spacing w:before="15" w:line="260" w:lineRule="exact"/>
        <w:rPr>
          <w:sz w:val="26"/>
          <w:szCs w:val="26"/>
          <w:lang w:val="es-HN"/>
        </w:rPr>
      </w:pPr>
    </w:p>
    <w:p w14:paraId="5D65FB3E" w14:textId="4D74A3BD" w:rsidR="00D91CEC" w:rsidRPr="0032518D" w:rsidRDefault="0032518D">
      <w:pPr>
        <w:spacing w:before="74" w:line="160" w:lineRule="exact"/>
        <w:ind w:left="1071"/>
        <w:rPr>
          <w:sz w:val="19"/>
          <w:szCs w:val="19"/>
          <w:lang w:val="es-HN"/>
        </w:rPr>
      </w:pPr>
      <w:proofErr w:type="gramStart"/>
      <w:r w:rsidRPr="0032518D">
        <w:rPr>
          <w:b/>
          <w:color w:val="EDCC02"/>
          <w:spacing w:val="-7"/>
          <w:position w:val="-4"/>
          <w:sz w:val="19"/>
          <w:szCs w:val="19"/>
          <w:lang w:val="en"/>
        </w:rPr>
        <w:t>S</w:t>
      </w:r>
      <w:r w:rsidRPr="0032518D">
        <w:rPr>
          <w:b/>
          <w:color w:val="EDCC02"/>
          <w:position w:val="-4"/>
          <w:sz w:val="19"/>
          <w:szCs w:val="19"/>
          <w:lang w:val="en"/>
        </w:rPr>
        <w:t>I</w:t>
      </w:r>
      <w:r>
        <w:rPr>
          <w:lang w:val="en"/>
        </w:rPr>
        <w:t xml:space="preserve"> </w:t>
      </w:r>
      <w:r w:rsidRPr="0032518D">
        <w:rPr>
          <w:b/>
          <w:color w:val="F9CE21"/>
          <w:spacing w:val="-36"/>
          <w:w w:val="114"/>
          <w:position w:val="-4"/>
          <w:sz w:val="19"/>
          <w:szCs w:val="19"/>
          <w:lang w:val="en"/>
        </w:rPr>
        <w:t xml:space="preserve"> O</w:t>
      </w:r>
      <w:proofErr w:type="gramEnd"/>
      <w:r w:rsidRPr="0032518D">
        <w:rPr>
          <w:b/>
          <w:color w:val="F9CE21"/>
          <w:spacing w:val="-36"/>
          <w:w w:val="114"/>
          <w:position w:val="-4"/>
          <w:sz w:val="19"/>
          <w:szCs w:val="19"/>
          <w:lang w:val="en"/>
        </w:rPr>
        <w:t>,</w:t>
      </w:r>
      <w:r w:rsidRPr="0032518D">
        <w:rPr>
          <w:b/>
          <w:color w:val="EDCC02"/>
          <w:w w:val="94"/>
          <w:position w:val="-4"/>
          <w:sz w:val="19"/>
          <w:szCs w:val="19"/>
          <w:lang w:val="en"/>
        </w:rPr>
        <w:t>CS</w:t>
      </w:r>
    </w:p>
    <w:p w14:paraId="2C646A71" w14:textId="77777777" w:rsidR="00D91CEC" w:rsidRPr="0032518D" w:rsidRDefault="0032518D">
      <w:pPr>
        <w:spacing w:line="140" w:lineRule="exact"/>
        <w:ind w:left="1161"/>
        <w:rPr>
          <w:rFonts w:ascii="Microsoft Sans Serif" w:eastAsia="Microsoft Sans Serif" w:hAnsi="Microsoft Sans Serif" w:cs="Microsoft Sans Serif"/>
          <w:lang w:val="es-HN"/>
        </w:rPr>
        <w:sectPr w:rsidR="00D91CEC" w:rsidRPr="0032518D">
          <w:type w:val="continuous"/>
          <w:pgSz w:w="12240" w:h="15840"/>
          <w:pgMar w:top="1480" w:right="1540" w:bottom="280" w:left="1600" w:header="720" w:footer="720" w:gutter="0"/>
          <w:cols w:space="720"/>
        </w:sectPr>
      </w:pPr>
      <w:r w:rsidRPr="0032518D">
        <w:rPr>
          <w:color w:val="EDCC02"/>
          <w:w w:val="121"/>
          <w:position w:val="-3"/>
          <w:lang w:val="en"/>
        </w:rPr>
        <w:t>�</w:t>
      </w:r>
    </w:p>
    <w:p w14:paraId="235440A0" w14:textId="77777777" w:rsidR="00D91CEC" w:rsidRPr="0032518D" w:rsidRDefault="00D91CEC">
      <w:pPr>
        <w:spacing w:before="5" w:line="120" w:lineRule="exact"/>
        <w:rPr>
          <w:sz w:val="12"/>
          <w:szCs w:val="12"/>
          <w:lang w:val="es-HN"/>
        </w:rPr>
      </w:pPr>
    </w:p>
    <w:p w14:paraId="72401037" w14:textId="77777777" w:rsidR="00D91CEC" w:rsidRPr="0032518D" w:rsidRDefault="00D91CEC">
      <w:pPr>
        <w:spacing w:line="200" w:lineRule="exact"/>
        <w:rPr>
          <w:lang w:val="es-HN"/>
        </w:rPr>
      </w:pPr>
    </w:p>
    <w:p w14:paraId="1EBB02DF" w14:textId="77777777" w:rsidR="00D91CEC" w:rsidRPr="0032518D" w:rsidRDefault="0032518D">
      <w:pPr>
        <w:ind w:left="1363" w:right="-30"/>
        <w:rPr>
          <w:rFonts w:ascii="Arial" w:eastAsia="Arial" w:hAnsi="Arial" w:cs="Arial"/>
          <w:sz w:val="7"/>
          <w:szCs w:val="7"/>
          <w:lang w:val="es-HN"/>
        </w:rPr>
      </w:pPr>
      <w:r w:rsidRPr="0032518D">
        <w:rPr>
          <w:color w:val="7A6011"/>
          <w:w w:val="108"/>
          <w:sz w:val="7"/>
          <w:szCs w:val="7"/>
          <w:lang w:val="en"/>
        </w:rPr>
        <w:t>P</w:t>
      </w:r>
      <w:r w:rsidRPr="0032518D">
        <w:rPr>
          <w:color w:val="703D11"/>
          <w:w w:val="53"/>
          <w:sz w:val="7"/>
          <w:szCs w:val="7"/>
          <w:lang w:val="en"/>
        </w:rPr>
        <w:t>1</w:t>
      </w:r>
      <w:r w:rsidRPr="0032518D">
        <w:rPr>
          <w:color w:val="7A6011"/>
          <w:w w:val="102"/>
          <w:sz w:val="7"/>
          <w:szCs w:val="7"/>
          <w:lang w:val="en"/>
        </w:rPr>
        <w:t>an</w:t>
      </w:r>
      <w:r w:rsidRPr="0032518D">
        <w:rPr>
          <w:color w:val="935611"/>
          <w:w w:val="43"/>
          <w:sz w:val="7"/>
          <w:szCs w:val="7"/>
          <w:lang w:val="en"/>
        </w:rPr>
        <w:t>1</w:t>
      </w:r>
      <w:r w:rsidRPr="0032518D">
        <w:rPr>
          <w:color w:val="7A6011"/>
          <w:sz w:val="7"/>
          <w:szCs w:val="7"/>
          <w:lang w:val="en"/>
        </w:rPr>
        <w:t>ficaonde</w:t>
      </w:r>
      <w:r w:rsidRPr="0032518D">
        <w:rPr>
          <w:color w:val="935611"/>
          <w:w w:val="108"/>
          <w:sz w:val="7"/>
          <w:szCs w:val="7"/>
          <w:lang w:val="en"/>
        </w:rPr>
        <w:t>l</w:t>
      </w:r>
      <w:r w:rsidRPr="0032518D">
        <w:rPr>
          <w:color w:val="7A6011"/>
          <w:w w:val="107"/>
          <w:sz w:val="7"/>
          <w:szCs w:val="7"/>
          <w:lang w:val="en"/>
        </w:rPr>
        <w:t>Proorama</w:t>
      </w:r>
    </w:p>
    <w:p w14:paraId="0769E647" w14:textId="77777777" w:rsidR="00D91CEC" w:rsidRPr="0032518D" w:rsidRDefault="0032518D">
      <w:pPr>
        <w:spacing w:before="7" w:line="120" w:lineRule="exact"/>
        <w:rPr>
          <w:sz w:val="12"/>
          <w:szCs w:val="12"/>
          <w:lang w:val="es-HN"/>
        </w:rPr>
      </w:pPr>
      <w:r w:rsidRPr="0032518D">
        <w:rPr>
          <w:lang w:val="es-HN"/>
        </w:rPr>
        <w:br w:type="column"/>
      </w:r>
    </w:p>
    <w:p w14:paraId="04B3ED4A" w14:textId="77777777" w:rsidR="00D91CEC" w:rsidRPr="0032518D" w:rsidRDefault="00D91CEC">
      <w:pPr>
        <w:spacing w:line="200" w:lineRule="exact"/>
        <w:rPr>
          <w:lang w:val="es-HN"/>
        </w:rPr>
      </w:pPr>
    </w:p>
    <w:p w14:paraId="05A2EBE7" w14:textId="77777777" w:rsidR="00D91CEC" w:rsidRPr="0032518D" w:rsidRDefault="0032518D">
      <w:pPr>
        <w:spacing w:line="60" w:lineRule="exact"/>
        <w:ind w:right="-31"/>
        <w:rPr>
          <w:rFonts w:ascii="Arial" w:eastAsia="Arial" w:hAnsi="Arial" w:cs="Arial"/>
          <w:sz w:val="7"/>
          <w:szCs w:val="7"/>
          <w:lang w:val="es-HN"/>
        </w:rPr>
      </w:pPr>
      <w:proofErr w:type="spellStart"/>
      <w:r w:rsidRPr="0032518D">
        <w:rPr>
          <w:color w:val="8C668E"/>
          <w:spacing w:val="-1"/>
          <w:w w:val="91"/>
          <w:position w:val="-1"/>
          <w:sz w:val="7"/>
          <w:szCs w:val="7"/>
          <w:lang w:val="en"/>
        </w:rPr>
        <w:t>stamncace</w:t>
      </w:r>
      <w:r w:rsidRPr="0032518D">
        <w:rPr>
          <w:color w:val="8C668E"/>
          <w:w w:val="91"/>
          <w:position w:val="-1"/>
          <w:sz w:val="7"/>
          <w:szCs w:val="7"/>
          <w:lang w:val="en"/>
        </w:rPr>
        <w:t>n</w:t>
      </w:r>
      <w:proofErr w:type="spellEnd"/>
      <w:r>
        <w:rPr>
          <w:lang w:val="en"/>
        </w:rPr>
        <w:t xml:space="preserve"> </w:t>
      </w:r>
      <w:r w:rsidRPr="0032518D">
        <w:rPr>
          <w:color w:val="6B5E6D"/>
          <w:spacing w:val="-3"/>
          <w:w w:val="97"/>
          <w:position w:val="-1"/>
          <w:sz w:val="7"/>
          <w:szCs w:val="7"/>
          <w:lang w:val="en"/>
        </w:rPr>
        <w:t xml:space="preserve"> </w:t>
      </w:r>
      <w:proofErr w:type="spellStart"/>
      <w:r w:rsidRPr="0032518D">
        <w:rPr>
          <w:color w:val="6B5E6D"/>
          <w:spacing w:val="-3"/>
          <w:w w:val="97"/>
          <w:position w:val="-1"/>
          <w:sz w:val="7"/>
          <w:szCs w:val="7"/>
          <w:lang w:val="en"/>
        </w:rPr>
        <w:t>ce</w:t>
      </w:r>
      <w:r w:rsidRPr="0032518D">
        <w:rPr>
          <w:color w:val="592670"/>
          <w:spacing w:val="-3"/>
          <w:w w:val="77"/>
          <w:position w:val="-1"/>
          <w:sz w:val="7"/>
          <w:szCs w:val="7"/>
          <w:lang w:val="en"/>
        </w:rPr>
        <w:t>r</w:t>
      </w:r>
      <w:r w:rsidRPr="0032518D">
        <w:rPr>
          <w:color w:val="6B5E6D"/>
          <w:spacing w:val="-3"/>
          <w:w w:val="103"/>
          <w:position w:val="-1"/>
          <w:sz w:val="7"/>
          <w:szCs w:val="7"/>
          <w:lang w:val="en"/>
        </w:rPr>
        <w:t>ercvectc</w:t>
      </w:r>
      <w:proofErr w:type="spellEnd"/>
    </w:p>
    <w:p w14:paraId="5640C359" w14:textId="77777777" w:rsidR="00D91CEC" w:rsidRPr="0032518D" w:rsidRDefault="0032518D">
      <w:pPr>
        <w:spacing w:before="16" w:line="240" w:lineRule="exact"/>
        <w:rPr>
          <w:sz w:val="24"/>
          <w:szCs w:val="24"/>
          <w:lang w:val="es-HN"/>
        </w:rPr>
      </w:pPr>
      <w:r w:rsidRPr="0032518D">
        <w:rPr>
          <w:lang w:val="es-HN"/>
        </w:rPr>
        <w:br w:type="column"/>
      </w:r>
    </w:p>
    <w:p w14:paraId="0D9323A6" w14:textId="6F5627B2" w:rsidR="00D91CEC" w:rsidRPr="0032518D" w:rsidRDefault="003E1D69">
      <w:pPr>
        <w:spacing w:line="140" w:lineRule="exact"/>
        <w:ind w:right="-43"/>
        <w:rPr>
          <w:sz w:val="15"/>
          <w:szCs w:val="15"/>
          <w:lang w:val="es-HN"/>
        </w:rPr>
      </w:pPr>
      <w:r>
        <w:rPr>
          <w:lang w:val="en"/>
        </w:rPr>
        <w:pict w14:anchorId="244A6861">
          <v:shape id="_x0000_s1181" type="#_x0000_t202" style="position:absolute;margin-left:141.65pt;margin-top:7.2pt;width:308.35pt;height:61.5pt;z-index:-2004;mso-position-horizontal-relative:page"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715"/>
                    <w:gridCol w:w="2429"/>
                    <w:gridCol w:w="3022"/>
                  </w:tblGrid>
                  <w:tr w:rsidR="00D91CEC" w14:paraId="267E4AFF" w14:textId="77777777">
                    <w:trPr>
                      <w:trHeight w:hRule="exact" w:val="446"/>
                    </w:trPr>
                    <w:tc>
                      <w:tcPr>
                        <w:tcW w:w="715" w:type="dxa"/>
                        <w:tcBorders>
                          <w:top w:val="nil"/>
                          <w:left w:val="nil"/>
                          <w:bottom w:val="nil"/>
                          <w:right w:val="nil"/>
                        </w:tcBorders>
                      </w:tcPr>
                      <w:p w14:paraId="51137165" w14:textId="77777777" w:rsidR="00D91CEC" w:rsidRDefault="0032518D">
                        <w:pPr>
                          <w:spacing w:before="100"/>
                          <w:ind w:left="126"/>
                          <w:rPr>
                            <w:rFonts w:ascii="Arial" w:eastAsia="Arial" w:hAnsi="Arial" w:cs="Arial"/>
                            <w:sz w:val="8"/>
                            <w:szCs w:val="8"/>
                          </w:rPr>
                        </w:pPr>
                        <w:proofErr w:type="spellStart"/>
                        <w:r>
                          <w:rPr>
                            <w:color w:val="8C668E"/>
                            <w:spacing w:val="-7"/>
                            <w:w w:val="94"/>
                            <w:sz w:val="8"/>
                            <w:szCs w:val="8"/>
                            <w:lang w:val="en"/>
                          </w:rPr>
                          <w:t>i</w:t>
                        </w:r>
                        <w:r>
                          <w:rPr>
                            <w:color w:val="6B5E6D"/>
                            <w:w w:val="94"/>
                            <w:sz w:val="8"/>
                            <w:szCs w:val="8"/>
                            <w:lang w:val="en"/>
                          </w:rPr>
                          <w:t>nroe</w:t>
                        </w:r>
                        <w:proofErr w:type="spellEnd"/>
                        <w:r>
                          <w:rPr>
                            <w:lang w:val="en"/>
                          </w:rPr>
                          <w:t xml:space="preserve"> </w:t>
                        </w:r>
                        <w:r>
                          <w:rPr>
                            <w:color w:val="6B5E6D"/>
                            <w:spacing w:val="-11"/>
                            <w:sz w:val="8"/>
                            <w:szCs w:val="8"/>
                            <w:lang w:val="en"/>
                          </w:rPr>
                          <w:t xml:space="preserve"> C</w:t>
                        </w:r>
                        <w:r>
                          <w:rPr>
                            <w:color w:val="6B5E6D"/>
                            <w:sz w:val="8"/>
                            <w:szCs w:val="8"/>
                            <w:lang w:val="en"/>
                          </w:rPr>
                          <w:t>e</w:t>
                        </w:r>
                        <w:r>
                          <w:rPr>
                            <w:lang w:val="en"/>
                          </w:rPr>
                          <w:t xml:space="preserve"> </w:t>
                        </w:r>
                        <w:r>
                          <w:rPr>
                            <w:color w:val="59515B"/>
                            <w:spacing w:val="-3"/>
                            <w:sz w:val="8"/>
                            <w:szCs w:val="8"/>
                            <w:lang w:val="en"/>
                          </w:rPr>
                          <w:t xml:space="preserve"> </w:t>
                        </w:r>
                        <w:proofErr w:type="spellStart"/>
                        <w:r>
                          <w:rPr>
                            <w:color w:val="8C668E"/>
                            <w:spacing w:val="-3"/>
                            <w:sz w:val="8"/>
                            <w:szCs w:val="8"/>
                            <w:lang w:val="en"/>
                          </w:rPr>
                          <w:t>acun</w:t>
                        </w:r>
                        <w:proofErr w:type="spellEnd"/>
                      </w:p>
                      <w:p w14:paraId="71F20242" w14:textId="77777777" w:rsidR="00D91CEC" w:rsidRDefault="00D91CEC">
                        <w:pPr>
                          <w:spacing w:before="8" w:line="180" w:lineRule="exact"/>
                          <w:rPr>
                            <w:sz w:val="19"/>
                            <w:szCs w:val="19"/>
                          </w:rPr>
                        </w:pPr>
                      </w:p>
                      <w:p w14:paraId="6C4DA49F" w14:textId="77777777" w:rsidR="00D91CEC" w:rsidRDefault="0032518D">
                        <w:pPr>
                          <w:ind w:left="40"/>
                          <w:rPr>
                            <w:rFonts w:ascii="Microsoft Sans Serif" w:eastAsia="Microsoft Sans Serif" w:hAnsi="Microsoft Sans Serif" w:cs="Microsoft Sans Serif"/>
                            <w:sz w:val="6"/>
                            <w:szCs w:val="6"/>
                          </w:rPr>
                        </w:pPr>
                        <w:proofErr w:type="spellStart"/>
                        <w:r>
                          <w:rPr>
                            <w:color w:val="6B5E6D"/>
                            <w:spacing w:val="-3"/>
                            <w:w w:val="114"/>
                            <w:sz w:val="6"/>
                            <w:szCs w:val="6"/>
                            <w:lang w:val="en"/>
                          </w:rPr>
                          <w:t>Codie:o</w:t>
                        </w:r>
                        <w:proofErr w:type="spellEnd"/>
                        <w:r>
                          <w:rPr>
                            <w:color w:val="7C757F"/>
                            <w:w w:val="129"/>
                            <w:sz w:val="6"/>
                            <w:szCs w:val="6"/>
                            <w:lang w:val="en"/>
                          </w:rPr>
                          <w:t>:</w:t>
                        </w:r>
                      </w:p>
                    </w:tc>
                    <w:tc>
                      <w:tcPr>
                        <w:tcW w:w="2429" w:type="dxa"/>
                        <w:tcBorders>
                          <w:top w:val="nil"/>
                          <w:left w:val="nil"/>
                          <w:bottom w:val="nil"/>
                          <w:right w:val="nil"/>
                        </w:tcBorders>
                      </w:tcPr>
                      <w:p w14:paraId="79B15155" w14:textId="77777777" w:rsidR="00D91CEC" w:rsidRDefault="00D91CEC">
                        <w:pPr>
                          <w:spacing w:before="10" w:line="100" w:lineRule="exact"/>
                          <w:rPr>
                            <w:sz w:val="11"/>
                            <w:szCs w:val="11"/>
                          </w:rPr>
                        </w:pPr>
                      </w:p>
                      <w:p w14:paraId="228A2789" w14:textId="77777777" w:rsidR="00D91CEC" w:rsidRDefault="0032518D">
                        <w:pPr>
                          <w:ind w:left="1052"/>
                          <w:rPr>
                            <w:rFonts w:ascii="Microsoft Sans Serif" w:eastAsia="Microsoft Sans Serif" w:hAnsi="Microsoft Sans Serif" w:cs="Microsoft Sans Serif"/>
                            <w:sz w:val="6"/>
                            <w:szCs w:val="6"/>
                          </w:rPr>
                        </w:pPr>
                        <w:proofErr w:type="spellStart"/>
                        <w:r>
                          <w:rPr>
                            <w:color w:val="6B5E6D"/>
                            <w:w w:val="124"/>
                            <w:sz w:val="6"/>
                            <w:szCs w:val="6"/>
                            <w:lang w:val="en"/>
                          </w:rPr>
                          <w:t>Desembo</w:t>
                        </w:r>
                        <w:r>
                          <w:rPr>
                            <w:color w:val="7F4F84"/>
                            <w:w w:val="157"/>
                            <w:sz w:val="6"/>
                            <w:szCs w:val="6"/>
                            <w:lang w:val="en"/>
                          </w:rPr>
                          <w:t>l</w:t>
                        </w:r>
                        <w:r>
                          <w:rPr>
                            <w:color w:val="7C757F"/>
                            <w:w w:val="129"/>
                            <w:sz w:val="6"/>
                            <w:szCs w:val="6"/>
                            <w:lang w:val="en"/>
                          </w:rPr>
                          <w:t>sosyMontos</w:t>
                        </w:r>
                        <w:proofErr w:type="spellEnd"/>
                      </w:p>
                    </w:tc>
                    <w:tc>
                      <w:tcPr>
                        <w:tcW w:w="3022" w:type="dxa"/>
                        <w:tcBorders>
                          <w:top w:val="nil"/>
                          <w:left w:val="nil"/>
                          <w:bottom w:val="nil"/>
                          <w:right w:val="nil"/>
                        </w:tcBorders>
                      </w:tcPr>
                      <w:p w14:paraId="291B7DC6" w14:textId="77777777" w:rsidR="00D91CEC" w:rsidRDefault="00D91CEC">
                        <w:pPr>
                          <w:spacing w:before="9" w:line="100" w:lineRule="exact"/>
                          <w:rPr>
                            <w:sz w:val="10"/>
                            <w:szCs w:val="10"/>
                          </w:rPr>
                        </w:pPr>
                      </w:p>
                      <w:p w14:paraId="1EB4E7F4" w14:textId="77777777" w:rsidR="00D91CEC" w:rsidRDefault="0032518D">
                        <w:pPr>
                          <w:ind w:left="373"/>
                          <w:rPr>
                            <w:rFonts w:ascii="Arial" w:eastAsia="Arial" w:hAnsi="Arial" w:cs="Arial"/>
                            <w:sz w:val="7"/>
                            <w:szCs w:val="7"/>
                          </w:rPr>
                        </w:pPr>
                        <w:r>
                          <w:rPr>
                            <w:color w:val="7C757F"/>
                            <w:spacing w:val="-2"/>
                            <w:w w:val="105"/>
                            <w:sz w:val="7"/>
                            <w:szCs w:val="7"/>
                            <w:lang w:val="en"/>
                          </w:rPr>
                          <w:t>Map</w:t>
                        </w:r>
                      </w:p>
                      <w:p w14:paraId="1D333902" w14:textId="77777777" w:rsidR="00D91CEC" w:rsidRDefault="00D91CEC">
                        <w:pPr>
                          <w:spacing w:line="200" w:lineRule="exact"/>
                        </w:pPr>
                      </w:p>
                      <w:p w14:paraId="511ED280" w14:textId="5A5A6CB2" w:rsidR="00D91CEC" w:rsidRDefault="0032518D">
                        <w:pPr>
                          <w:ind w:left="67"/>
                          <w:rPr>
                            <w:rFonts w:ascii="Microsoft Sans Serif" w:eastAsia="Microsoft Sans Serif" w:hAnsi="Microsoft Sans Serif" w:cs="Microsoft Sans Serif"/>
                            <w:sz w:val="6"/>
                            <w:szCs w:val="6"/>
                          </w:rPr>
                        </w:pPr>
                        <w:proofErr w:type="spellStart"/>
                        <w:proofErr w:type="gramStart"/>
                        <w:r>
                          <w:rPr>
                            <w:color w:val="423D44"/>
                            <w:spacing w:val="-3"/>
                            <w:w w:val="138"/>
                            <w:sz w:val="6"/>
                            <w:szCs w:val="6"/>
                            <w:lang w:val="en"/>
                          </w:rPr>
                          <w:t>Nomb</w:t>
                        </w:r>
                        <w:r>
                          <w:rPr>
                            <w:color w:val="70445B"/>
                            <w:spacing w:val="-3"/>
                            <w:w w:val="138"/>
                            <w:sz w:val="6"/>
                            <w:szCs w:val="6"/>
                            <w:lang w:val="en"/>
                          </w:rPr>
                          <w:t>Rede</w:t>
                        </w:r>
                        <w:r>
                          <w:rPr>
                            <w:color w:val="423D44"/>
                            <w:w w:val="138"/>
                            <w:sz w:val="6"/>
                            <w:szCs w:val="6"/>
                            <w:lang w:val="en"/>
                          </w:rPr>
                          <w:t>l</w:t>
                        </w:r>
                        <w:proofErr w:type="spellEnd"/>
                        <w:r>
                          <w:rPr>
                            <w:lang w:val="en"/>
                          </w:rPr>
                          <w:t xml:space="preserve"> </w:t>
                        </w:r>
                        <w:r>
                          <w:rPr>
                            <w:color w:val="423D44"/>
                            <w:spacing w:val="-1"/>
                            <w:w w:val="108"/>
                            <w:sz w:val="6"/>
                            <w:szCs w:val="6"/>
                            <w:lang w:val="en"/>
                          </w:rPr>
                          <w:t xml:space="preserve"> </w:t>
                        </w:r>
                        <w:proofErr w:type="spellStart"/>
                        <w:r>
                          <w:rPr>
                            <w:color w:val="423D44"/>
                            <w:spacing w:val="-1"/>
                            <w:w w:val="108"/>
                            <w:sz w:val="6"/>
                            <w:szCs w:val="6"/>
                            <w:lang w:val="en"/>
                          </w:rPr>
                          <w:t>Q</w:t>
                        </w:r>
                        <w:r>
                          <w:rPr>
                            <w:color w:val="70445B"/>
                            <w:spacing w:val="-1"/>
                            <w:w w:val="112"/>
                            <w:sz w:val="6"/>
                            <w:szCs w:val="6"/>
                            <w:lang w:val="en"/>
                          </w:rPr>
                          <w:t>roe</w:t>
                        </w:r>
                        <w:proofErr w:type="gramEnd"/>
                        <w:r>
                          <w:rPr>
                            <w:color w:val="70445B"/>
                            <w:spacing w:val="-1"/>
                            <w:w w:val="112"/>
                            <w:sz w:val="6"/>
                            <w:szCs w:val="6"/>
                            <w:lang w:val="en"/>
                          </w:rPr>
                          <w:t>:</w:t>
                        </w:r>
                        <w:r>
                          <w:rPr>
                            <w:color w:val="6B2D49"/>
                            <w:spacing w:val="-1"/>
                            <w:w w:val="151"/>
                            <w:sz w:val="6"/>
                            <w:szCs w:val="6"/>
                            <w:lang w:val="en"/>
                          </w:rPr>
                          <w:t>r</w:t>
                        </w:r>
                        <w:r>
                          <w:rPr>
                            <w:color w:val="423D44"/>
                            <w:spacing w:val="-1"/>
                            <w:w w:val="197"/>
                            <w:sz w:val="6"/>
                            <w:szCs w:val="6"/>
                            <w:lang w:val="en"/>
                          </w:rPr>
                          <w:t>a</w:t>
                        </w:r>
                        <w:proofErr w:type="spellEnd"/>
                        <w:r>
                          <w:rPr>
                            <w:color w:val="423D44"/>
                            <w:spacing w:val="-1"/>
                            <w:w w:val="197"/>
                            <w:sz w:val="6"/>
                            <w:szCs w:val="6"/>
                            <w:lang w:val="en"/>
                          </w:rPr>
                          <w:t>�</w:t>
                        </w:r>
                        <w:r>
                          <w:rPr>
                            <w:color w:val="7C757F"/>
                            <w:w w:val="129"/>
                            <w:sz w:val="6"/>
                            <w:szCs w:val="6"/>
                            <w:lang w:val="en"/>
                          </w:rPr>
                          <w:t>:</w:t>
                        </w:r>
                        <w:r>
                          <w:rPr>
                            <w:lang w:val="en"/>
                          </w:rPr>
                          <w:t xml:space="preserve"> </w:t>
                        </w:r>
                        <w:r>
                          <w:rPr>
                            <w:color w:val="7C757F"/>
                            <w:spacing w:val="1"/>
                            <w:sz w:val="6"/>
                            <w:szCs w:val="6"/>
                            <w:lang w:val="en"/>
                          </w:rPr>
                          <w:t xml:space="preserve"> </w:t>
                        </w:r>
                        <w:proofErr w:type="spellStart"/>
                        <w:r>
                          <w:rPr>
                            <w:color w:val="7C757F"/>
                            <w:spacing w:val="1"/>
                            <w:sz w:val="6"/>
                            <w:szCs w:val="6"/>
                            <w:lang w:val="en"/>
                          </w:rPr>
                          <w:t>SEGUND</w:t>
                        </w:r>
                        <w:r>
                          <w:rPr>
                            <w:color w:val="7C757F"/>
                            <w:sz w:val="6"/>
                            <w:szCs w:val="6"/>
                            <w:lang w:val="en"/>
                          </w:rPr>
                          <w:t>Or</w:t>
                        </w:r>
                        <w:proofErr w:type="spellEnd"/>
                        <w:r>
                          <w:rPr>
                            <w:color w:val="7C757F"/>
                            <w:sz w:val="6"/>
                            <w:szCs w:val="6"/>
                            <w:lang w:val="en"/>
                          </w:rPr>
                          <w:t xml:space="preserve"> </w:t>
                        </w:r>
                        <w:r>
                          <w:rPr>
                            <w:lang w:val="en"/>
                          </w:rPr>
                          <w:t xml:space="preserve"> </w:t>
                        </w:r>
                        <w:proofErr w:type="spellStart"/>
                        <w:r>
                          <w:rPr>
                            <w:color w:val="7C757F"/>
                            <w:spacing w:val="-3"/>
                            <w:w w:val="108"/>
                            <w:sz w:val="6"/>
                            <w:szCs w:val="6"/>
                            <w:lang w:val="en"/>
                          </w:rPr>
                          <w:t>PROY</w:t>
                        </w:r>
                        <w:r>
                          <w:rPr>
                            <w:color w:val="6B5E6D"/>
                            <w:spacing w:val="-3"/>
                            <w:w w:val="108"/>
                            <w:sz w:val="6"/>
                            <w:szCs w:val="6"/>
                            <w:lang w:val="en"/>
                          </w:rPr>
                          <w:t>Ect</w:t>
                        </w:r>
                        <w:r>
                          <w:rPr>
                            <w:color w:val="6B5E6D"/>
                            <w:w w:val="108"/>
                            <w:sz w:val="6"/>
                            <w:szCs w:val="6"/>
                            <w:lang w:val="en"/>
                          </w:rPr>
                          <w:t>O</w:t>
                        </w:r>
                        <w:proofErr w:type="spellEnd"/>
                        <w:r>
                          <w:rPr>
                            <w:lang w:val="en"/>
                          </w:rPr>
                          <w:t xml:space="preserve"> </w:t>
                        </w:r>
                        <w:r>
                          <w:rPr>
                            <w:color w:val="6B5E6D"/>
                            <w:spacing w:val="-11"/>
                            <w:sz w:val="6"/>
                            <w:szCs w:val="6"/>
                            <w:lang w:val="en"/>
                          </w:rPr>
                          <w:t xml:space="preserve"> D</w:t>
                        </w:r>
                        <w:r>
                          <w:rPr>
                            <w:color w:val="6B5E6D"/>
                            <w:sz w:val="6"/>
                            <w:szCs w:val="6"/>
                            <w:lang w:val="en"/>
                          </w:rPr>
                          <w:t>E</w:t>
                        </w:r>
                        <w:r>
                          <w:rPr>
                            <w:lang w:val="en"/>
                          </w:rPr>
                          <w:t xml:space="preserve"> </w:t>
                        </w:r>
                        <w:r>
                          <w:rPr>
                            <w:color w:val="7C757F"/>
                            <w:spacing w:val="-2"/>
                            <w:w w:val="108"/>
                            <w:sz w:val="6"/>
                            <w:szCs w:val="6"/>
                            <w:lang w:val="en"/>
                          </w:rPr>
                          <w:t xml:space="preserve"> RECONSTR</w:t>
                        </w:r>
                        <w:r>
                          <w:rPr>
                            <w:color w:val="7C757F"/>
                            <w:spacing w:val="-1"/>
                            <w:w w:val="108"/>
                            <w:sz w:val="6"/>
                            <w:szCs w:val="6"/>
                            <w:lang w:val="en"/>
                          </w:rPr>
                          <w:t>U</w:t>
                        </w:r>
                        <w:r>
                          <w:rPr>
                            <w:color w:val="56667C"/>
                            <w:spacing w:val="-1"/>
                            <w:w w:val="108"/>
                            <w:sz w:val="6"/>
                            <w:szCs w:val="6"/>
                            <w:lang w:val="en"/>
                          </w:rPr>
                          <w:t>C</w:t>
                        </w:r>
                        <w:r>
                          <w:rPr>
                            <w:color w:val="7C757F"/>
                            <w:spacing w:val="-2"/>
                            <w:w w:val="108"/>
                            <w:sz w:val="6"/>
                            <w:szCs w:val="6"/>
                            <w:lang w:val="en"/>
                          </w:rPr>
                          <w:t>Ci</w:t>
                        </w:r>
                        <w:r>
                          <w:rPr>
                            <w:color w:val="7C757F"/>
                            <w:spacing w:val="-1"/>
                            <w:w w:val="108"/>
                            <w:sz w:val="6"/>
                            <w:szCs w:val="6"/>
                            <w:lang w:val="en"/>
                          </w:rPr>
                          <w:t>O</w:t>
                        </w:r>
                        <w:r>
                          <w:rPr>
                            <w:color w:val="7F4F84"/>
                            <w:w w:val="108"/>
                            <w:sz w:val="6"/>
                            <w:szCs w:val="6"/>
                            <w:lang w:val="en"/>
                          </w:rPr>
                          <w:t>N</w:t>
                        </w:r>
                        <w:r>
                          <w:rPr>
                            <w:lang w:val="en"/>
                          </w:rPr>
                          <w:t xml:space="preserve"> </w:t>
                        </w:r>
                        <w:r>
                          <w:rPr>
                            <w:color w:val="938993"/>
                            <w:sz w:val="6"/>
                            <w:szCs w:val="6"/>
                            <w:lang w:val="en"/>
                          </w:rPr>
                          <w:t xml:space="preserve"> And</w:t>
                        </w:r>
                        <w:r>
                          <w:rPr>
                            <w:lang w:val="en"/>
                          </w:rPr>
                          <w:t xml:space="preserve"> </w:t>
                        </w:r>
                        <w:r>
                          <w:rPr>
                            <w:color w:val="7C757F"/>
                            <w:spacing w:val="-2"/>
                            <w:w w:val="106"/>
                            <w:sz w:val="6"/>
                            <w:szCs w:val="6"/>
                            <w:lang w:val="en"/>
                          </w:rPr>
                          <w:t xml:space="preserve"> I. Joram</w:t>
                        </w:r>
                        <w:r>
                          <w:rPr>
                            <w:color w:val="938993"/>
                            <w:spacing w:val="-2"/>
                            <w:w w:val="129"/>
                            <w:sz w:val="6"/>
                            <w:szCs w:val="6"/>
                            <w:lang w:val="en"/>
                          </w:rPr>
                          <w:t>I</w:t>
                        </w:r>
                        <w:r>
                          <w:rPr>
                            <w:color w:val="6B5E6D"/>
                            <w:spacing w:val="-2"/>
                            <w:w w:val="108"/>
                            <w:sz w:val="6"/>
                            <w:szCs w:val="6"/>
                            <w:lang w:val="en"/>
                          </w:rPr>
                          <w:t>IN</w:t>
                        </w:r>
                        <w:r>
                          <w:rPr>
                            <w:color w:val="7C757F"/>
                            <w:spacing w:val="-2"/>
                            <w:w w:val="124"/>
                            <w:sz w:val="6"/>
                            <w:szCs w:val="6"/>
                            <w:lang w:val="en"/>
                          </w:rPr>
                          <w:t>T</w:t>
                        </w:r>
                        <w:r>
                          <w:rPr>
                            <w:color w:val="7C757F"/>
                            <w:w w:val="124"/>
                            <w:sz w:val="6"/>
                            <w:szCs w:val="6"/>
                            <w:lang w:val="en"/>
                          </w:rPr>
                          <w:t>OR</w:t>
                        </w:r>
                        <w:r>
                          <w:rPr>
                            <w:lang w:val="en"/>
                          </w:rPr>
                          <w:t xml:space="preserve"> </w:t>
                        </w:r>
                        <w:r>
                          <w:rPr>
                            <w:color w:val="7C757F"/>
                            <w:spacing w:val="-11"/>
                            <w:sz w:val="6"/>
                            <w:szCs w:val="6"/>
                            <w:lang w:val="en"/>
                          </w:rPr>
                          <w:t xml:space="preserve"> D</w:t>
                        </w:r>
                        <w:r>
                          <w:rPr>
                            <w:color w:val="70445B"/>
                            <w:sz w:val="6"/>
                            <w:szCs w:val="6"/>
                            <w:lang w:val="en"/>
                          </w:rPr>
                          <w:t>E</w:t>
                        </w:r>
                        <w:r>
                          <w:rPr>
                            <w:lang w:val="en"/>
                          </w:rPr>
                          <w:t xml:space="preserve"> </w:t>
                        </w:r>
                        <w:r>
                          <w:rPr>
                            <w:color w:val="7C757F"/>
                            <w:spacing w:val="-1"/>
                            <w:w w:val="102"/>
                            <w:sz w:val="6"/>
                            <w:szCs w:val="6"/>
                            <w:lang w:val="en"/>
                          </w:rPr>
                          <w:t xml:space="preserve"> ROADS</w:t>
                        </w:r>
                      </w:p>
                    </w:tc>
                  </w:tr>
                  <w:tr w:rsidR="00D91CEC" w14:paraId="75641690" w14:textId="77777777">
                    <w:trPr>
                      <w:trHeight w:hRule="exact" w:val="151"/>
                    </w:trPr>
                    <w:tc>
                      <w:tcPr>
                        <w:tcW w:w="715" w:type="dxa"/>
                        <w:tcBorders>
                          <w:top w:val="nil"/>
                          <w:left w:val="nil"/>
                          <w:bottom w:val="nil"/>
                          <w:right w:val="nil"/>
                        </w:tcBorders>
                      </w:tcPr>
                      <w:p w14:paraId="560FF1F3" w14:textId="77777777" w:rsidR="00D91CEC" w:rsidRDefault="00D91CEC"/>
                    </w:tc>
                    <w:tc>
                      <w:tcPr>
                        <w:tcW w:w="2429" w:type="dxa"/>
                        <w:tcBorders>
                          <w:top w:val="nil"/>
                          <w:left w:val="nil"/>
                          <w:bottom w:val="nil"/>
                          <w:right w:val="nil"/>
                        </w:tcBorders>
                      </w:tcPr>
                      <w:p w14:paraId="3CC1E4E6" w14:textId="77777777" w:rsidR="00D91CEC" w:rsidRDefault="00D91CEC"/>
                    </w:tc>
                    <w:tc>
                      <w:tcPr>
                        <w:tcW w:w="3022" w:type="dxa"/>
                        <w:tcBorders>
                          <w:top w:val="nil"/>
                          <w:left w:val="nil"/>
                          <w:bottom w:val="nil"/>
                          <w:right w:val="nil"/>
                        </w:tcBorders>
                      </w:tcPr>
                      <w:p w14:paraId="75771B6D" w14:textId="1E739105" w:rsidR="00D91CEC" w:rsidRDefault="0032518D">
                        <w:pPr>
                          <w:spacing w:before="33"/>
                          <w:ind w:left="67"/>
                          <w:rPr>
                            <w:rFonts w:ascii="Microsoft Sans Serif" w:eastAsia="Microsoft Sans Serif" w:hAnsi="Microsoft Sans Serif" w:cs="Microsoft Sans Serif"/>
                            <w:sz w:val="6"/>
                            <w:szCs w:val="6"/>
                          </w:rPr>
                        </w:pPr>
                        <w:r>
                          <w:rPr>
                            <w:color w:val="59515B"/>
                            <w:spacing w:val="-3"/>
                            <w:w w:val="139"/>
                            <w:sz w:val="6"/>
                            <w:szCs w:val="6"/>
                            <w:lang w:val="en"/>
                          </w:rPr>
                          <w:t>Locate 6nde</w:t>
                        </w:r>
                        <w:r>
                          <w:rPr>
                            <w:color w:val="1C1E1E"/>
                            <w:w w:val="139"/>
                            <w:sz w:val="6"/>
                            <w:szCs w:val="6"/>
                            <w:lang w:val="en"/>
                          </w:rPr>
                          <w:t xml:space="preserve">L </w:t>
                        </w:r>
                        <w:r>
                          <w:rPr>
                            <w:lang w:val="en"/>
                          </w:rPr>
                          <w:t xml:space="preserve"> </w:t>
                        </w:r>
                        <w:proofErr w:type="spellStart"/>
                        <w:r>
                          <w:rPr>
                            <w:color w:val="59515B"/>
                            <w:spacing w:val="-1"/>
                            <w:w w:val="118"/>
                            <w:sz w:val="6"/>
                            <w:szCs w:val="6"/>
                            <w:lang w:val="en"/>
                          </w:rPr>
                          <w:t>Proe:ra</w:t>
                        </w:r>
                        <w:proofErr w:type="spellEnd"/>
                        <w:r>
                          <w:rPr>
                            <w:color w:val="423D44"/>
                            <w:spacing w:val="-1"/>
                            <w:w w:val="258"/>
                            <w:sz w:val="6"/>
                            <w:szCs w:val="6"/>
                            <w:lang w:val="en"/>
                          </w:rPr>
                          <w:t>�</w:t>
                        </w:r>
                        <w:r>
                          <w:rPr>
                            <w:color w:val="7C757F"/>
                            <w:w w:val="129"/>
                            <w:sz w:val="6"/>
                            <w:szCs w:val="6"/>
                            <w:lang w:val="en"/>
                          </w:rPr>
                          <w:t>:</w:t>
                        </w:r>
                        <w:r>
                          <w:rPr>
                            <w:lang w:val="en"/>
                          </w:rPr>
                          <w:t xml:space="preserve"> </w:t>
                        </w:r>
                        <w:r>
                          <w:rPr>
                            <w:color w:val="7C757F"/>
                            <w:spacing w:val="-3"/>
                            <w:w w:val="126"/>
                            <w:sz w:val="6"/>
                            <w:szCs w:val="6"/>
                            <w:lang w:val="en"/>
                          </w:rPr>
                          <w:t xml:space="preserve"> </w:t>
                        </w:r>
                        <w:proofErr w:type="spellStart"/>
                        <w:r>
                          <w:rPr>
                            <w:color w:val="7C757F"/>
                            <w:spacing w:val="-3"/>
                            <w:w w:val="126"/>
                            <w:sz w:val="6"/>
                            <w:szCs w:val="6"/>
                            <w:lang w:val="en"/>
                          </w:rPr>
                          <w:t>Francisc</w:t>
                        </w:r>
                        <w:r>
                          <w:rPr>
                            <w:color w:val="7C757F"/>
                            <w:w w:val="126"/>
                            <w:sz w:val="6"/>
                            <w:szCs w:val="6"/>
                            <w:lang w:val="en"/>
                          </w:rPr>
                          <w:t>Or</w:t>
                        </w:r>
                        <w:proofErr w:type="spellEnd"/>
                        <w:r>
                          <w:rPr>
                            <w:lang w:val="en"/>
                          </w:rPr>
                          <w:t xml:space="preserve"> </w:t>
                        </w:r>
                        <w:r>
                          <w:rPr>
                            <w:color w:val="7C757F"/>
                            <w:spacing w:val="-4"/>
                            <w:w w:val="126"/>
                            <w:sz w:val="6"/>
                            <w:szCs w:val="6"/>
                            <w:lang w:val="en"/>
                          </w:rPr>
                          <w:t xml:space="preserve"> </w:t>
                        </w:r>
                        <w:proofErr w:type="spellStart"/>
                        <w:r>
                          <w:rPr>
                            <w:color w:val="7C757F"/>
                            <w:spacing w:val="-4"/>
                            <w:w w:val="126"/>
                            <w:sz w:val="6"/>
                            <w:szCs w:val="6"/>
                            <w:lang w:val="en"/>
                          </w:rPr>
                          <w:t>Morazim</w:t>
                        </w:r>
                        <w:proofErr w:type="spellEnd"/>
                        <w:r>
                          <w:rPr>
                            <w:color w:val="7C757F"/>
                            <w:w w:val="126"/>
                            <w:sz w:val="6"/>
                            <w:szCs w:val="6"/>
                            <w:lang w:val="en"/>
                          </w:rPr>
                          <w:t>,</w:t>
                        </w:r>
                        <w:r>
                          <w:rPr>
                            <w:lang w:val="en"/>
                          </w:rPr>
                          <w:t xml:space="preserve"> </w:t>
                        </w:r>
                        <w:r>
                          <w:rPr>
                            <w:color w:val="A39BA3"/>
                            <w:spacing w:val="-4"/>
                            <w:w w:val="126"/>
                            <w:sz w:val="6"/>
                            <w:szCs w:val="6"/>
                            <w:lang w:val="en"/>
                          </w:rPr>
                          <w:t xml:space="preserve"> </w:t>
                        </w:r>
                        <w:proofErr w:type="spellStart"/>
                        <w:r>
                          <w:rPr>
                            <w:color w:val="A39BA3"/>
                            <w:spacing w:val="-4"/>
                            <w:w w:val="126"/>
                            <w:sz w:val="6"/>
                            <w:szCs w:val="6"/>
                            <w:lang w:val="en"/>
                          </w:rPr>
                          <w:t>And</w:t>
                        </w:r>
                        <w:r>
                          <w:rPr>
                            <w:color w:val="7C757F"/>
                            <w:spacing w:val="-4"/>
                            <w:w w:val="126"/>
                            <w:sz w:val="6"/>
                            <w:szCs w:val="6"/>
                            <w:lang w:val="en"/>
                          </w:rPr>
                          <w:t>gold</w:t>
                        </w:r>
                        <w:proofErr w:type="spellEnd"/>
                        <w:r>
                          <w:rPr>
                            <w:color w:val="7C757F"/>
                            <w:w w:val="126"/>
                            <w:sz w:val="6"/>
                            <w:szCs w:val="6"/>
                            <w:lang w:val="en"/>
                          </w:rPr>
                          <w:t>,</w:t>
                        </w:r>
                        <w:r>
                          <w:rPr>
                            <w:lang w:val="en"/>
                          </w:rPr>
                          <w:t xml:space="preserve"> </w:t>
                        </w:r>
                        <w:r>
                          <w:rPr>
                            <w:color w:val="7C757F"/>
                            <w:spacing w:val="-5"/>
                            <w:w w:val="126"/>
                            <w:sz w:val="6"/>
                            <w:szCs w:val="6"/>
                            <w:lang w:val="en"/>
                          </w:rPr>
                          <w:t xml:space="preserve"> </w:t>
                        </w:r>
                        <w:proofErr w:type="spellStart"/>
                        <w:r>
                          <w:rPr>
                            <w:color w:val="7C757F"/>
                            <w:spacing w:val="-5"/>
                            <w:w w:val="126"/>
                            <w:sz w:val="6"/>
                            <w:szCs w:val="6"/>
                            <w:lang w:val="en"/>
                          </w:rPr>
                          <w:t>Give</w:t>
                        </w:r>
                        <w:r>
                          <w:rPr>
                            <w:color w:val="91AAA8"/>
                            <w:spacing w:val="-5"/>
                            <w:w w:val="126"/>
                            <w:sz w:val="6"/>
                            <w:szCs w:val="6"/>
                            <w:lang w:val="en"/>
                          </w:rPr>
                          <w:t>l</w:t>
                        </w:r>
                        <w:r>
                          <w:rPr>
                            <w:color w:val="ADAFB2"/>
                            <w:spacing w:val="-5"/>
                            <w:w w:val="126"/>
                            <w:sz w:val="6"/>
                            <w:szCs w:val="6"/>
                            <w:lang w:val="en"/>
                          </w:rPr>
                          <w:t>i</w:t>
                        </w:r>
                        <w:proofErr w:type="spellEnd"/>
                        <w:r>
                          <w:rPr>
                            <w:color w:val="ADAFB2"/>
                            <w:w w:val="126"/>
                            <w:sz w:val="6"/>
                            <w:szCs w:val="6"/>
                            <w:lang w:val="en"/>
                          </w:rPr>
                          <w:t>,</w:t>
                        </w:r>
                        <w:r>
                          <w:rPr>
                            <w:lang w:val="en"/>
                          </w:rPr>
                          <w:t xml:space="preserve"> </w:t>
                        </w:r>
                        <w:r>
                          <w:rPr>
                            <w:color w:val="7C757F"/>
                            <w:spacing w:val="-4"/>
                            <w:w w:val="126"/>
                            <w:sz w:val="6"/>
                            <w:szCs w:val="6"/>
                            <w:lang w:val="en"/>
                          </w:rPr>
                          <w:t xml:space="preserve"> </w:t>
                        </w:r>
                        <w:proofErr w:type="spellStart"/>
                        <w:r>
                          <w:rPr>
                            <w:color w:val="7C757F"/>
                            <w:spacing w:val="-4"/>
                            <w:w w:val="126"/>
                            <w:sz w:val="6"/>
                            <w:szCs w:val="6"/>
                            <w:lang w:val="en"/>
                          </w:rPr>
                          <w:t>Comll'fae:ua</w:t>
                        </w:r>
                        <w:proofErr w:type="spellEnd"/>
                        <w:r>
                          <w:rPr>
                            <w:color w:val="7C757F"/>
                            <w:w w:val="126"/>
                            <w:sz w:val="6"/>
                            <w:szCs w:val="6"/>
                            <w:lang w:val="en"/>
                          </w:rPr>
                          <w:t>,</w:t>
                        </w:r>
                        <w:r>
                          <w:rPr>
                            <w:lang w:val="en"/>
                          </w:rPr>
                          <w:t xml:space="preserve"> </w:t>
                        </w:r>
                        <w:r>
                          <w:rPr>
                            <w:color w:val="7C757F"/>
                            <w:spacing w:val="-3"/>
                            <w:w w:val="125"/>
                            <w:sz w:val="6"/>
                            <w:szCs w:val="6"/>
                            <w:lang w:val="en"/>
                          </w:rPr>
                          <w:t xml:space="preserve"> </w:t>
                        </w:r>
                        <w:proofErr w:type="spellStart"/>
                        <w:r>
                          <w:rPr>
                            <w:color w:val="7C757F"/>
                            <w:spacing w:val="-3"/>
                            <w:w w:val="125"/>
                            <w:sz w:val="6"/>
                            <w:szCs w:val="6"/>
                            <w:lang w:val="en"/>
                          </w:rPr>
                          <w:t>Copii</w:t>
                        </w:r>
                        <w:r>
                          <w:rPr>
                            <w:color w:val="7F4F84"/>
                            <w:spacing w:val="-3"/>
                            <w:w w:val="129"/>
                            <w:sz w:val="6"/>
                            <w:szCs w:val="6"/>
                            <w:lang w:val="en"/>
                          </w:rPr>
                          <w:t>n</w:t>
                        </w:r>
                        <w:proofErr w:type="spellEnd"/>
                        <w:r>
                          <w:rPr>
                            <w:color w:val="ADAFB2"/>
                            <w:w w:val="129"/>
                            <w:sz w:val="6"/>
                            <w:szCs w:val="6"/>
                            <w:lang w:val="en"/>
                          </w:rPr>
                          <w:t>.</w:t>
                        </w:r>
                      </w:p>
                    </w:tc>
                  </w:tr>
                  <w:tr w:rsidR="00D91CEC" w14:paraId="0037B70D" w14:textId="77777777">
                    <w:trPr>
                      <w:trHeight w:hRule="exact" w:val="151"/>
                    </w:trPr>
                    <w:tc>
                      <w:tcPr>
                        <w:tcW w:w="715" w:type="dxa"/>
                        <w:tcBorders>
                          <w:top w:val="nil"/>
                          <w:left w:val="nil"/>
                          <w:bottom w:val="nil"/>
                          <w:right w:val="nil"/>
                        </w:tcBorders>
                      </w:tcPr>
                      <w:p w14:paraId="1BC276CB" w14:textId="77777777" w:rsidR="00D91CEC" w:rsidRDefault="0032518D">
                        <w:pPr>
                          <w:spacing w:before="83"/>
                          <w:ind w:left="40"/>
                          <w:rPr>
                            <w:rFonts w:ascii="Microsoft Sans Serif" w:eastAsia="Microsoft Sans Serif" w:hAnsi="Microsoft Sans Serif" w:cs="Microsoft Sans Serif"/>
                            <w:sz w:val="6"/>
                            <w:szCs w:val="6"/>
                          </w:rPr>
                        </w:pPr>
                        <w:r>
                          <w:rPr>
                            <w:color w:val="59515B"/>
                            <w:spacing w:val="-1"/>
                            <w:w w:val="124"/>
                            <w:sz w:val="6"/>
                            <w:szCs w:val="6"/>
                            <w:lang w:val="en"/>
                          </w:rPr>
                          <w:t>Descr</w:t>
                        </w:r>
                        <w:r>
                          <w:rPr>
                            <w:color w:val="1C1E1E"/>
                            <w:spacing w:val="-1"/>
                            <w:w w:val="157"/>
                            <w:sz w:val="6"/>
                            <w:szCs w:val="6"/>
                            <w:lang w:val="en"/>
                          </w:rPr>
                          <w:t>i</w:t>
                        </w:r>
                        <w:r>
                          <w:rPr>
                            <w:color w:val="59515B"/>
                            <w:spacing w:val="-1"/>
                            <w:w w:val="121"/>
                            <w:sz w:val="6"/>
                            <w:szCs w:val="6"/>
                            <w:lang w:val="en"/>
                          </w:rPr>
                          <w:t>pci6</w:t>
                        </w:r>
                        <w:r>
                          <w:rPr>
                            <w:color w:val="423D44"/>
                            <w:spacing w:val="-1"/>
                            <w:w w:val="129"/>
                            <w:sz w:val="6"/>
                            <w:szCs w:val="6"/>
                            <w:lang w:val="en"/>
                          </w:rPr>
                          <w:t>n</w:t>
                        </w:r>
                        <w:r>
                          <w:rPr>
                            <w:color w:val="7C757F"/>
                            <w:w w:val="129"/>
                            <w:sz w:val="6"/>
                            <w:szCs w:val="6"/>
                            <w:lang w:val="en"/>
                          </w:rPr>
                          <w:t>:</w:t>
                        </w:r>
                      </w:p>
                    </w:tc>
                    <w:tc>
                      <w:tcPr>
                        <w:tcW w:w="2429" w:type="dxa"/>
                        <w:tcBorders>
                          <w:top w:val="nil"/>
                          <w:left w:val="nil"/>
                          <w:bottom w:val="nil"/>
                          <w:right w:val="nil"/>
                        </w:tcBorders>
                      </w:tcPr>
                      <w:p w14:paraId="0E54138E" w14:textId="7D1AD256" w:rsidR="00D91CEC" w:rsidRDefault="0032518D">
                        <w:pPr>
                          <w:spacing w:before="83"/>
                          <w:ind w:left="81"/>
                          <w:rPr>
                            <w:rFonts w:ascii="Microsoft Sans Serif" w:eastAsia="Microsoft Sans Serif" w:hAnsi="Microsoft Sans Serif" w:cs="Microsoft Sans Serif"/>
                            <w:sz w:val="6"/>
                            <w:szCs w:val="6"/>
                          </w:rPr>
                        </w:pPr>
                        <w:r>
                          <w:rPr>
                            <w:color w:val="7C757F"/>
                            <w:spacing w:val="-1"/>
                            <w:sz w:val="6"/>
                            <w:szCs w:val="6"/>
                            <w:lang w:val="en"/>
                          </w:rPr>
                          <w:t xml:space="preserve">I. </w:t>
                        </w:r>
                        <w:proofErr w:type="gramStart"/>
                        <w:r>
                          <w:rPr>
                            <w:color w:val="7C757F"/>
                            <w:spacing w:val="-1"/>
                            <w:sz w:val="6"/>
                            <w:szCs w:val="6"/>
                            <w:lang w:val="en"/>
                          </w:rPr>
                          <w:t>JORA</w:t>
                        </w:r>
                        <w:r>
                          <w:rPr>
                            <w:color w:val="7C757F"/>
                            <w:sz w:val="6"/>
                            <w:szCs w:val="6"/>
                            <w:lang w:val="en"/>
                          </w:rPr>
                          <w:t>R</w:t>
                        </w:r>
                        <w:r>
                          <w:rPr>
                            <w:lang w:val="en"/>
                          </w:rPr>
                          <w:t xml:space="preserve"> </w:t>
                        </w:r>
                        <w:r>
                          <w:rPr>
                            <w:color w:val="8C668E"/>
                            <w:spacing w:val="-7"/>
                            <w:sz w:val="6"/>
                            <w:szCs w:val="6"/>
                            <w:lang w:val="en"/>
                          </w:rPr>
                          <w:t xml:space="preserve"> L</w:t>
                        </w:r>
                        <w:r>
                          <w:rPr>
                            <w:color w:val="8C668E"/>
                            <w:sz w:val="6"/>
                            <w:szCs w:val="6"/>
                            <w:lang w:val="en"/>
                          </w:rPr>
                          <w:t>To</w:t>
                        </w:r>
                        <w:proofErr w:type="gramEnd"/>
                        <w:r>
                          <w:rPr>
                            <w:color w:val="8C668E"/>
                            <w:sz w:val="6"/>
                            <w:szCs w:val="6"/>
                            <w:lang w:val="en"/>
                          </w:rPr>
                          <w:t xml:space="preserve"> </w:t>
                        </w:r>
                        <w:r>
                          <w:rPr>
                            <w:lang w:val="en"/>
                          </w:rPr>
                          <w:t xml:space="preserve"> </w:t>
                        </w:r>
                        <w:r>
                          <w:rPr>
                            <w:color w:val="8C668E"/>
                            <w:w w:val="112"/>
                            <w:sz w:val="6"/>
                            <w:szCs w:val="6"/>
                            <w:lang w:val="en"/>
                          </w:rPr>
                          <w:t>Ca</w:t>
                        </w:r>
                        <w:r>
                          <w:rPr>
                            <w:color w:val="8C668E"/>
                            <w:spacing w:val="-3"/>
                            <w:w w:val="112"/>
                            <w:sz w:val="6"/>
                            <w:szCs w:val="6"/>
                            <w:lang w:val="en"/>
                          </w:rPr>
                          <w:t>L</w:t>
                        </w:r>
                        <w:r>
                          <w:rPr>
                            <w:color w:val="91AAA8"/>
                            <w:spacing w:val="-3"/>
                            <w:w w:val="112"/>
                            <w:sz w:val="6"/>
                            <w:szCs w:val="6"/>
                            <w:lang w:val="en"/>
                          </w:rPr>
                          <w:t>I</w:t>
                        </w:r>
                        <w:r>
                          <w:rPr>
                            <w:color w:val="7C757F"/>
                            <w:spacing w:val="-3"/>
                            <w:w w:val="112"/>
                            <w:sz w:val="6"/>
                            <w:szCs w:val="6"/>
                            <w:lang w:val="en"/>
                          </w:rPr>
                          <w:t>Gives</w:t>
                        </w:r>
                        <w:r>
                          <w:rPr>
                            <w:lang w:val="en"/>
                          </w:rPr>
                          <w:t>D</w:t>
                        </w:r>
                        <w:r>
                          <w:rPr>
                            <w:color w:val="7C757F"/>
                            <w:w w:val="112"/>
                            <w:sz w:val="6"/>
                            <w:szCs w:val="6"/>
                            <w:lang w:val="en"/>
                          </w:rPr>
                          <w:t xml:space="preserve"> </w:t>
                        </w:r>
                        <w:r>
                          <w:rPr>
                            <w:lang w:val="en"/>
                          </w:rPr>
                          <w:t xml:space="preserve"> </w:t>
                        </w:r>
                        <w:r>
                          <w:rPr>
                            <w:color w:val="7C757F"/>
                            <w:spacing w:val="-4"/>
                            <w:sz w:val="6"/>
                            <w:szCs w:val="6"/>
                            <w:lang w:val="en"/>
                          </w:rPr>
                          <w:t>D</w:t>
                        </w:r>
                        <w:r>
                          <w:rPr>
                            <w:color w:val="7C757F"/>
                            <w:sz w:val="6"/>
                            <w:szCs w:val="6"/>
                            <w:lang w:val="en"/>
                          </w:rPr>
                          <w:t xml:space="preserve">E </w:t>
                        </w:r>
                        <w:r>
                          <w:rPr>
                            <w:lang w:val="en"/>
                          </w:rPr>
                          <w:t xml:space="preserve"> </w:t>
                        </w:r>
                        <w:r>
                          <w:rPr>
                            <w:color w:val="8C668E"/>
                            <w:spacing w:val="-7"/>
                            <w:sz w:val="6"/>
                            <w:szCs w:val="6"/>
                            <w:lang w:val="en"/>
                          </w:rPr>
                          <w:t>L</w:t>
                        </w:r>
                        <w:r>
                          <w:rPr>
                            <w:color w:val="8C668E"/>
                            <w:sz w:val="6"/>
                            <w:szCs w:val="6"/>
                            <w:lang w:val="en"/>
                          </w:rPr>
                          <w:t xml:space="preserve">To </w:t>
                        </w:r>
                        <w:r>
                          <w:rPr>
                            <w:lang w:val="en"/>
                          </w:rPr>
                          <w:t xml:space="preserve"> </w:t>
                        </w:r>
                        <w:r>
                          <w:rPr>
                            <w:color w:val="8C668E"/>
                            <w:spacing w:val="-2"/>
                            <w:w w:val="120"/>
                            <w:sz w:val="6"/>
                            <w:szCs w:val="6"/>
                            <w:lang w:val="en"/>
                          </w:rPr>
                          <w:t>Adm</w:t>
                        </w:r>
                        <w:r>
                          <w:rPr>
                            <w:color w:val="ADAFB2"/>
                            <w:spacing w:val="-2"/>
                            <w:w w:val="120"/>
                            <w:sz w:val="6"/>
                            <w:szCs w:val="6"/>
                            <w:lang w:val="en"/>
                          </w:rPr>
                          <w:t>I</w:t>
                        </w:r>
                        <w:r>
                          <w:rPr>
                            <w:color w:val="8C668E"/>
                            <w:spacing w:val="-2"/>
                            <w:w w:val="120"/>
                            <w:sz w:val="6"/>
                            <w:szCs w:val="6"/>
                            <w:lang w:val="en"/>
                          </w:rPr>
                          <w:t>N</w:t>
                        </w:r>
                        <w:r>
                          <w:rPr>
                            <w:color w:val="938993"/>
                            <w:spacing w:val="-2"/>
                            <w:w w:val="120"/>
                            <w:sz w:val="6"/>
                            <w:szCs w:val="6"/>
                            <w:lang w:val="en"/>
                          </w:rPr>
                          <w:t>ISTRACL6</w:t>
                        </w:r>
                        <w:r>
                          <w:rPr>
                            <w:color w:val="938993"/>
                            <w:w w:val="120"/>
                            <w:sz w:val="6"/>
                            <w:szCs w:val="6"/>
                            <w:lang w:val="en"/>
                          </w:rPr>
                          <w:t xml:space="preserve">N </w:t>
                        </w:r>
                        <w:r>
                          <w:rPr>
                            <w:lang w:val="en"/>
                          </w:rPr>
                          <w:t xml:space="preserve"> </w:t>
                        </w:r>
                        <w:r>
                          <w:rPr>
                            <w:color w:val="A39BA3"/>
                            <w:sz w:val="6"/>
                            <w:szCs w:val="6"/>
                            <w:lang w:val="en"/>
                          </w:rPr>
                          <w:t xml:space="preserve">AND </w:t>
                        </w:r>
                        <w:r>
                          <w:rPr>
                            <w:lang w:val="en"/>
                          </w:rPr>
                          <w:t xml:space="preserve"> </w:t>
                        </w:r>
                        <w:r>
                          <w:rPr>
                            <w:color w:val="8C668E"/>
                            <w:sz w:val="6"/>
                            <w:szCs w:val="6"/>
                            <w:lang w:val="en"/>
                          </w:rPr>
                          <w:t xml:space="preserve">The </w:t>
                        </w:r>
                        <w:r>
                          <w:rPr>
                            <w:lang w:val="en"/>
                          </w:rPr>
                          <w:t xml:space="preserve"> </w:t>
                        </w:r>
                        <w:r>
                          <w:rPr>
                            <w:color w:val="7C757F"/>
                            <w:spacing w:val="-2"/>
                            <w:sz w:val="6"/>
                            <w:szCs w:val="6"/>
                            <w:lang w:val="en"/>
                          </w:rPr>
                          <w:t>Re</w:t>
                        </w:r>
                        <w:r>
                          <w:rPr>
                            <w:color w:val="7C757F"/>
                            <w:sz w:val="6"/>
                            <w:szCs w:val="6"/>
                            <w:lang w:val="en"/>
                          </w:rPr>
                          <w:t xml:space="preserve">D </w:t>
                        </w:r>
                        <w:r>
                          <w:rPr>
                            <w:lang w:val="en"/>
                          </w:rPr>
                          <w:t xml:space="preserve"> </w:t>
                        </w:r>
                        <w:r>
                          <w:rPr>
                            <w:color w:val="7C757F"/>
                            <w:spacing w:val="-7"/>
                            <w:w w:val="103"/>
                            <w:sz w:val="6"/>
                            <w:szCs w:val="6"/>
                            <w:lang w:val="en"/>
                          </w:rPr>
                          <w:t>E</w:t>
                        </w:r>
                        <w:r>
                          <w:rPr>
                            <w:color w:val="7C757F"/>
                            <w:w w:val="103"/>
                            <w:sz w:val="6"/>
                            <w:szCs w:val="6"/>
                            <w:lang w:val="en"/>
                          </w:rPr>
                          <w:t>E</w:t>
                        </w:r>
                        <w:r>
                          <w:rPr>
                            <w:lang w:val="en"/>
                          </w:rPr>
                          <w:t xml:space="preserve"> </w:t>
                        </w:r>
                        <w:r>
                          <w:rPr>
                            <w:color w:val="7C757F"/>
                            <w:spacing w:val="-3"/>
                            <w:w w:val="106"/>
                            <w:sz w:val="6"/>
                            <w:szCs w:val="6"/>
                            <w:lang w:val="en"/>
                          </w:rPr>
                          <w:t xml:space="preserve"> Road</w:t>
                        </w:r>
                        <w:r>
                          <w:rPr>
                            <w:color w:val="7C757F"/>
                            <w:w w:val="106"/>
                            <w:sz w:val="6"/>
                            <w:szCs w:val="6"/>
                            <w:lang w:val="en"/>
                          </w:rPr>
                          <w:t xml:space="preserve">S </w:t>
                        </w:r>
                        <w:r>
                          <w:rPr>
                            <w:lang w:val="en"/>
                          </w:rPr>
                          <w:t xml:space="preserve"> </w:t>
                        </w:r>
                        <w:r>
                          <w:rPr>
                            <w:color w:val="7C757F"/>
                            <w:spacing w:val="-5"/>
                            <w:w w:val="103"/>
                            <w:sz w:val="6"/>
                            <w:szCs w:val="6"/>
                            <w:lang w:val="en"/>
                          </w:rPr>
                          <w:t>DE</w:t>
                        </w:r>
                        <w:r>
                          <w:rPr>
                            <w:color w:val="8C668E"/>
                            <w:w w:val="103"/>
                            <w:sz w:val="6"/>
                            <w:szCs w:val="6"/>
                            <w:lang w:val="en"/>
                          </w:rPr>
                          <w:t>L</w:t>
                        </w:r>
                      </w:p>
                    </w:tc>
                    <w:tc>
                      <w:tcPr>
                        <w:tcW w:w="3022" w:type="dxa"/>
                        <w:tcBorders>
                          <w:top w:val="nil"/>
                          <w:left w:val="nil"/>
                          <w:bottom w:val="nil"/>
                          <w:right w:val="nil"/>
                        </w:tcBorders>
                      </w:tcPr>
                      <w:p w14:paraId="4A7EDED7" w14:textId="77777777" w:rsidR="00D91CEC" w:rsidRDefault="00D91CEC"/>
                    </w:tc>
                  </w:tr>
                  <w:tr w:rsidR="00D91CEC" w14:paraId="12B487F5" w14:textId="77777777">
                    <w:trPr>
                      <w:trHeight w:hRule="exact" w:val="97"/>
                    </w:trPr>
                    <w:tc>
                      <w:tcPr>
                        <w:tcW w:w="715" w:type="dxa"/>
                        <w:tcBorders>
                          <w:top w:val="nil"/>
                          <w:left w:val="nil"/>
                          <w:bottom w:val="nil"/>
                          <w:right w:val="nil"/>
                        </w:tcBorders>
                      </w:tcPr>
                      <w:p w14:paraId="74761223" w14:textId="77777777" w:rsidR="00D91CEC" w:rsidRDefault="00D91CEC"/>
                    </w:tc>
                    <w:tc>
                      <w:tcPr>
                        <w:tcW w:w="2429" w:type="dxa"/>
                        <w:tcBorders>
                          <w:top w:val="nil"/>
                          <w:left w:val="nil"/>
                          <w:bottom w:val="nil"/>
                          <w:right w:val="nil"/>
                        </w:tcBorders>
                      </w:tcPr>
                      <w:p w14:paraId="70A2AD31" w14:textId="77777777" w:rsidR="00D91CEC" w:rsidRDefault="00D91CEC"/>
                    </w:tc>
                    <w:tc>
                      <w:tcPr>
                        <w:tcW w:w="3022" w:type="dxa"/>
                        <w:tcBorders>
                          <w:top w:val="nil"/>
                          <w:left w:val="nil"/>
                          <w:bottom w:val="nil"/>
                          <w:right w:val="nil"/>
                        </w:tcBorders>
                      </w:tcPr>
                      <w:p w14:paraId="2BDB2F5B" w14:textId="77777777" w:rsidR="00D91CEC" w:rsidRDefault="00D91CEC"/>
                    </w:tc>
                  </w:tr>
                  <w:tr w:rsidR="00D91CEC" w14:paraId="4FAA5B6D" w14:textId="77777777">
                    <w:trPr>
                      <w:trHeight w:hRule="exact" w:val="205"/>
                    </w:trPr>
                    <w:tc>
                      <w:tcPr>
                        <w:tcW w:w="715" w:type="dxa"/>
                        <w:tcBorders>
                          <w:top w:val="nil"/>
                          <w:left w:val="nil"/>
                          <w:bottom w:val="nil"/>
                          <w:right w:val="nil"/>
                        </w:tcBorders>
                      </w:tcPr>
                      <w:p w14:paraId="32D089F0" w14:textId="77777777" w:rsidR="00D91CEC" w:rsidRDefault="00D91CEC">
                        <w:pPr>
                          <w:spacing w:before="8" w:line="120" w:lineRule="exact"/>
                          <w:rPr>
                            <w:sz w:val="13"/>
                            <w:szCs w:val="13"/>
                          </w:rPr>
                        </w:pPr>
                      </w:p>
                      <w:p w14:paraId="05487E0E" w14:textId="77777777" w:rsidR="00D91CEC" w:rsidRDefault="0032518D">
                        <w:pPr>
                          <w:ind w:left="41"/>
                          <w:rPr>
                            <w:rFonts w:ascii="Microsoft Sans Serif" w:eastAsia="Microsoft Sans Serif" w:hAnsi="Microsoft Sans Serif" w:cs="Microsoft Sans Serif"/>
                            <w:sz w:val="6"/>
                            <w:szCs w:val="6"/>
                          </w:rPr>
                        </w:pPr>
                        <w:r>
                          <w:rPr>
                            <w:color w:val="59515B"/>
                            <w:spacing w:val="-1"/>
                            <w:w w:val="95"/>
                            <w:sz w:val="6"/>
                            <w:szCs w:val="6"/>
                            <w:lang w:val="en"/>
                          </w:rPr>
                          <w:t>Faith</w:t>
                        </w:r>
                        <w:proofErr w:type="gramStart"/>
                        <w:r>
                          <w:rPr>
                            <w:color w:val="59515B"/>
                            <w:spacing w:val="-1"/>
                            <w:w w:val="95"/>
                            <w:sz w:val="6"/>
                            <w:szCs w:val="6"/>
                            <w:lang w:val="en"/>
                          </w:rPr>
                          <w:t>&lt;:</w:t>
                        </w:r>
                        <w:r>
                          <w:rPr>
                            <w:color w:val="423D44"/>
                            <w:spacing w:val="-1"/>
                            <w:w w:val="123"/>
                            <w:sz w:val="6"/>
                            <w:szCs w:val="6"/>
                            <w:lang w:val="en"/>
                          </w:rPr>
                          <w:t>You</w:t>
                        </w:r>
                        <w:r>
                          <w:rPr>
                            <w:color w:val="474763"/>
                            <w:spacing w:val="-1"/>
                            <w:w w:val="140"/>
                            <w:sz w:val="6"/>
                            <w:szCs w:val="6"/>
                            <w:lang w:val="en"/>
                          </w:rPr>
                          <w:t>approved</w:t>
                        </w:r>
                        <w:proofErr w:type="gramEnd"/>
                        <w:r>
                          <w:rPr>
                            <w:color w:val="474763"/>
                            <w:spacing w:val="-1"/>
                            <w:w w:val="140"/>
                            <w:sz w:val="6"/>
                            <w:szCs w:val="6"/>
                            <w:lang w:val="en"/>
                          </w:rPr>
                          <w:t>6n</w:t>
                        </w:r>
                        <w:r>
                          <w:rPr>
                            <w:color w:val="7C757F"/>
                            <w:w w:val="129"/>
                            <w:sz w:val="6"/>
                            <w:szCs w:val="6"/>
                            <w:lang w:val="en"/>
                          </w:rPr>
                          <w:t>:</w:t>
                        </w:r>
                      </w:p>
                    </w:tc>
                    <w:tc>
                      <w:tcPr>
                        <w:tcW w:w="2429" w:type="dxa"/>
                        <w:tcBorders>
                          <w:top w:val="nil"/>
                          <w:left w:val="nil"/>
                          <w:bottom w:val="nil"/>
                          <w:right w:val="nil"/>
                        </w:tcBorders>
                      </w:tcPr>
                      <w:p w14:paraId="49188599" w14:textId="77777777" w:rsidR="00D91CEC" w:rsidRDefault="00D91CEC">
                        <w:pPr>
                          <w:spacing w:before="8" w:line="120" w:lineRule="exact"/>
                          <w:rPr>
                            <w:sz w:val="13"/>
                            <w:szCs w:val="13"/>
                          </w:rPr>
                        </w:pPr>
                      </w:p>
                      <w:p w14:paraId="4CCA265B" w14:textId="77777777" w:rsidR="00D91CEC" w:rsidRDefault="0032518D">
                        <w:pPr>
                          <w:ind w:left="81"/>
                          <w:rPr>
                            <w:rFonts w:ascii="Microsoft Sans Serif" w:eastAsia="Microsoft Sans Serif" w:hAnsi="Microsoft Sans Serif" w:cs="Microsoft Sans Serif"/>
                            <w:sz w:val="6"/>
                            <w:szCs w:val="6"/>
                          </w:rPr>
                        </w:pPr>
                        <w:r>
                          <w:rPr>
                            <w:color w:val="7C757F"/>
                            <w:spacing w:val="-5"/>
                            <w:w w:val="129"/>
                            <w:sz w:val="6"/>
                            <w:szCs w:val="6"/>
                            <w:lang w:val="en"/>
                          </w:rPr>
                          <w:t>29</w:t>
                        </w:r>
                        <w:r>
                          <w:rPr>
                            <w:color w:val="A39BA3"/>
                            <w:spacing w:val="-5"/>
                            <w:w w:val="233"/>
                            <w:sz w:val="6"/>
                            <w:szCs w:val="6"/>
                            <w:lang w:val="en"/>
                          </w:rPr>
                          <w:t>/</w:t>
                        </w:r>
                        <w:r>
                          <w:rPr>
                            <w:color w:val="7C757F"/>
                            <w:spacing w:val="-5"/>
                            <w:w w:val="113"/>
                            <w:sz w:val="6"/>
                            <w:szCs w:val="6"/>
                            <w:lang w:val="en"/>
                          </w:rPr>
                          <w:t>D4/20Cl!</w:t>
                        </w:r>
                      </w:p>
                    </w:tc>
                    <w:tc>
                      <w:tcPr>
                        <w:tcW w:w="3022" w:type="dxa"/>
                        <w:tcBorders>
                          <w:top w:val="nil"/>
                          <w:left w:val="nil"/>
                          <w:bottom w:val="nil"/>
                          <w:right w:val="nil"/>
                        </w:tcBorders>
                      </w:tcPr>
                      <w:p w14:paraId="022E60DB" w14:textId="6717D9DD" w:rsidR="00D91CEC" w:rsidRDefault="0032518D">
                        <w:pPr>
                          <w:spacing w:before="27"/>
                          <w:ind w:left="68"/>
                          <w:rPr>
                            <w:rFonts w:ascii="Microsoft Sans Serif" w:eastAsia="Microsoft Sans Serif" w:hAnsi="Microsoft Sans Serif" w:cs="Microsoft Sans Serif"/>
                            <w:sz w:val="6"/>
                            <w:szCs w:val="6"/>
                          </w:rPr>
                        </w:pPr>
                        <w:r>
                          <w:rPr>
                            <w:color w:val="59515B"/>
                            <w:spacing w:val="-3"/>
                            <w:w w:val="134"/>
                            <w:sz w:val="6"/>
                            <w:szCs w:val="6"/>
                            <w:lang w:val="en"/>
                          </w:rPr>
                          <w:t>Prop6s</w:t>
                        </w:r>
                        <w:r>
                          <w:rPr>
                            <w:color w:val="1C1E1E"/>
                            <w:spacing w:val="-3"/>
                            <w:w w:val="134"/>
                            <w:sz w:val="6"/>
                            <w:szCs w:val="6"/>
                            <w:lang w:val="en"/>
                          </w:rPr>
                          <w:t>i</w:t>
                        </w:r>
                        <w:r>
                          <w:rPr>
                            <w:color w:val="59515B"/>
                            <w:w w:val="134"/>
                            <w:sz w:val="6"/>
                            <w:szCs w:val="6"/>
                            <w:lang w:val="en"/>
                          </w:rPr>
                          <w:t>t</w:t>
                        </w:r>
                        <w:r>
                          <w:rPr>
                            <w:color w:val="59515B"/>
                            <w:spacing w:val="-3"/>
                            <w:w w:val="134"/>
                            <w:sz w:val="6"/>
                            <w:szCs w:val="6"/>
                            <w:lang w:val="en"/>
                          </w:rPr>
                          <w:t>o</w:t>
                        </w:r>
                        <w:r>
                          <w:rPr>
                            <w:color w:val="7C757F"/>
                            <w:w w:val="134"/>
                            <w:sz w:val="6"/>
                            <w:szCs w:val="6"/>
                            <w:lang w:val="en"/>
                          </w:rPr>
                          <w:t xml:space="preserve">: </w:t>
                        </w:r>
                        <w:r>
                          <w:rPr>
                            <w:lang w:val="en"/>
                          </w:rPr>
                          <w:t xml:space="preserve"> </w:t>
                        </w:r>
                        <w:r>
                          <w:rPr>
                            <w:color w:val="050505"/>
                            <w:spacing w:val="4"/>
                            <w:w w:val="144"/>
                            <w:position w:val="1"/>
                            <w:sz w:val="6"/>
                            <w:szCs w:val="6"/>
                            <w:lang w:val="en"/>
                          </w:rPr>
                          <w:t>•</w:t>
                        </w:r>
                        <w:r>
                          <w:rPr>
                            <w:color w:val="7C757F"/>
                            <w:spacing w:val="4"/>
                            <w:w w:val="118"/>
                            <w:position w:val="1"/>
                            <w:sz w:val="6"/>
                            <w:szCs w:val="6"/>
                            <w:lang w:val="en"/>
                          </w:rPr>
                          <w:t>Co</w:t>
                        </w:r>
                        <w:r>
                          <w:rPr>
                            <w:color w:val="7F4F84"/>
                            <w:spacing w:val="4"/>
                            <w:w w:val="129"/>
                            <w:position w:val="1"/>
                            <w:sz w:val="6"/>
                            <w:szCs w:val="6"/>
                            <w:lang w:val="en"/>
                          </w:rPr>
                          <w:t>Nst</w:t>
                        </w:r>
                        <w:r>
                          <w:rPr>
                            <w:color w:val="8C668E"/>
                            <w:spacing w:val="4"/>
                            <w:w w:val="126"/>
                            <w:position w:val="1"/>
                            <w:sz w:val="6"/>
                            <w:szCs w:val="6"/>
                            <w:lang w:val="en"/>
                          </w:rPr>
                          <w:t>rvcci6</w:t>
                        </w:r>
                        <w:r>
                          <w:rPr>
                            <w:color w:val="8C668E"/>
                            <w:spacing w:val="4"/>
                            <w:w w:val="129"/>
                            <w:position w:val="1"/>
                            <w:sz w:val="6"/>
                            <w:szCs w:val="6"/>
                            <w:lang w:val="en"/>
                          </w:rPr>
                          <w:t>Nd</w:t>
                        </w:r>
                        <w:r>
                          <w:rPr>
                            <w:color w:val="6B5E6D"/>
                            <w:spacing w:val="4"/>
                            <w:w w:val="122"/>
                            <w:position w:val="1"/>
                            <w:sz w:val="6"/>
                            <w:szCs w:val="6"/>
                            <w:lang w:val="en"/>
                          </w:rPr>
                          <w:t>eobras</w:t>
                        </w:r>
                      </w:p>
                      <w:p w14:paraId="48466555" w14:textId="78C8BD60" w:rsidR="00D91CEC" w:rsidRDefault="0032518D">
                        <w:pPr>
                          <w:spacing w:before="30"/>
                          <w:ind w:left="827"/>
                          <w:rPr>
                            <w:rFonts w:ascii="Microsoft Sans Serif" w:eastAsia="Microsoft Sans Serif" w:hAnsi="Microsoft Sans Serif" w:cs="Microsoft Sans Serif"/>
                            <w:sz w:val="6"/>
                            <w:szCs w:val="6"/>
                          </w:rPr>
                        </w:pPr>
                        <w:r>
                          <w:rPr>
                            <w:color w:val="423D44"/>
                            <w:w w:val="144"/>
                            <w:sz w:val="6"/>
                            <w:szCs w:val="6"/>
                            <w:lang w:val="en"/>
                          </w:rPr>
                          <w:t>•</w:t>
                        </w:r>
                        <w:r>
                          <w:rPr>
                            <w:color w:val="7C757F"/>
                            <w:spacing w:val="-1"/>
                            <w:w w:val="132"/>
                            <w:sz w:val="6"/>
                            <w:szCs w:val="6"/>
                            <w:lang w:val="en"/>
                          </w:rPr>
                          <w:t xml:space="preserve"> </w:t>
                        </w:r>
                        <w:proofErr w:type="spellStart"/>
                        <w:r>
                          <w:rPr>
                            <w:color w:val="7C757F"/>
                            <w:spacing w:val="-1"/>
                            <w:w w:val="132"/>
                            <w:sz w:val="6"/>
                            <w:szCs w:val="6"/>
                            <w:lang w:val="en"/>
                          </w:rPr>
                          <w:t>Mante</w:t>
                        </w:r>
                        <w:r>
                          <w:rPr>
                            <w:color w:val="8C668E"/>
                            <w:spacing w:val="-1"/>
                            <w:w w:val="129"/>
                            <w:sz w:val="6"/>
                            <w:szCs w:val="6"/>
                            <w:lang w:val="en"/>
                          </w:rPr>
                          <w:t>n</w:t>
                        </w:r>
                        <w:proofErr w:type="spellEnd"/>
                        <w:r>
                          <w:rPr>
                            <w:color w:val="91AAA8"/>
                            <w:spacing w:val="-1"/>
                            <w:w w:val="103"/>
                            <w:sz w:val="6"/>
                            <w:szCs w:val="6"/>
                            <w:lang w:val="en"/>
                          </w:rPr>
                          <w:t>·</w:t>
                        </w:r>
                        <w:r>
                          <w:rPr>
                            <w:lang w:val="en"/>
                          </w:rPr>
                          <w:t xml:space="preserve"> </w:t>
                        </w:r>
                        <w:r>
                          <w:rPr>
                            <w:color w:val="8C668E"/>
                            <w:spacing w:val="-1"/>
                            <w:w w:val="121"/>
                            <w:sz w:val="6"/>
                            <w:szCs w:val="6"/>
                            <w:lang w:val="en"/>
                          </w:rPr>
                          <w:t>m'</w:t>
                        </w:r>
                        <w:r>
                          <w:rPr>
                            <w:color w:val="ADAFB2"/>
                            <w:w w:val="129"/>
                            <w:sz w:val="6"/>
                            <w:szCs w:val="6"/>
                            <w:lang w:val="en"/>
                          </w:rPr>
                          <w:t>·</w:t>
                        </w:r>
                        <w:r>
                          <w:rPr>
                            <w:lang w:val="en"/>
                          </w:rPr>
                          <w:t xml:space="preserve"> </w:t>
                        </w:r>
                        <w:proofErr w:type="spellStart"/>
                        <w:r>
                          <w:rPr>
                            <w:color w:val="8C668E"/>
                            <w:w w:val="142"/>
                            <w:sz w:val="6"/>
                            <w:szCs w:val="6"/>
                            <w:lang w:val="en"/>
                          </w:rPr>
                          <w:t>ntor</w:t>
                        </w:r>
                        <w:r>
                          <w:rPr>
                            <w:color w:val="7F4F84"/>
                            <w:w w:val="129"/>
                            <w:sz w:val="6"/>
                            <w:szCs w:val="6"/>
                            <w:lang w:val="en"/>
                          </w:rPr>
                          <w:t>u</w:t>
                        </w:r>
                        <w:r>
                          <w:rPr>
                            <w:color w:val="7C757F"/>
                            <w:w w:val="181"/>
                            <w:sz w:val="6"/>
                            <w:szCs w:val="6"/>
                            <w:lang w:val="en"/>
                          </w:rPr>
                          <w:t>t</w:t>
                        </w:r>
                        <w:proofErr w:type="spellEnd"/>
                        <w:r>
                          <w:rPr>
                            <w:color w:val="91AAA8"/>
                            <w:w w:val="81"/>
                            <w:sz w:val="6"/>
                            <w:szCs w:val="6"/>
                            <w:lang w:val="en"/>
                          </w:rPr>
                          <w:t>"</w:t>
                        </w:r>
                        <w:r>
                          <w:rPr>
                            <w:lang w:val="en"/>
                          </w:rPr>
                          <w:t xml:space="preserve"> </w:t>
                        </w:r>
                        <w:r>
                          <w:rPr>
                            <w:color w:val="6B5E6D"/>
                            <w:spacing w:val="-5"/>
                            <w:w w:val="129"/>
                            <w:sz w:val="6"/>
                            <w:szCs w:val="6"/>
                            <w:lang w:val="en"/>
                          </w:rPr>
                          <w:t xml:space="preserve"> </w:t>
                        </w:r>
                        <w:proofErr w:type="spellStart"/>
                        <w:r>
                          <w:rPr>
                            <w:color w:val="6B5E6D"/>
                            <w:spacing w:val="-5"/>
                            <w:w w:val="129"/>
                            <w:sz w:val="6"/>
                            <w:szCs w:val="6"/>
                            <w:lang w:val="en"/>
                          </w:rPr>
                          <w:t>a</w:t>
                        </w:r>
                        <w:r>
                          <w:rPr>
                            <w:color w:val="938993"/>
                            <w:spacing w:val="-5"/>
                            <w:w w:val="125"/>
                            <w:sz w:val="6"/>
                            <w:szCs w:val="6"/>
                            <w:lang w:val="en"/>
                          </w:rPr>
                          <w:t>r</w:t>
                        </w:r>
                        <w:proofErr w:type="spellEnd"/>
                        <w:r>
                          <w:rPr>
                            <w:color w:val="938993"/>
                            <w:spacing w:val="-5"/>
                            <w:w w:val="125"/>
                            <w:sz w:val="6"/>
                            <w:szCs w:val="6"/>
                            <w:lang w:val="en"/>
                          </w:rPr>
                          <w:t>"</w:t>
                        </w:r>
                      </w:p>
                    </w:tc>
                  </w:tr>
                  <w:tr w:rsidR="00D91CEC" w14:paraId="03F55438" w14:textId="77777777">
                    <w:trPr>
                      <w:trHeight w:hRule="exact" w:val="179"/>
                    </w:trPr>
                    <w:tc>
                      <w:tcPr>
                        <w:tcW w:w="715" w:type="dxa"/>
                        <w:tcBorders>
                          <w:top w:val="nil"/>
                          <w:left w:val="nil"/>
                          <w:bottom w:val="nil"/>
                          <w:right w:val="nil"/>
                        </w:tcBorders>
                      </w:tcPr>
                      <w:p w14:paraId="55824481" w14:textId="77777777" w:rsidR="00D91CEC" w:rsidRDefault="0032518D">
                        <w:pPr>
                          <w:spacing w:before="33"/>
                          <w:ind w:left="41"/>
                          <w:rPr>
                            <w:rFonts w:ascii="Microsoft Sans Serif" w:eastAsia="Microsoft Sans Serif" w:hAnsi="Microsoft Sans Serif" w:cs="Microsoft Sans Serif"/>
                            <w:sz w:val="6"/>
                            <w:szCs w:val="6"/>
                          </w:rPr>
                        </w:pPr>
                        <w:r>
                          <w:rPr>
                            <w:color w:val="59515B"/>
                            <w:spacing w:val="2"/>
                            <w:w w:val="95"/>
                            <w:sz w:val="6"/>
                            <w:szCs w:val="6"/>
                            <w:lang w:val="en"/>
                          </w:rPr>
                          <w:t>Fe</w:t>
                        </w:r>
                        <w:proofErr w:type="gramStart"/>
                        <w:r>
                          <w:rPr>
                            <w:color w:val="59515B"/>
                            <w:spacing w:val="2"/>
                            <w:w w:val="95"/>
                            <w:sz w:val="6"/>
                            <w:szCs w:val="6"/>
                            <w:lang w:val="en"/>
                          </w:rPr>
                          <w:t>&lt;:</w:t>
                        </w:r>
                        <w:proofErr w:type="spellStart"/>
                        <w:r>
                          <w:rPr>
                            <w:color w:val="423D44"/>
                            <w:spacing w:val="2"/>
                            <w:w w:val="119"/>
                            <w:sz w:val="6"/>
                            <w:szCs w:val="6"/>
                            <w:lang w:val="en"/>
                          </w:rPr>
                          <w:t>hade</w:t>
                        </w:r>
                        <w:r>
                          <w:rPr>
                            <w:color w:val="423D44"/>
                            <w:spacing w:val="1"/>
                            <w:w w:val="119"/>
                            <w:sz w:val="6"/>
                            <w:szCs w:val="6"/>
                            <w:lang w:val="en"/>
                          </w:rPr>
                          <w:t>R</w:t>
                        </w:r>
                        <w:r>
                          <w:rPr>
                            <w:color w:val="6B5E6D"/>
                            <w:spacing w:val="2"/>
                            <w:w w:val="113"/>
                            <w:sz w:val="6"/>
                            <w:szCs w:val="6"/>
                            <w:lang w:val="en"/>
                          </w:rPr>
                          <w:t>e</w:t>
                        </w:r>
                        <w:proofErr w:type="spellEnd"/>
                        <w:proofErr w:type="gramEnd"/>
                        <w:r>
                          <w:rPr>
                            <w:color w:val="6B5E6D"/>
                            <w:spacing w:val="2"/>
                            <w:w w:val="113"/>
                            <w:sz w:val="6"/>
                            <w:szCs w:val="6"/>
                            <w:lang w:val="en"/>
                          </w:rPr>
                          <w:t>&lt;:epci6n</w:t>
                        </w:r>
                        <w:r>
                          <w:rPr>
                            <w:color w:val="7C757F"/>
                            <w:w w:val="129"/>
                            <w:sz w:val="6"/>
                            <w:szCs w:val="6"/>
                            <w:lang w:val="en"/>
                          </w:rPr>
                          <w:t>:</w:t>
                        </w:r>
                      </w:p>
                    </w:tc>
                    <w:tc>
                      <w:tcPr>
                        <w:tcW w:w="2429" w:type="dxa"/>
                        <w:tcBorders>
                          <w:top w:val="nil"/>
                          <w:left w:val="nil"/>
                          <w:bottom w:val="nil"/>
                          <w:right w:val="nil"/>
                        </w:tcBorders>
                      </w:tcPr>
                      <w:p w14:paraId="018AF5E3" w14:textId="77777777" w:rsidR="00D91CEC" w:rsidRDefault="0032518D">
                        <w:pPr>
                          <w:spacing w:before="33"/>
                          <w:ind w:left="81"/>
                          <w:rPr>
                            <w:rFonts w:ascii="Microsoft Sans Serif" w:eastAsia="Microsoft Sans Serif" w:hAnsi="Microsoft Sans Serif" w:cs="Microsoft Sans Serif"/>
                            <w:sz w:val="6"/>
                            <w:szCs w:val="6"/>
                          </w:rPr>
                        </w:pPr>
                        <w:r>
                          <w:rPr>
                            <w:color w:val="7C757F"/>
                            <w:spacing w:val="-2"/>
                            <w:w w:val="129"/>
                            <w:sz w:val="6"/>
                            <w:szCs w:val="6"/>
                            <w:lang w:val="en"/>
                          </w:rPr>
                          <w:t>29</w:t>
                        </w:r>
                        <w:r>
                          <w:rPr>
                            <w:color w:val="A39BA3"/>
                            <w:spacing w:val="-2"/>
                            <w:w w:val="233"/>
                            <w:sz w:val="6"/>
                            <w:szCs w:val="6"/>
                            <w:lang w:val="en"/>
                          </w:rPr>
                          <w:t>/</w:t>
                        </w:r>
                        <w:r>
                          <w:rPr>
                            <w:color w:val="998E6D"/>
                            <w:spacing w:val="-2"/>
                            <w:w w:val="103"/>
                            <w:sz w:val="6"/>
                            <w:szCs w:val="6"/>
                            <w:lang w:val="en"/>
                          </w:rPr>
                          <w:t>1</w:t>
                        </w:r>
                        <w:r>
                          <w:rPr>
                            <w:color w:val="938993"/>
                            <w:spacing w:val="-2"/>
                            <w:w w:val="129"/>
                            <w:sz w:val="6"/>
                            <w:szCs w:val="6"/>
                            <w:lang w:val="en"/>
                          </w:rPr>
                          <w:t>2/2013</w:t>
                        </w:r>
                      </w:p>
                    </w:tc>
                    <w:tc>
                      <w:tcPr>
                        <w:tcW w:w="3022" w:type="dxa"/>
                        <w:tcBorders>
                          <w:top w:val="nil"/>
                          <w:left w:val="nil"/>
                          <w:bottom w:val="nil"/>
                          <w:right w:val="nil"/>
                        </w:tcBorders>
                      </w:tcPr>
                      <w:p w14:paraId="4B07C3F4" w14:textId="77777777" w:rsidR="00D91CEC" w:rsidRDefault="00D91CEC"/>
                    </w:tc>
                  </w:tr>
                </w:tbl>
                <w:p w14:paraId="75AC887C" w14:textId="77777777" w:rsidR="00D91CEC" w:rsidRDefault="00D91CEC"/>
              </w:txbxContent>
            </v:textbox>
            <w10:wrap anchorx="page"/>
          </v:shape>
        </w:pict>
      </w:r>
      <w:r w:rsidR="0032518D" w:rsidRPr="0032518D">
        <w:rPr>
          <w:color w:val="70445B"/>
          <w:spacing w:val="-1"/>
          <w:w w:val="83"/>
          <w:position w:val="-2"/>
          <w:sz w:val="7"/>
          <w:szCs w:val="7"/>
          <w:lang w:val="en"/>
        </w:rPr>
        <w:t>1nv1</w:t>
      </w:r>
      <w:r w:rsidR="0032518D" w:rsidRPr="0032518D">
        <w:rPr>
          <w:color w:val="6B5E6D"/>
          <w:spacing w:val="-1"/>
          <w:w w:val="96"/>
          <w:position w:val="-2"/>
          <w:sz w:val="7"/>
          <w:szCs w:val="7"/>
          <w:lang w:val="en"/>
        </w:rPr>
        <w:t>tac10nyca11ficac</w:t>
      </w:r>
      <w:r w:rsidR="0032518D" w:rsidRPr="0032518D">
        <w:rPr>
          <w:color w:val="592670"/>
          <w:spacing w:val="-1"/>
          <w:w w:val="53"/>
          <w:position w:val="-2"/>
          <w:sz w:val="7"/>
          <w:szCs w:val="7"/>
          <w:lang w:val="en"/>
        </w:rPr>
        <w:t>1</w:t>
      </w:r>
      <w:r w:rsidR="0032518D" w:rsidRPr="0032518D">
        <w:rPr>
          <w:color w:val="7C757F"/>
          <w:spacing w:val="-1"/>
          <w:w w:val="113"/>
          <w:position w:val="-2"/>
          <w:sz w:val="7"/>
          <w:szCs w:val="7"/>
          <w:lang w:val="en"/>
        </w:rPr>
        <w:t>0</w:t>
      </w:r>
      <w:r w:rsidR="0032518D" w:rsidRPr="0032518D">
        <w:rPr>
          <w:color w:val="7C757F"/>
          <w:w w:val="113"/>
          <w:position w:val="-2"/>
          <w:sz w:val="7"/>
          <w:szCs w:val="7"/>
          <w:lang w:val="en"/>
        </w:rPr>
        <w:t>n</w:t>
      </w:r>
      <w:r w:rsidR="0032518D">
        <w:rPr>
          <w:color w:val="7C757F"/>
          <w:position w:val="-2"/>
          <w:sz w:val="7"/>
          <w:szCs w:val="7"/>
          <w:lang w:val="en"/>
        </w:rPr>
        <w:t xml:space="preserve"> </w:t>
      </w:r>
      <w:r w:rsidR="0032518D" w:rsidRPr="0032518D">
        <w:rPr>
          <w:color w:val="7C757F"/>
          <w:spacing w:val="-3"/>
          <w:w w:val="102"/>
          <w:position w:val="-3"/>
          <w:sz w:val="7"/>
          <w:szCs w:val="7"/>
          <w:lang w:val="en"/>
        </w:rPr>
        <w:t>AdJu</w:t>
      </w:r>
      <w:r w:rsidR="0032518D" w:rsidRPr="0032518D">
        <w:rPr>
          <w:color w:val="59515B"/>
          <w:spacing w:val="-3"/>
          <w:w w:val="107"/>
          <w:position w:val="-3"/>
          <w:sz w:val="7"/>
          <w:szCs w:val="7"/>
          <w:lang w:val="en"/>
        </w:rPr>
        <w:t>d</w:t>
      </w:r>
      <w:r w:rsidR="0032518D" w:rsidRPr="0032518D">
        <w:rPr>
          <w:color w:val="7F4F84"/>
          <w:spacing w:val="-3"/>
          <w:w w:val="53"/>
          <w:position w:val="-3"/>
          <w:sz w:val="7"/>
          <w:szCs w:val="7"/>
          <w:lang w:val="en"/>
        </w:rPr>
        <w:t>1</w:t>
      </w:r>
      <w:r w:rsidR="0032518D" w:rsidRPr="0032518D">
        <w:rPr>
          <w:color w:val="7C757F"/>
          <w:spacing w:val="-3"/>
          <w:w w:val="104"/>
          <w:position w:val="-3"/>
          <w:sz w:val="7"/>
          <w:szCs w:val="7"/>
          <w:lang w:val="en"/>
        </w:rPr>
        <w:t>Cac</w:t>
      </w:r>
      <w:r w:rsidR="0032518D" w:rsidRPr="0032518D">
        <w:rPr>
          <w:color w:val="592670"/>
          <w:spacing w:val="-3"/>
          <w:w w:val="53"/>
          <w:position w:val="-3"/>
          <w:sz w:val="7"/>
          <w:szCs w:val="7"/>
          <w:lang w:val="en"/>
        </w:rPr>
        <w:t>1</w:t>
      </w:r>
      <w:r w:rsidR="0032518D" w:rsidRPr="0032518D">
        <w:rPr>
          <w:color w:val="7C757F"/>
          <w:spacing w:val="-3"/>
          <w:w w:val="113"/>
          <w:position w:val="-3"/>
          <w:sz w:val="7"/>
          <w:szCs w:val="7"/>
          <w:lang w:val="en"/>
        </w:rPr>
        <w:t>0</w:t>
      </w:r>
      <w:r w:rsidR="0032518D" w:rsidRPr="0032518D">
        <w:rPr>
          <w:color w:val="7C757F"/>
          <w:w w:val="113"/>
          <w:position w:val="-3"/>
          <w:sz w:val="7"/>
          <w:szCs w:val="7"/>
          <w:lang w:val="en"/>
        </w:rPr>
        <w:t>n</w:t>
      </w:r>
      <w:r w:rsidR="0032518D">
        <w:rPr>
          <w:color w:val="7C757F"/>
          <w:position w:val="-3"/>
          <w:sz w:val="7"/>
          <w:szCs w:val="7"/>
          <w:lang w:val="en"/>
        </w:rPr>
        <w:t xml:space="preserve"> </w:t>
      </w:r>
      <w:r w:rsidR="0032518D" w:rsidRPr="0032518D">
        <w:rPr>
          <w:color w:val="A39BA3"/>
          <w:w w:val="199"/>
          <w:position w:val="-3"/>
          <w:sz w:val="15"/>
          <w:szCs w:val="15"/>
          <w:lang w:val="en"/>
        </w:rPr>
        <w:t>j</w:t>
      </w:r>
    </w:p>
    <w:p w14:paraId="60CB4383" w14:textId="77777777" w:rsidR="00D91CEC" w:rsidRPr="0032518D" w:rsidRDefault="0032518D">
      <w:pPr>
        <w:spacing w:before="3" w:line="200" w:lineRule="exact"/>
        <w:rPr>
          <w:lang w:val="es-HN"/>
        </w:rPr>
      </w:pPr>
      <w:r w:rsidRPr="0032518D">
        <w:rPr>
          <w:lang w:val="es-HN"/>
        </w:rPr>
        <w:br w:type="column"/>
      </w:r>
    </w:p>
    <w:p w14:paraId="70E9D8DF" w14:textId="284AB223" w:rsidR="00D91CEC" w:rsidRPr="0032518D" w:rsidRDefault="0032518D">
      <w:pPr>
        <w:spacing w:line="180" w:lineRule="exact"/>
        <w:rPr>
          <w:rFonts w:ascii="Arial" w:eastAsia="Arial" w:hAnsi="Arial" w:cs="Arial"/>
          <w:sz w:val="22"/>
          <w:szCs w:val="22"/>
          <w:lang w:val="es-HN"/>
        </w:rPr>
        <w:sectPr w:rsidR="00D91CEC" w:rsidRPr="0032518D">
          <w:type w:val="continuous"/>
          <w:pgSz w:w="12240" w:h="15840"/>
          <w:pgMar w:top="1480" w:right="1540" w:bottom="280" w:left="1600" w:header="720" w:footer="720" w:gutter="0"/>
          <w:cols w:num="4" w:space="720" w:equalWidth="0">
            <w:col w:w="2098" w:space="449"/>
            <w:col w:w="700" w:space="449"/>
            <w:col w:w="1714" w:space="712"/>
            <w:col w:w="2978"/>
          </w:cols>
        </w:sectPr>
      </w:pPr>
      <w:r w:rsidRPr="0032518D">
        <w:rPr>
          <w:b/>
          <w:color w:val="A39BA3"/>
          <w:w w:val="186"/>
          <w:position w:val="-4"/>
          <w:sz w:val="16"/>
          <w:szCs w:val="16"/>
          <w:lang w:val="en"/>
        </w:rPr>
        <w:t>j</w:t>
      </w:r>
      <w:r w:rsidRPr="0032518D">
        <w:rPr>
          <w:color w:val="6B5E6D"/>
          <w:spacing w:val="1"/>
          <w:w w:val="106"/>
          <w:position w:val="-4"/>
          <w:sz w:val="7"/>
          <w:szCs w:val="7"/>
          <w:lang w:val="en"/>
        </w:rPr>
        <w:t xml:space="preserve"> </w:t>
      </w:r>
      <w:proofErr w:type="spellStart"/>
      <w:r w:rsidRPr="0032518D">
        <w:rPr>
          <w:color w:val="6B5E6D"/>
          <w:spacing w:val="1"/>
          <w:w w:val="106"/>
          <w:position w:val="-4"/>
          <w:sz w:val="7"/>
          <w:szCs w:val="7"/>
          <w:lang w:val="en"/>
        </w:rPr>
        <w:t>GestiondelosCo</w:t>
      </w:r>
      <w:r w:rsidRPr="0032518D">
        <w:rPr>
          <w:color w:val="59515B"/>
          <w:spacing w:val="1"/>
          <w:w w:val="106"/>
          <w:position w:val="-4"/>
          <w:sz w:val="7"/>
          <w:szCs w:val="7"/>
          <w:lang w:val="en"/>
        </w:rPr>
        <w:t>ntrato</w:t>
      </w:r>
      <w:r w:rsidRPr="0032518D">
        <w:rPr>
          <w:color w:val="59515B"/>
          <w:w w:val="106"/>
          <w:position w:val="-4"/>
          <w:sz w:val="7"/>
          <w:szCs w:val="7"/>
          <w:lang w:val="en"/>
        </w:rPr>
        <w:t>s</w:t>
      </w:r>
      <w:proofErr w:type="spellEnd"/>
      <w:r>
        <w:rPr>
          <w:lang w:val="en"/>
        </w:rPr>
        <w:t xml:space="preserve"> </w:t>
      </w:r>
      <w:r w:rsidRPr="0032518D">
        <w:rPr>
          <w:color w:val="A39BA3"/>
          <w:w w:val="68"/>
          <w:position w:val="-4"/>
          <w:sz w:val="22"/>
          <w:szCs w:val="22"/>
          <w:lang w:val="en"/>
        </w:rPr>
        <w:t xml:space="preserve"> J</w:t>
      </w:r>
    </w:p>
    <w:p w14:paraId="5631CC82" w14:textId="77777777" w:rsidR="00D91CEC" w:rsidRPr="0032518D" w:rsidRDefault="00D91CEC">
      <w:pPr>
        <w:spacing w:line="100" w:lineRule="exact"/>
        <w:rPr>
          <w:sz w:val="11"/>
          <w:szCs w:val="11"/>
          <w:lang w:val="es-HN"/>
        </w:rPr>
      </w:pPr>
    </w:p>
    <w:p w14:paraId="4F7F8DD6" w14:textId="77777777" w:rsidR="00D91CEC" w:rsidRPr="0032518D" w:rsidRDefault="00D91CEC">
      <w:pPr>
        <w:spacing w:line="200" w:lineRule="exact"/>
        <w:rPr>
          <w:lang w:val="es-HN"/>
        </w:rPr>
      </w:pPr>
    </w:p>
    <w:p w14:paraId="6B71392F" w14:textId="77777777" w:rsidR="00D91CEC" w:rsidRPr="0032518D" w:rsidRDefault="00D91CEC">
      <w:pPr>
        <w:spacing w:line="200" w:lineRule="exact"/>
        <w:rPr>
          <w:lang w:val="es-HN"/>
        </w:rPr>
      </w:pPr>
    </w:p>
    <w:p w14:paraId="71ABB63C" w14:textId="77777777" w:rsidR="00D91CEC" w:rsidRPr="0032518D" w:rsidRDefault="00D91CEC">
      <w:pPr>
        <w:spacing w:line="200" w:lineRule="exact"/>
        <w:rPr>
          <w:lang w:val="es-HN"/>
        </w:rPr>
      </w:pPr>
    </w:p>
    <w:p w14:paraId="637B06DE" w14:textId="12C77D0E" w:rsidR="00D91CEC" w:rsidRPr="0032518D" w:rsidRDefault="0032518D">
      <w:pPr>
        <w:spacing w:before="72"/>
        <w:ind w:left="2030"/>
        <w:rPr>
          <w:rFonts w:ascii="Microsoft Sans Serif" w:eastAsia="Microsoft Sans Serif" w:hAnsi="Microsoft Sans Serif" w:cs="Microsoft Sans Serif"/>
          <w:sz w:val="6"/>
          <w:szCs w:val="6"/>
          <w:lang w:val="es-HN"/>
        </w:rPr>
      </w:pPr>
      <w:proofErr w:type="gramStart"/>
      <w:r w:rsidRPr="0032518D">
        <w:rPr>
          <w:color w:val="7C757F"/>
          <w:w w:val="109"/>
          <w:sz w:val="6"/>
          <w:szCs w:val="6"/>
          <w:lang w:val="en"/>
        </w:rPr>
        <w:t>R</w:t>
      </w:r>
      <w:r w:rsidRPr="0032518D">
        <w:rPr>
          <w:color w:val="70445B"/>
          <w:w w:val="86"/>
          <w:sz w:val="6"/>
          <w:szCs w:val="6"/>
          <w:lang w:val="en"/>
        </w:rPr>
        <w:t>E</w:t>
      </w:r>
      <w:r w:rsidRPr="0032518D">
        <w:rPr>
          <w:color w:val="7C757F"/>
          <w:w w:val="99"/>
          <w:sz w:val="6"/>
          <w:szCs w:val="6"/>
          <w:lang w:val="en"/>
        </w:rPr>
        <w:t>C</w:t>
      </w:r>
      <w:r w:rsidRPr="0032518D">
        <w:rPr>
          <w:color w:val="59515B"/>
          <w:w w:val="97"/>
          <w:sz w:val="6"/>
          <w:szCs w:val="6"/>
          <w:lang w:val="en"/>
        </w:rPr>
        <w:t>E</w:t>
      </w:r>
      <w:r w:rsidRPr="0032518D">
        <w:rPr>
          <w:color w:val="7C757F"/>
          <w:w w:val="103"/>
          <w:sz w:val="6"/>
          <w:szCs w:val="6"/>
          <w:lang w:val="en"/>
        </w:rPr>
        <w:t>PTOR</w:t>
      </w:r>
      <w:r w:rsidRPr="0032518D">
        <w:rPr>
          <w:color w:val="AF8C8C"/>
          <w:w w:val="129"/>
          <w:sz w:val="6"/>
          <w:szCs w:val="6"/>
          <w:lang w:val="en"/>
        </w:rPr>
        <w:t>,</w:t>
      </w:r>
      <w:r>
        <w:rPr>
          <w:lang w:val="en"/>
        </w:rPr>
        <w:t xml:space="preserve"> </w:t>
      </w:r>
      <w:r w:rsidRPr="0032518D">
        <w:rPr>
          <w:color w:val="7C757F"/>
          <w:spacing w:val="-1"/>
          <w:sz w:val="6"/>
          <w:szCs w:val="6"/>
          <w:lang w:val="en"/>
        </w:rPr>
        <w:t xml:space="preserve"> ME.</w:t>
      </w:r>
      <w:proofErr w:type="gramEnd"/>
      <w:r w:rsidRPr="0032518D">
        <w:rPr>
          <w:color w:val="7C757F"/>
          <w:spacing w:val="-1"/>
          <w:sz w:val="6"/>
          <w:szCs w:val="6"/>
          <w:lang w:val="en"/>
        </w:rPr>
        <w:t xml:space="preserve"> JORA</w:t>
      </w:r>
      <w:r w:rsidRPr="0032518D">
        <w:rPr>
          <w:color w:val="7C757F"/>
          <w:sz w:val="6"/>
          <w:szCs w:val="6"/>
          <w:lang w:val="en"/>
        </w:rPr>
        <w:t>R</w:t>
      </w:r>
      <w:r>
        <w:rPr>
          <w:lang w:val="en"/>
        </w:rPr>
        <w:t xml:space="preserve"> </w:t>
      </w:r>
      <w:r w:rsidRPr="0032518D">
        <w:rPr>
          <w:color w:val="8C668E"/>
          <w:spacing w:val="2"/>
          <w:w w:val="112"/>
          <w:sz w:val="6"/>
          <w:szCs w:val="6"/>
          <w:lang w:val="en"/>
        </w:rPr>
        <w:t xml:space="preserve"> LAGOBE</w:t>
      </w:r>
      <w:r w:rsidRPr="0032518D">
        <w:rPr>
          <w:color w:val="7C757F"/>
          <w:spacing w:val="2"/>
          <w:w w:val="108"/>
          <w:sz w:val="6"/>
          <w:szCs w:val="6"/>
          <w:lang w:val="en"/>
        </w:rPr>
        <w:t>RNAB</w:t>
      </w:r>
      <w:r w:rsidRPr="0032518D">
        <w:rPr>
          <w:color w:val="A39BA3"/>
          <w:spacing w:val="2"/>
          <w:w w:val="129"/>
          <w:sz w:val="6"/>
          <w:szCs w:val="6"/>
          <w:lang w:val="en"/>
        </w:rPr>
        <w:t>I</w:t>
      </w:r>
      <w:r w:rsidRPr="0032518D">
        <w:rPr>
          <w:color w:val="8C668E"/>
          <w:spacing w:val="2"/>
          <w:w w:val="103"/>
          <w:sz w:val="6"/>
          <w:szCs w:val="6"/>
          <w:lang w:val="en"/>
        </w:rPr>
        <w:t>L</w:t>
      </w:r>
      <w:r w:rsidRPr="0032518D">
        <w:rPr>
          <w:color w:val="A39BA3"/>
          <w:spacing w:val="2"/>
          <w:w w:val="129"/>
          <w:sz w:val="6"/>
          <w:szCs w:val="6"/>
          <w:lang w:val="en"/>
        </w:rPr>
        <w:t>I</w:t>
      </w:r>
      <w:r w:rsidRPr="0032518D">
        <w:rPr>
          <w:color w:val="7C757F"/>
          <w:spacing w:val="2"/>
          <w:w w:val="112"/>
          <w:sz w:val="6"/>
          <w:szCs w:val="6"/>
          <w:lang w:val="en"/>
        </w:rPr>
        <w:t>DADYLACAPAC</w:t>
      </w:r>
      <w:r w:rsidRPr="0032518D">
        <w:rPr>
          <w:color w:val="A39BA3"/>
          <w:spacing w:val="2"/>
          <w:w w:val="129"/>
          <w:sz w:val="6"/>
          <w:szCs w:val="6"/>
          <w:lang w:val="en"/>
        </w:rPr>
        <w:t>I</w:t>
      </w:r>
      <w:r w:rsidRPr="0032518D">
        <w:rPr>
          <w:color w:val="7C757F"/>
          <w:spacing w:val="2"/>
          <w:w w:val="119"/>
          <w:sz w:val="6"/>
          <w:szCs w:val="6"/>
          <w:lang w:val="en"/>
        </w:rPr>
        <w:t>DADAOM</w:t>
      </w:r>
      <w:r w:rsidRPr="0032518D">
        <w:rPr>
          <w:color w:val="A39BA3"/>
          <w:spacing w:val="2"/>
          <w:w w:val="129"/>
          <w:sz w:val="6"/>
          <w:szCs w:val="6"/>
          <w:lang w:val="en"/>
        </w:rPr>
        <w:t>I</w:t>
      </w:r>
      <w:r w:rsidRPr="0032518D">
        <w:rPr>
          <w:color w:val="7F4F84"/>
          <w:spacing w:val="2"/>
          <w:w w:val="119"/>
          <w:sz w:val="6"/>
          <w:szCs w:val="6"/>
          <w:lang w:val="en"/>
        </w:rPr>
        <w:t>N</w:t>
      </w:r>
      <w:r w:rsidRPr="0032518D">
        <w:rPr>
          <w:color w:val="7C757F"/>
          <w:spacing w:val="2"/>
          <w:w w:val="113"/>
          <w:sz w:val="6"/>
          <w:szCs w:val="6"/>
          <w:lang w:val="en"/>
        </w:rPr>
        <w:t>ISTRAT. VADE</w:t>
      </w:r>
    </w:p>
    <w:p w14:paraId="01C36239" w14:textId="77777777" w:rsidR="00D91CEC" w:rsidRPr="0032518D" w:rsidRDefault="00D91CEC">
      <w:pPr>
        <w:spacing w:before="5" w:line="120" w:lineRule="exact"/>
        <w:rPr>
          <w:sz w:val="12"/>
          <w:szCs w:val="12"/>
          <w:lang w:val="es-HN"/>
        </w:rPr>
      </w:pPr>
    </w:p>
    <w:p w14:paraId="3F9BC394" w14:textId="77777777" w:rsidR="00D91CEC" w:rsidRPr="0032518D" w:rsidRDefault="00D91CEC">
      <w:pPr>
        <w:spacing w:line="200" w:lineRule="exact"/>
        <w:rPr>
          <w:lang w:val="es-HN"/>
        </w:rPr>
      </w:pPr>
    </w:p>
    <w:p w14:paraId="55AAD850" w14:textId="77777777" w:rsidR="00D91CEC" w:rsidRPr="0032518D" w:rsidRDefault="00D91CEC">
      <w:pPr>
        <w:spacing w:line="200" w:lineRule="exact"/>
        <w:rPr>
          <w:lang w:val="es-HN"/>
        </w:rPr>
      </w:pPr>
    </w:p>
    <w:p w14:paraId="163953DA" w14:textId="77777777" w:rsidR="00D91CEC" w:rsidRPr="0032518D" w:rsidRDefault="003E1D69">
      <w:pPr>
        <w:ind w:left="1271"/>
        <w:rPr>
          <w:rFonts w:ascii="Microsoft Sans Serif" w:eastAsia="Microsoft Sans Serif" w:hAnsi="Microsoft Sans Serif" w:cs="Microsoft Sans Serif"/>
          <w:sz w:val="14"/>
          <w:szCs w:val="14"/>
          <w:lang w:val="es-HN"/>
        </w:rPr>
      </w:pPr>
      <w:r>
        <w:rPr>
          <w:lang w:val="en"/>
        </w:rPr>
        <w:pict w14:anchorId="55931A4B">
          <v:shape id="_x0000_s1180" type="#_x0000_t202" style="position:absolute;left:0;text-align:left;margin-left:276.05pt;margin-top:-22.75pt;width:27.6pt;height:48.9pt;z-index:-2003;mso-position-horizontal-relative:page" filled="f" stroked="f">
            <v:textbox inset="0,0,0,0">
              <w:txbxContent>
                <w:p w14:paraId="621C36F7" w14:textId="77777777" w:rsidR="00D91CEC" w:rsidRDefault="0032518D">
                  <w:pPr>
                    <w:spacing w:before="68" w:line="900" w:lineRule="exact"/>
                    <w:ind w:right="-167"/>
                    <w:rPr>
                      <w:rFonts w:ascii="Arial" w:eastAsia="Arial" w:hAnsi="Arial" w:cs="Arial"/>
                      <w:sz w:val="98"/>
                      <w:szCs w:val="98"/>
                    </w:rPr>
                  </w:pPr>
                  <w:r>
                    <w:rPr>
                      <w:color w:val="050505"/>
                      <w:spacing w:val="45"/>
                      <w:w w:val="87"/>
                      <w:position w:val="-18"/>
                      <w:sz w:val="98"/>
                      <w:szCs w:val="98"/>
                      <w:lang w:val="en"/>
                    </w:rPr>
                    <w:t xml:space="preserve">. </w:t>
                  </w:r>
                  <w:r>
                    <w:rPr>
                      <w:color w:val="3D1619"/>
                      <w:spacing w:val="45"/>
                      <w:w w:val="8"/>
                      <w:position w:val="-18"/>
                      <w:sz w:val="98"/>
                      <w:szCs w:val="98"/>
                      <w:lang w:val="en"/>
                    </w:rPr>
                    <w:t>.</w:t>
                  </w:r>
                  <w:r>
                    <w:rPr>
                      <w:lang w:val="en"/>
                    </w:rPr>
                    <w:t xml:space="preserve"> </w:t>
                  </w:r>
                  <w:r>
                    <w:rPr>
                      <w:color w:val="050505"/>
                      <w:spacing w:val="45"/>
                      <w:w w:val="8"/>
                      <w:position w:val="-18"/>
                      <w:sz w:val="98"/>
                      <w:szCs w:val="98"/>
                      <w:lang w:val="en"/>
                    </w:rPr>
                    <w:t>..</w:t>
                  </w:r>
                  <w:r>
                    <w:rPr>
                      <w:lang w:val="en"/>
                    </w:rPr>
                    <w:t xml:space="preserve"> </w:t>
                  </w:r>
                  <w:r>
                    <w:rPr>
                      <w:color w:val="2B2D3D"/>
                      <w:spacing w:val="45"/>
                      <w:w w:val="8"/>
                      <w:position w:val="-18"/>
                      <w:sz w:val="98"/>
                      <w:szCs w:val="98"/>
                      <w:lang w:val="en"/>
                    </w:rPr>
                    <w:t>.</w:t>
                  </w:r>
                  <w:r>
                    <w:rPr>
                      <w:lang w:val="en"/>
                    </w:rPr>
                    <w:t xml:space="preserve"> </w:t>
                  </w:r>
                  <w:r>
                    <w:rPr>
                      <w:color w:val="050505"/>
                      <w:spacing w:val="-363"/>
                      <w:w w:val="68"/>
                      <w:position w:val="-18"/>
                      <w:sz w:val="98"/>
                      <w:szCs w:val="98"/>
                      <w:lang w:val="en"/>
                    </w:rPr>
                    <w:t>..</w:t>
                  </w:r>
                </w:p>
              </w:txbxContent>
            </v:textbox>
            <w10:wrap anchorx="page"/>
          </v:shape>
        </w:pict>
      </w:r>
      <w:r w:rsidR="0032518D" w:rsidRPr="0032518D">
        <w:rPr>
          <w:color w:val="D19E00"/>
          <w:spacing w:val="-27"/>
          <w:w w:val="104"/>
          <w:sz w:val="14"/>
          <w:szCs w:val="14"/>
          <w:lang w:val="en"/>
        </w:rPr>
        <w:t>�</w:t>
      </w:r>
      <w:r w:rsidR="0032518D" w:rsidRPr="0032518D">
        <w:rPr>
          <w:color w:val="423D44"/>
          <w:spacing w:val="-27"/>
          <w:w w:val="109"/>
          <w:sz w:val="14"/>
          <w:szCs w:val="14"/>
          <w:lang w:val="en"/>
        </w:rPr>
        <w:t>",:</w:t>
      </w:r>
      <w:r w:rsidR="0032518D" w:rsidRPr="0032518D">
        <w:rPr>
          <w:color w:val="E8AF00"/>
          <w:spacing w:val="-27"/>
          <w:w w:val="199"/>
          <w:sz w:val="14"/>
          <w:szCs w:val="14"/>
          <w:lang w:val="en"/>
        </w:rPr>
        <w:t>-</w:t>
      </w:r>
      <w:r w:rsidR="0032518D" w:rsidRPr="0032518D">
        <w:rPr>
          <w:color w:val="423D44"/>
          <w:spacing w:val="-27"/>
          <w:w w:val="67"/>
          <w:sz w:val="14"/>
          <w:szCs w:val="14"/>
          <w:lang w:val="en"/>
        </w:rPr>
        <w:t>.</w:t>
      </w:r>
      <w:r w:rsidR="0032518D" w:rsidRPr="0032518D">
        <w:rPr>
          <w:color w:val="423D44"/>
          <w:spacing w:val="-28"/>
          <w:w w:val="67"/>
          <w:sz w:val="14"/>
          <w:szCs w:val="14"/>
          <w:lang w:val="en"/>
        </w:rPr>
        <w:t>m</w:t>
      </w:r>
      <w:r w:rsidR="0032518D" w:rsidRPr="0032518D">
        <w:rPr>
          <w:color w:val="6B5E6D"/>
          <w:spacing w:val="-27"/>
          <w:w w:val="83"/>
          <w:sz w:val="14"/>
          <w:szCs w:val="14"/>
          <w:lang w:val="en"/>
        </w:rPr>
        <w:t>,,,</w:t>
      </w:r>
      <w:r w:rsidR="0032518D" w:rsidRPr="0032518D">
        <w:rPr>
          <w:color w:val="E8AF00"/>
          <w:spacing w:val="-27"/>
          <w:w w:val="199"/>
          <w:sz w:val="14"/>
          <w:szCs w:val="14"/>
          <w:lang w:val="en"/>
        </w:rPr>
        <w:t>-</w:t>
      </w:r>
      <w:r w:rsidR="0032518D" w:rsidRPr="0032518D">
        <w:rPr>
          <w:color w:val="59515B"/>
          <w:spacing w:val="-27"/>
          <w:w w:val="69"/>
          <w:sz w:val="14"/>
          <w:szCs w:val="14"/>
          <w:lang w:val="en"/>
        </w:rPr>
        <w:t>.,�</w:t>
      </w:r>
      <w:r w:rsidR="0032518D" w:rsidRPr="0032518D">
        <w:rPr>
          <w:color w:val="59515B"/>
          <w:spacing w:val="-40"/>
          <w:w w:val="69"/>
          <w:sz w:val="14"/>
          <w:szCs w:val="14"/>
          <w:lang w:val="en"/>
        </w:rPr>
        <w:t>.</w:t>
      </w:r>
      <w:r w:rsidR="0032518D" w:rsidRPr="0032518D">
        <w:rPr>
          <w:color w:val="E8AF00"/>
          <w:spacing w:val="-36"/>
          <w:w w:val="199"/>
          <w:sz w:val="14"/>
          <w:szCs w:val="14"/>
          <w:lang w:val="en"/>
        </w:rPr>
        <w:t>-</w:t>
      </w:r>
      <w:r w:rsidR="0032518D" w:rsidRPr="0032518D">
        <w:rPr>
          <w:color w:val="7C757F"/>
          <w:spacing w:val="-27"/>
          <w:w w:val="62"/>
          <w:sz w:val="14"/>
          <w:szCs w:val="14"/>
          <w:lang w:val="en"/>
        </w:rPr>
        <w:t>.w</w:t>
      </w:r>
      <w:r w:rsidR="0032518D" w:rsidRPr="0032518D">
        <w:rPr>
          <w:color w:val="7C757F"/>
          <w:spacing w:val="-40"/>
          <w:w w:val="62"/>
          <w:sz w:val="14"/>
          <w:szCs w:val="14"/>
          <w:lang w:val="en"/>
        </w:rPr>
        <w:t>o</w:t>
      </w:r>
      <w:r w:rsidR="0032518D" w:rsidRPr="0032518D">
        <w:rPr>
          <w:color w:val="E8AF00"/>
          <w:spacing w:val="-74"/>
          <w:w w:val="199"/>
          <w:sz w:val="14"/>
          <w:szCs w:val="14"/>
          <w:lang w:val="en"/>
        </w:rPr>
        <w:t>-</w:t>
      </w:r>
      <w:r w:rsidR="0032518D" w:rsidRPr="0032518D">
        <w:rPr>
          <w:color w:val="A39BA3"/>
          <w:w w:val="39"/>
          <w:sz w:val="14"/>
          <w:szCs w:val="14"/>
          <w:lang w:val="en"/>
        </w:rPr>
        <w:t>,</w:t>
      </w:r>
      <w:r w:rsidR="0032518D" w:rsidRPr="0032518D">
        <w:rPr>
          <w:color w:val="A39BA3"/>
          <w:spacing w:val="-5"/>
          <w:sz w:val="14"/>
          <w:szCs w:val="14"/>
          <w:lang w:val="en"/>
        </w:rPr>
        <w:t xml:space="preserve"> </w:t>
      </w:r>
      <w:r w:rsidR="0032518D" w:rsidRPr="0032518D">
        <w:rPr>
          <w:color w:val="7C757F"/>
          <w:spacing w:val="-27"/>
          <w:w w:val="80"/>
          <w:sz w:val="14"/>
          <w:szCs w:val="14"/>
          <w:lang w:val="en"/>
        </w:rPr>
        <w:t>,','Ct</w:t>
      </w:r>
      <w:r w:rsidR="0032518D" w:rsidRPr="0032518D">
        <w:rPr>
          <w:color w:val="E8AF00"/>
          <w:spacing w:val="-27"/>
          <w:w w:val="199"/>
          <w:sz w:val="14"/>
          <w:szCs w:val="14"/>
          <w:lang w:val="en"/>
        </w:rPr>
        <w:t>-</w:t>
      </w:r>
      <w:r w:rsidR="0032518D" w:rsidRPr="0032518D">
        <w:rPr>
          <w:color w:val="7C757F"/>
          <w:spacing w:val="-27"/>
          <w:w w:val="83"/>
          <w:sz w:val="14"/>
          <w:szCs w:val="14"/>
          <w:lang w:val="en"/>
        </w:rPr>
        <w:t>"or</w:t>
      </w:r>
      <w:r w:rsidR="0032518D" w:rsidRPr="0032518D">
        <w:rPr>
          <w:color w:val="7C757F"/>
          <w:spacing w:val="-29"/>
          <w:w w:val="83"/>
          <w:sz w:val="14"/>
          <w:szCs w:val="14"/>
          <w:lang w:val="en"/>
        </w:rPr>
        <w:t>"</w:t>
      </w:r>
      <w:r w:rsidR="0032518D" w:rsidRPr="0032518D">
        <w:rPr>
          <w:color w:val="E8AF00"/>
          <w:spacing w:val="-84"/>
          <w:w w:val="199"/>
          <w:sz w:val="14"/>
          <w:szCs w:val="14"/>
          <w:lang w:val="en"/>
        </w:rPr>
        <w:t>-</w:t>
      </w:r>
      <w:r w:rsidR="0032518D" w:rsidRPr="0032518D">
        <w:rPr>
          <w:color w:val="938993"/>
          <w:w w:val="69"/>
          <w:sz w:val="14"/>
          <w:szCs w:val="14"/>
          <w:lang w:val="en"/>
        </w:rPr>
        <w:t>,</w:t>
      </w:r>
      <w:r w:rsidR="0032518D" w:rsidRPr="0032518D">
        <w:rPr>
          <w:color w:val="938993"/>
          <w:spacing w:val="-5"/>
          <w:sz w:val="14"/>
          <w:szCs w:val="14"/>
          <w:lang w:val="en"/>
        </w:rPr>
        <w:t xml:space="preserve"> </w:t>
      </w:r>
      <w:r w:rsidR="0032518D" w:rsidRPr="0032518D">
        <w:rPr>
          <w:color w:val="7F4F84"/>
          <w:spacing w:val="-27"/>
          <w:w w:val="99"/>
          <w:sz w:val="14"/>
          <w:szCs w:val="14"/>
          <w:lang w:val="en"/>
        </w:rPr>
        <w:t>,</w:t>
      </w:r>
      <w:r w:rsidR="0032518D" w:rsidRPr="0032518D">
        <w:rPr>
          <w:color w:val="7C757F"/>
          <w:spacing w:val="-27"/>
          <w:w w:val="87"/>
          <w:sz w:val="14"/>
          <w:szCs w:val="14"/>
          <w:lang w:val="en"/>
        </w:rPr>
        <w:t>�,</w:t>
      </w:r>
      <w:r w:rsidR="0032518D" w:rsidRPr="0032518D">
        <w:rPr>
          <w:color w:val="E8AF00"/>
          <w:spacing w:val="-27"/>
          <w:w w:val="199"/>
          <w:sz w:val="14"/>
          <w:szCs w:val="14"/>
          <w:lang w:val="en"/>
        </w:rPr>
        <w:t>-</w:t>
      </w:r>
      <w:r w:rsidR="0032518D" w:rsidRPr="0032518D">
        <w:rPr>
          <w:color w:val="7C757F"/>
          <w:spacing w:val="-27"/>
          <w:w w:val="61"/>
          <w:sz w:val="14"/>
          <w:szCs w:val="14"/>
          <w:lang w:val="en"/>
        </w:rPr>
        <w:t>Cm,</w:t>
      </w:r>
      <w:r w:rsidR="0032518D" w:rsidRPr="0032518D">
        <w:rPr>
          <w:color w:val="E8AF00"/>
          <w:spacing w:val="-27"/>
          <w:w w:val="199"/>
          <w:sz w:val="14"/>
          <w:szCs w:val="14"/>
          <w:lang w:val="en"/>
        </w:rPr>
        <w:t>-</w:t>
      </w:r>
      <w:r w:rsidR="0032518D" w:rsidRPr="0032518D">
        <w:rPr>
          <w:color w:val="7C757F"/>
          <w:spacing w:val="-27"/>
          <w:w w:val="75"/>
          <w:sz w:val="14"/>
          <w:szCs w:val="14"/>
          <w:lang w:val="en"/>
        </w:rPr>
        <w:t>,,�</w:t>
      </w:r>
      <w:r w:rsidR="0032518D" w:rsidRPr="0032518D">
        <w:rPr>
          <w:color w:val="E8AF00"/>
          <w:spacing w:val="-27"/>
          <w:w w:val="199"/>
          <w:sz w:val="14"/>
          <w:szCs w:val="14"/>
          <w:lang w:val="en"/>
        </w:rPr>
        <w:t>-</w:t>
      </w:r>
      <w:r w:rsidR="0032518D" w:rsidRPr="0032518D">
        <w:rPr>
          <w:color w:val="7C757F"/>
          <w:spacing w:val="-27"/>
          <w:w w:val="69"/>
          <w:sz w:val="14"/>
          <w:szCs w:val="14"/>
          <w:lang w:val="en"/>
        </w:rPr>
        <w:t>•,,Ra</w:t>
      </w:r>
      <w:r w:rsidR="0032518D" w:rsidRPr="0032518D">
        <w:rPr>
          <w:color w:val="E8AF00"/>
          <w:spacing w:val="-27"/>
          <w:w w:val="199"/>
          <w:sz w:val="14"/>
          <w:szCs w:val="14"/>
          <w:lang w:val="en"/>
        </w:rPr>
        <w:t>-</w:t>
      </w:r>
      <w:r w:rsidR="0032518D" w:rsidRPr="0032518D">
        <w:rPr>
          <w:color w:val="7C757F"/>
          <w:spacing w:val="-27"/>
          <w:w w:val="140"/>
          <w:sz w:val="14"/>
          <w:szCs w:val="14"/>
          <w:lang w:val="en"/>
        </w:rPr>
        <w:t>},</w:t>
      </w:r>
      <w:r w:rsidR="0032518D" w:rsidRPr="0032518D">
        <w:rPr>
          <w:color w:val="E8AF00"/>
          <w:spacing w:val="-27"/>
          <w:w w:val="199"/>
          <w:sz w:val="14"/>
          <w:szCs w:val="14"/>
          <w:lang w:val="en"/>
        </w:rPr>
        <w:t>-</w:t>
      </w:r>
      <w:r w:rsidR="0032518D" w:rsidRPr="0032518D">
        <w:rPr>
          <w:color w:val="7C757F"/>
          <w:spacing w:val="-27"/>
          <w:w w:val="109"/>
          <w:sz w:val="14"/>
          <w:szCs w:val="14"/>
          <w:lang w:val="en"/>
        </w:rPr>
        <w:t>.</w:t>
      </w:r>
      <w:r w:rsidR="0032518D" w:rsidRPr="0032518D">
        <w:rPr>
          <w:color w:val="E8AF00"/>
          <w:spacing w:val="-27"/>
          <w:w w:val="112"/>
          <w:sz w:val="14"/>
          <w:szCs w:val="14"/>
          <w:lang w:val="en"/>
        </w:rPr>
        <w:t>�...... a..._...._..................</w:t>
      </w:r>
      <w:r w:rsidR="0032518D" w:rsidRPr="0032518D">
        <w:rPr>
          <w:color w:val="E8AF00"/>
          <w:spacing w:val="-140"/>
          <w:w w:val="177"/>
          <w:sz w:val="14"/>
          <w:szCs w:val="14"/>
          <w:lang w:val="en"/>
        </w:rPr>
        <w:t>--</w:t>
      </w:r>
      <w:r w:rsidR="0032518D" w:rsidRPr="0032518D">
        <w:rPr>
          <w:color w:val="E8AF00"/>
          <w:spacing w:val="-27"/>
          <w:w w:val="177"/>
          <w:sz w:val="14"/>
          <w:szCs w:val="14"/>
          <w:lang w:val="en"/>
        </w:rPr>
        <w:t>'</w:t>
      </w:r>
      <w:r w:rsidR="0032518D" w:rsidRPr="0032518D">
        <w:rPr>
          <w:color w:val="685633"/>
          <w:w w:val="58"/>
          <w:sz w:val="14"/>
          <w:szCs w:val="14"/>
          <w:lang w:val="en"/>
        </w:rPr>
        <w:t>�</w:t>
      </w:r>
      <w:r w:rsidR="0032518D" w:rsidRPr="0032518D">
        <w:rPr>
          <w:color w:val="D19E00"/>
          <w:spacing w:val="-27"/>
          <w:w w:val="113"/>
          <w:sz w:val="14"/>
          <w:szCs w:val="14"/>
          <w:lang w:val="en"/>
        </w:rPr>
        <w:t>=</w:t>
      </w:r>
      <w:r w:rsidR="0032518D" w:rsidRPr="0032518D">
        <w:rPr>
          <w:color w:val="917230"/>
          <w:spacing w:val="-27"/>
          <w:w w:val="299"/>
          <w:sz w:val="14"/>
          <w:szCs w:val="14"/>
          <w:lang w:val="en"/>
        </w:rPr>
        <w:t>:</w:t>
      </w:r>
      <w:r w:rsidR="0032518D" w:rsidRPr="0032518D">
        <w:rPr>
          <w:color w:val="D19E00"/>
          <w:spacing w:val="-27"/>
          <w:w w:val="113"/>
          <w:sz w:val="14"/>
          <w:szCs w:val="14"/>
          <w:lang w:val="en"/>
        </w:rPr>
        <w:t>=</w:t>
      </w:r>
      <w:r w:rsidR="0032518D" w:rsidRPr="0032518D">
        <w:rPr>
          <w:color w:val="917230"/>
          <w:spacing w:val="-27"/>
          <w:w w:val="259"/>
          <w:sz w:val="14"/>
          <w:szCs w:val="14"/>
          <w:lang w:val="en"/>
        </w:rPr>
        <w:t>:</w:t>
      </w:r>
      <w:r w:rsidR="0032518D" w:rsidRPr="0032518D">
        <w:rPr>
          <w:color w:val="D19E00"/>
          <w:spacing w:val="-27"/>
          <w:w w:val="199"/>
          <w:sz w:val="14"/>
          <w:szCs w:val="14"/>
          <w:lang w:val="en"/>
        </w:rPr>
        <w:t>-</w:t>
      </w:r>
      <w:r w:rsidR="0032518D" w:rsidRPr="0032518D">
        <w:rPr>
          <w:color w:val="917230"/>
          <w:spacing w:val="-27"/>
          <w:w w:val="159"/>
          <w:sz w:val="14"/>
          <w:szCs w:val="14"/>
          <w:lang w:val="en"/>
        </w:rPr>
        <w:t>Ⅰ:</w:t>
      </w:r>
      <w:r w:rsidR="0032518D" w:rsidRPr="0032518D">
        <w:rPr>
          <w:color w:val="D19E00"/>
          <w:spacing w:val="-27"/>
          <w:w w:val="199"/>
          <w:sz w:val="14"/>
          <w:szCs w:val="14"/>
          <w:lang w:val="en"/>
        </w:rPr>
        <w:t>-</w:t>
      </w:r>
      <w:r w:rsidR="0032518D" w:rsidRPr="0032518D">
        <w:rPr>
          <w:color w:val="917230"/>
          <w:spacing w:val="-27"/>
          <w:w w:val="199"/>
          <w:sz w:val="14"/>
          <w:szCs w:val="14"/>
          <w:lang w:val="en"/>
        </w:rPr>
        <w:t>:</w:t>
      </w:r>
      <w:r w:rsidR="0032518D" w:rsidRPr="0032518D">
        <w:rPr>
          <w:color w:val="543D00"/>
          <w:spacing w:val="-27"/>
          <w:w w:val="299"/>
          <w:sz w:val="14"/>
          <w:szCs w:val="14"/>
          <w:lang w:val="en"/>
        </w:rPr>
        <w:t>-</w:t>
      </w:r>
      <w:r w:rsidR="0032518D" w:rsidRPr="0032518D">
        <w:rPr>
          <w:color w:val="D19E00"/>
          <w:spacing w:val="-27"/>
          <w:w w:val="113"/>
          <w:sz w:val="14"/>
          <w:szCs w:val="14"/>
          <w:lang w:val="en"/>
        </w:rPr>
        <w:t>=</w:t>
      </w:r>
      <w:r w:rsidR="0032518D" w:rsidRPr="0032518D">
        <w:rPr>
          <w:color w:val="7C757F"/>
          <w:spacing w:val="-36"/>
          <w:w w:val="58"/>
          <w:sz w:val="14"/>
          <w:szCs w:val="14"/>
          <w:lang w:val="en"/>
        </w:rPr>
        <w:t>�</w:t>
      </w:r>
      <w:r w:rsidR="0032518D" w:rsidRPr="0032518D">
        <w:rPr>
          <w:color w:val="D19E00"/>
          <w:spacing w:val="-77"/>
          <w:w w:val="113"/>
          <w:sz w:val="14"/>
          <w:szCs w:val="14"/>
          <w:lang w:val="en"/>
        </w:rPr>
        <w:t>=</w:t>
      </w:r>
      <w:r w:rsidR="0032518D" w:rsidRPr="0032518D">
        <w:rPr>
          <w:color w:val="82ADC1"/>
          <w:w w:val="49"/>
          <w:sz w:val="14"/>
          <w:szCs w:val="14"/>
          <w:lang w:val="en"/>
        </w:rPr>
        <w:t>,</w:t>
      </w:r>
      <w:r w:rsidR="0032518D" w:rsidRPr="0032518D">
        <w:rPr>
          <w:color w:val="82ADC1"/>
          <w:spacing w:val="-14"/>
          <w:sz w:val="14"/>
          <w:szCs w:val="14"/>
          <w:lang w:val="en"/>
        </w:rPr>
        <w:t xml:space="preserve"> </w:t>
      </w:r>
      <w:r w:rsidR="0032518D" w:rsidRPr="0032518D">
        <w:rPr>
          <w:color w:val="917230"/>
          <w:spacing w:val="-81"/>
          <w:w w:val="113"/>
          <w:sz w:val="14"/>
          <w:szCs w:val="14"/>
          <w:lang w:val="en"/>
        </w:rPr>
        <w:t>�</w:t>
      </w:r>
      <w:r w:rsidR="0032518D" w:rsidRPr="0032518D">
        <w:rPr>
          <w:color w:val="938993"/>
          <w:w w:val="49"/>
          <w:sz w:val="14"/>
          <w:szCs w:val="14"/>
          <w:lang w:val="en"/>
        </w:rPr>
        <w:t>,</w:t>
      </w:r>
      <w:r w:rsidR="0032518D" w:rsidRPr="0032518D">
        <w:rPr>
          <w:color w:val="938993"/>
          <w:spacing w:val="-2"/>
          <w:sz w:val="14"/>
          <w:szCs w:val="14"/>
          <w:lang w:val="en"/>
        </w:rPr>
        <w:t xml:space="preserve"> </w:t>
      </w:r>
      <w:r w:rsidR="0032518D" w:rsidRPr="0032518D">
        <w:rPr>
          <w:color w:val="D19E00"/>
          <w:spacing w:val="-27"/>
          <w:w w:val="113"/>
          <w:sz w:val="14"/>
          <w:szCs w:val="14"/>
          <w:lang w:val="en"/>
        </w:rPr>
        <w:t>=</w:t>
      </w:r>
      <w:r w:rsidR="0032518D" w:rsidRPr="0032518D">
        <w:rPr>
          <w:color w:val="917230"/>
          <w:spacing w:val="-27"/>
          <w:w w:val="94"/>
          <w:sz w:val="14"/>
          <w:szCs w:val="14"/>
          <w:lang w:val="en"/>
        </w:rPr>
        <w:t>7</w:t>
      </w:r>
      <w:r w:rsidR="0032518D" w:rsidRPr="0032518D">
        <w:rPr>
          <w:color w:val="D19E00"/>
          <w:spacing w:val="-27"/>
          <w:w w:val="113"/>
          <w:sz w:val="14"/>
          <w:szCs w:val="14"/>
          <w:lang w:val="en"/>
        </w:rPr>
        <w:t>=</w:t>
      </w:r>
      <w:r w:rsidR="0032518D" w:rsidRPr="0032518D">
        <w:rPr>
          <w:color w:val="543D00"/>
          <w:spacing w:val="-27"/>
          <w:w w:val="216"/>
          <w:sz w:val="14"/>
          <w:szCs w:val="14"/>
          <w:lang w:val="en"/>
        </w:rPr>
        <w:t>-</w:t>
      </w:r>
      <w:r w:rsidR="0032518D" w:rsidRPr="0032518D">
        <w:rPr>
          <w:color w:val="D19E00"/>
          <w:spacing w:val="-27"/>
          <w:w w:val="199"/>
          <w:sz w:val="14"/>
          <w:szCs w:val="14"/>
          <w:lang w:val="en"/>
        </w:rPr>
        <w:t>-</w:t>
      </w:r>
      <w:r w:rsidR="0032518D" w:rsidRPr="0032518D">
        <w:rPr>
          <w:color w:val="543D00"/>
          <w:spacing w:val="-27"/>
          <w:w w:val="119"/>
          <w:sz w:val="14"/>
          <w:szCs w:val="14"/>
          <w:lang w:val="en"/>
        </w:rPr>
        <w:t>·</w:t>
      </w:r>
      <w:r w:rsidR="0032518D" w:rsidRPr="0032518D">
        <w:rPr>
          <w:color w:val="E8AF00"/>
          <w:spacing w:val="-27"/>
          <w:w w:val="103"/>
          <w:sz w:val="14"/>
          <w:szCs w:val="14"/>
          <w:lang w:val="en"/>
        </w:rPr>
        <w:t>.....,......_......;;;,.. _._.......,_._......,</w:t>
      </w:r>
    </w:p>
    <w:p w14:paraId="30527D0E" w14:textId="440595C0" w:rsidR="00D91CEC" w:rsidRPr="0032518D" w:rsidRDefault="0032518D">
      <w:pPr>
        <w:spacing w:before="38" w:line="427" w:lineRule="auto"/>
        <w:ind w:left="1286" w:right="4949" w:firstLine="39"/>
        <w:rPr>
          <w:rFonts w:ascii="Microsoft Sans Serif" w:eastAsia="Microsoft Sans Serif" w:hAnsi="Microsoft Sans Serif" w:cs="Microsoft Sans Serif"/>
          <w:sz w:val="6"/>
          <w:szCs w:val="6"/>
          <w:lang w:val="es-HN"/>
        </w:rPr>
      </w:pPr>
      <w:r w:rsidRPr="0032518D">
        <w:rPr>
          <w:color w:val="59515B"/>
          <w:w w:val="259"/>
          <w:sz w:val="3"/>
          <w:szCs w:val="3"/>
          <w:lang w:val="en"/>
        </w:rPr>
        <w:t>and</w:t>
      </w:r>
      <w:r w:rsidRPr="0032518D">
        <w:rPr>
          <w:color w:val="AF8C8C"/>
          <w:spacing w:val="-10"/>
          <w:w w:val="259"/>
          <w:sz w:val="3"/>
          <w:szCs w:val="3"/>
          <w:lang w:val="en"/>
        </w:rPr>
        <w:t xml:space="preserve"> '</w:t>
      </w:r>
      <w:r w:rsidRPr="0032518D">
        <w:rPr>
          <w:color w:val="59515B"/>
          <w:w w:val="259"/>
          <w:sz w:val="3"/>
          <w:szCs w:val="3"/>
          <w:lang w:val="en"/>
        </w:rPr>
        <w:t>"</w:t>
      </w:r>
      <w:r>
        <w:rPr>
          <w:lang w:val="en"/>
        </w:rPr>
        <w:t xml:space="preserve"> </w:t>
      </w:r>
      <w:proofErr w:type="gramStart"/>
      <w:r w:rsidRPr="0032518D">
        <w:rPr>
          <w:color w:val="AF8C8C"/>
          <w:spacing w:val="-4"/>
          <w:w w:val="192"/>
          <w:sz w:val="3"/>
          <w:szCs w:val="3"/>
          <w:lang w:val="en"/>
        </w:rPr>
        <w:t xml:space="preserve"> ,</w:t>
      </w:r>
      <w:r w:rsidRPr="0032518D">
        <w:rPr>
          <w:color w:val="7C757F"/>
          <w:w w:val="240"/>
          <w:sz w:val="3"/>
          <w:szCs w:val="3"/>
          <w:lang w:val="en"/>
        </w:rPr>
        <w:t>..</w:t>
      </w:r>
      <w:proofErr w:type="gramEnd"/>
      <w:r>
        <w:rPr>
          <w:lang w:val="en"/>
        </w:rPr>
        <w:t xml:space="preserve"> </w:t>
      </w:r>
      <w:r w:rsidRPr="0032518D">
        <w:rPr>
          <w:color w:val="6B5E6D"/>
          <w:spacing w:val="2"/>
          <w:w w:val="109"/>
          <w:sz w:val="6"/>
          <w:szCs w:val="6"/>
          <w:lang w:val="en"/>
        </w:rPr>
        <w:t>D</w:t>
      </w:r>
      <w:r w:rsidRPr="0032518D">
        <w:rPr>
          <w:color w:val="91AAA8"/>
          <w:spacing w:val="2"/>
          <w:w w:val="157"/>
          <w:sz w:val="6"/>
          <w:szCs w:val="6"/>
          <w:lang w:val="en"/>
        </w:rPr>
        <w:t>i</w:t>
      </w:r>
      <w:r w:rsidRPr="0032518D">
        <w:rPr>
          <w:color w:val="AF8C8C"/>
          <w:spacing w:val="2"/>
          <w:w w:val="151"/>
          <w:sz w:val="6"/>
          <w:szCs w:val="6"/>
          <w:lang w:val="en"/>
        </w:rPr>
        <w:t>r</w:t>
      </w:r>
      <w:r w:rsidRPr="0032518D">
        <w:rPr>
          <w:color w:val="7C757F"/>
          <w:spacing w:val="2"/>
          <w:w w:val="120"/>
          <w:sz w:val="6"/>
          <w:szCs w:val="6"/>
          <w:lang w:val="en"/>
        </w:rPr>
        <w:t>ecci6</w:t>
      </w:r>
      <w:r w:rsidRPr="0032518D">
        <w:rPr>
          <w:color w:val="7F4F84"/>
          <w:spacing w:val="2"/>
          <w:w w:val="129"/>
          <w:sz w:val="6"/>
          <w:szCs w:val="6"/>
          <w:lang w:val="en"/>
        </w:rPr>
        <w:t>n</w:t>
      </w:r>
      <w:r w:rsidRPr="0032518D">
        <w:rPr>
          <w:color w:val="7C757F"/>
          <w:spacing w:val="2"/>
          <w:w w:val="118"/>
          <w:sz w:val="6"/>
          <w:szCs w:val="6"/>
          <w:lang w:val="en"/>
        </w:rPr>
        <w:t>Gener</w:t>
      </w:r>
      <w:r w:rsidRPr="0032518D">
        <w:rPr>
          <w:color w:val="7C757F"/>
          <w:spacing w:val="1"/>
          <w:w w:val="118"/>
          <w:sz w:val="6"/>
          <w:szCs w:val="6"/>
          <w:lang w:val="en"/>
        </w:rPr>
        <w:t>a</w:t>
      </w:r>
      <w:r w:rsidRPr="0032518D">
        <w:rPr>
          <w:color w:val="91AAA8"/>
          <w:spacing w:val="2"/>
          <w:w w:val="126"/>
          <w:sz w:val="6"/>
          <w:szCs w:val="6"/>
          <w:lang w:val="en"/>
        </w:rPr>
        <w:t>l</w:t>
      </w:r>
      <w:r w:rsidRPr="0032518D">
        <w:rPr>
          <w:color w:val="6D608C"/>
          <w:spacing w:val="2"/>
          <w:w w:val="129"/>
          <w:sz w:val="6"/>
          <w:szCs w:val="6"/>
          <w:lang w:val="en"/>
        </w:rPr>
        <w:t>d</w:t>
      </w:r>
      <w:r w:rsidRPr="0032518D">
        <w:rPr>
          <w:color w:val="6B5E6D"/>
          <w:spacing w:val="2"/>
          <w:w w:val="120"/>
          <w:sz w:val="6"/>
          <w:szCs w:val="6"/>
          <w:lang w:val="en"/>
        </w:rPr>
        <w:t>eCarre</w:t>
      </w:r>
      <w:r w:rsidRPr="0032518D">
        <w:rPr>
          <w:color w:val="997772"/>
          <w:spacing w:val="2"/>
          <w:w w:val="181"/>
          <w:sz w:val="6"/>
          <w:szCs w:val="6"/>
          <w:lang w:val="en"/>
        </w:rPr>
        <w:t>t</w:t>
      </w:r>
      <w:r w:rsidRPr="0032518D">
        <w:rPr>
          <w:color w:val="7C757F"/>
          <w:spacing w:val="2"/>
          <w:w w:val="120"/>
          <w:sz w:val="6"/>
          <w:szCs w:val="6"/>
          <w:lang w:val="en"/>
        </w:rPr>
        <w:t>eras(</w:t>
      </w:r>
      <w:r w:rsidRPr="0032518D">
        <w:rPr>
          <w:color w:val="6B5E6D"/>
          <w:spacing w:val="2"/>
          <w:w w:val="104"/>
          <w:sz w:val="6"/>
          <w:szCs w:val="6"/>
          <w:lang w:val="en"/>
        </w:rPr>
        <w:t xml:space="preserve">OGC) </w:t>
      </w:r>
      <w:r>
        <w:rPr>
          <w:lang w:val="en"/>
        </w:rPr>
        <w:t xml:space="preserve"> </w:t>
      </w:r>
      <w:r w:rsidRPr="0032518D">
        <w:rPr>
          <w:color w:val="6B5E6D"/>
          <w:spacing w:val="-1"/>
          <w:w w:val="123"/>
          <w:sz w:val="6"/>
          <w:szCs w:val="6"/>
          <w:lang w:val="en"/>
        </w:rPr>
        <w:t>Co</w:t>
      </w:r>
      <w:r w:rsidRPr="0032518D">
        <w:rPr>
          <w:color w:val="6B2D49"/>
          <w:spacing w:val="-1"/>
          <w:w w:val="151"/>
          <w:sz w:val="6"/>
          <w:szCs w:val="6"/>
          <w:lang w:val="en"/>
        </w:rPr>
        <w:t>r</w:t>
      </w:r>
      <w:r w:rsidRPr="0032518D">
        <w:rPr>
          <w:color w:val="59515B"/>
          <w:spacing w:val="-1"/>
          <w:w w:val="129"/>
          <w:sz w:val="6"/>
          <w:szCs w:val="6"/>
          <w:lang w:val="en"/>
        </w:rPr>
        <w:t>reo</w:t>
      </w:r>
      <w:r w:rsidRPr="0032518D">
        <w:rPr>
          <w:color w:val="56667C"/>
          <w:w w:val="103"/>
          <w:sz w:val="6"/>
          <w:szCs w:val="6"/>
          <w:lang w:val="en"/>
        </w:rPr>
        <w:t>:</w:t>
      </w:r>
      <w:r>
        <w:rPr>
          <w:lang w:val="en"/>
        </w:rPr>
        <w:t xml:space="preserve"> </w:t>
      </w:r>
      <w:hyperlink r:id="rId34">
        <w:r w:rsidRPr="0032518D">
          <w:rPr>
            <w:color w:val="8C668E"/>
            <w:spacing w:val="-1"/>
            <w:w w:val="127"/>
            <w:sz w:val="6"/>
            <w:szCs w:val="6"/>
            <w:lang w:val="en"/>
          </w:rPr>
          <w:t xml:space="preserve"> uebm20</w:t>
        </w:r>
      </w:hyperlink>
      <w:hyperlink r:id="rId35">
        <w:r w:rsidRPr="0032518D">
          <w:rPr>
            <w:color w:val="998E6D"/>
            <w:spacing w:val="-1"/>
            <w:w w:val="169"/>
            <w:sz w:val="6"/>
            <w:szCs w:val="6"/>
            <w:lang w:val="en"/>
          </w:rPr>
          <w:t>U</w:t>
        </w:r>
      </w:hyperlink>
      <w:hyperlink r:id="rId36">
        <w:r w:rsidRPr="0032518D">
          <w:rPr>
            <w:color w:val="7C757F"/>
            <w:spacing w:val="-1"/>
            <w:w w:val="130"/>
            <w:sz w:val="6"/>
            <w:szCs w:val="6"/>
            <w:lang w:val="en"/>
          </w:rPr>
          <w:t>@yahoo</w:t>
        </w:r>
      </w:hyperlink>
      <w:hyperlink r:id="rId37">
        <w:r w:rsidRPr="0032518D">
          <w:rPr>
            <w:color w:val="56667C"/>
            <w:spacing w:val="-1"/>
            <w:w w:val="129"/>
            <w:sz w:val="6"/>
            <w:szCs w:val="6"/>
            <w:lang w:val="en"/>
          </w:rPr>
          <w:t>c</w:t>
        </w:r>
      </w:hyperlink>
      <w:hyperlink r:id="rId38">
        <w:r w:rsidRPr="0032518D">
          <w:rPr>
            <w:color w:val="7C757F"/>
            <w:spacing w:val="-1"/>
            <w:w w:val="124"/>
            <w:sz w:val="6"/>
            <w:szCs w:val="6"/>
            <w:lang w:val="en"/>
          </w:rPr>
          <w:t>om</w:t>
        </w:r>
      </w:hyperlink>
    </w:p>
    <w:p w14:paraId="67945807" w14:textId="77777777" w:rsidR="00D91CEC" w:rsidRPr="0032518D" w:rsidRDefault="00D91CEC">
      <w:pPr>
        <w:spacing w:line="200" w:lineRule="exact"/>
        <w:rPr>
          <w:lang w:val="es-HN"/>
        </w:rPr>
      </w:pPr>
    </w:p>
    <w:p w14:paraId="4101EB7F" w14:textId="77777777" w:rsidR="00D91CEC" w:rsidRPr="0032518D" w:rsidRDefault="00D91CEC">
      <w:pPr>
        <w:spacing w:line="200" w:lineRule="exact"/>
        <w:rPr>
          <w:lang w:val="es-HN"/>
        </w:rPr>
      </w:pPr>
    </w:p>
    <w:p w14:paraId="01B430A5" w14:textId="77777777" w:rsidR="00D91CEC" w:rsidRPr="0032518D" w:rsidRDefault="00D91CEC">
      <w:pPr>
        <w:spacing w:line="200" w:lineRule="exact"/>
        <w:rPr>
          <w:lang w:val="es-HN"/>
        </w:rPr>
      </w:pPr>
    </w:p>
    <w:p w14:paraId="78BAE4AF" w14:textId="77777777" w:rsidR="00D91CEC" w:rsidRPr="0032518D" w:rsidRDefault="00D91CEC">
      <w:pPr>
        <w:spacing w:line="200" w:lineRule="exact"/>
        <w:rPr>
          <w:lang w:val="es-HN"/>
        </w:rPr>
      </w:pPr>
    </w:p>
    <w:p w14:paraId="34E3F700" w14:textId="77777777" w:rsidR="00D91CEC" w:rsidRPr="0032518D" w:rsidRDefault="00D91CEC">
      <w:pPr>
        <w:spacing w:line="200" w:lineRule="exact"/>
        <w:rPr>
          <w:lang w:val="es-HN"/>
        </w:rPr>
      </w:pPr>
    </w:p>
    <w:p w14:paraId="28879B49" w14:textId="77777777" w:rsidR="00D91CEC" w:rsidRPr="0032518D" w:rsidRDefault="00D91CEC">
      <w:pPr>
        <w:spacing w:before="3" w:line="200" w:lineRule="exact"/>
        <w:rPr>
          <w:lang w:val="es-HN"/>
        </w:rPr>
      </w:pPr>
    </w:p>
    <w:p w14:paraId="755D02A7" w14:textId="11E7118C" w:rsidR="00D91CEC" w:rsidRPr="0032518D" w:rsidRDefault="0032518D">
      <w:pPr>
        <w:spacing w:before="14"/>
        <w:ind w:left="2715" w:right="2665"/>
        <w:jc w:val="center"/>
        <w:rPr>
          <w:rFonts w:ascii="Calibri" w:eastAsia="Calibri" w:hAnsi="Calibri" w:cs="Calibri"/>
          <w:sz w:val="24"/>
          <w:szCs w:val="24"/>
          <w:lang w:val="es-HN"/>
        </w:rPr>
      </w:pPr>
      <w:r w:rsidRPr="0032518D">
        <w:rPr>
          <w:i/>
          <w:color w:val="775500"/>
          <w:sz w:val="24"/>
          <w:szCs w:val="24"/>
          <w:lang w:val="en"/>
        </w:rPr>
        <w:t>Data sheet of the citizen module.</w:t>
      </w:r>
    </w:p>
    <w:p w14:paraId="0C3BB748" w14:textId="77777777" w:rsidR="00D91CEC" w:rsidRPr="0032518D" w:rsidRDefault="00D91CEC">
      <w:pPr>
        <w:spacing w:before="9" w:line="240" w:lineRule="exact"/>
        <w:rPr>
          <w:sz w:val="24"/>
          <w:szCs w:val="24"/>
          <w:lang w:val="es-HN"/>
        </w:rPr>
      </w:pPr>
    </w:p>
    <w:p w14:paraId="69F30D4F" w14:textId="35E55C52" w:rsidR="00D91CEC" w:rsidRPr="0032518D" w:rsidRDefault="0032518D">
      <w:pPr>
        <w:spacing w:line="280" w:lineRule="exact"/>
        <w:ind w:left="64" w:right="68"/>
        <w:jc w:val="center"/>
        <w:rPr>
          <w:rFonts w:ascii="Calibri" w:eastAsia="Calibri" w:hAnsi="Calibri" w:cs="Calibri"/>
          <w:sz w:val="24"/>
          <w:szCs w:val="24"/>
          <w:lang w:val="es-HN"/>
        </w:rPr>
        <w:sectPr w:rsidR="00D91CEC" w:rsidRPr="0032518D">
          <w:type w:val="continuous"/>
          <w:pgSz w:w="12240" w:h="15840"/>
          <w:pgMar w:top="1480" w:right="1540" w:bottom="280" w:left="1600" w:header="720" w:footer="720" w:gutter="0"/>
          <w:cols w:space="720"/>
        </w:sectPr>
      </w:pPr>
      <w:r w:rsidRPr="0032518D">
        <w:rPr>
          <w:sz w:val="24"/>
          <w:szCs w:val="24"/>
          <w:lang w:val="en"/>
        </w:rPr>
        <w:t>To view the documents belonging to each phase of the procurement process and</w:t>
      </w:r>
    </w:p>
    <w:p w14:paraId="2C528CD5" w14:textId="77777777" w:rsidR="00D91CEC" w:rsidRPr="0032518D" w:rsidRDefault="003E1D69">
      <w:pPr>
        <w:spacing w:before="69"/>
        <w:ind w:left="102" w:right="-56"/>
        <w:rPr>
          <w:rFonts w:ascii="Calibri" w:eastAsia="Calibri" w:hAnsi="Calibri" w:cs="Calibri"/>
          <w:sz w:val="24"/>
          <w:szCs w:val="24"/>
          <w:lang w:val="es-HN"/>
        </w:rPr>
      </w:pPr>
      <w:r>
        <w:rPr>
          <w:lang w:val="en"/>
        </w:rPr>
        <w:pict w14:anchorId="07648CE9">
          <v:group id="_x0000_s1176" style="position:absolute;left:0;text-align:left;margin-left:0;margin-top:0;width:612pt;height:11in;z-index:-2005;mso-position-horizontal-relative:page;mso-position-vertical-relative:page" coordsize="12240,15840">
            <v:shape id="_x0000_s1179" type="#_x0000_t75" style="position:absolute;left:7618;top:4896;width:806;height:101">
              <v:imagedata r:id="rId39" o:title=""/>
            </v:shape>
            <v:shape id="_x0000_s1178" type="#_x0000_t75" style="position:absolute;width:12240;height:15840">
              <v:imagedata r:id="rId40" o:title=""/>
            </v:shape>
            <v:shape id="_x0000_s1177" type="#_x0000_t75" style="position:absolute;left:9605;top:389;width:2059;height:734">
              <v:imagedata r:id="rId16" o:title=""/>
            </v:shape>
            <w10:wrap anchorx="page" anchory="page"/>
          </v:group>
        </w:pict>
      </w:r>
      <w:r w:rsidR="0032518D" w:rsidRPr="0032518D" w:rsidDel="00000002">
        <w:rPr>
          <w:sz w:val="24"/>
          <w:szCs w:val="24"/>
          <w:lang w:val="en"/>
        </w:rPr>
        <w:t>contratación debe hacer clic en el botón</w:t>
      </w:r>
    </w:p>
    <w:p w14:paraId="75F187E4" w14:textId="47D0DCC6" w:rsidR="00D91CEC" w:rsidRPr="0032518D" w:rsidRDefault="0032518D">
      <w:pPr>
        <w:spacing w:before="68"/>
        <w:rPr>
          <w:rFonts w:ascii="Calibri" w:eastAsia="Calibri" w:hAnsi="Calibri" w:cs="Calibri"/>
          <w:sz w:val="24"/>
          <w:szCs w:val="24"/>
          <w:lang w:val="es-HN"/>
        </w:rPr>
        <w:sectPr w:rsidR="00D91CEC" w:rsidRPr="0032518D">
          <w:type w:val="continuous"/>
          <w:pgSz w:w="12240" w:h="15840"/>
          <w:pgMar w:top="1480" w:right="1540" w:bottom="280" w:left="1600" w:header="720" w:footer="720" w:gutter="0"/>
          <w:cols w:num="2" w:space="720" w:equalWidth="0">
            <w:col w:w="4021" w:space="152"/>
            <w:col w:w="4927"/>
          </w:cols>
        </w:sectPr>
      </w:pPr>
      <w:r w:rsidRPr="0032518D" w:rsidDel="00000001">
        <w:rPr>
          <w:lang w:val="en"/>
        </w:rPr>
        <w:br w:type="column"/>
      </w:r>
      <w:r w:rsidRPr="0032518D" w:rsidDel="00000002">
        <w:rPr>
          <w:color w:val="BFBFB2"/>
          <w:spacing w:val="2"/>
          <w:w w:val="104"/>
          <w:sz w:val="10"/>
          <w:szCs w:val="10"/>
          <w:lang w:val="en"/>
        </w:rPr>
        <w:t>Ve</w:t>
      </w:r>
      <w:r w:rsidRPr="0032518D" w:rsidDel="00000003">
        <w:rPr>
          <w:color w:val="BFBFB2"/>
          <w:w w:val="104"/>
          <w:sz w:val="10"/>
          <w:szCs w:val="10"/>
          <w:lang w:val="en"/>
        </w:rPr>
        <w:t>r</w:t>
      </w:r>
      <w:r w:rsidRPr="0032518D" w:rsidDel="00000004">
        <w:rPr>
          <w:color w:val="BFBFB2"/>
          <w:spacing w:val="6"/>
          <w:w w:val="107"/>
          <w:sz w:val="10"/>
          <w:szCs w:val="10"/>
          <w:lang w:val="en"/>
        </w:rPr>
        <w:t xml:space="preserve"> informatio</w:t>
      </w:r>
      <w:r w:rsidRPr="0032518D" w:rsidDel="00000005">
        <w:rPr>
          <w:color w:val="BFBFB2"/>
          <w:w w:val="107"/>
          <w:sz w:val="10"/>
          <w:szCs w:val="10"/>
          <w:lang w:val="en"/>
        </w:rPr>
        <w:t>n</w:t>
      </w:r>
      <w:r w:rsidRPr="0032518D" w:rsidDel="00000006">
        <w:rPr>
          <w:color w:val="BFBFB2"/>
          <w:w w:val="103"/>
          <w:sz w:val="10"/>
          <w:szCs w:val="10"/>
          <w:lang w:val="en"/>
        </w:rPr>
        <w:t xml:space="preserve"> de</w:t>
      </w:r>
      <w:r w:rsidRPr="0032518D" w:rsidDel="00000007">
        <w:rPr>
          <w:color w:val="BFBFB2"/>
          <w:spacing w:val="5"/>
          <w:w w:val="101"/>
          <w:sz w:val="10"/>
          <w:szCs w:val="10"/>
          <w:lang w:val="en"/>
        </w:rPr>
        <w:t xml:space="preserve"> </w:t>
      </w:r>
      <w:proofErr w:type="spellStart"/>
      <w:proofErr w:type="gramStart"/>
      <w:r w:rsidRPr="0032518D" w:rsidDel="00000007">
        <w:rPr>
          <w:color w:val="BFBFB2"/>
          <w:spacing w:val="5"/>
          <w:w w:val="101"/>
          <w:sz w:val="10"/>
          <w:szCs w:val="10"/>
          <w:lang w:val="en"/>
        </w:rPr>
        <w:t>respald</w:t>
      </w:r>
      <w:r w:rsidRPr="0032518D" w:rsidDel="00000008">
        <w:rPr>
          <w:color w:val="BFBFB2"/>
          <w:w w:val="101"/>
          <w:sz w:val="10"/>
          <w:szCs w:val="10"/>
          <w:lang w:val="en"/>
        </w:rPr>
        <w:t>o</w:t>
      </w:r>
      <w:proofErr w:type="spellEnd"/>
      <w:r w:rsidRPr="0032518D" w:rsidDel="00000009">
        <w:rPr>
          <w:color w:val="000000"/>
          <w:position w:val="-9"/>
          <w:sz w:val="24"/>
          <w:szCs w:val="24"/>
          <w:lang w:val="en"/>
        </w:rPr>
        <w:t xml:space="preserve"> .</w:t>
      </w:r>
      <w:proofErr w:type="gramEnd"/>
    </w:p>
    <w:p w14:paraId="4DF71EBA" w14:textId="77777777" w:rsidR="00D91CEC" w:rsidRPr="0032518D" w:rsidRDefault="003E1D69">
      <w:pPr>
        <w:spacing w:before="3" w:line="180" w:lineRule="exact"/>
        <w:rPr>
          <w:sz w:val="19"/>
          <w:szCs w:val="19"/>
          <w:lang w:val="es-HN"/>
        </w:rPr>
      </w:pPr>
      <w:r>
        <w:rPr>
          <w:lang w:val="es-HN"/>
        </w:rPr>
        <w:lastRenderedPageBreak/>
        <w:pict w14:anchorId="377E7C12">
          <v:group id="_x0000_s1172" style="position:absolute;margin-left:0;margin-top:0;width:612pt;height:11in;z-index:-2002;mso-position-horizontal-relative:page;mso-position-vertical-relative:page" coordsize="12240,15840">
            <v:shape id="_x0000_s1175" type="#_x0000_t75" style="position:absolute;width:12240;height:15840">
              <v:imagedata r:id="rId41" o:title=""/>
            </v:shape>
            <v:shape id="_x0000_s1174" type="#_x0000_t75" style="position:absolute;left:9605;top:389;width:2059;height:734">
              <v:imagedata r:id="rId16" o:title=""/>
            </v:shape>
            <v:shape id="_x0000_s1173" type="#_x0000_t75" style="position:absolute;left:2563;top:1656;width:6811;height:2866">
              <v:imagedata r:id="rId42" o:title=""/>
            </v:shape>
            <w10:wrap anchorx="page" anchory="page"/>
          </v:group>
        </w:pict>
      </w:r>
    </w:p>
    <w:p w14:paraId="1C62AACD" w14:textId="77777777" w:rsidR="00D91CEC" w:rsidRPr="0032518D" w:rsidRDefault="00D91CEC">
      <w:pPr>
        <w:spacing w:line="200" w:lineRule="exact"/>
        <w:rPr>
          <w:lang w:val="es-HN"/>
        </w:rPr>
      </w:pPr>
    </w:p>
    <w:p w14:paraId="103F3D29" w14:textId="77777777" w:rsidR="00D91CEC" w:rsidRPr="0032518D" w:rsidRDefault="00D91CEC">
      <w:pPr>
        <w:spacing w:line="200" w:lineRule="exact"/>
        <w:rPr>
          <w:lang w:val="es-HN"/>
        </w:rPr>
      </w:pPr>
    </w:p>
    <w:p w14:paraId="651A1AB2" w14:textId="77777777" w:rsidR="00D91CEC" w:rsidRPr="0032518D" w:rsidRDefault="00D91CEC">
      <w:pPr>
        <w:spacing w:line="200" w:lineRule="exact"/>
        <w:rPr>
          <w:lang w:val="es-HN"/>
        </w:rPr>
      </w:pPr>
    </w:p>
    <w:p w14:paraId="357EFF79" w14:textId="77777777" w:rsidR="00D91CEC" w:rsidRPr="0032518D" w:rsidRDefault="00D91CEC">
      <w:pPr>
        <w:spacing w:line="200" w:lineRule="exact"/>
        <w:rPr>
          <w:lang w:val="es-HN"/>
        </w:rPr>
      </w:pPr>
    </w:p>
    <w:p w14:paraId="641B9282" w14:textId="77777777" w:rsidR="00D91CEC" w:rsidRPr="0032518D" w:rsidRDefault="00D91CEC">
      <w:pPr>
        <w:spacing w:line="200" w:lineRule="exact"/>
        <w:rPr>
          <w:lang w:val="es-HN"/>
        </w:rPr>
      </w:pPr>
    </w:p>
    <w:p w14:paraId="10D05EFE" w14:textId="77777777" w:rsidR="00D91CEC" w:rsidRPr="0032518D" w:rsidRDefault="00D91CEC">
      <w:pPr>
        <w:spacing w:line="200" w:lineRule="exact"/>
        <w:rPr>
          <w:lang w:val="es-HN"/>
        </w:rPr>
      </w:pPr>
    </w:p>
    <w:p w14:paraId="24D900FB" w14:textId="77777777" w:rsidR="00D91CEC" w:rsidRPr="0032518D" w:rsidRDefault="00D91CEC">
      <w:pPr>
        <w:spacing w:line="200" w:lineRule="exact"/>
        <w:rPr>
          <w:lang w:val="es-HN"/>
        </w:rPr>
      </w:pPr>
    </w:p>
    <w:p w14:paraId="34075455" w14:textId="77777777" w:rsidR="00D91CEC" w:rsidRPr="0032518D" w:rsidRDefault="00D91CEC">
      <w:pPr>
        <w:spacing w:line="200" w:lineRule="exact"/>
        <w:rPr>
          <w:lang w:val="es-HN"/>
        </w:rPr>
      </w:pPr>
    </w:p>
    <w:p w14:paraId="183B0EBB" w14:textId="77777777" w:rsidR="00D91CEC" w:rsidRPr="0032518D" w:rsidRDefault="00D91CEC">
      <w:pPr>
        <w:spacing w:line="200" w:lineRule="exact"/>
        <w:rPr>
          <w:lang w:val="es-HN"/>
        </w:rPr>
      </w:pPr>
    </w:p>
    <w:p w14:paraId="2CB0EB36" w14:textId="77777777" w:rsidR="00D91CEC" w:rsidRPr="0032518D" w:rsidRDefault="00D91CEC">
      <w:pPr>
        <w:spacing w:line="200" w:lineRule="exact"/>
        <w:rPr>
          <w:lang w:val="es-HN"/>
        </w:rPr>
      </w:pPr>
    </w:p>
    <w:p w14:paraId="1A3C30D7" w14:textId="77777777" w:rsidR="00D91CEC" w:rsidRPr="0032518D" w:rsidRDefault="00D91CEC">
      <w:pPr>
        <w:spacing w:line="200" w:lineRule="exact"/>
        <w:rPr>
          <w:lang w:val="es-HN"/>
        </w:rPr>
      </w:pPr>
    </w:p>
    <w:p w14:paraId="122A60C1" w14:textId="77777777" w:rsidR="00D91CEC" w:rsidRPr="0032518D" w:rsidRDefault="00D91CEC">
      <w:pPr>
        <w:spacing w:line="200" w:lineRule="exact"/>
        <w:rPr>
          <w:lang w:val="es-HN"/>
        </w:rPr>
      </w:pPr>
    </w:p>
    <w:p w14:paraId="7ECE8BE0" w14:textId="77777777" w:rsidR="00D91CEC" w:rsidRPr="0032518D" w:rsidRDefault="00D91CEC">
      <w:pPr>
        <w:spacing w:line="200" w:lineRule="exact"/>
        <w:rPr>
          <w:lang w:val="es-HN"/>
        </w:rPr>
      </w:pPr>
    </w:p>
    <w:p w14:paraId="54D90051" w14:textId="77777777" w:rsidR="00D91CEC" w:rsidRPr="0032518D" w:rsidRDefault="00D91CEC">
      <w:pPr>
        <w:spacing w:line="200" w:lineRule="exact"/>
        <w:rPr>
          <w:lang w:val="es-HN"/>
        </w:rPr>
      </w:pPr>
    </w:p>
    <w:p w14:paraId="23EE0BA7" w14:textId="77777777" w:rsidR="00D91CEC" w:rsidRPr="0032518D" w:rsidRDefault="00D91CEC">
      <w:pPr>
        <w:spacing w:line="200" w:lineRule="exact"/>
        <w:rPr>
          <w:lang w:val="es-HN"/>
        </w:rPr>
      </w:pPr>
    </w:p>
    <w:p w14:paraId="7E41D28A" w14:textId="77777777" w:rsidR="00D91CEC" w:rsidRPr="0032518D" w:rsidRDefault="00D91CEC">
      <w:pPr>
        <w:spacing w:line="200" w:lineRule="exact"/>
        <w:rPr>
          <w:lang w:val="es-HN"/>
        </w:rPr>
      </w:pPr>
    </w:p>
    <w:p w14:paraId="3E370646" w14:textId="77777777" w:rsidR="00D91CEC" w:rsidRPr="0032518D" w:rsidRDefault="00D91CEC">
      <w:pPr>
        <w:spacing w:line="200" w:lineRule="exact"/>
        <w:rPr>
          <w:lang w:val="es-HN"/>
        </w:rPr>
      </w:pPr>
    </w:p>
    <w:p w14:paraId="5FF874EF" w14:textId="77777777" w:rsidR="00D91CEC" w:rsidRPr="0032518D" w:rsidRDefault="00D91CEC">
      <w:pPr>
        <w:spacing w:line="200" w:lineRule="exact"/>
        <w:rPr>
          <w:lang w:val="es-HN"/>
        </w:rPr>
      </w:pPr>
    </w:p>
    <w:p w14:paraId="59AAD5EE" w14:textId="352416B2" w:rsidR="00D91CEC" w:rsidRPr="0032518D" w:rsidRDefault="0032518D">
      <w:pPr>
        <w:spacing w:before="14"/>
        <w:ind w:left="1040"/>
        <w:rPr>
          <w:rFonts w:ascii="Calibri" w:eastAsia="Calibri" w:hAnsi="Calibri" w:cs="Calibri"/>
          <w:sz w:val="24"/>
          <w:szCs w:val="24"/>
          <w:lang w:val="es-HN"/>
        </w:rPr>
      </w:pPr>
      <w:r w:rsidRPr="0032518D">
        <w:rPr>
          <w:i/>
          <w:color w:val="775500"/>
          <w:sz w:val="24"/>
          <w:szCs w:val="24"/>
          <w:lang w:val="en"/>
        </w:rPr>
        <w:t>Display of relevant documents for each phase of the road project.</w:t>
      </w:r>
    </w:p>
    <w:p w14:paraId="09DDF4E4" w14:textId="77777777" w:rsidR="00D91CEC" w:rsidRPr="0032518D" w:rsidRDefault="00D91CEC">
      <w:pPr>
        <w:spacing w:before="5" w:line="240" w:lineRule="exact"/>
        <w:rPr>
          <w:sz w:val="24"/>
          <w:szCs w:val="24"/>
          <w:lang w:val="es-HN"/>
        </w:rPr>
      </w:pPr>
    </w:p>
    <w:p w14:paraId="230871BF" w14:textId="77777777" w:rsidR="00D91CEC" w:rsidRPr="0032518D" w:rsidRDefault="0032518D">
      <w:pPr>
        <w:spacing w:line="280" w:lineRule="exact"/>
        <w:ind w:left="102"/>
        <w:rPr>
          <w:rFonts w:ascii="Calibri" w:eastAsia="Calibri" w:hAnsi="Calibri" w:cs="Calibri"/>
          <w:sz w:val="24"/>
          <w:szCs w:val="24"/>
          <w:lang w:val="es-HN"/>
        </w:rPr>
      </w:pPr>
      <w:r w:rsidRPr="0032518D">
        <w:rPr>
          <w:sz w:val="24"/>
          <w:szCs w:val="24"/>
          <w:lang w:val="en"/>
        </w:rPr>
        <w:t>To view each document click on the corresponding link.</w:t>
      </w:r>
    </w:p>
    <w:p w14:paraId="16007897" w14:textId="77777777" w:rsidR="00D91CEC" w:rsidRPr="0032518D" w:rsidRDefault="00D91CEC">
      <w:pPr>
        <w:spacing w:before="5" w:line="160" w:lineRule="exact"/>
        <w:rPr>
          <w:sz w:val="17"/>
          <w:szCs w:val="17"/>
          <w:lang w:val="es-HN"/>
        </w:rPr>
      </w:pPr>
    </w:p>
    <w:p w14:paraId="2B1F0848" w14:textId="77777777" w:rsidR="00D91CEC" w:rsidRPr="0032518D" w:rsidRDefault="00D91CEC">
      <w:pPr>
        <w:spacing w:line="200" w:lineRule="exact"/>
        <w:rPr>
          <w:lang w:val="es-HN"/>
        </w:rPr>
      </w:pPr>
    </w:p>
    <w:p w14:paraId="608D7A4F" w14:textId="77777777" w:rsidR="00D91CEC" w:rsidRPr="0032518D" w:rsidRDefault="00D91CEC">
      <w:pPr>
        <w:spacing w:line="200" w:lineRule="exact"/>
        <w:rPr>
          <w:lang w:val="es-HN"/>
        </w:rPr>
      </w:pPr>
    </w:p>
    <w:p w14:paraId="2E9A25D5" w14:textId="77777777" w:rsidR="00D91CEC" w:rsidRPr="0032518D" w:rsidRDefault="00D91CEC">
      <w:pPr>
        <w:spacing w:line="200" w:lineRule="exact"/>
        <w:rPr>
          <w:lang w:val="es-HN"/>
        </w:rPr>
      </w:pPr>
    </w:p>
    <w:p w14:paraId="6AAA1CE4" w14:textId="77777777" w:rsidR="00D91CEC" w:rsidRPr="0032518D" w:rsidRDefault="00D91CEC">
      <w:pPr>
        <w:spacing w:before="7" w:line="240" w:lineRule="exact"/>
        <w:rPr>
          <w:sz w:val="24"/>
          <w:szCs w:val="24"/>
          <w:lang w:val="es-HN"/>
        </w:rPr>
      </w:pPr>
    </w:p>
    <w:p w14:paraId="1B233FBB" w14:textId="4A6706D3" w:rsidR="00D91CEC" w:rsidRPr="0032518D" w:rsidRDefault="0032518D">
      <w:pPr>
        <w:ind w:left="102"/>
        <w:rPr>
          <w:rFonts w:ascii="Calibri" w:eastAsia="Calibri" w:hAnsi="Calibri" w:cs="Calibri"/>
          <w:sz w:val="24"/>
          <w:szCs w:val="24"/>
          <w:lang w:val="es-HN"/>
        </w:rPr>
        <w:sectPr w:rsidR="00D91CEC" w:rsidRPr="0032518D">
          <w:headerReference w:type="default" r:id="rId43"/>
          <w:footerReference w:type="default" r:id="rId44"/>
          <w:pgSz w:w="12240" w:h="15840"/>
          <w:pgMar w:top="1480" w:right="1540" w:bottom="280" w:left="1600" w:header="0" w:footer="956" w:gutter="0"/>
          <w:pgNumType w:start="10"/>
          <w:cols w:space="720"/>
        </w:sectPr>
      </w:pPr>
      <w:r>
        <w:rPr>
          <w:rFonts w:ascii="Calibri" w:eastAsia="Calibri" w:hAnsi="Calibri" w:cs="Calibri"/>
          <w:sz w:val="24"/>
          <w:szCs w:val="24"/>
          <w:lang w:val="es-HN"/>
        </w:rPr>
        <w:t xml:space="preserve"> </w:t>
      </w:r>
    </w:p>
    <w:p w14:paraId="3250A7CD" w14:textId="77777777" w:rsidR="00D91CEC" w:rsidRPr="0032518D" w:rsidRDefault="00D91CEC">
      <w:pPr>
        <w:spacing w:before="3" w:line="140" w:lineRule="exact"/>
        <w:rPr>
          <w:sz w:val="14"/>
          <w:szCs w:val="14"/>
          <w:lang w:val="es-HN"/>
        </w:rPr>
      </w:pPr>
    </w:p>
    <w:p w14:paraId="5B422628" w14:textId="77777777" w:rsidR="00D91CEC" w:rsidRPr="0032518D" w:rsidRDefault="00D91CEC">
      <w:pPr>
        <w:spacing w:line="200" w:lineRule="exact"/>
        <w:rPr>
          <w:lang w:val="es-HN"/>
        </w:rPr>
      </w:pPr>
    </w:p>
    <w:p w14:paraId="13BEBFB3" w14:textId="1683DC04" w:rsidR="00D91CEC" w:rsidRPr="0032518D" w:rsidRDefault="003E1D69">
      <w:pPr>
        <w:spacing w:before="14" w:line="280" w:lineRule="exact"/>
        <w:ind w:left="102"/>
        <w:rPr>
          <w:rFonts w:ascii="Calibri" w:eastAsia="Calibri" w:hAnsi="Calibri" w:cs="Calibri"/>
          <w:sz w:val="24"/>
          <w:szCs w:val="24"/>
          <w:lang w:val="es-HN"/>
        </w:rPr>
      </w:pPr>
      <w:r>
        <w:rPr>
          <w:lang w:val="en"/>
        </w:rPr>
        <w:pict w14:anchorId="0A6A8593">
          <v:group id="_x0000_s1166" style="position:absolute;left:0;text-align:left;margin-left:80.75pt;margin-top:-3.85pt;width:450.6pt;height:25.85pt;z-index:-2001;mso-position-horizontal-relative:page" coordorigin="1615,-77" coordsize="9012,517">
            <v:shape id="_x0000_s1171" style="position:absolute;left:1673;top:12;width:8894;height:341" coordorigin="1673,12" coordsize="8894,341" path="m1673,353r8895,l10568,12r-8895,l1673,353xe" fillcolor="#f0ad00" stroked="f">
              <v:path arrowok="t"/>
            </v:shape>
            <v:shape id="_x0000_s1170" style="position:absolute;left:1673;top:-47;width:8894;height:60" coordorigin="1673,-47" coordsize="8894,60" path="m1673,13r8895,l10568,-47r-8895,l1673,13xe" fillcolor="#f0ad00" stroked="f">
              <v:path arrowok="t"/>
            </v:shape>
            <v:shape id="_x0000_s1169" style="position:absolute;left:1673;top:381;width:8894;height:0" coordorigin="1673,381" coordsize="8894,0" path="m1673,381r8895,e" filled="f" strokecolor="#f0ad00" strokeweight="2.98pt">
              <v:path arrowok="t"/>
            </v:shape>
            <v:shape id="_x0000_s1168" style="position:absolute;left:1644;top:-46;width:0;height:456" coordorigin="1644,-46" coordsize="0,456" path="m1644,-46r,456e" filled="f" strokecolor="#f0ad00" strokeweight="2.98pt">
              <v:path arrowok="t"/>
            </v:shape>
            <v:shape id="_x0000_s1167" style="position:absolute;left:10596;top:-46;width:0;height:456" coordorigin="10596,-46" coordsize="0,456" path="m10596,-46r,456e" filled="f" strokecolor="#f0ad00" strokeweight="2.98pt">
              <v:path arrowok="t"/>
            </v:shape>
            <w10:wrap anchorx="page"/>
          </v:group>
        </w:pict>
      </w:r>
      <w:r w:rsidR="0032518D" w:rsidRPr="0032518D" w:rsidDel="00000002">
        <w:rPr>
          <w:b/>
          <w:sz w:val="24"/>
          <w:szCs w:val="24"/>
          <w:lang w:val="en"/>
        </w:rPr>
        <w:t>3</w:t>
      </w:r>
      <w:r w:rsidR="0032518D" w:rsidRPr="0032518D" w:rsidDel="00000003">
        <w:rPr>
          <w:b/>
          <w:spacing w:val="15"/>
          <w:sz w:val="24"/>
          <w:szCs w:val="24"/>
          <w:lang w:val="en"/>
        </w:rPr>
        <w:t xml:space="preserve"> ANEXO. DESCRIPCIÓN DE LA INFORMACIÓN QUE DEBE SER DIVULGADA</w:t>
      </w:r>
    </w:p>
    <w:p w14:paraId="17CCF079" w14:textId="77777777" w:rsidR="00D91CEC" w:rsidRPr="0032518D" w:rsidRDefault="00D91CEC">
      <w:pPr>
        <w:spacing w:before="10" w:line="280" w:lineRule="exact"/>
        <w:rPr>
          <w:sz w:val="28"/>
          <w:szCs w:val="28"/>
          <w:lang w:val="es-HN"/>
        </w:rPr>
      </w:pPr>
    </w:p>
    <w:p w14:paraId="2C321F82" w14:textId="139DDB97" w:rsidR="00D91CEC" w:rsidRPr="0032518D" w:rsidRDefault="0032518D">
      <w:pPr>
        <w:spacing w:before="14" w:line="276" w:lineRule="auto"/>
        <w:ind w:left="102" w:right="1161"/>
        <w:jc w:val="both"/>
        <w:rPr>
          <w:rFonts w:ascii="Calibri" w:eastAsia="Calibri" w:hAnsi="Calibri" w:cs="Calibri"/>
          <w:sz w:val="24"/>
          <w:szCs w:val="24"/>
          <w:lang w:val="es-HN"/>
        </w:rPr>
      </w:pPr>
      <w:r w:rsidRPr="0032518D">
        <w:rPr>
          <w:sz w:val="24"/>
          <w:szCs w:val="24"/>
          <w:lang w:val="en"/>
        </w:rPr>
        <w:t>The information for each phase of the project cycle must be recorded and published once the supporting documents that accompany each tab have been generated, in real time. In the event that some or some of the documents do not apply to the specific project, this option will be selected in the system, with the possibility of publishing a clarifying note because it does not apply.</w:t>
      </w:r>
    </w:p>
    <w:p w14:paraId="19EF97FE" w14:textId="77777777" w:rsidR="00D91CEC" w:rsidRPr="0032518D" w:rsidRDefault="00D91CEC">
      <w:pPr>
        <w:spacing w:before="13" w:line="200" w:lineRule="exact"/>
        <w:rPr>
          <w:lang w:val="es-HN"/>
        </w:rPr>
      </w:pPr>
    </w:p>
    <w:p w14:paraId="17A6B5FB" w14:textId="77777777" w:rsidR="00D91CEC" w:rsidRPr="0032518D" w:rsidRDefault="0032518D">
      <w:pPr>
        <w:ind w:left="102" w:right="1162"/>
        <w:jc w:val="both"/>
        <w:rPr>
          <w:rFonts w:ascii="Calibri" w:eastAsia="Calibri" w:hAnsi="Calibri" w:cs="Calibri"/>
          <w:sz w:val="24"/>
          <w:szCs w:val="24"/>
          <w:lang w:val="es-HN"/>
        </w:rPr>
      </w:pPr>
      <w:r w:rsidRPr="0032518D">
        <w:rPr>
          <w:sz w:val="24"/>
          <w:szCs w:val="24"/>
          <w:lang w:val="en"/>
        </w:rPr>
        <w:t>Below is a description of the information that should be disclosed in each</w:t>
      </w:r>
    </w:p>
    <w:p w14:paraId="71A01554" w14:textId="77777777" w:rsidR="00D91CEC" w:rsidRPr="0032518D" w:rsidRDefault="0032518D">
      <w:pPr>
        <w:spacing w:before="38" w:line="280" w:lineRule="exact"/>
        <w:ind w:left="102" w:right="9473"/>
        <w:jc w:val="both"/>
        <w:rPr>
          <w:rFonts w:ascii="Calibri" w:eastAsia="Calibri" w:hAnsi="Calibri" w:cs="Calibri"/>
          <w:sz w:val="24"/>
          <w:szCs w:val="24"/>
          <w:lang w:val="es-HN"/>
        </w:rPr>
      </w:pPr>
      <w:r w:rsidRPr="0032518D">
        <w:rPr>
          <w:sz w:val="24"/>
          <w:szCs w:val="24"/>
          <w:lang w:val="en"/>
        </w:rPr>
        <w:t>Tab:</w:t>
      </w:r>
    </w:p>
    <w:p w14:paraId="255F2BBB" w14:textId="77777777" w:rsidR="00D91CEC" w:rsidRPr="0032518D" w:rsidRDefault="00D91CEC">
      <w:pPr>
        <w:spacing w:before="2" w:line="260" w:lineRule="exact"/>
        <w:rPr>
          <w:sz w:val="26"/>
          <w:szCs w:val="26"/>
          <w:lang w:val="es-HN"/>
        </w:rPr>
        <w:sectPr w:rsidR="00D91CEC" w:rsidRPr="0032518D">
          <w:headerReference w:type="default" r:id="rId45"/>
          <w:pgSz w:w="12240" w:h="15840"/>
          <w:pgMar w:top="1120" w:right="440" w:bottom="280" w:left="1600" w:header="370" w:footer="956" w:gutter="0"/>
          <w:cols w:space="720"/>
        </w:sectPr>
      </w:pPr>
    </w:p>
    <w:p w14:paraId="4F1D7448" w14:textId="77777777" w:rsidR="00D91CEC" w:rsidRPr="0032518D" w:rsidRDefault="0032518D">
      <w:pPr>
        <w:spacing w:before="14"/>
        <w:ind w:left="222" w:right="-64"/>
        <w:rPr>
          <w:rFonts w:ascii="Calibri" w:eastAsia="Calibri" w:hAnsi="Calibri" w:cs="Calibri"/>
          <w:sz w:val="24"/>
          <w:szCs w:val="24"/>
          <w:lang w:val="es-HN"/>
        </w:rPr>
      </w:pPr>
      <w:r w:rsidRPr="0032518D">
        <w:rPr>
          <w:b/>
          <w:sz w:val="24"/>
          <w:szCs w:val="24"/>
          <w:lang w:val="en"/>
        </w:rPr>
        <w:t>Planning Sheet</w:t>
      </w:r>
    </w:p>
    <w:p w14:paraId="3802D5B5" w14:textId="77777777" w:rsidR="00D91CEC" w:rsidRPr="0032518D" w:rsidRDefault="0032518D">
      <w:pPr>
        <w:ind w:left="222"/>
        <w:rPr>
          <w:rFonts w:ascii="Calibri" w:eastAsia="Calibri" w:hAnsi="Calibri" w:cs="Calibri"/>
          <w:sz w:val="24"/>
          <w:szCs w:val="24"/>
          <w:lang w:val="es-HN"/>
        </w:rPr>
      </w:pPr>
      <w:r w:rsidRPr="0032518D">
        <w:rPr>
          <w:b/>
          <w:sz w:val="24"/>
          <w:szCs w:val="24"/>
          <w:lang w:val="en"/>
        </w:rPr>
        <w:t>Project</w:t>
      </w:r>
    </w:p>
    <w:p w14:paraId="5FCD5BA4" w14:textId="77777777" w:rsidR="00D91CEC" w:rsidRPr="0032518D" w:rsidRDefault="0032518D">
      <w:pPr>
        <w:spacing w:before="14"/>
        <w:rPr>
          <w:rFonts w:ascii="Calibri" w:eastAsia="Calibri" w:hAnsi="Calibri" w:cs="Calibri"/>
          <w:sz w:val="24"/>
          <w:szCs w:val="24"/>
          <w:lang w:val="es-HN"/>
        </w:rPr>
      </w:pPr>
      <w:r w:rsidRPr="0032518D" w:rsidDel="00000001">
        <w:rPr>
          <w:lang w:val="en"/>
        </w:rPr>
        <w:br w:type="column"/>
      </w:r>
      <w:r w:rsidRPr="0032518D" w:rsidDel="00000002">
        <w:rPr>
          <w:b/>
          <w:sz w:val="24"/>
          <w:szCs w:val="24"/>
          <w:lang w:val="en"/>
        </w:rPr>
        <w:t>Contiene al menos los siguientes datos</w:t>
      </w:r>
      <w:r w:rsidRPr="0032518D" w:rsidDel="00000003">
        <w:rPr>
          <w:b/>
          <w:spacing w:val="1"/>
          <w:sz w:val="24"/>
          <w:szCs w:val="24"/>
          <w:lang w:val="en"/>
        </w:rPr>
        <w:t>:</w:t>
      </w:r>
    </w:p>
    <w:p w14:paraId="64418914" w14:textId="208DCAF4" w:rsidR="00D91CEC" w:rsidRPr="0032518D" w:rsidRDefault="0032518D">
      <w:pPr>
        <w:tabs>
          <w:tab w:val="left" w:pos="1080"/>
        </w:tabs>
        <w:ind w:left="1080" w:right="1725"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Project name:</w:t>
      </w:r>
      <w:r>
        <w:rPr>
          <w:lang w:val="en"/>
        </w:rPr>
        <w:t xml:space="preserve"> </w:t>
      </w:r>
      <w:r w:rsidRPr="0032518D">
        <w:rPr>
          <w:b/>
          <w:spacing w:val="37"/>
          <w:sz w:val="24"/>
          <w:szCs w:val="24"/>
          <w:lang w:val="en"/>
        </w:rPr>
        <w:t xml:space="preserve"> </w:t>
      </w:r>
      <w:r>
        <w:rPr>
          <w:lang w:val="en"/>
        </w:rPr>
        <w:t xml:space="preserve"> </w:t>
      </w:r>
      <w:r w:rsidRPr="0032518D">
        <w:rPr>
          <w:b/>
          <w:spacing w:val="37"/>
          <w:sz w:val="24"/>
          <w:szCs w:val="24"/>
          <w:lang w:val="en"/>
        </w:rPr>
        <w:t xml:space="preserve"> </w:t>
      </w:r>
      <w:r>
        <w:rPr>
          <w:lang w:val="en"/>
        </w:rPr>
        <w:t xml:space="preserve"> </w:t>
      </w:r>
      <w:r w:rsidRPr="0032518D">
        <w:rPr>
          <w:b/>
          <w:spacing w:val="36"/>
          <w:sz w:val="24"/>
          <w:szCs w:val="24"/>
          <w:lang w:val="en"/>
        </w:rPr>
        <w:t xml:space="preserve"> </w:t>
      </w:r>
      <w:r>
        <w:rPr>
          <w:lang w:val="en"/>
        </w:rPr>
        <w:t xml:space="preserve"> </w:t>
      </w:r>
      <w:r w:rsidRPr="0032518D">
        <w:rPr>
          <w:sz w:val="24"/>
          <w:szCs w:val="24"/>
          <w:lang w:val="en"/>
        </w:rPr>
        <w:t xml:space="preserve"> It must be linked to the official name of the project, but it can be shortened if they are very extensive.</w:t>
      </w:r>
    </w:p>
    <w:p w14:paraId="4134B0B0" w14:textId="04BB7D24" w:rsidR="00D91CEC" w:rsidRPr="0032518D" w:rsidRDefault="0032518D">
      <w:pPr>
        <w:ind w:left="720"/>
        <w:rPr>
          <w:rFonts w:ascii="Calibri" w:eastAsia="Calibri" w:hAnsi="Calibri" w:cs="Calibri"/>
          <w:sz w:val="24"/>
          <w:szCs w:val="24"/>
          <w:lang w:val="es-HN"/>
        </w:rPr>
      </w:pPr>
      <w:r>
        <w:rPr>
          <w:lang w:val="en"/>
        </w:rPr>
        <w:t xml:space="preserve"> </w:t>
      </w:r>
      <w:r w:rsidRPr="0032518D">
        <w:rPr>
          <w:b/>
          <w:sz w:val="24"/>
          <w:szCs w:val="24"/>
          <w:lang w:val="en"/>
        </w:rPr>
        <w:t xml:space="preserve"> The body responsible for the project:</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sz w:val="24"/>
          <w:szCs w:val="24"/>
          <w:lang w:val="en"/>
        </w:rPr>
        <w:t xml:space="preserve"> entity</w:t>
      </w:r>
    </w:p>
    <w:p w14:paraId="1D6B2369" w14:textId="77777777" w:rsidR="00D91CEC" w:rsidRPr="0032518D" w:rsidRDefault="0032518D">
      <w:pPr>
        <w:ind w:left="1080"/>
        <w:rPr>
          <w:rFonts w:ascii="Calibri" w:eastAsia="Calibri" w:hAnsi="Calibri" w:cs="Calibri"/>
          <w:sz w:val="24"/>
          <w:szCs w:val="24"/>
          <w:lang w:val="es-HN"/>
        </w:rPr>
      </w:pPr>
      <w:r w:rsidRPr="0032518D">
        <w:rPr>
          <w:sz w:val="24"/>
          <w:szCs w:val="24"/>
          <w:lang w:val="en"/>
        </w:rPr>
        <w:t>public in charge of the project.</w:t>
      </w:r>
    </w:p>
    <w:p w14:paraId="323A33F5" w14:textId="5F49AFF1" w:rsidR="00D91CEC" w:rsidRPr="0032518D" w:rsidRDefault="0032518D">
      <w:pPr>
        <w:ind w:left="720"/>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Official responsible for the project:</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sz w:val="24"/>
          <w:szCs w:val="24"/>
          <w:lang w:val="en"/>
        </w:rPr>
        <w:t xml:space="preserve"> includes</w:t>
      </w:r>
    </w:p>
    <w:p w14:paraId="7DE81C69" w14:textId="77777777" w:rsidR="00D91CEC" w:rsidRPr="0032518D" w:rsidRDefault="0032518D">
      <w:pPr>
        <w:ind w:left="1080"/>
        <w:rPr>
          <w:rFonts w:ascii="Calibri" w:eastAsia="Calibri" w:hAnsi="Calibri" w:cs="Calibri"/>
          <w:sz w:val="24"/>
          <w:szCs w:val="24"/>
          <w:lang w:val="es-HN"/>
        </w:rPr>
      </w:pPr>
      <w:r w:rsidRPr="0032518D">
        <w:rPr>
          <w:sz w:val="24"/>
          <w:szCs w:val="24"/>
          <w:lang w:val="en"/>
        </w:rPr>
        <w:t>name, position and dependency in which it works.</w:t>
      </w:r>
    </w:p>
    <w:p w14:paraId="4C96E340" w14:textId="226B2FE5" w:rsidR="00D91CEC" w:rsidRPr="0032518D" w:rsidRDefault="0032518D">
      <w:pPr>
        <w:tabs>
          <w:tab w:val="left" w:pos="1080"/>
        </w:tabs>
        <w:ind w:left="1080" w:right="1725" w:hanging="360"/>
        <w:jc w:val="both"/>
        <w:rPr>
          <w:rFonts w:ascii="Calibri" w:eastAsia="Calibri" w:hAnsi="Calibri" w:cs="Calibri"/>
          <w:sz w:val="24"/>
          <w:szCs w:val="24"/>
          <w:lang w:val="es-HN"/>
        </w:rPr>
      </w:pPr>
      <w:r w:rsidRPr="0032518D">
        <w:rPr>
          <w:w w:val="82"/>
          <w:sz w:val="24"/>
          <w:szCs w:val="24"/>
          <w:lang w:val="en"/>
        </w:rPr>
        <w:t>Contact</w:t>
      </w:r>
      <w:r w:rsidRPr="0032518D">
        <w:rPr>
          <w:sz w:val="24"/>
          <w:szCs w:val="24"/>
          <w:lang w:val="en"/>
        </w:rPr>
        <w:tab/>
      </w:r>
      <w:r w:rsidRPr="0032518D">
        <w:rPr>
          <w:b/>
          <w:sz w:val="24"/>
          <w:szCs w:val="24"/>
          <w:lang w:val="en"/>
        </w:rPr>
        <w:t>Details:</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sz w:val="24"/>
          <w:szCs w:val="24"/>
          <w:lang w:val="en"/>
        </w:rPr>
        <w:t xml:space="preserve"> refers to the phone and email of the official responsible for the project.</w:t>
      </w:r>
    </w:p>
    <w:p w14:paraId="5398F8DF" w14:textId="2B509FDE" w:rsidR="00D91CEC" w:rsidRPr="0032518D" w:rsidRDefault="0032518D">
      <w:pPr>
        <w:tabs>
          <w:tab w:val="left" w:pos="1080"/>
        </w:tabs>
        <w:ind w:left="1080" w:right="1725"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 Project location:</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sz w:val="24"/>
          <w:szCs w:val="24"/>
          <w:lang w:val="en"/>
        </w:rPr>
        <w:t xml:space="preserve"> refers to the municipality or muni</w:t>
      </w:r>
      <w:r w:rsidRPr="0032518D">
        <w:rPr>
          <w:spacing w:val="-1"/>
          <w:sz w:val="24"/>
          <w:szCs w:val="24"/>
          <w:lang w:val="en"/>
        </w:rPr>
        <w:t>c</w:t>
      </w:r>
      <w:r w:rsidRPr="0032518D">
        <w:rPr>
          <w:sz w:val="24"/>
          <w:szCs w:val="24"/>
          <w:lang w:val="en"/>
        </w:rPr>
        <w:t>ipios where the project is located</w:t>
      </w:r>
    </w:p>
    <w:p w14:paraId="2E906F0F" w14:textId="77777777" w:rsidR="00D91CEC" w:rsidRPr="0032518D" w:rsidRDefault="0032518D">
      <w:pPr>
        <w:tabs>
          <w:tab w:val="left" w:pos="1080"/>
        </w:tabs>
        <w:ind w:left="1080" w:right="1725"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Purpose:</w:t>
      </w:r>
      <w:r>
        <w:rPr>
          <w:lang w:val="en"/>
        </w:rPr>
        <w:t xml:space="preserve"> </w:t>
      </w:r>
      <w:r w:rsidRPr="0032518D">
        <w:rPr>
          <w:b/>
          <w:spacing w:val="28"/>
          <w:sz w:val="24"/>
          <w:szCs w:val="24"/>
          <w:lang w:val="en"/>
        </w:rPr>
        <w:t xml:space="preserve"> </w:t>
      </w:r>
      <w:r>
        <w:rPr>
          <w:lang w:val="en"/>
        </w:rPr>
        <w:t xml:space="preserve"> </w:t>
      </w:r>
      <w:r w:rsidRPr="0032518D">
        <w:rPr>
          <w:sz w:val="24"/>
          <w:szCs w:val="24"/>
          <w:lang w:val="en"/>
        </w:rPr>
        <w:t xml:space="preserve"> Identifies whether it is a construction project rehabilitation or maintenance of works.</w:t>
      </w:r>
    </w:p>
    <w:p w14:paraId="76016970" w14:textId="77777777" w:rsidR="00D91CEC" w:rsidRPr="0032518D" w:rsidRDefault="0032518D">
      <w:pPr>
        <w:tabs>
          <w:tab w:val="left" w:pos="1080"/>
        </w:tabs>
        <w:ind w:left="1080" w:right="1724"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Description of</w:t>
      </w:r>
      <w:r w:rsidRPr="0032518D">
        <w:rPr>
          <w:b/>
          <w:spacing w:val="1"/>
          <w:sz w:val="24"/>
          <w:szCs w:val="24"/>
          <w:lang w:val="en"/>
        </w:rPr>
        <w:t>the</w:t>
      </w:r>
      <w:r w:rsidRPr="0032518D">
        <w:rPr>
          <w:b/>
          <w:sz w:val="24"/>
          <w:szCs w:val="24"/>
          <w:lang w:val="en"/>
        </w:rPr>
        <w:t xml:space="preserve">carved and scopes of the project: </w:t>
      </w:r>
      <w:r>
        <w:rPr>
          <w:lang w:val="en"/>
        </w:rPr>
        <w:t xml:space="preserve"> </w:t>
      </w:r>
      <w:r w:rsidRPr="0032518D">
        <w:rPr>
          <w:b/>
          <w:spacing w:val="28"/>
          <w:sz w:val="24"/>
          <w:szCs w:val="24"/>
          <w:lang w:val="en"/>
        </w:rPr>
        <w:t xml:space="preserve"> </w:t>
      </w:r>
      <w:r>
        <w:rPr>
          <w:lang w:val="en"/>
        </w:rPr>
        <w:t xml:space="preserve"> </w:t>
      </w:r>
      <w:r w:rsidRPr="0032518D">
        <w:rPr>
          <w:b/>
          <w:spacing w:val="27"/>
          <w:sz w:val="24"/>
          <w:szCs w:val="24"/>
          <w:lang w:val="en"/>
        </w:rPr>
        <w:t xml:space="preserve"> </w:t>
      </w:r>
      <w:r>
        <w:rPr>
          <w:lang w:val="en"/>
        </w:rPr>
        <w:t xml:space="preserve"> </w:t>
      </w:r>
      <w:r w:rsidRPr="0032518D">
        <w:rPr>
          <w:b/>
          <w:spacing w:val="27"/>
          <w:sz w:val="24"/>
          <w:szCs w:val="24"/>
          <w:lang w:val="en"/>
        </w:rPr>
        <w:t xml:space="preserve"> </w:t>
      </w:r>
      <w:r>
        <w:rPr>
          <w:lang w:val="en"/>
        </w:rPr>
        <w:t xml:space="preserve"> </w:t>
      </w:r>
      <w:r w:rsidRPr="0032518D">
        <w:rPr>
          <w:b/>
          <w:spacing w:val="27"/>
          <w:sz w:val="24"/>
          <w:szCs w:val="24"/>
          <w:lang w:val="en"/>
        </w:rPr>
        <w:t xml:space="preserve"> </w:t>
      </w:r>
      <w:r>
        <w:rPr>
          <w:lang w:val="en"/>
        </w:rPr>
        <w:t xml:space="preserve">It should be brief and as far as possible avoid </w:t>
      </w:r>
      <w:r w:rsidRPr="0032518D">
        <w:rPr>
          <w:sz w:val="24"/>
          <w:szCs w:val="24"/>
          <w:lang w:val="en"/>
        </w:rPr>
        <w:t>technicalities indicating the main characteristics of the work to be carried out.</w:t>
      </w:r>
    </w:p>
    <w:p w14:paraId="2F36E978" w14:textId="7B71C0DA" w:rsidR="00D91CEC" w:rsidRPr="0032518D" w:rsidRDefault="0032518D">
      <w:pPr>
        <w:spacing w:line="280" w:lineRule="exact"/>
        <w:ind w:left="720"/>
        <w:rPr>
          <w:rFonts w:ascii="Calibri" w:eastAsia="Calibri" w:hAnsi="Calibri" w:cs="Calibri"/>
          <w:sz w:val="24"/>
          <w:szCs w:val="24"/>
          <w:lang w:val="es-HN"/>
        </w:rPr>
      </w:pPr>
      <w:r>
        <w:rPr>
          <w:lang w:val="en"/>
        </w:rPr>
        <w:t xml:space="preserve"> </w:t>
      </w:r>
      <w:r w:rsidRPr="0032518D">
        <w:rPr>
          <w:b/>
          <w:sz w:val="24"/>
          <w:szCs w:val="24"/>
          <w:lang w:val="en"/>
        </w:rPr>
        <w:t xml:space="preserve"> The date of approval of the budget of the</w:t>
      </w:r>
    </w:p>
    <w:p w14:paraId="68A77D21" w14:textId="77777777" w:rsidR="00D91CEC" w:rsidRPr="0032518D" w:rsidRDefault="0032518D">
      <w:pPr>
        <w:ind w:left="1080"/>
        <w:rPr>
          <w:rFonts w:ascii="Calibri" w:eastAsia="Calibri" w:hAnsi="Calibri" w:cs="Calibri"/>
          <w:sz w:val="24"/>
          <w:szCs w:val="24"/>
          <w:lang w:val="es-HN"/>
        </w:rPr>
      </w:pPr>
      <w:r w:rsidRPr="0032518D">
        <w:rPr>
          <w:b/>
          <w:sz w:val="24"/>
          <w:szCs w:val="24"/>
          <w:lang w:val="en"/>
        </w:rPr>
        <w:t>project:</w:t>
      </w:r>
      <w:r w:rsidRPr="0032518D">
        <w:rPr>
          <w:b/>
          <w:spacing w:val="6"/>
          <w:sz w:val="24"/>
          <w:szCs w:val="24"/>
          <w:lang w:val="en"/>
        </w:rPr>
        <w:t xml:space="preserve"> </w:t>
      </w:r>
      <w:r>
        <w:rPr>
          <w:lang w:val="en"/>
        </w:rPr>
        <w:t xml:space="preserve"> </w:t>
      </w:r>
      <w:r w:rsidRPr="0032518D">
        <w:rPr>
          <w:sz w:val="24"/>
          <w:szCs w:val="24"/>
          <w:lang w:val="en"/>
        </w:rPr>
        <w:t xml:space="preserve"> day, month and year when the project was</w:t>
      </w:r>
    </w:p>
    <w:p w14:paraId="7C784156" w14:textId="77777777" w:rsidR="00D91CEC" w:rsidRPr="0032518D" w:rsidRDefault="003E1D69">
      <w:pPr>
        <w:ind w:left="1080"/>
        <w:rPr>
          <w:rFonts w:ascii="Calibri" w:eastAsia="Calibri" w:hAnsi="Calibri" w:cs="Calibri"/>
          <w:sz w:val="24"/>
          <w:szCs w:val="24"/>
          <w:lang w:val="es-HN"/>
        </w:rPr>
      </w:pPr>
      <w:r>
        <w:rPr>
          <w:lang w:val="en"/>
        </w:rPr>
        <w:pict w14:anchorId="3393135F">
          <v:group id="_x0000_s1157" style="position:absolute;left:0;text-align:left;margin-left:83.95pt;margin-top:241.4pt;width:420.8pt;height:472.4pt;z-index:-2000;mso-position-horizontal-relative:page;mso-position-vertical-relative:page" coordorigin="1679,4828" coordsize="8416,9448">
            <v:shape id="_x0000_s1165" style="position:absolute;left:1721;top:4848;width:2333;height:0" coordorigin="1721,4848" coordsize="2333,0" path="m1721,4848r2333,e" filled="f" strokecolor="#f0ad00" strokeweight="1.06pt">
              <v:path arrowok="t"/>
            </v:shape>
            <v:shape id="_x0000_s1164" style="position:absolute;left:4073;top:4848;width:6000;height:0" coordorigin="4073,4848" coordsize="6000,0" path="m4073,4848r6000,e" filled="f" strokecolor="#f0ad00" strokeweight="1.06pt">
              <v:path arrowok="t"/>
            </v:shape>
            <v:shape id="_x0000_s1163" style="position:absolute;left:1712;top:4839;width:0;height:9394" coordorigin="1712,4839" coordsize="0,9394" path="m1712,4839r,9393e" filled="f" strokecolor="#f0ad00" strokeweight="1.06pt">
              <v:path arrowok="t"/>
            </v:shape>
            <v:shape id="_x0000_s1162" style="position:absolute;left:1702;top:14254;width:2352;height:0" coordorigin="1702,14254" coordsize="2352,0" path="m1702,14254r2352,e" filled="f" strokecolor="#f0ad00" strokeweight="2.26pt">
              <v:path arrowok="t"/>
            </v:shape>
            <v:shape id="_x0000_s1161" style="position:absolute;left:4064;top:4839;width:0;height:9394" coordorigin="4064,4839" coordsize="0,9394" path="m4064,4839r,9393e" filled="f" strokecolor="#f0ad00" strokeweight="1.06pt">
              <v:path arrowok="t"/>
            </v:shape>
            <v:shape id="_x0000_s1160" style="position:absolute;left:4054;top:14254;width:43;height:0" coordorigin="4054,14254" coordsize="43,0" path="m4054,14254r43,e" filled="f" strokecolor="#f0ad00" strokeweight="2.26pt">
              <v:path arrowok="t"/>
            </v:shape>
            <v:shape id="_x0000_s1159" style="position:absolute;left:4097;top:14254;width:5976;height:0" coordorigin="4097,14254" coordsize="5976,0" path="m4097,14254r5976,e" filled="f" strokecolor="#f0ad00" strokeweight="2.26pt">
              <v:path arrowok="t"/>
            </v:shape>
            <v:shape id="_x0000_s1158" style="position:absolute;left:10083;top:4839;width:0;height:9425" coordorigin="10083,4839" coordsize="0,9425" path="m10083,4839r,9424e" filled="f" strokecolor="#f0ad00" strokeweight="1.06pt">
              <v:path arrowok="t"/>
            </v:shape>
            <w10:wrap anchorx="page" anchory="page"/>
          </v:group>
        </w:pict>
      </w:r>
      <w:r w:rsidR="0032518D" w:rsidRPr="0032518D" w:rsidDel="00000002">
        <w:rPr>
          <w:sz w:val="24"/>
          <w:szCs w:val="24"/>
          <w:lang w:val="en"/>
        </w:rPr>
        <w:t xml:space="preserve">aprobado. </w:t>
      </w:r>
    </w:p>
    <w:p w14:paraId="2C6F8517" w14:textId="65762438" w:rsidR="00D91CEC" w:rsidRPr="0032518D" w:rsidRDefault="0032518D">
      <w:pPr>
        <w:tabs>
          <w:tab w:val="left" w:pos="1080"/>
        </w:tabs>
        <w:ind w:left="1080" w:right="1725"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Estimated project cost:</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sz w:val="24"/>
          <w:szCs w:val="24"/>
          <w:lang w:val="en"/>
        </w:rPr>
        <w:t xml:space="preserve"> as published in the Annual Procurement and Procurement Plan-PACC, in national or foreign currency, as the case may be.</w:t>
      </w:r>
    </w:p>
    <w:p w14:paraId="4D519F24" w14:textId="59A8ABF9" w:rsidR="00D91CEC" w:rsidRPr="0032518D" w:rsidRDefault="0032518D">
      <w:pPr>
        <w:ind w:left="720"/>
        <w:rPr>
          <w:rFonts w:ascii="Calibri" w:eastAsia="Calibri" w:hAnsi="Calibri" w:cs="Calibri"/>
          <w:sz w:val="24"/>
          <w:szCs w:val="24"/>
          <w:lang w:val="es-HN"/>
        </w:rPr>
      </w:pPr>
      <w:r>
        <w:rPr>
          <w:lang w:val="en"/>
        </w:rPr>
        <w:t xml:space="preserve"> </w:t>
      </w:r>
      <w:r w:rsidRPr="0032518D">
        <w:rPr>
          <w:b/>
          <w:sz w:val="24"/>
          <w:szCs w:val="24"/>
          <w:lang w:val="en"/>
        </w:rPr>
        <w:t xml:space="preserve"> BIP Code:</w:t>
      </w:r>
      <w:r>
        <w:rPr>
          <w:lang w:val="en"/>
        </w:rPr>
        <w:t xml:space="preserve"> </w:t>
      </w:r>
      <w:r w:rsidRPr="0032518D">
        <w:rPr>
          <w:b/>
          <w:spacing w:val="-2"/>
          <w:sz w:val="24"/>
          <w:szCs w:val="24"/>
          <w:lang w:val="en"/>
        </w:rPr>
        <w:t xml:space="preserve"> </w:t>
      </w:r>
      <w:r>
        <w:rPr>
          <w:lang w:val="en"/>
        </w:rPr>
        <w:t xml:space="preserve"> </w:t>
      </w:r>
      <w:r w:rsidRPr="0032518D">
        <w:rPr>
          <w:b/>
          <w:spacing w:val="-3"/>
          <w:sz w:val="24"/>
          <w:szCs w:val="24"/>
          <w:lang w:val="en"/>
        </w:rPr>
        <w:t xml:space="preserve"> </w:t>
      </w:r>
      <w:r>
        <w:rPr>
          <w:lang w:val="en"/>
        </w:rPr>
        <w:t xml:space="preserve"> </w:t>
      </w:r>
      <w:r w:rsidRPr="0032518D">
        <w:rPr>
          <w:sz w:val="24"/>
          <w:szCs w:val="24"/>
          <w:lang w:val="en"/>
        </w:rPr>
        <w:t xml:space="preserve"> assigned by the Enrollment Bank</w:t>
      </w:r>
    </w:p>
    <w:p w14:paraId="4F531579" w14:textId="77777777" w:rsidR="00D91CEC" w:rsidRPr="0032518D" w:rsidRDefault="0032518D">
      <w:pPr>
        <w:ind w:left="1080"/>
        <w:rPr>
          <w:rFonts w:ascii="Calibri" w:eastAsia="Calibri" w:hAnsi="Calibri" w:cs="Calibri"/>
          <w:sz w:val="24"/>
          <w:szCs w:val="24"/>
          <w:lang w:val="es-HN"/>
        </w:rPr>
      </w:pPr>
      <w:r w:rsidRPr="0032518D">
        <w:rPr>
          <w:sz w:val="24"/>
          <w:szCs w:val="24"/>
          <w:lang w:val="en"/>
        </w:rPr>
        <w:t>SEFIN Projects.</w:t>
      </w:r>
    </w:p>
    <w:p w14:paraId="416BA44A" w14:textId="738D76E0" w:rsidR="00D91CEC" w:rsidRPr="0032518D" w:rsidRDefault="0032518D">
      <w:pPr>
        <w:ind w:left="720"/>
        <w:rPr>
          <w:rFonts w:ascii="Calibri" w:eastAsia="Calibri" w:hAnsi="Calibri" w:cs="Calibri"/>
          <w:sz w:val="24"/>
          <w:szCs w:val="24"/>
          <w:lang w:val="es-HN"/>
        </w:rPr>
      </w:pPr>
      <w:r>
        <w:rPr>
          <w:lang w:val="en"/>
        </w:rPr>
        <w:t xml:space="preserve"> </w:t>
      </w:r>
      <w:r w:rsidRPr="0032518D">
        <w:rPr>
          <w:b/>
          <w:sz w:val="24"/>
          <w:szCs w:val="24"/>
          <w:lang w:val="en"/>
        </w:rPr>
        <w:t xml:space="preserve"> Beneficiaries:</w:t>
      </w:r>
      <w:r>
        <w:rPr>
          <w:lang w:val="en"/>
        </w:rPr>
        <w:t xml:space="preserve"> </w:t>
      </w:r>
      <w:r>
        <w:rPr>
          <w:b/>
          <w:sz w:val="24"/>
          <w:szCs w:val="24"/>
          <w:lang w:val="en"/>
        </w:rPr>
        <w:t xml:space="preserve"> </w:t>
      </w:r>
      <w:r>
        <w:rPr>
          <w:lang w:val="en"/>
        </w:rPr>
        <w:t xml:space="preserve"> </w:t>
      </w:r>
      <w:r w:rsidRPr="0032518D">
        <w:rPr>
          <w:sz w:val="24"/>
          <w:szCs w:val="24"/>
          <w:lang w:val="en"/>
        </w:rPr>
        <w:t xml:space="preserve"> a description of who/who is</w:t>
      </w:r>
    </w:p>
    <w:p w14:paraId="598A82D9" w14:textId="77777777" w:rsidR="00D91CEC" w:rsidRPr="0032518D" w:rsidRDefault="0032518D">
      <w:pPr>
        <w:ind w:left="1080"/>
        <w:rPr>
          <w:rFonts w:ascii="Calibri" w:eastAsia="Calibri" w:hAnsi="Calibri" w:cs="Calibri"/>
          <w:sz w:val="24"/>
          <w:szCs w:val="24"/>
          <w:lang w:val="es-HN"/>
        </w:rPr>
        <w:sectPr w:rsidR="00D91CEC" w:rsidRPr="0032518D">
          <w:type w:val="continuous"/>
          <w:pgSz w:w="12240" w:h="15840"/>
          <w:pgMar w:top="1480" w:right="440" w:bottom="280" w:left="1600" w:header="720" w:footer="720" w:gutter="0"/>
          <w:cols w:num="2" w:space="720" w:equalWidth="0">
            <w:col w:w="2411" w:space="163"/>
            <w:col w:w="7626"/>
          </w:cols>
        </w:sectPr>
      </w:pPr>
      <w:r w:rsidRPr="0032518D">
        <w:rPr>
          <w:sz w:val="24"/>
          <w:szCs w:val="24"/>
          <w:lang w:val="en"/>
        </w:rPr>
        <w:t>benefit from the project, and may be the number of</w:t>
      </w:r>
    </w:p>
    <w:p w14:paraId="31CAA21D" w14:textId="77777777" w:rsidR="00D91CEC" w:rsidRPr="0032518D" w:rsidRDefault="003E1D69">
      <w:pPr>
        <w:spacing w:before="8" w:line="100" w:lineRule="exact"/>
        <w:rPr>
          <w:sz w:val="11"/>
          <w:szCs w:val="11"/>
          <w:lang w:val="es-HN"/>
        </w:rPr>
      </w:pPr>
      <w:r>
        <w:rPr>
          <w:lang w:val="es-HN"/>
        </w:rPr>
        <w:lastRenderedPageBreak/>
        <w:pict w14:anchorId="2C5AFB7B">
          <v:group id="_x0000_s1140" style="position:absolute;margin-left:398.75pt;margin-top:461.05pt;width:105.4pt;height:235.5pt;z-index:-1998;mso-position-horizontal-relative:page;mso-position-vertical-relative:page" coordorigin="7975,9221" coordsize="2108,4710">
            <v:shape id="_x0000_s1156" style="position:absolute;left:7985;top:9231;width:2088;height:293" coordorigin="7985,9231" coordsize="2088,293" path="m7985,9523r2088,l10073,9231r-2088,l7985,9523xe" fillcolor="#ffecbb" stroked="f">
              <v:path arrowok="t"/>
            </v:shape>
            <v:shape id="_x0000_s1155" style="position:absolute;left:7985;top:9523;width:2088;height:293" coordorigin="7985,9523" coordsize="2088,293" path="m7985,9816r2088,l10073,9523r-2088,l7985,9816xe" fillcolor="#ffecbb" stroked="f">
              <v:path arrowok="t"/>
            </v:shape>
            <v:shape id="_x0000_s1154" style="position:absolute;left:7985;top:9816;width:2088;height:293" coordorigin="7985,9816" coordsize="2088,293" path="m7985,10109r2088,l10073,9816r-2088,l7985,10109xe" fillcolor="#ffecbb" stroked="f">
              <v:path arrowok="t"/>
            </v:shape>
            <v:shape id="_x0000_s1153" style="position:absolute;left:7985;top:10109;width:2088;height:293" coordorigin="7985,10109" coordsize="2088,293" path="m7985,10402r2088,l10073,10109r-2088,l7985,10402xe" fillcolor="#ffecbb" stroked="f">
              <v:path arrowok="t"/>
            </v:shape>
            <v:shape id="_x0000_s1152" style="position:absolute;left:7985;top:10402;width:2088;height:293" coordorigin="7985,10402" coordsize="2088,293" path="m7985,10695r2088,l10073,10402r-2088,l7985,10695xe" fillcolor="#ffecbb" stroked="f">
              <v:path arrowok="t"/>
            </v:shape>
            <v:shape id="_x0000_s1151" style="position:absolute;left:7985;top:10695;width:2088;height:293" coordorigin="7985,10695" coordsize="2088,293" path="m7985,10987r2088,l10073,10695r-2088,l7985,10987xe" fillcolor="#ffecbb" stroked="f">
              <v:path arrowok="t"/>
            </v:shape>
            <v:shape id="_x0000_s1150" style="position:absolute;left:7985;top:10987;width:2088;height:298" coordorigin="7985,10987" coordsize="2088,298" path="m7985,11285r2088,l10073,10987r-2088,l7985,11285xe" fillcolor="#ffecbb" stroked="f">
              <v:path arrowok="t"/>
            </v:shape>
            <v:shape id="_x0000_s1149" style="position:absolute;left:7985;top:11285;width:2088;height:293" coordorigin="7985,11285" coordsize="2088,293" path="m7985,11578r2088,l10073,11285r-2088,l7985,11578xe" fillcolor="#ffecbb" stroked="f">
              <v:path arrowok="t"/>
            </v:shape>
            <v:shape id="_x0000_s1148" style="position:absolute;left:7985;top:11578;width:2088;height:293" coordorigin="7985,11578" coordsize="2088,293" path="m7985,11871r2088,l10073,11578r-2088,l7985,11871xe" fillcolor="#ffecbb" stroked="f">
              <v:path arrowok="t"/>
            </v:shape>
            <v:shape id="_x0000_s1147" style="position:absolute;left:7985;top:11871;width:2088;height:293" coordorigin="7985,11871" coordsize="2088,293" path="m7985,12163r2088,l10073,11871r-2088,l7985,12163xe" fillcolor="#ffecbb" stroked="f">
              <v:path arrowok="t"/>
            </v:shape>
            <v:shape id="_x0000_s1146" style="position:absolute;left:7985;top:12163;width:2088;height:293" coordorigin="7985,12163" coordsize="2088,293" path="m7985,12456r2088,l10073,12163r-2088,l7985,12456xe" fillcolor="#ffecbb" stroked="f">
              <v:path arrowok="t"/>
            </v:shape>
            <v:shape id="_x0000_s1145" style="position:absolute;left:7985;top:12456;width:2088;height:293" coordorigin="7985,12456" coordsize="2088,293" path="m7985,12749r2088,l10073,12456r-2088,l7985,12749xe" fillcolor="#ffecbb" stroked="f">
              <v:path arrowok="t"/>
            </v:shape>
            <v:shape id="_x0000_s1144" style="position:absolute;left:7985;top:12749;width:2088;height:293" coordorigin="7985,12749" coordsize="2088,293" path="m7985,13042r2088,l10073,12749r-2088,l7985,13042xe" fillcolor="#ffecbb" stroked="f">
              <v:path arrowok="t"/>
            </v:shape>
            <v:shape id="_x0000_s1143" style="position:absolute;left:7985;top:13042;width:2088;height:293" coordorigin="7985,13042" coordsize="2088,293" path="m7985,13335r2088,l10073,13042r-2088,l7985,13335xe" fillcolor="#ffecbb" stroked="f">
              <v:path arrowok="t"/>
            </v:shape>
            <v:shape id="_x0000_s1142" style="position:absolute;left:7985;top:13335;width:2088;height:293" coordorigin="7985,13335" coordsize="2088,293" path="m7985,13627r2088,l10073,13335r-2088,l7985,13627xe" fillcolor="#ffecbb" stroked="f">
              <v:path arrowok="t"/>
            </v:shape>
            <v:shape id="_x0000_s1141" style="position:absolute;left:7985;top:13627;width:2088;height:293" coordorigin="7985,13627" coordsize="2088,293" path="m7985,13920r2088,l10073,13627r-2088,l7985,13920xe" fillcolor="#ffecbb" stroked="f">
              <v:path arrowok="t"/>
            </v:shape>
            <w10:wrap anchorx="page" anchory="page"/>
          </v:group>
        </w:pict>
      </w:r>
      <w:r>
        <w:rPr>
          <w:lang w:val="es-HN"/>
        </w:rPr>
        <w:pict w14:anchorId="396E5A9A">
          <v:group id="_x0000_s1137" style="position:absolute;margin-left:163.55pt;margin-top:461.05pt;width:39.65pt;height:30.3pt;z-index:-1999;mso-position-horizontal-relative:page;mso-position-vertical-relative:page" coordorigin="3271,9221" coordsize="793,606">
            <v:shape id="_x0000_s1139" style="position:absolute;left:3281;top:9231;width:773;height:293" coordorigin="3281,9231" coordsize="773,293" path="m3281,9523r773,l4054,9231r-773,l3281,9523xe" fillcolor="#ffecbb" stroked="f">
              <v:path arrowok="t"/>
            </v:shape>
            <v:shape id="_x0000_s1138" style="position:absolute;left:3281;top:9523;width:773;height:293" coordorigin="3281,9523" coordsize="773,293" path="m3281,9816r773,l4054,9523r-773,l3281,9816xe" fillcolor="#ffecbb" stroked="f">
              <v:path arrowok="t"/>
            </v:shape>
            <w10:wrap anchorx="page" anchory="page"/>
          </v:group>
        </w:pict>
      </w:r>
    </w:p>
    <w:p w14:paraId="45B9FFDC" w14:textId="77777777" w:rsidR="00D91CEC" w:rsidRPr="0032518D" w:rsidRDefault="00D91CEC">
      <w:pPr>
        <w:spacing w:line="200" w:lineRule="exact"/>
        <w:rPr>
          <w:lang w:val="es-HN"/>
        </w:rPr>
      </w:pPr>
    </w:p>
    <w:tbl>
      <w:tblPr>
        <w:tblW w:w="0" w:type="auto"/>
        <w:tblInd w:w="101" w:type="dxa"/>
        <w:tblLayout w:type="fixed"/>
        <w:tblCellMar>
          <w:left w:w="0" w:type="dxa"/>
          <w:right w:w="0" w:type="dxa"/>
        </w:tblCellMar>
        <w:tblLook w:val="01E0" w:firstRow="1" w:lastRow="1" w:firstColumn="1" w:lastColumn="1" w:noHBand="0" w:noVBand="0"/>
      </w:tblPr>
      <w:tblGrid>
        <w:gridCol w:w="2352"/>
        <w:gridCol w:w="6019"/>
      </w:tblGrid>
      <w:tr w:rsidR="00D91CEC" w:rsidRPr="0032518D" w14:paraId="3875D95C" w14:textId="77777777">
        <w:trPr>
          <w:trHeight w:hRule="exact" w:val="7790"/>
        </w:trPr>
        <w:tc>
          <w:tcPr>
            <w:tcW w:w="2352" w:type="dxa"/>
            <w:tcBorders>
              <w:top w:val="single" w:sz="8" w:space="0" w:color="F0AD00"/>
              <w:left w:val="single" w:sz="8" w:space="0" w:color="F0AD00"/>
              <w:bottom w:val="nil"/>
              <w:right w:val="single" w:sz="8" w:space="0" w:color="F0AD00"/>
            </w:tcBorders>
          </w:tcPr>
          <w:p w14:paraId="0B998626" w14:textId="77777777" w:rsidR="00D91CEC" w:rsidRPr="0032518D" w:rsidRDefault="00D91CEC">
            <w:pPr>
              <w:rPr>
                <w:lang w:val="es-HN"/>
              </w:rPr>
            </w:pPr>
          </w:p>
        </w:tc>
        <w:tc>
          <w:tcPr>
            <w:tcW w:w="6019" w:type="dxa"/>
            <w:tcBorders>
              <w:top w:val="single" w:sz="8" w:space="0" w:color="F0AD00"/>
              <w:left w:val="single" w:sz="8" w:space="0" w:color="F0AD00"/>
              <w:bottom w:val="nil"/>
              <w:right w:val="single" w:sz="8" w:space="0" w:color="F0AD00"/>
            </w:tcBorders>
          </w:tcPr>
          <w:p w14:paraId="1BBC1083" w14:textId="4755231F" w:rsidR="00D91CEC" w:rsidRPr="0032518D" w:rsidRDefault="0032518D">
            <w:pPr>
              <w:spacing w:line="280" w:lineRule="exact"/>
              <w:ind w:left="1180"/>
              <w:rPr>
                <w:rFonts w:ascii="Calibri" w:eastAsia="Calibri" w:hAnsi="Calibri" w:cs="Calibri"/>
                <w:sz w:val="24"/>
                <w:szCs w:val="24"/>
                <w:lang w:val="es-HN"/>
              </w:rPr>
            </w:pPr>
            <w:r w:rsidRPr="0032518D">
              <w:rPr>
                <w:sz w:val="24"/>
                <w:szCs w:val="24"/>
                <w:lang w:val="en"/>
              </w:rPr>
              <w:t>estimated individuals, families or communities</w:t>
            </w:r>
          </w:p>
          <w:p w14:paraId="18D2279E" w14:textId="020C7F99" w:rsidR="00D91CEC" w:rsidRPr="0032518D" w:rsidRDefault="0032518D">
            <w:pPr>
              <w:ind w:left="1180"/>
              <w:rPr>
                <w:rFonts w:ascii="Calibri" w:eastAsia="Calibri" w:hAnsi="Calibri" w:cs="Calibri"/>
                <w:sz w:val="24"/>
                <w:szCs w:val="24"/>
                <w:lang w:val="es-HN"/>
              </w:rPr>
            </w:pPr>
            <w:r w:rsidRPr="0032518D">
              <w:rPr>
                <w:sz w:val="24"/>
                <w:szCs w:val="24"/>
                <w:lang w:val="en"/>
              </w:rPr>
              <w:t>Beneficiaries.</w:t>
            </w:r>
          </w:p>
          <w:p w14:paraId="51468A73" w14:textId="0A26BE49" w:rsidR="00D91CEC" w:rsidRPr="0032518D" w:rsidRDefault="0032518D">
            <w:pPr>
              <w:tabs>
                <w:tab w:val="left" w:pos="1160"/>
              </w:tabs>
              <w:ind w:left="1180" w:right="-3"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 Source of funding:</w:t>
            </w:r>
            <w:r>
              <w:rPr>
                <w:lang w:val="en"/>
              </w:rPr>
              <w:t xml:space="preserve"> </w:t>
            </w:r>
            <w:r w:rsidRPr="0032518D">
              <w:rPr>
                <w:b/>
                <w:spacing w:val="20"/>
                <w:sz w:val="24"/>
                <w:szCs w:val="24"/>
                <w:lang w:val="en"/>
              </w:rPr>
              <w:t xml:space="preserve"> </w:t>
            </w:r>
            <w:r>
              <w:rPr>
                <w:lang w:val="en"/>
              </w:rPr>
              <w:t xml:space="preserve"> </w:t>
            </w:r>
            <w:r w:rsidRPr="0032518D">
              <w:rPr>
                <w:b/>
                <w:spacing w:val="20"/>
                <w:sz w:val="24"/>
                <w:szCs w:val="24"/>
                <w:lang w:val="en"/>
              </w:rPr>
              <w:t xml:space="preserve"> </w:t>
            </w:r>
            <w:r>
              <w:rPr>
                <w:lang w:val="en"/>
              </w:rPr>
              <w:t xml:space="preserve"> </w:t>
            </w:r>
            <w:r w:rsidRPr="0032518D">
              <w:rPr>
                <w:b/>
                <w:spacing w:val="20"/>
                <w:sz w:val="24"/>
                <w:szCs w:val="24"/>
                <w:lang w:val="en"/>
              </w:rPr>
              <w:t xml:space="preserve"> </w:t>
            </w:r>
            <w:r>
              <w:rPr>
                <w:lang w:val="en"/>
              </w:rPr>
              <w:t xml:space="preserve"> </w:t>
            </w:r>
            <w:r w:rsidRPr="0032518D">
              <w:rPr>
                <w:sz w:val="24"/>
                <w:szCs w:val="24"/>
                <w:lang w:val="en"/>
              </w:rPr>
              <w:t xml:space="preserve"> establishes whether these are international bodies, public-private partnerships, national funds, or mixed sources.</w:t>
            </w:r>
          </w:p>
          <w:p w14:paraId="1A3A4482" w14:textId="77777777" w:rsidR="00D91CEC" w:rsidRPr="0032518D" w:rsidRDefault="0032518D">
            <w:pPr>
              <w:spacing w:line="280" w:lineRule="exact"/>
              <w:ind w:left="1180"/>
              <w:rPr>
                <w:rFonts w:ascii="Calibri" w:eastAsia="Calibri" w:hAnsi="Calibri" w:cs="Calibri"/>
                <w:sz w:val="24"/>
                <w:szCs w:val="24"/>
                <w:lang w:val="es-HN"/>
              </w:rPr>
            </w:pPr>
            <w:r w:rsidRPr="0032518D">
              <w:rPr>
                <w:rFonts w:ascii="Calibri" w:eastAsia="Calibri" w:hAnsi="Calibri" w:cs="Calibri"/>
                <w:b/>
                <w:sz w:val="24"/>
                <w:szCs w:val="24"/>
                <w:lang w:val="es-HN"/>
              </w:rPr>
              <w:t xml:space="preserve"> </w:t>
            </w:r>
          </w:p>
          <w:p w14:paraId="4862E3D3" w14:textId="77777777" w:rsidR="00D91CEC" w:rsidRPr="0032518D" w:rsidRDefault="0032518D">
            <w:pPr>
              <w:ind w:left="62" w:right="2893"/>
              <w:jc w:val="center"/>
              <w:rPr>
                <w:rFonts w:ascii="Calibri" w:eastAsia="Calibri" w:hAnsi="Calibri" w:cs="Calibri"/>
                <w:sz w:val="24"/>
                <w:szCs w:val="24"/>
                <w:lang w:val="es-HN"/>
              </w:rPr>
            </w:pPr>
            <w:r w:rsidRPr="0032518D">
              <w:rPr>
                <w:b/>
                <w:sz w:val="24"/>
                <w:szCs w:val="24"/>
                <w:lang w:val="en"/>
              </w:rPr>
              <w:t>Supporting Documentation:</w:t>
            </w:r>
          </w:p>
          <w:p w14:paraId="14CB0320" w14:textId="15EC134F" w:rsidR="00D91CEC" w:rsidRPr="0032518D" w:rsidRDefault="0032518D">
            <w:pPr>
              <w:spacing w:before="1"/>
              <w:ind w:left="460"/>
              <w:rPr>
                <w:rFonts w:ascii="Calibri" w:eastAsia="Calibri" w:hAnsi="Calibri" w:cs="Calibri"/>
                <w:sz w:val="24"/>
                <w:szCs w:val="24"/>
                <w:lang w:val="es-HN"/>
              </w:rPr>
            </w:pPr>
            <w:r w:rsidRPr="0032518D">
              <w:rPr>
                <w:w w:val="84"/>
                <w:sz w:val="24"/>
                <w:szCs w:val="24"/>
                <w:lang w:val="en"/>
              </w:rPr>
              <w:t>•</w:t>
            </w:r>
            <w:r w:rsidRPr="0032518D">
              <w:rPr>
                <w:b/>
                <w:sz w:val="24"/>
                <w:szCs w:val="24"/>
                <w:lang w:val="en"/>
              </w:rPr>
              <w:t xml:space="preserve"> Specifications and plans of</w:t>
            </w:r>
            <w:r w:rsidRPr="0032518D">
              <w:rPr>
                <w:b/>
                <w:spacing w:val="1"/>
                <w:sz w:val="24"/>
                <w:szCs w:val="24"/>
                <w:lang w:val="en"/>
              </w:rPr>
              <w:t>e</w:t>
            </w:r>
            <w:r>
              <w:rPr>
                <w:lang w:val="en"/>
              </w:rPr>
              <w:t xml:space="preserve"> the</w:t>
            </w:r>
            <w:r w:rsidRPr="0032518D">
              <w:rPr>
                <w:b/>
                <w:sz w:val="24"/>
                <w:szCs w:val="24"/>
                <w:lang w:val="en"/>
              </w:rPr>
              <w:t xml:space="preserve"> work if</w:t>
            </w:r>
          </w:p>
          <w:p w14:paraId="4B43A490" w14:textId="77777777" w:rsidR="00D91CEC" w:rsidRPr="0032518D" w:rsidRDefault="0032518D">
            <w:pPr>
              <w:ind w:left="820"/>
              <w:rPr>
                <w:rFonts w:ascii="Calibri" w:eastAsia="Calibri" w:hAnsi="Calibri" w:cs="Calibri"/>
                <w:sz w:val="24"/>
                <w:szCs w:val="24"/>
                <w:lang w:val="es-HN"/>
              </w:rPr>
            </w:pPr>
            <w:r w:rsidRPr="0032518D">
              <w:rPr>
                <w:b/>
                <w:sz w:val="24"/>
                <w:szCs w:val="24"/>
                <w:lang w:val="en"/>
              </w:rPr>
              <w:t>Corresponds.</w:t>
            </w:r>
          </w:p>
          <w:p w14:paraId="7D0CFC27" w14:textId="47E699F9" w:rsidR="00D91CEC" w:rsidRPr="0032518D" w:rsidRDefault="0032518D">
            <w:pPr>
              <w:spacing w:before="1"/>
              <w:ind w:left="460"/>
              <w:rPr>
                <w:rFonts w:ascii="Calibri" w:eastAsia="Calibri" w:hAnsi="Calibri" w:cs="Calibri"/>
                <w:sz w:val="24"/>
                <w:szCs w:val="24"/>
                <w:lang w:val="es-HN"/>
              </w:rPr>
            </w:pPr>
            <w:r w:rsidRPr="0032518D">
              <w:rPr>
                <w:w w:val="84"/>
                <w:sz w:val="24"/>
                <w:szCs w:val="24"/>
                <w:lang w:val="en"/>
              </w:rPr>
              <w:t>•</w:t>
            </w:r>
            <w:r>
              <w:rPr>
                <w:sz w:val="24"/>
                <w:szCs w:val="24"/>
                <w:lang w:val="en"/>
              </w:rPr>
              <w:t xml:space="preserve"> </w:t>
            </w:r>
            <w:r>
              <w:rPr>
                <w:lang w:val="en"/>
              </w:rPr>
              <w:t xml:space="preserve"> </w:t>
            </w:r>
            <w:r w:rsidRPr="0032518D">
              <w:rPr>
                <w:b/>
                <w:sz w:val="24"/>
                <w:szCs w:val="24"/>
                <w:lang w:val="en"/>
              </w:rPr>
              <w:t xml:space="preserve"> Project's multi-year budget and program.</w:t>
            </w:r>
          </w:p>
          <w:p w14:paraId="76326E2F" w14:textId="47DB806E" w:rsidR="00D91CEC" w:rsidRPr="0032518D" w:rsidRDefault="0032518D">
            <w:pPr>
              <w:spacing w:before="6"/>
              <w:ind w:left="460"/>
              <w:rPr>
                <w:rFonts w:ascii="Calibri" w:eastAsia="Calibri" w:hAnsi="Calibri" w:cs="Calibri"/>
                <w:sz w:val="24"/>
                <w:szCs w:val="24"/>
                <w:lang w:val="es-HN"/>
              </w:rPr>
            </w:pPr>
            <w:r w:rsidRPr="0032518D">
              <w:rPr>
                <w:w w:val="84"/>
                <w:sz w:val="24"/>
                <w:szCs w:val="24"/>
                <w:lang w:val="en"/>
              </w:rPr>
              <w:t>•</w:t>
            </w:r>
            <w:r w:rsidRPr="0032518D">
              <w:rPr>
                <w:b/>
                <w:sz w:val="24"/>
                <w:szCs w:val="24"/>
                <w:lang w:val="en"/>
              </w:rPr>
              <w:t xml:space="preserve"> Feasibility study if applicable.</w:t>
            </w:r>
          </w:p>
          <w:p w14:paraId="07B9F165" w14:textId="46E47B2E" w:rsidR="00D91CEC" w:rsidRPr="0032518D" w:rsidRDefault="0032518D">
            <w:pPr>
              <w:spacing w:before="6"/>
              <w:ind w:left="460"/>
              <w:rPr>
                <w:rFonts w:ascii="Calibri" w:eastAsia="Calibri" w:hAnsi="Calibri" w:cs="Calibri"/>
                <w:sz w:val="24"/>
                <w:szCs w:val="24"/>
                <w:lang w:val="es-HN"/>
              </w:rPr>
            </w:pPr>
            <w:r w:rsidRPr="0032518D">
              <w:rPr>
                <w:w w:val="84"/>
                <w:sz w:val="24"/>
                <w:szCs w:val="24"/>
                <w:lang w:val="en"/>
              </w:rPr>
              <w:t>•</w:t>
            </w:r>
            <w:r w:rsidRPr="0032518D">
              <w:rPr>
                <w:b/>
                <w:sz w:val="24"/>
                <w:szCs w:val="24"/>
                <w:lang w:val="en"/>
              </w:rPr>
              <w:t xml:space="preserve"> Environmental Impact Study if applicable.</w:t>
            </w:r>
          </w:p>
          <w:p w14:paraId="036E6DF6" w14:textId="239746D8" w:rsidR="00D91CEC" w:rsidRPr="0032518D" w:rsidRDefault="0032518D">
            <w:pPr>
              <w:tabs>
                <w:tab w:val="left" w:pos="800"/>
              </w:tabs>
              <w:spacing w:before="1" w:line="243" w:lineRule="auto"/>
              <w:ind w:left="820" w:right="-3" w:hanging="360"/>
              <w:jc w:val="both"/>
              <w:rPr>
                <w:rFonts w:ascii="Calibri" w:eastAsia="Calibri" w:hAnsi="Calibri" w:cs="Calibri"/>
                <w:sz w:val="24"/>
                <w:szCs w:val="24"/>
                <w:lang w:val="es-HN"/>
              </w:rPr>
            </w:pPr>
            <w:r w:rsidRPr="0032518D">
              <w:rPr>
                <w:sz w:val="24"/>
                <w:szCs w:val="24"/>
                <w:lang w:val="en"/>
              </w:rPr>
              <w:t>•</w:t>
            </w:r>
            <w:r w:rsidRPr="0032518D">
              <w:rPr>
                <w:sz w:val="24"/>
                <w:szCs w:val="24"/>
                <w:lang w:val="en"/>
              </w:rPr>
              <w:tab/>
            </w:r>
            <w:r w:rsidRPr="0032518D">
              <w:rPr>
                <w:b/>
                <w:sz w:val="24"/>
                <w:szCs w:val="24"/>
                <w:lang w:val="en"/>
              </w:rPr>
              <w:t>Environmental License and Agreement of Mitigation Measures if applicable as applicable</w:t>
            </w:r>
            <w:r w:rsidRPr="0032518D">
              <w:rPr>
                <w:b/>
                <w:spacing w:val="-1"/>
                <w:sz w:val="24"/>
                <w:szCs w:val="24"/>
                <w:lang w:val="en"/>
              </w:rPr>
              <w:t>a</w:t>
            </w:r>
            <w:r w:rsidRPr="0032518D">
              <w:rPr>
                <w:b/>
                <w:sz w:val="24"/>
                <w:szCs w:val="24"/>
                <w:lang w:val="en"/>
              </w:rPr>
              <w:t xml:space="preserve">. </w:t>
            </w:r>
            <w:r>
              <w:rPr>
                <w:lang w:val="en"/>
              </w:rPr>
              <w:t xml:space="preserve"> .</w:t>
            </w:r>
          </w:p>
          <w:p w14:paraId="3E7D27AC" w14:textId="7E7BB775" w:rsidR="00D91CEC" w:rsidRPr="0032518D" w:rsidRDefault="0032518D">
            <w:pPr>
              <w:spacing w:line="280" w:lineRule="exact"/>
              <w:ind w:left="460" w:right="-23"/>
              <w:rPr>
                <w:rFonts w:ascii="Calibri" w:eastAsia="Calibri" w:hAnsi="Calibri" w:cs="Calibri"/>
                <w:sz w:val="24"/>
                <w:szCs w:val="24"/>
                <w:lang w:val="es-HN"/>
              </w:rPr>
            </w:pPr>
            <w:r w:rsidRPr="0032518D">
              <w:rPr>
                <w:w w:val="84"/>
                <w:sz w:val="24"/>
                <w:szCs w:val="24"/>
                <w:lang w:val="en"/>
              </w:rPr>
              <w:t>•</w:t>
            </w:r>
            <w:r>
              <w:rPr>
                <w:sz w:val="24"/>
                <w:szCs w:val="24"/>
                <w:lang w:val="en"/>
              </w:rPr>
              <w:t xml:space="preserve"> </w:t>
            </w:r>
            <w:r>
              <w:rPr>
                <w:lang w:val="en"/>
              </w:rPr>
              <w:t xml:space="preserve"> </w:t>
            </w:r>
            <w:r w:rsidRPr="0032518D">
              <w:rPr>
                <w:b/>
                <w:sz w:val="24"/>
                <w:szCs w:val="24"/>
                <w:lang w:val="en"/>
              </w:rPr>
              <w:t xml:space="preserve"> Land Impact and Resettlement Study if</w:t>
            </w:r>
          </w:p>
          <w:p w14:paraId="6267B8E4" w14:textId="77777777" w:rsidR="00D91CEC" w:rsidRPr="0032518D" w:rsidRDefault="0032518D">
            <w:pPr>
              <w:spacing w:before="4"/>
              <w:ind w:left="820"/>
              <w:rPr>
                <w:rFonts w:ascii="Calibri" w:eastAsia="Calibri" w:hAnsi="Calibri" w:cs="Calibri"/>
                <w:sz w:val="24"/>
                <w:szCs w:val="24"/>
                <w:lang w:val="es-HN"/>
              </w:rPr>
            </w:pPr>
            <w:r w:rsidRPr="0032518D">
              <w:rPr>
                <w:b/>
                <w:sz w:val="24"/>
                <w:szCs w:val="24"/>
                <w:lang w:val="en"/>
              </w:rPr>
              <w:t>Comes.</w:t>
            </w:r>
          </w:p>
          <w:p w14:paraId="402CE0A3" w14:textId="12E55AC1" w:rsidR="00D91CEC" w:rsidRPr="0032518D" w:rsidRDefault="0032518D">
            <w:pPr>
              <w:spacing w:before="1"/>
              <w:ind w:left="460" w:right="-23"/>
              <w:rPr>
                <w:rFonts w:ascii="Calibri" w:eastAsia="Calibri" w:hAnsi="Calibri" w:cs="Calibri"/>
                <w:sz w:val="24"/>
                <w:szCs w:val="24"/>
                <w:lang w:val="es-HN"/>
              </w:rPr>
            </w:pPr>
            <w:r w:rsidRPr="0032518D">
              <w:rPr>
                <w:w w:val="84"/>
                <w:sz w:val="24"/>
                <w:szCs w:val="24"/>
                <w:lang w:val="en"/>
              </w:rPr>
              <w:t>•</w:t>
            </w:r>
            <w:r>
              <w:rPr>
                <w:sz w:val="24"/>
                <w:szCs w:val="24"/>
                <w:lang w:val="en"/>
              </w:rPr>
              <w:t xml:space="preserve"> </w:t>
            </w:r>
            <w:r>
              <w:rPr>
                <w:lang w:val="en"/>
              </w:rPr>
              <w:t xml:space="preserve"> </w:t>
            </w:r>
            <w:r w:rsidRPr="0032518D">
              <w:rPr>
                <w:b/>
                <w:sz w:val="24"/>
                <w:szCs w:val="24"/>
                <w:lang w:val="en"/>
              </w:rPr>
              <w:t xml:space="preserve"> Resettlement and Compensation Plan if</w:t>
            </w:r>
          </w:p>
          <w:p w14:paraId="14B2B6F1" w14:textId="77777777" w:rsidR="00D91CEC" w:rsidRPr="0032518D" w:rsidRDefault="0032518D">
            <w:pPr>
              <w:spacing w:before="4"/>
              <w:ind w:left="820"/>
              <w:rPr>
                <w:rFonts w:ascii="Calibri" w:eastAsia="Calibri" w:hAnsi="Calibri" w:cs="Calibri"/>
                <w:sz w:val="24"/>
                <w:szCs w:val="24"/>
                <w:lang w:val="es-HN"/>
              </w:rPr>
            </w:pPr>
            <w:r w:rsidRPr="0032518D">
              <w:rPr>
                <w:b/>
                <w:sz w:val="24"/>
                <w:szCs w:val="24"/>
                <w:lang w:val="en"/>
              </w:rPr>
              <w:t>Corresponds.</w:t>
            </w:r>
          </w:p>
          <w:p w14:paraId="2720FA58" w14:textId="77777777" w:rsidR="00D91CEC" w:rsidRPr="0032518D" w:rsidRDefault="0032518D">
            <w:pPr>
              <w:tabs>
                <w:tab w:val="left" w:pos="800"/>
              </w:tabs>
              <w:spacing w:before="1"/>
              <w:ind w:left="820" w:right="-4" w:hanging="360"/>
              <w:jc w:val="both"/>
              <w:rPr>
                <w:rFonts w:ascii="Calibri" w:eastAsia="Calibri" w:hAnsi="Calibri" w:cs="Calibri"/>
                <w:sz w:val="24"/>
                <w:szCs w:val="24"/>
                <w:lang w:val="es-HN"/>
              </w:rPr>
            </w:pPr>
            <w:r w:rsidRPr="0032518D">
              <w:rPr>
                <w:sz w:val="24"/>
                <w:szCs w:val="24"/>
                <w:lang w:val="en"/>
              </w:rPr>
              <w:t>•</w:t>
            </w:r>
            <w:r w:rsidRPr="0032518D">
              <w:rPr>
                <w:sz w:val="24"/>
                <w:szCs w:val="24"/>
                <w:lang w:val="en"/>
              </w:rPr>
              <w:tab/>
            </w:r>
            <w:r w:rsidRPr="0032518D">
              <w:rPr>
                <w:b/>
                <w:sz w:val="24"/>
                <w:szCs w:val="24"/>
                <w:lang w:val="en"/>
              </w:rPr>
              <w:t>Priority Note and Registration</w:t>
            </w:r>
            <w:r w:rsidRPr="0032518D">
              <w:rPr>
                <w:b/>
                <w:spacing w:val="1"/>
                <w:sz w:val="24"/>
                <w:szCs w:val="24"/>
                <w:lang w:val="en"/>
              </w:rPr>
              <w:t>c</w:t>
            </w:r>
            <w:r>
              <w:rPr>
                <w:lang w:val="en"/>
              </w:rPr>
              <w:t>In the Project Bank of</w:t>
            </w:r>
            <w:r w:rsidRPr="0032518D">
              <w:rPr>
                <w:b/>
                <w:sz w:val="24"/>
                <w:szCs w:val="24"/>
                <w:lang w:val="en"/>
              </w:rPr>
              <w:t>the Ministry of Finance.</w:t>
            </w:r>
          </w:p>
          <w:p w14:paraId="3730BDB0" w14:textId="77E8CDF0" w:rsidR="00D91CEC" w:rsidRPr="0032518D" w:rsidRDefault="0032518D">
            <w:pPr>
              <w:tabs>
                <w:tab w:val="left" w:pos="800"/>
              </w:tabs>
              <w:spacing w:before="1"/>
              <w:ind w:left="820" w:right="-3" w:hanging="360"/>
              <w:jc w:val="both"/>
              <w:rPr>
                <w:rFonts w:ascii="Calibri" w:eastAsia="Calibri" w:hAnsi="Calibri" w:cs="Calibri"/>
                <w:sz w:val="24"/>
                <w:szCs w:val="24"/>
                <w:lang w:val="es-HN"/>
              </w:rPr>
            </w:pPr>
            <w:r w:rsidRPr="0032518D">
              <w:rPr>
                <w:sz w:val="24"/>
                <w:szCs w:val="24"/>
                <w:lang w:val="en"/>
              </w:rPr>
              <w:t>•</w:t>
            </w:r>
            <w:r w:rsidRPr="0032518D">
              <w:rPr>
                <w:sz w:val="24"/>
                <w:szCs w:val="24"/>
                <w:lang w:val="en"/>
              </w:rPr>
              <w:tab/>
            </w:r>
            <w:r w:rsidRPr="0032518D">
              <w:rPr>
                <w:b/>
                <w:sz w:val="24"/>
                <w:szCs w:val="24"/>
                <w:lang w:val="en"/>
              </w:rPr>
              <w:t>Financing agreement:</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sz w:val="24"/>
                <w:szCs w:val="24"/>
                <w:lang w:val="en"/>
              </w:rPr>
              <w:t xml:space="preserve"> letter or letters of credit, donation, PACC or other agreement as appropriate.</w:t>
            </w:r>
          </w:p>
          <w:p w14:paraId="63E9D9DC" w14:textId="351F6734" w:rsidR="00D91CEC" w:rsidRPr="0032518D" w:rsidRDefault="0032518D">
            <w:pPr>
              <w:spacing w:line="300" w:lineRule="exact"/>
              <w:ind w:left="460" w:right="-23"/>
              <w:rPr>
                <w:rFonts w:ascii="Calibri" w:eastAsia="Calibri" w:hAnsi="Calibri" w:cs="Calibri"/>
                <w:sz w:val="24"/>
                <w:szCs w:val="24"/>
                <w:lang w:val="es-HN"/>
              </w:rPr>
            </w:pPr>
            <w:r w:rsidRPr="0032518D">
              <w:rPr>
                <w:w w:val="84"/>
                <w:sz w:val="24"/>
                <w:szCs w:val="24"/>
                <w:lang w:val="en"/>
              </w:rPr>
              <w:t>•</w:t>
            </w:r>
            <w:r>
              <w:rPr>
                <w:sz w:val="24"/>
                <w:szCs w:val="24"/>
                <w:lang w:val="en"/>
              </w:rPr>
              <w:t xml:space="preserve"> </w:t>
            </w:r>
            <w:r>
              <w:rPr>
                <w:lang w:val="en"/>
              </w:rPr>
              <w:t xml:space="preserve"> </w:t>
            </w:r>
            <w:r w:rsidRPr="0032518D">
              <w:rPr>
                <w:b/>
                <w:sz w:val="24"/>
                <w:szCs w:val="24"/>
                <w:lang w:val="en"/>
              </w:rPr>
              <w:t xml:space="preserve"> Other</w:t>
            </w:r>
            <w:r>
              <w:rPr>
                <w:lang w:val="en"/>
              </w:rPr>
              <w:t xml:space="preserve"> </w:t>
            </w:r>
            <w:r>
              <w:rPr>
                <w:b/>
                <w:sz w:val="24"/>
                <w:szCs w:val="24"/>
                <w:lang w:val="en"/>
              </w:rPr>
              <w:t xml:space="preserve"> </w:t>
            </w:r>
            <w:r>
              <w:rPr>
                <w:lang w:val="en"/>
              </w:rPr>
              <w:t xml:space="preserve"> </w:t>
            </w:r>
            <w:r w:rsidRPr="0032518D">
              <w:rPr>
                <w:sz w:val="24"/>
                <w:szCs w:val="24"/>
                <w:lang w:val="en"/>
              </w:rPr>
              <w:t xml:space="preserve"> (in the case of documents of no relevance</w:t>
            </w:r>
          </w:p>
          <w:p w14:paraId="1D57AD5B" w14:textId="4EA955B1" w:rsidR="00D91CEC" w:rsidRPr="0032518D" w:rsidRDefault="0032518D">
            <w:pPr>
              <w:spacing w:before="4"/>
              <w:ind w:left="820" w:right="-23"/>
              <w:rPr>
                <w:rFonts w:ascii="Calibri" w:eastAsia="Calibri" w:hAnsi="Calibri" w:cs="Calibri"/>
                <w:sz w:val="24"/>
                <w:szCs w:val="24"/>
                <w:lang w:val="es-HN"/>
              </w:rPr>
            </w:pPr>
            <w:r w:rsidRPr="0032518D">
              <w:rPr>
                <w:sz w:val="24"/>
                <w:szCs w:val="24"/>
                <w:lang w:val="en"/>
              </w:rPr>
              <w:t>provided for in this Handbook or note of information</w:t>
            </w:r>
          </w:p>
          <w:p w14:paraId="47A24D22" w14:textId="77777777" w:rsidR="00D91CEC" w:rsidRPr="0032518D" w:rsidRDefault="0032518D">
            <w:pPr>
              <w:ind w:left="820"/>
              <w:rPr>
                <w:rFonts w:ascii="Calibri" w:eastAsia="Calibri" w:hAnsi="Calibri" w:cs="Calibri"/>
                <w:sz w:val="24"/>
                <w:szCs w:val="24"/>
                <w:lang w:val="es-HN"/>
              </w:rPr>
            </w:pPr>
            <w:r w:rsidRPr="0032518D">
              <w:rPr>
                <w:sz w:val="24"/>
                <w:szCs w:val="24"/>
                <w:lang w:val="en"/>
              </w:rPr>
              <w:t>clarification).</w:t>
            </w:r>
          </w:p>
        </w:tc>
      </w:tr>
      <w:tr w:rsidR="00D91CEC" w:rsidRPr="0032518D" w14:paraId="24A98B4D" w14:textId="77777777">
        <w:trPr>
          <w:trHeight w:hRule="exact" w:val="305"/>
        </w:trPr>
        <w:tc>
          <w:tcPr>
            <w:tcW w:w="2352" w:type="dxa"/>
            <w:tcBorders>
              <w:top w:val="nil"/>
              <w:left w:val="single" w:sz="8" w:space="0" w:color="F0AD00"/>
              <w:bottom w:val="nil"/>
              <w:right w:val="single" w:sz="8" w:space="0" w:color="F0AD00"/>
            </w:tcBorders>
            <w:shd w:val="clear" w:color="auto" w:fill="FFECBB"/>
          </w:tcPr>
          <w:p w14:paraId="1C206741" w14:textId="77777777" w:rsidR="00D91CEC" w:rsidRPr="0032518D" w:rsidRDefault="0032518D">
            <w:pPr>
              <w:spacing w:before="19"/>
              <w:ind w:left="100"/>
              <w:rPr>
                <w:rFonts w:ascii="Calibri" w:eastAsia="Calibri" w:hAnsi="Calibri" w:cs="Calibri"/>
                <w:sz w:val="24"/>
                <w:szCs w:val="24"/>
                <w:lang w:val="es-HN"/>
              </w:rPr>
            </w:pPr>
            <w:r w:rsidRPr="0032518D">
              <w:rPr>
                <w:b/>
                <w:sz w:val="24"/>
                <w:szCs w:val="24"/>
                <w:lang w:val="en"/>
              </w:rPr>
              <w:t>Invitation Sheet and</w:t>
            </w:r>
          </w:p>
        </w:tc>
        <w:tc>
          <w:tcPr>
            <w:tcW w:w="6019" w:type="dxa"/>
            <w:tcBorders>
              <w:top w:val="nil"/>
              <w:left w:val="single" w:sz="8" w:space="0" w:color="F0AD00"/>
              <w:bottom w:val="nil"/>
              <w:right w:val="single" w:sz="8" w:space="0" w:color="F0AD00"/>
            </w:tcBorders>
            <w:shd w:val="clear" w:color="auto" w:fill="FFECBB"/>
          </w:tcPr>
          <w:p w14:paraId="2225F15F" w14:textId="77777777" w:rsidR="00D91CEC" w:rsidRPr="0032518D" w:rsidRDefault="0032518D">
            <w:pPr>
              <w:spacing w:before="19"/>
              <w:ind w:left="100"/>
              <w:rPr>
                <w:rFonts w:ascii="Calibri" w:eastAsia="Calibri" w:hAnsi="Calibri" w:cs="Calibri"/>
                <w:sz w:val="24"/>
                <w:szCs w:val="24"/>
                <w:lang w:val="es-HN"/>
              </w:rPr>
            </w:pPr>
            <w:r w:rsidRPr="0032518D">
              <w:rPr>
                <w:b/>
                <w:sz w:val="24"/>
                <w:szCs w:val="24"/>
                <w:lang w:val="en"/>
              </w:rPr>
              <w:t>It contains at least the following data:</w:t>
            </w:r>
          </w:p>
        </w:tc>
      </w:tr>
      <w:tr w:rsidR="00D91CEC" w:rsidRPr="0032518D" w14:paraId="4D992B45" w14:textId="77777777">
        <w:trPr>
          <w:trHeight w:hRule="exact" w:val="296"/>
        </w:trPr>
        <w:tc>
          <w:tcPr>
            <w:tcW w:w="2352" w:type="dxa"/>
            <w:tcBorders>
              <w:top w:val="nil"/>
              <w:left w:val="single" w:sz="8" w:space="0" w:color="F0AD00"/>
              <w:bottom w:val="nil"/>
              <w:right w:val="single" w:sz="8" w:space="0" w:color="F0AD00"/>
            </w:tcBorders>
            <w:shd w:val="clear" w:color="auto" w:fill="FFECBB"/>
          </w:tcPr>
          <w:p w14:paraId="1751CEE2" w14:textId="77777777" w:rsidR="00D91CEC" w:rsidRPr="0032518D" w:rsidRDefault="0032518D">
            <w:pPr>
              <w:spacing w:line="260" w:lineRule="exact"/>
              <w:ind w:left="100"/>
              <w:rPr>
                <w:rFonts w:ascii="Calibri" w:eastAsia="Calibri" w:hAnsi="Calibri" w:cs="Calibri"/>
                <w:sz w:val="24"/>
                <w:szCs w:val="24"/>
                <w:lang w:val="es-HN"/>
              </w:rPr>
            </w:pPr>
            <w:r w:rsidRPr="0032518D">
              <w:rPr>
                <w:b/>
                <w:sz w:val="24"/>
                <w:szCs w:val="24"/>
                <w:lang w:val="en"/>
              </w:rPr>
              <w:t>Qualified</w:t>
            </w:r>
            <w:r w:rsidRPr="0032518D">
              <w:rPr>
                <w:b/>
                <w:spacing w:val="1"/>
                <w:sz w:val="24"/>
                <w:szCs w:val="24"/>
                <w:lang w:val="en"/>
              </w:rPr>
              <w:t>n</w:t>
            </w:r>
          </w:p>
        </w:tc>
        <w:tc>
          <w:tcPr>
            <w:tcW w:w="6019" w:type="dxa"/>
            <w:tcBorders>
              <w:top w:val="nil"/>
              <w:left w:val="single" w:sz="8" w:space="0" w:color="F0AD00"/>
              <w:bottom w:val="nil"/>
              <w:right w:val="single" w:sz="8" w:space="0" w:color="F0AD00"/>
            </w:tcBorders>
            <w:shd w:val="clear" w:color="auto" w:fill="FFECBB"/>
          </w:tcPr>
          <w:p w14:paraId="387A79A3" w14:textId="3BD956F7" w:rsidR="00D91CEC" w:rsidRPr="0032518D" w:rsidRDefault="0032518D">
            <w:pPr>
              <w:spacing w:line="260" w:lineRule="exact"/>
              <w:ind w:left="460"/>
              <w:rPr>
                <w:rFonts w:ascii="Calibri" w:eastAsia="Calibri" w:hAnsi="Calibri" w:cs="Calibri"/>
                <w:sz w:val="24"/>
                <w:szCs w:val="24"/>
                <w:lang w:val="es-HN"/>
              </w:rPr>
            </w:pPr>
            <w:r>
              <w:rPr>
                <w:lang w:val="en"/>
              </w:rPr>
              <w:t xml:space="preserve"> </w:t>
            </w:r>
            <w:r w:rsidRPr="0032518D">
              <w:rPr>
                <w:b/>
                <w:sz w:val="24"/>
                <w:szCs w:val="24"/>
                <w:lang w:val="en"/>
              </w:rPr>
              <w:t xml:space="preserve"> Number and name of the purchasing</w:t>
            </w:r>
            <w:r w:rsidRPr="0032518D">
              <w:rPr>
                <w:b/>
                <w:spacing w:val="1"/>
                <w:sz w:val="24"/>
                <w:szCs w:val="24"/>
                <w:lang w:val="en"/>
              </w:rPr>
              <w:t>c</w:t>
            </w:r>
            <w:r w:rsidRPr="0032518D">
              <w:rPr>
                <w:b/>
                <w:sz w:val="24"/>
                <w:szCs w:val="24"/>
                <w:lang w:val="en"/>
              </w:rPr>
              <w:t>process:</w:t>
            </w:r>
            <w:r>
              <w:rPr>
                <w:lang w:val="en"/>
              </w:rPr>
              <w:t xml:space="preserve"> </w:t>
            </w:r>
            <w:r>
              <w:rPr>
                <w:b/>
                <w:sz w:val="24"/>
                <w:szCs w:val="24"/>
                <w:lang w:val="en"/>
              </w:rPr>
              <w:t xml:space="preserve"> </w:t>
            </w:r>
            <w:r>
              <w:rPr>
                <w:lang w:val="en"/>
              </w:rPr>
              <w:t xml:space="preserve"> </w:t>
            </w:r>
            <w:r w:rsidRPr="0032518D">
              <w:rPr>
                <w:sz w:val="24"/>
                <w:szCs w:val="24"/>
                <w:lang w:val="en"/>
              </w:rPr>
              <w:t xml:space="preserve"> </w:t>
            </w:r>
          </w:p>
        </w:tc>
      </w:tr>
      <w:tr w:rsidR="00D91CEC" w:rsidRPr="0032518D" w14:paraId="55DA2A74" w14:textId="77777777">
        <w:trPr>
          <w:trHeight w:hRule="exact" w:val="293"/>
        </w:trPr>
        <w:tc>
          <w:tcPr>
            <w:tcW w:w="2352" w:type="dxa"/>
            <w:tcBorders>
              <w:top w:val="nil"/>
              <w:left w:val="single" w:sz="8" w:space="0" w:color="F0AD00"/>
              <w:bottom w:val="nil"/>
              <w:right w:val="single" w:sz="8" w:space="0" w:color="F0AD00"/>
            </w:tcBorders>
            <w:shd w:val="clear" w:color="auto" w:fill="FFECBB"/>
          </w:tcPr>
          <w:p w14:paraId="081DD3BB"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7B50625B" w14:textId="77777777"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according to the numbering established by the Office</w:t>
            </w:r>
          </w:p>
        </w:tc>
      </w:tr>
      <w:tr w:rsidR="00D91CEC" w:rsidRPr="0032518D" w14:paraId="1631844F" w14:textId="77777777">
        <w:trPr>
          <w:trHeight w:hRule="exact" w:val="2933"/>
        </w:trPr>
        <w:tc>
          <w:tcPr>
            <w:tcW w:w="2352" w:type="dxa"/>
            <w:tcBorders>
              <w:top w:val="nil"/>
              <w:left w:val="single" w:sz="8" w:space="0" w:color="F0AD00"/>
              <w:bottom w:val="nil"/>
              <w:right w:val="single" w:sz="8" w:space="0" w:color="F0AD00"/>
            </w:tcBorders>
            <w:shd w:val="clear" w:color="auto" w:fill="FFECBB"/>
          </w:tcPr>
          <w:p w14:paraId="2D9B8579"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425C4AEC" w14:textId="5725C7E4" w:rsidR="00D91CEC" w:rsidRPr="0032518D" w:rsidRDefault="0032518D">
            <w:pPr>
              <w:spacing w:line="260" w:lineRule="exact"/>
              <w:ind w:left="820" w:right="59"/>
              <w:jc w:val="both"/>
              <w:rPr>
                <w:rFonts w:ascii="Calibri" w:eastAsia="Calibri" w:hAnsi="Calibri" w:cs="Calibri"/>
                <w:sz w:val="24"/>
                <w:szCs w:val="24"/>
                <w:lang w:val="es-HN"/>
              </w:rPr>
            </w:pPr>
            <w:r w:rsidRPr="0032518D">
              <w:rPr>
                <w:position w:val="1"/>
                <w:sz w:val="24"/>
                <w:szCs w:val="24"/>
                <w:lang w:val="en"/>
              </w:rPr>
              <w:t>Regulations on Purchasing and Contractions of the State-</w:t>
            </w:r>
          </w:p>
          <w:p w14:paraId="69B32303" w14:textId="533E45C4" w:rsidR="00D91CEC" w:rsidRPr="0032518D" w:rsidRDefault="0032518D">
            <w:pPr>
              <w:ind w:left="820" w:right="4275"/>
              <w:jc w:val="both"/>
              <w:rPr>
                <w:rFonts w:ascii="Calibri" w:eastAsia="Calibri" w:hAnsi="Calibri" w:cs="Calibri"/>
                <w:sz w:val="24"/>
                <w:szCs w:val="24"/>
                <w:lang w:val="es-HN"/>
              </w:rPr>
            </w:pPr>
            <w:r w:rsidRPr="0032518D">
              <w:rPr>
                <w:sz w:val="24"/>
                <w:szCs w:val="24"/>
                <w:lang w:val="en"/>
              </w:rPr>
              <w:t>ONCAE.</w:t>
            </w:r>
          </w:p>
          <w:p w14:paraId="18531DC8" w14:textId="068031E1"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Pr>
                <w:lang w:val="en"/>
              </w:rPr>
              <w:t>Acquisition</w:t>
            </w:r>
            <w:r w:rsidRPr="0032518D">
              <w:rPr>
                <w:b/>
                <w:spacing w:val="1"/>
                <w:sz w:val="24"/>
                <w:szCs w:val="24"/>
                <w:lang w:val="en"/>
              </w:rPr>
              <w:t>c</w:t>
            </w:r>
            <w:r w:rsidRPr="0032518D">
              <w:rPr>
                <w:b/>
                <w:sz w:val="24"/>
                <w:szCs w:val="24"/>
                <w:lang w:val="en"/>
              </w:rPr>
              <w:t>Entity:</w:t>
            </w:r>
            <w:r>
              <w:rPr>
                <w:lang w:val="en"/>
              </w:rPr>
              <w:t xml:space="preserve"> </w:t>
            </w:r>
            <w:r>
              <w:rPr>
                <w:sz w:val="24"/>
                <w:szCs w:val="24"/>
                <w:lang w:val="en"/>
              </w:rPr>
              <w:t xml:space="preserve"> </w:t>
            </w:r>
            <w:r>
              <w:rPr>
                <w:lang w:val="en"/>
              </w:rPr>
              <w:t xml:space="preserve"> </w:t>
            </w:r>
            <w:r w:rsidRPr="0032518D">
              <w:rPr>
                <w:b/>
                <w:sz w:val="24"/>
                <w:szCs w:val="24"/>
                <w:lang w:val="en"/>
              </w:rPr>
              <w:t>Refers</w:t>
            </w:r>
            <w:r w:rsidRPr="0032518D">
              <w:rPr>
                <w:sz w:val="24"/>
                <w:szCs w:val="24"/>
                <w:lang w:val="en"/>
              </w:rPr>
              <w:t xml:space="preserve"> to the Executing Unit or Specific Department within the entity carrying out the procurement process.</w:t>
            </w:r>
          </w:p>
          <w:p w14:paraId="47AA4684" w14:textId="7E3C2CB3" w:rsidR="00D91CEC" w:rsidRPr="0032518D" w:rsidRDefault="0032518D">
            <w:pPr>
              <w:spacing w:line="280" w:lineRule="exact"/>
              <w:ind w:left="460"/>
              <w:rPr>
                <w:rFonts w:ascii="Calibri" w:eastAsia="Calibri" w:hAnsi="Calibri" w:cs="Calibri"/>
                <w:sz w:val="24"/>
                <w:szCs w:val="24"/>
                <w:lang w:val="es-HN"/>
              </w:rPr>
            </w:pPr>
            <w:r w:rsidRPr="0032518D">
              <w:rPr>
                <w:w w:val="82"/>
                <w:sz w:val="24"/>
                <w:szCs w:val="24"/>
                <w:lang w:val="en"/>
              </w:rPr>
              <w:t>Contact</w:t>
            </w:r>
            <w:r>
              <w:rPr>
                <w:sz w:val="24"/>
                <w:szCs w:val="24"/>
                <w:lang w:val="en"/>
              </w:rPr>
              <w:t xml:space="preserve"> </w:t>
            </w:r>
            <w:r>
              <w:rPr>
                <w:lang w:val="en"/>
              </w:rPr>
              <w:t xml:space="preserve"> </w:t>
            </w:r>
            <w:r w:rsidRPr="0032518D">
              <w:rPr>
                <w:b/>
                <w:sz w:val="24"/>
                <w:szCs w:val="24"/>
                <w:lang w:val="en"/>
              </w:rPr>
              <w:t xml:space="preserve"> details of the body responsible for</w:t>
            </w:r>
          </w:p>
          <w:p w14:paraId="6A600D04" w14:textId="3B290C9D" w:rsidR="00D91CEC" w:rsidRPr="0032518D" w:rsidRDefault="0032518D">
            <w:pPr>
              <w:ind w:left="820" w:right="-3"/>
              <w:jc w:val="both"/>
              <w:rPr>
                <w:rFonts w:ascii="Calibri" w:eastAsia="Calibri" w:hAnsi="Calibri" w:cs="Calibri"/>
                <w:sz w:val="24"/>
                <w:szCs w:val="24"/>
                <w:lang w:val="es-HN"/>
              </w:rPr>
            </w:pPr>
            <w:r w:rsidRPr="0032518D">
              <w:rPr>
                <w:b/>
                <w:sz w:val="24"/>
                <w:szCs w:val="24"/>
                <w:lang w:val="en"/>
              </w:rPr>
              <w:t>purchasing</w:t>
            </w:r>
            <w:r w:rsidRPr="0032518D">
              <w:rPr>
                <w:b/>
                <w:spacing w:val="1"/>
                <w:sz w:val="24"/>
                <w:szCs w:val="24"/>
                <w:lang w:val="en"/>
              </w:rPr>
              <w:t>c</w:t>
            </w:r>
            <w:r w:rsidRPr="0032518D">
              <w:rPr>
                <w:b/>
                <w:sz w:val="24"/>
                <w:szCs w:val="24"/>
                <w:lang w:val="en"/>
              </w:rPr>
              <w:t>process.</w:t>
            </w:r>
            <w:r>
              <w:rPr>
                <w:lang w:val="en"/>
              </w:rPr>
              <w:t xml:space="preserve">  </w:t>
            </w:r>
            <w:r w:rsidRPr="0032518D">
              <w:rPr>
                <w:sz w:val="24"/>
                <w:szCs w:val="24"/>
                <w:lang w:val="en"/>
              </w:rPr>
              <w:t>It includes the publication of the names and positions of officials or employees and their roles, phone numbers and addresses.</w:t>
            </w:r>
          </w:p>
          <w:p w14:paraId="01E05535" w14:textId="40493438" w:rsidR="00D91CEC" w:rsidRPr="0032518D" w:rsidRDefault="0032518D">
            <w:pPr>
              <w:ind w:left="460"/>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Method and procurement</w:t>
            </w:r>
            <w:r>
              <w:rPr>
                <w:lang w:val="en"/>
              </w:rPr>
              <w:t>process</w:t>
            </w:r>
            <w:r w:rsidRPr="0032518D">
              <w:rPr>
                <w:sz w:val="24"/>
                <w:szCs w:val="24"/>
                <w:lang w:val="en"/>
              </w:rPr>
              <w:t>. Identifies whether</w:t>
            </w:r>
          </w:p>
        </w:tc>
      </w:tr>
      <w:tr w:rsidR="00D91CEC" w:rsidRPr="0032518D" w14:paraId="378874B3" w14:textId="77777777">
        <w:trPr>
          <w:trHeight w:hRule="exact" w:val="293"/>
        </w:trPr>
        <w:tc>
          <w:tcPr>
            <w:tcW w:w="2352" w:type="dxa"/>
            <w:tcBorders>
              <w:top w:val="nil"/>
              <w:left w:val="single" w:sz="8" w:space="0" w:color="F0AD00"/>
              <w:bottom w:val="nil"/>
              <w:right w:val="single" w:sz="8" w:space="0" w:color="F0AD00"/>
            </w:tcBorders>
            <w:shd w:val="clear" w:color="auto" w:fill="FFECBB"/>
          </w:tcPr>
          <w:p w14:paraId="04AD8B12"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10BCD6C8" w14:textId="58A9BB1D"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it's a national public tender or</w:t>
            </w:r>
          </w:p>
        </w:tc>
      </w:tr>
      <w:tr w:rsidR="00D91CEC" w:rsidRPr="0032518D" w14:paraId="61D00ADA" w14:textId="77777777">
        <w:trPr>
          <w:trHeight w:hRule="exact" w:val="293"/>
        </w:trPr>
        <w:tc>
          <w:tcPr>
            <w:tcW w:w="2352" w:type="dxa"/>
            <w:tcBorders>
              <w:top w:val="nil"/>
              <w:left w:val="single" w:sz="8" w:space="0" w:color="F0AD00"/>
              <w:bottom w:val="nil"/>
              <w:right w:val="single" w:sz="8" w:space="0" w:color="F0AD00"/>
            </w:tcBorders>
            <w:shd w:val="clear" w:color="auto" w:fill="FFECBB"/>
          </w:tcPr>
          <w:p w14:paraId="08F1B9CB"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3C714E27" w14:textId="7952E935"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international, private national or national tendering</w:t>
            </w:r>
          </w:p>
        </w:tc>
      </w:tr>
      <w:tr w:rsidR="00D91CEC" w:rsidRPr="0032518D" w14:paraId="7478DB57" w14:textId="77777777">
        <w:trPr>
          <w:trHeight w:hRule="exact" w:val="296"/>
        </w:trPr>
        <w:tc>
          <w:tcPr>
            <w:tcW w:w="2352" w:type="dxa"/>
            <w:tcBorders>
              <w:top w:val="nil"/>
              <w:left w:val="single" w:sz="8" w:space="0" w:color="F0AD00"/>
              <w:bottom w:val="single" w:sz="8" w:space="0" w:color="F0AD00"/>
              <w:right w:val="single" w:sz="8" w:space="0" w:color="F0AD00"/>
            </w:tcBorders>
            <w:shd w:val="clear" w:color="auto" w:fill="FFECBB"/>
          </w:tcPr>
          <w:p w14:paraId="053D417D" w14:textId="77777777" w:rsidR="00D91CEC" w:rsidRPr="0032518D" w:rsidRDefault="00D91CEC">
            <w:pPr>
              <w:rPr>
                <w:lang w:val="es-HN"/>
              </w:rPr>
            </w:pPr>
          </w:p>
        </w:tc>
        <w:tc>
          <w:tcPr>
            <w:tcW w:w="6019" w:type="dxa"/>
            <w:tcBorders>
              <w:top w:val="nil"/>
              <w:left w:val="single" w:sz="8" w:space="0" w:color="F0AD00"/>
              <w:bottom w:val="single" w:sz="8" w:space="0" w:color="F0AD00"/>
              <w:right w:val="single" w:sz="8" w:space="0" w:color="F0AD00"/>
            </w:tcBorders>
            <w:shd w:val="clear" w:color="auto" w:fill="FFECBB"/>
          </w:tcPr>
          <w:p w14:paraId="1A06084B" w14:textId="32CDA33C"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international, national public competition or</w:t>
            </w:r>
          </w:p>
        </w:tc>
      </w:tr>
    </w:tbl>
    <w:p w14:paraId="5B839E5A" w14:textId="77777777" w:rsidR="00D91CEC" w:rsidRPr="0032518D" w:rsidRDefault="00D91CEC">
      <w:pPr>
        <w:rPr>
          <w:lang w:val="es-HN"/>
        </w:rPr>
        <w:sectPr w:rsidR="00D91CEC" w:rsidRPr="0032518D">
          <w:footerReference w:type="default" r:id="rId46"/>
          <w:pgSz w:w="12240" w:h="15840"/>
          <w:pgMar w:top="1120" w:right="440" w:bottom="280" w:left="1600" w:header="370" w:footer="560" w:gutter="0"/>
          <w:pgNumType w:start="12"/>
          <w:cols w:space="720"/>
        </w:sectPr>
      </w:pPr>
    </w:p>
    <w:p w14:paraId="635EC560" w14:textId="77777777" w:rsidR="00D91CEC" w:rsidRPr="0032518D" w:rsidRDefault="003E1D69">
      <w:pPr>
        <w:spacing w:before="8" w:line="100" w:lineRule="exact"/>
        <w:rPr>
          <w:sz w:val="11"/>
          <w:szCs w:val="11"/>
          <w:lang w:val="es-HN"/>
        </w:rPr>
      </w:pPr>
      <w:r>
        <w:rPr>
          <w:lang w:val="es-HN"/>
        </w:rPr>
        <w:lastRenderedPageBreak/>
        <w:pict w14:anchorId="59969345">
          <v:group id="_x0000_s1106" style="position:absolute;margin-left:398.75pt;margin-top:71.5pt;width:105.4pt;height:440.45pt;z-index:-1997;mso-position-horizontal-relative:page;mso-position-vertical-relative:page" coordorigin="7975,1430" coordsize="2108,8809">
            <v:shape id="_x0000_s1136" style="position:absolute;left:7985;top:1440;width:2088;height:293" coordorigin="7985,1440" coordsize="2088,293" path="m7985,1733r2088,l10073,1440r-2088,l7985,1733xe" fillcolor="#ffecbb" stroked="f">
              <v:path arrowok="t"/>
            </v:shape>
            <v:shape id="_x0000_s1135" style="position:absolute;left:7985;top:1733;width:2088;height:293" coordorigin="7985,1733" coordsize="2088,293" path="m7985,2026r2088,l10073,1733r-2088,l7985,2026xe" fillcolor="#ffecbb" stroked="f">
              <v:path arrowok="t"/>
            </v:shape>
            <v:shape id="_x0000_s1134" style="position:absolute;left:7985;top:2026;width:2088;height:293" coordorigin="7985,2026" coordsize="2088,293" path="m7985,2319r2088,l10073,2026r-2088,l7985,2319xe" fillcolor="#ffecbb" stroked="f">
              <v:path arrowok="t"/>
            </v:shape>
            <v:shape id="_x0000_s1133" style="position:absolute;left:7985;top:2319;width:2088;height:298" coordorigin="7985,2319" coordsize="2088,298" path="m7985,2616r2088,l10073,2319r-2088,l7985,2616xe" fillcolor="#ffecbb" stroked="f">
              <v:path arrowok="t"/>
            </v:shape>
            <v:shape id="_x0000_s1132" style="position:absolute;left:7985;top:2616;width:2088;height:293" coordorigin="7985,2616" coordsize="2088,293" path="m7985,2909r2088,l10073,2616r-2088,l7985,2909xe" fillcolor="#ffecbb" stroked="f">
              <v:path arrowok="t"/>
            </v:shape>
            <v:shape id="_x0000_s1131" style="position:absolute;left:7985;top:2909;width:2088;height:293" coordorigin="7985,2909" coordsize="2088,293" path="m7985,3202r2088,l10073,2909r-2088,l7985,3202xe" fillcolor="#ffecbb" stroked="f">
              <v:path arrowok="t"/>
            </v:shape>
            <v:shape id="_x0000_s1130" style="position:absolute;left:7985;top:3202;width:2088;height:293" coordorigin="7985,3202" coordsize="2088,293" path="m7985,3495r2088,l10073,3202r-2088,l7985,3495xe" fillcolor="#ffecbb" stroked="f">
              <v:path arrowok="t"/>
            </v:shape>
            <v:shape id="_x0000_s1129" style="position:absolute;left:7985;top:3495;width:2088;height:293" coordorigin="7985,3495" coordsize="2088,293" path="m7985,3787r2088,l10073,3495r-2088,l7985,3787xe" fillcolor="#ffecbb" stroked="f">
              <v:path arrowok="t"/>
            </v:shape>
            <v:shape id="_x0000_s1128" style="position:absolute;left:7985;top:3787;width:2088;height:293" coordorigin="7985,3787" coordsize="2088,293" path="m7985,4080r2088,l10073,3787r-2088,l7985,4080xe" fillcolor="#ffecbb" stroked="f">
              <v:path arrowok="t"/>
            </v:shape>
            <v:shape id="_x0000_s1127" style="position:absolute;left:7985;top:4080;width:2088;height:293" coordorigin="7985,4080" coordsize="2088,293" path="m7985,4373r2088,l10073,4080r-2088,l7985,4373xe" fillcolor="#ffecbb" stroked="f">
              <v:path arrowok="t"/>
            </v:shape>
            <v:shape id="_x0000_s1126" style="position:absolute;left:7985;top:4373;width:2088;height:293" coordorigin="7985,4373" coordsize="2088,293" path="m7985,4666r2088,l10073,4373r-2088,l7985,4666xe" fillcolor="#ffecbb" stroked="f">
              <v:path arrowok="t"/>
            </v:shape>
            <v:shape id="_x0000_s1125" style="position:absolute;left:7985;top:4666;width:2088;height:293" coordorigin="7985,4666" coordsize="2088,293" path="m7985,4959r2088,l10073,4666r-2088,l7985,4959xe" fillcolor="#ffecbb" stroked="f">
              <v:path arrowok="t"/>
            </v:shape>
            <v:shape id="_x0000_s1124" style="position:absolute;left:7985;top:4959;width:2088;height:293" coordorigin="7985,4959" coordsize="2088,293" path="m7985,5251r2088,l10073,4959r-2088,l7985,5251xe" fillcolor="#ffecbb" stroked="f">
              <v:path arrowok="t"/>
            </v:shape>
            <v:shape id="_x0000_s1123" style="position:absolute;left:7985;top:5251;width:2088;height:293" coordorigin="7985,5251" coordsize="2088,293" path="m7985,5544r2088,l10073,5251r-2088,l7985,5544xe" fillcolor="#ffecbb" stroked="f">
              <v:path arrowok="t"/>
            </v:shape>
            <v:shape id="_x0000_s1122" style="position:absolute;left:7985;top:5544;width:2088;height:293" coordorigin="7985,5544" coordsize="2088,293" path="m7985,5837r2088,l10073,5544r-2088,l7985,5837xe" fillcolor="#ffecbb" stroked="f">
              <v:path arrowok="t"/>
            </v:shape>
            <v:shape id="_x0000_s1121" style="position:absolute;left:7985;top:5837;width:2088;height:293" coordorigin="7985,5837" coordsize="2088,293" path="m7985,6130r2088,l10073,5837r-2088,l7985,6130xe" fillcolor="#ffecbb" stroked="f">
              <v:path arrowok="t"/>
            </v:shape>
            <v:shape id="_x0000_s1120" style="position:absolute;left:7985;top:6130;width:2088;height:293" coordorigin="7985,6130" coordsize="2088,293" path="m7985,6423r2088,l10073,6130r-2088,l7985,6423xe" fillcolor="#ffecbb" stroked="f">
              <v:path arrowok="t"/>
            </v:shape>
            <v:shape id="_x0000_s1119" style="position:absolute;left:7985;top:6423;width:2088;height:293" coordorigin="7985,6423" coordsize="2088,293" path="m7985,6715r2088,l10073,6423r-2088,l7985,6715xe" fillcolor="#ffecbb" stroked="f">
              <v:path arrowok="t"/>
            </v:shape>
            <v:shape id="_x0000_s1118" style="position:absolute;left:7985;top:6715;width:2088;height:293" coordorigin="7985,6715" coordsize="2088,293" path="m7985,7008r2088,l10073,6715r-2088,l7985,7008xe" fillcolor="#ffecbb" stroked="f">
              <v:path arrowok="t"/>
            </v:shape>
            <v:shape id="_x0000_s1117" style="position:absolute;left:7985;top:7008;width:2088;height:293" coordorigin="7985,7008" coordsize="2088,293" path="m7985,7301r2088,l10073,7008r-2088,l7985,7301xe" fillcolor="#ffecbb" stroked="f">
              <v:path arrowok="t"/>
            </v:shape>
            <v:shape id="_x0000_s1116" style="position:absolute;left:7985;top:7301;width:2088;height:293" coordorigin="7985,7301" coordsize="2088,293" path="m7985,7594r2088,l10073,7301r-2088,l7985,7594xe" fillcolor="#ffecbb" stroked="f">
              <v:path arrowok="t"/>
            </v:shape>
            <v:shape id="_x0000_s1115" style="position:absolute;left:7985;top:7594;width:2088;height:293" coordorigin="7985,7594" coordsize="2088,293" path="m7985,7887r2088,l10073,7594r-2088,l7985,7887xe" fillcolor="#ffecbb" stroked="f">
              <v:path arrowok="t"/>
            </v:shape>
            <v:shape id="_x0000_s1114" style="position:absolute;left:7985;top:7887;width:2088;height:293" coordorigin="7985,7887" coordsize="2088,293" path="m7985,8179r2088,l10073,7887r-2088,l7985,8179xe" fillcolor="#ffecbb" stroked="f">
              <v:path arrowok="t"/>
            </v:shape>
            <v:shape id="_x0000_s1113" style="position:absolute;left:7985;top:8179;width:2088;height:293" coordorigin="7985,8179" coordsize="2088,293" path="m7985,8472r2088,l10073,8179r-2088,l7985,8472xe" fillcolor="#ffecbb" stroked="f">
              <v:path arrowok="t"/>
            </v:shape>
            <v:shape id="_x0000_s1112" style="position:absolute;left:7985;top:8472;width:2088;height:293" coordorigin="7985,8472" coordsize="2088,293" path="m7985,8765r2088,l10073,8472r-2088,l7985,8765xe" fillcolor="#ffecbb" stroked="f">
              <v:path arrowok="t"/>
            </v:shape>
            <v:shape id="_x0000_s1111" style="position:absolute;left:7985;top:8765;width:2088;height:293" coordorigin="7985,8765" coordsize="2088,293" path="m7985,9058r2088,l10073,8765r-2088,l7985,9058xe" fillcolor="#ffecbb" stroked="f">
              <v:path arrowok="t"/>
            </v:shape>
            <v:shape id="_x0000_s1110" style="position:absolute;left:7985;top:9058;width:2088;height:293" coordorigin="7985,9058" coordsize="2088,293" path="m7985,9351r2088,l10073,9058r-2088,l7985,9351xe" fillcolor="#ffecbb" stroked="f">
              <v:path arrowok="t"/>
            </v:shape>
            <v:shape id="_x0000_s1109" style="position:absolute;left:7985;top:9351;width:2088;height:293" coordorigin="7985,9351" coordsize="2088,293" path="m7985,9643r2088,l10073,9351r-2088,l7985,9643xe" fillcolor="#ffecbb" stroked="f">
              <v:path arrowok="t"/>
            </v:shape>
            <v:shape id="_x0000_s1108" style="position:absolute;left:7985;top:9643;width:2088;height:293" coordorigin="7985,9643" coordsize="2088,293" path="m7985,9936r2088,l10073,9643r-2088,l7985,9936xe" fillcolor="#ffecbb" stroked="f">
              <v:path arrowok="t"/>
            </v:shape>
            <v:shape id="_x0000_s1107" style="position:absolute;left:7985;top:9936;width:2088;height:293" coordorigin="7985,9936" coordsize="2088,293" path="m7985,10229r2088,l10073,9936r-2088,l7985,10229xe" fillcolor="#ffecbb" stroked="f">
              <v:path arrowok="t"/>
            </v:shape>
            <w10:wrap anchorx="page" anchory="page"/>
          </v:group>
        </w:pict>
      </w:r>
    </w:p>
    <w:p w14:paraId="45C6D62E" w14:textId="77777777" w:rsidR="00D91CEC" w:rsidRPr="0032518D" w:rsidRDefault="00D91CEC">
      <w:pPr>
        <w:spacing w:line="200" w:lineRule="exact"/>
        <w:rPr>
          <w:lang w:val="es-HN"/>
        </w:rPr>
      </w:pPr>
    </w:p>
    <w:tbl>
      <w:tblPr>
        <w:tblW w:w="0" w:type="auto"/>
        <w:tblInd w:w="102" w:type="dxa"/>
        <w:tblLayout w:type="fixed"/>
        <w:tblCellMar>
          <w:left w:w="0" w:type="dxa"/>
          <w:right w:w="0" w:type="dxa"/>
        </w:tblCellMar>
        <w:tblLook w:val="01E0" w:firstRow="1" w:lastRow="1" w:firstColumn="1" w:lastColumn="1" w:noHBand="0" w:noVBand="0"/>
      </w:tblPr>
      <w:tblGrid>
        <w:gridCol w:w="2350"/>
        <w:gridCol w:w="6019"/>
      </w:tblGrid>
      <w:tr w:rsidR="00D91CEC" w:rsidRPr="0032518D" w14:paraId="7B903864" w14:textId="77777777">
        <w:trPr>
          <w:trHeight w:hRule="exact" w:val="8808"/>
        </w:trPr>
        <w:tc>
          <w:tcPr>
            <w:tcW w:w="2350" w:type="dxa"/>
            <w:tcBorders>
              <w:top w:val="single" w:sz="8" w:space="0" w:color="F0AD00"/>
              <w:left w:val="single" w:sz="8" w:space="0" w:color="F0AD00"/>
              <w:bottom w:val="single" w:sz="8" w:space="0" w:color="F0AD00"/>
              <w:right w:val="single" w:sz="8" w:space="0" w:color="F0AD00"/>
            </w:tcBorders>
            <w:shd w:val="clear" w:color="auto" w:fill="FFECBB"/>
          </w:tcPr>
          <w:p w14:paraId="78138889" w14:textId="77777777" w:rsidR="00D91CEC" w:rsidRPr="0032518D" w:rsidRDefault="00D91CEC">
            <w:pPr>
              <w:rPr>
                <w:lang w:val="es-HN"/>
              </w:rPr>
            </w:pPr>
          </w:p>
        </w:tc>
        <w:tc>
          <w:tcPr>
            <w:tcW w:w="6019" w:type="dxa"/>
            <w:tcBorders>
              <w:top w:val="single" w:sz="8" w:space="0" w:color="F0AD00"/>
              <w:left w:val="single" w:sz="8" w:space="0" w:color="F0AD00"/>
              <w:bottom w:val="single" w:sz="8" w:space="0" w:color="F0AD00"/>
              <w:right w:val="single" w:sz="8" w:space="0" w:color="F0AD00"/>
            </w:tcBorders>
            <w:shd w:val="clear" w:color="auto" w:fill="FFECBB"/>
          </w:tcPr>
          <w:p w14:paraId="2069EA34" w14:textId="3CF2A483" w:rsidR="00D91CEC" w:rsidRPr="0032518D" w:rsidRDefault="0032518D">
            <w:pPr>
              <w:spacing w:line="280" w:lineRule="exact"/>
              <w:ind w:left="820"/>
              <w:rPr>
                <w:rFonts w:ascii="Calibri" w:eastAsia="Calibri" w:hAnsi="Calibri" w:cs="Calibri"/>
                <w:sz w:val="24"/>
                <w:szCs w:val="24"/>
                <w:lang w:val="es-HN"/>
              </w:rPr>
            </w:pPr>
            <w:r w:rsidRPr="0032518D">
              <w:rPr>
                <w:sz w:val="24"/>
                <w:szCs w:val="24"/>
                <w:lang w:val="en"/>
              </w:rPr>
              <w:t>international, national private competition or</w:t>
            </w:r>
          </w:p>
          <w:p w14:paraId="1A4A9F3D" w14:textId="77777777" w:rsidR="00D91CEC" w:rsidRPr="0032518D" w:rsidRDefault="0032518D">
            <w:pPr>
              <w:ind w:left="820"/>
              <w:rPr>
                <w:rFonts w:ascii="Calibri" w:eastAsia="Calibri" w:hAnsi="Calibri" w:cs="Calibri"/>
                <w:sz w:val="24"/>
                <w:szCs w:val="24"/>
                <w:lang w:val="es-HN"/>
              </w:rPr>
            </w:pPr>
            <w:r w:rsidRPr="0032518D">
              <w:rPr>
                <w:sz w:val="24"/>
                <w:szCs w:val="24"/>
                <w:lang w:val="en"/>
              </w:rPr>
              <w:t>international, or direct procurement.</w:t>
            </w:r>
          </w:p>
          <w:p w14:paraId="3BCBB28A" w14:textId="6C25A8A2"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 Type of contract</w:t>
            </w:r>
            <w:r w:rsidRPr="0032518D">
              <w:rPr>
                <w:b/>
                <w:spacing w:val="1"/>
                <w:sz w:val="24"/>
                <w:szCs w:val="24"/>
                <w:lang w:val="en"/>
              </w:rPr>
              <w:t>or</w:t>
            </w:r>
            <w:r>
              <w:rPr>
                <w:lang w:val="en"/>
              </w:rPr>
              <w:t>: specific</w:t>
            </w:r>
            <w:r w:rsidRPr="0032518D">
              <w:rPr>
                <w:sz w:val="24"/>
                <w:szCs w:val="24"/>
                <w:lang w:val="en"/>
              </w:rPr>
              <w:t>whether it is a design contract, execution of works, supervision, verification, concession or mixed including turnkey contracts.</w:t>
            </w:r>
          </w:p>
          <w:p w14:paraId="108D27A3" w14:textId="77777777" w:rsidR="00D91CEC" w:rsidRPr="0032518D" w:rsidRDefault="0032518D">
            <w:pPr>
              <w:spacing w:line="280" w:lineRule="exact"/>
              <w:ind w:left="820"/>
              <w:rPr>
                <w:rFonts w:ascii="Calibri" w:eastAsia="Calibri" w:hAnsi="Calibri" w:cs="Calibri"/>
                <w:sz w:val="24"/>
                <w:szCs w:val="24"/>
                <w:lang w:val="es-HN"/>
              </w:rPr>
            </w:pPr>
            <w:r w:rsidRPr="0032518D">
              <w:rPr>
                <w:rFonts w:ascii="Calibri" w:eastAsia="Calibri" w:hAnsi="Calibri" w:cs="Calibri"/>
                <w:sz w:val="24"/>
                <w:szCs w:val="24"/>
                <w:lang w:val="es-HN"/>
              </w:rPr>
              <w:t xml:space="preserve"> </w:t>
            </w:r>
          </w:p>
          <w:p w14:paraId="123640FB" w14:textId="6D9FE3D3" w:rsidR="00D91CEC" w:rsidRPr="0032518D" w:rsidRDefault="0032518D">
            <w:pPr>
              <w:ind w:left="100"/>
              <w:rPr>
                <w:rFonts w:ascii="Calibri" w:eastAsia="Calibri" w:hAnsi="Calibri" w:cs="Calibri"/>
                <w:sz w:val="24"/>
                <w:szCs w:val="24"/>
                <w:lang w:val="es-HN"/>
              </w:rPr>
            </w:pPr>
            <w:r w:rsidRPr="0032518D">
              <w:rPr>
                <w:b/>
                <w:sz w:val="24"/>
                <w:szCs w:val="24"/>
                <w:lang w:val="en"/>
              </w:rPr>
              <w:t>Backup Documents:</w:t>
            </w:r>
          </w:p>
          <w:p w14:paraId="46678977" w14:textId="46396302" w:rsidR="00D91CEC" w:rsidRPr="0032518D" w:rsidRDefault="0032518D">
            <w:pPr>
              <w:tabs>
                <w:tab w:val="left" w:pos="800"/>
              </w:tabs>
              <w:ind w:left="820" w:right="-4"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 Invitation to participate in the process of (pre) qualification</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sz w:val="24"/>
                <w:szCs w:val="24"/>
                <w:lang w:val="en"/>
              </w:rPr>
              <w:t xml:space="preserve"> for the execution of the project(s) or in the (pre) qualification for the contest for the supervision of works;</w:t>
            </w:r>
          </w:p>
          <w:p w14:paraId="0D11817C" w14:textId="415CADB8" w:rsidR="00D91CEC" w:rsidRPr="0032518D" w:rsidRDefault="0032518D">
            <w:pPr>
              <w:ind w:left="460"/>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Basis of (pre) qualification</w:t>
            </w:r>
            <w:r>
              <w:rPr>
                <w:lang w:val="en"/>
              </w:rPr>
              <w:t xml:space="preserve"> of the</w:t>
            </w:r>
            <w:r w:rsidRPr="0032518D">
              <w:rPr>
                <w:sz w:val="24"/>
                <w:szCs w:val="24"/>
                <w:lang w:val="en"/>
              </w:rPr>
              <w:t xml:space="preserve"> process.</w:t>
            </w:r>
          </w:p>
          <w:p w14:paraId="73A1310F" w14:textId="65AB73CC"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Resolution declaring the (pre) qualification</w:t>
            </w:r>
            <w:r>
              <w:rPr>
                <w:lang w:val="en"/>
              </w:rPr>
              <w:t xml:space="preserve"> </w:t>
            </w:r>
            <w:r w:rsidRPr="0032518D">
              <w:rPr>
                <w:b/>
                <w:spacing w:val="44"/>
                <w:sz w:val="24"/>
                <w:szCs w:val="24"/>
                <w:lang w:val="en"/>
              </w:rPr>
              <w:t xml:space="preserve"> </w:t>
            </w:r>
            <w:r>
              <w:rPr>
                <w:lang w:val="en"/>
              </w:rPr>
              <w:t xml:space="preserve"> </w:t>
            </w:r>
            <w:r w:rsidRPr="0032518D">
              <w:rPr>
                <w:b/>
                <w:spacing w:val="44"/>
                <w:sz w:val="24"/>
                <w:szCs w:val="24"/>
                <w:lang w:val="en"/>
              </w:rPr>
              <w:t xml:space="preserve"> </w:t>
            </w:r>
            <w:r>
              <w:rPr>
                <w:lang w:val="en"/>
              </w:rPr>
              <w:t xml:space="preserve"> </w:t>
            </w:r>
            <w:r w:rsidRPr="0032518D">
              <w:rPr>
                <w:b/>
                <w:spacing w:val="44"/>
                <w:sz w:val="24"/>
                <w:szCs w:val="24"/>
                <w:lang w:val="en"/>
              </w:rPr>
              <w:t xml:space="preserve"> </w:t>
            </w:r>
            <w:r>
              <w:rPr>
                <w:lang w:val="en"/>
              </w:rPr>
              <w:t xml:space="preserve"> </w:t>
            </w:r>
            <w:r w:rsidRPr="0032518D">
              <w:rPr>
                <w:b/>
                <w:spacing w:val="44"/>
                <w:sz w:val="24"/>
                <w:szCs w:val="24"/>
                <w:lang w:val="en"/>
              </w:rPr>
              <w:t xml:space="preserve"> </w:t>
            </w:r>
            <w:r>
              <w:rPr>
                <w:lang w:val="en"/>
              </w:rPr>
              <w:t xml:space="preserve"> </w:t>
            </w:r>
            <w:r w:rsidRPr="0032518D">
              <w:rPr>
                <w:spacing w:val="44"/>
                <w:sz w:val="24"/>
                <w:szCs w:val="24"/>
                <w:lang w:val="en"/>
              </w:rPr>
              <w:t xml:space="preserve"> </w:t>
            </w:r>
            <w:r>
              <w:rPr>
                <w:lang w:val="en"/>
              </w:rPr>
              <w:t xml:space="preserve"> </w:t>
            </w:r>
            <w:r w:rsidRPr="0032518D">
              <w:rPr>
                <w:sz w:val="24"/>
                <w:szCs w:val="24"/>
                <w:lang w:val="en"/>
              </w:rPr>
              <w:t xml:space="preserve"> of the interested parties who established the requirements laid down in the basics.</w:t>
            </w:r>
          </w:p>
          <w:p w14:paraId="09E40370" w14:textId="570DEA19" w:rsidR="00D91CEC" w:rsidRPr="0032518D" w:rsidRDefault="0032518D">
            <w:pPr>
              <w:ind w:left="460" w:right="-24"/>
              <w:rPr>
                <w:rFonts w:ascii="Calibri" w:eastAsia="Calibri" w:hAnsi="Calibri" w:cs="Calibri"/>
                <w:sz w:val="24"/>
                <w:szCs w:val="24"/>
                <w:lang w:val="es-HN"/>
              </w:rPr>
            </w:pPr>
            <w:r>
              <w:rPr>
                <w:lang w:val="en"/>
              </w:rPr>
              <w:t xml:space="preserve"> </w:t>
            </w:r>
            <w:r w:rsidRPr="0032518D">
              <w:rPr>
                <w:b/>
                <w:sz w:val="24"/>
                <w:szCs w:val="24"/>
                <w:lang w:val="en"/>
              </w:rPr>
              <w:t xml:space="preserve"> • Name and background of companies (pre)</w:t>
            </w:r>
          </w:p>
          <w:p w14:paraId="0B64A440" w14:textId="23119D87" w:rsidR="00D91CEC" w:rsidRPr="0032518D" w:rsidRDefault="0032518D">
            <w:pPr>
              <w:ind w:left="820"/>
              <w:rPr>
                <w:rFonts w:ascii="Calibri" w:eastAsia="Calibri" w:hAnsi="Calibri" w:cs="Calibri"/>
                <w:sz w:val="24"/>
                <w:szCs w:val="24"/>
                <w:lang w:val="es-HN"/>
              </w:rPr>
            </w:pPr>
            <w:r w:rsidRPr="0032518D">
              <w:rPr>
                <w:b/>
                <w:sz w:val="24"/>
                <w:szCs w:val="24"/>
                <w:lang w:val="en"/>
              </w:rPr>
              <w:t>qualified</w:t>
            </w:r>
            <w:r w:rsidRPr="0032518D">
              <w:rPr>
                <w:sz w:val="24"/>
                <w:szCs w:val="24"/>
                <w:lang w:val="en"/>
              </w:rPr>
              <w:t xml:space="preserve"> to participate in the tender.</w:t>
            </w:r>
          </w:p>
          <w:p w14:paraId="2EFDE672" w14:textId="0370E05C"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 Call or invitation to tender</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sz w:val="24"/>
                <w:szCs w:val="24"/>
                <w:lang w:val="en"/>
              </w:rPr>
              <w:t xml:space="preserve"> </w:t>
            </w:r>
            <w:r>
              <w:rPr>
                <w:lang w:val="en"/>
              </w:rPr>
              <w:t xml:space="preserve"> </w:t>
            </w:r>
            <w:r w:rsidRPr="0032518D">
              <w:rPr>
                <w:sz w:val="24"/>
                <w:szCs w:val="24"/>
                <w:lang w:val="en"/>
              </w:rPr>
              <w:t xml:space="preserve"> published in </w:t>
            </w:r>
            <w:proofErr w:type="spellStart"/>
            <w:r w:rsidRPr="0032518D">
              <w:rPr>
                <w:sz w:val="24"/>
                <w:szCs w:val="24"/>
                <w:lang w:val="en"/>
              </w:rPr>
              <w:t>HonduCompras</w:t>
            </w:r>
            <w:proofErr w:type="spellEnd"/>
            <w:r w:rsidRPr="0032518D">
              <w:rPr>
                <w:sz w:val="24"/>
                <w:szCs w:val="24"/>
                <w:lang w:val="en"/>
              </w:rPr>
              <w:t xml:space="preserve"> or other means.</w:t>
            </w:r>
          </w:p>
          <w:p w14:paraId="5D7E69EC" w14:textId="04A0EB41"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Condition</w:t>
            </w:r>
            <w:r>
              <w:rPr>
                <w:lang w:val="en"/>
              </w:rPr>
              <w:t>Sheet</w:t>
            </w:r>
            <w:r w:rsidRPr="0032518D">
              <w:rPr>
                <w:b/>
                <w:spacing w:val="1"/>
                <w:sz w:val="24"/>
                <w:szCs w:val="24"/>
                <w:lang w:val="en"/>
              </w:rPr>
              <w:t>is</w:t>
            </w:r>
            <w:r w:rsidRPr="0032518D">
              <w:rPr>
                <w:b/>
                <w:sz w:val="24"/>
                <w:szCs w:val="24"/>
                <w:lang w:val="en"/>
              </w:rPr>
              <w:t>o Concurs</w:t>
            </w:r>
            <w:r>
              <w:rPr>
                <w:lang w:val="en"/>
              </w:rPr>
              <w:t>Bases</w:t>
            </w:r>
            <w:r w:rsidRPr="0032518D">
              <w:rPr>
                <w:b/>
                <w:spacing w:val="1"/>
                <w:sz w:val="24"/>
                <w:szCs w:val="24"/>
                <w:lang w:val="en"/>
              </w:rPr>
              <w:t>or</w:t>
            </w:r>
            <w:r>
              <w:rPr>
                <w:lang w:val="en"/>
              </w:rPr>
              <w:t xml:space="preserve"> </w:t>
            </w:r>
            <w:r w:rsidRPr="0032518D">
              <w:rPr>
                <w:sz w:val="24"/>
                <w:szCs w:val="24"/>
                <w:lang w:val="en"/>
              </w:rPr>
              <w:t xml:space="preserve"> (Terms of Reference)</w:t>
            </w:r>
          </w:p>
          <w:p w14:paraId="55B259A6" w14:textId="09623039" w:rsidR="00D91CEC" w:rsidRPr="0032518D" w:rsidRDefault="0032518D">
            <w:pPr>
              <w:ind w:left="460" w:right="-23"/>
              <w:rPr>
                <w:rFonts w:ascii="Calibri" w:eastAsia="Calibri" w:hAnsi="Calibri" w:cs="Calibri"/>
                <w:sz w:val="24"/>
                <w:szCs w:val="24"/>
                <w:lang w:val="es-HN"/>
              </w:rPr>
            </w:pPr>
            <w:r>
              <w:rPr>
                <w:lang w:val="en"/>
              </w:rPr>
              <w:t xml:space="preserve"> </w:t>
            </w:r>
            <w:r w:rsidRPr="0032518D">
              <w:rPr>
                <w:b/>
                <w:sz w:val="24"/>
                <w:szCs w:val="24"/>
                <w:lang w:val="en"/>
              </w:rPr>
              <w:t xml:space="preserve"> Clarifications or Amendments</w:t>
            </w:r>
            <w:r>
              <w:rPr>
                <w:lang w:val="en"/>
              </w:rPr>
              <w:t xml:space="preserve"> </w:t>
            </w:r>
            <w:r>
              <w:rPr>
                <w:b/>
                <w:spacing w:val="4"/>
                <w:sz w:val="24"/>
                <w:szCs w:val="24"/>
                <w:lang w:val="en"/>
              </w:rPr>
              <w:t xml:space="preserve"> </w:t>
            </w:r>
            <w:r>
              <w:rPr>
                <w:lang w:val="en"/>
              </w:rPr>
              <w:t xml:space="preserve"> </w:t>
            </w:r>
            <w:r w:rsidRPr="0032518D">
              <w:rPr>
                <w:b/>
                <w:spacing w:val="4"/>
                <w:sz w:val="24"/>
                <w:szCs w:val="24"/>
                <w:lang w:val="en"/>
              </w:rPr>
              <w:t xml:space="preserve"> </w:t>
            </w:r>
            <w:r>
              <w:rPr>
                <w:lang w:val="en"/>
              </w:rPr>
              <w:t xml:space="preserve"> </w:t>
            </w:r>
            <w:r w:rsidRPr="0032518D">
              <w:rPr>
                <w:spacing w:val="4"/>
                <w:sz w:val="24"/>
                <w:szCs w:val="24"/>
                <w:lang w:val="en"/>
              </w:rPr>
              <w:t xml:space="preserve"> </w:t>
            </w:r>
            <w:r>
              <w:rPr>
                <w:lang w:val="en"/>
              </w:rPr>
              <w:t xml:space="preserve"> </w:t>
            </w:r>
            <w:r w:rsidRPr="0032518D">
              <w:rPr>
                <w:sz w:val="24"/>
                <w:szCs w:val="24"/>
                <w:lang w:val="en"/>
              </w:rPr>
              <w:t xml:space="preserve"> to the Terms and Conditions</w:t>
            </w:r>
          </w:p>
          <w:p w14:paraId="36262A1E" w14:textId="77777777" w:rsidR="00D91CEC" w:rsidRPr="0032518D" w:rsidRDefault="0032518D">
            <w:pPr>
              <w:ind w:left="820"/>
              <w:rPr>
                <w:rFonts w:ascii="Calibri" w:eastAsia="Calibri" w:hAnsi="Calibri" w:cs="Calibri"/>
                <w:sz w:val="24"/>
                <w:szCs w:val="24"/>
                <w:lang w:val="es-HN"/>
              </w:rPr>
            </w:pPr>
            <w:r w:rsidRPr="0032518D">
              <w:rPr>
                <w:sz w:val="24"/>
                <w:szCs w:val="24"/>
                <w:lang w:val="en"/>
              </w:rPr>
              <w:t>Contest Rules.</w:t>
            </w:r>
          </w:p>
          <w:p w14:paraId="712AA18E" w14:textId="5FAFB0F9"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Act of receipt/submission of tenders,</w:t>
            </w:r>
            <w:r>
              <w:rPr>
                <w:lang w:val="en"/>
              </w:rPr>
              <w:t>indicating the list of</w:t>
            </w:r>
            <w:r w:rsidRPr="0032518D">
              <w:rPr>
                <w:sz w:val="24"/>
                <w:szCs w:val="24"/>
                <w:lang w:val="en"/>
              </w:rPr>
              <w:t>bidders or participating firms.</w:t>
            </w:r>
          </w:p>
          <w:p w14:paraId="0B84AA91" w14:textId="2E3650A7"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Other</w:t>
            </w:r>
            <w:r>
              <w:rPr>
                <w:lang w:val="en"/>
              </w:rPr>
              <w:t xml:space="preserve"> </w:t>
            </w:r>
            <w:r w:rsidRPr="0032518D">
              <w:rPr>
                <w:spacing w:val="37"/>
                <w:sz w:val="24"/>
                <w:szCs w:val="24"/>
                <w:lang w:val="en"/>
              </w:rPr>
              <w:t xml:space="preserve"> </w:t>
            </w:r>
            <w:r>
              <w:rPr>
                <w:lang w:val="en"/>
              </w:rPr>
              <w:t xml:space="preserve"> </w:t>
            </w:r>
            <w:r w:rsidRPr="0032518D">
              <w:rPr>
                <w:sz w:val="24"/>
                <w:szCs w:val="24"/>
                <w:lang w:val="en"/>
              </w:rPr>
              <w:t xml:space="preserve"> (in the case of relevant documents not provided for in this Manual or note of clarification or rectification information).</w:t>
            </w:r>
          </w:p>
        </w:tc>
      </w:tr>
      <w:tr w:rsidR="00D91CEC" w:rsidRPr="0032518D" w14:paraId="548C1AAA" w14:textId="77777777">
        <w:trPr>
          <w:trHeight w:hRule="exact" w:val="310"/>
        </w:trPr>
        <w:tc>
          <w:tcPr>
            <w:tcW w:w="2350" w:type="dxa"/>
            <w:tcBorders>
              <w:top w:val="single" w:sz="8" w:space="0" w:color="F0AD00"/>
              <w:left w:val="single" w:sz="8" w:space="0" w:color="F0AD00"/>
              <w:bottom w:val="nil"/>
              <w:right w:val="single" w:sz="8" w:space="0" w:color="F0AD00"/>
            </w:tcBorders>
          </w:tcPr>
          <w:p w14:paraId="66D04B9D" w14:textId="66FF4014" w:rsidR="00D91CEC" w:rsidRPr="0032518D" w:rsidRDefault="0032518D">
            <w:pPr>
              <w:spacing w:before="1"/>
              <w:ind w:left="98"/>
              <w:rPr>
                <w:rFonts w:ascii="Calibri" w:eastAsia="Calibri" w:hAnsi="Calibri" w:cs="Calibri"/>
                <w:sz w:val="24"/>
                <w:szCs w:val="24"/>
                <w:lang w:val="es-HN"/>
              </w:rPr>
            </w:pPr>
            <w:r w:rsidRPr="0032518D">
              <w:rPr>
                <w:b/>
                <w:sz w:val="24"/>
                <w:szCs w:val="24"/>
                <w:lang w:val="en"/>
              </w:rPr>
              <w:t>Evaluation Sheet</w:t>
            </w:r>
          </w:p>
        </w:tc>
        <w:tc>
          <w:tcPr>
            <w:tcW w:w="6019" w:type="dxa"/>
            <w:tcBorders>
              <w:top w:val="single" w:sz="8" w:space="0" w:color="F0AD00"/>
              <w:left w:val="single" w:sz="8" w:space="0" w:color="F0AD00"/>
              <w:bottom w:val="nil"/>
              <w:right w:val="single" w:sz="8" w:space="0" w:color="F0AD00"/>
            </w:tcBorders>
          </w:tcPr>
          <w:p w14:paraId="5FF1A677" w14:textId="77777777" w:rsidR="00D91CEC" w:rsidRPr="0032518D" w:rsidRDefault="0032518D">
            <w:pPr>
              <w:spacing w:before="1"/>
              <w:ind w:left="100"/>
              <w:rPr>
                <w:rFonts w:ascii="Calibri" w:eastAsia="Calibri" w:hAnsi="Calibri" w:cs="Calibri"/>
                <w:sz w:val="24"/>
                <w:szCs w:val="24"/>
                <w:lang w:val="es-HN"/>
              </w:rPr>
            </w:pPr>
            <w:r w:rsidRPr="0032518D">
              <w:rPr>
                <w:b/>
                <w:sz w:val="24"/>
                <w:szCs w:val="24"/>
                <w:lang w:val="en"/>
              </w:rPr>
              <w:t>It contains at least the following</w:t>
            </w:r>
            <w:r w:rsidRPr="0032518D">
              <w:rPr>
                <w:b/>
                <w:spacing w:val="1"/>
                <w:sz w:val="24"/>
                <w:szCs w:val="24"/>
                <w:lang w:val="en"/>
              </w:rPr>
              <w:t>data:</w:t>
            </w:r>
          </w:p>
        </w:tc>
      </w:tr>
      <w:tr w:rsidR="00D91CEC" w:rsidRPr="0032518D" w14:paraId="5F34FD0B" w14:textId="77777777">
        <w:trPr>
          <w:trHeight w:hRule="exact" w:val="296"/>
        </w:trPr>
        <w:tc>
          <w:tcPr>
            <w:tcW w:w="2350" w:type="dxa"/>
            <w:tcBorders>
              <w:top w:val="nil"/>
              <w:left w:val="single" w:sz="8" w:space="0" w:color="F0AD00"/>
              <w:bottom w:val="nil"/>
              <w:right w:val="single" w:sz="8" w:space="0" w:color="F0AD00"/>
            </w:tcBorders>
          </w:tcPr>
          <w:p w14:paraId="1DE7DA21" w14:textId="1C5041BB" w:rsidR="00D91CEC" w:rsidRPr="0032518D" w:rsidRDefault="0032518D">
            <w:pPr>
              <w:spacing w:line="260" w:lineRule="exact"/>
              <w:ind w:left="98"/>
              <w:rPr>
                <w:rFonts w:ascii="Calibri" w:eastAsia="Calibri" w:hAnsi="Calibri" w:cs="Calibri"/>
                <w:sz w:val="24"/>
                <w:szCs w:val="24"/>
                <w:lang w:val="es-HN"/>
              </w:rPr>
            </w:pPr>
            <w:r w:rsidRPr="0032518D">
              <w:rPr>
                <w:b/>
                <w:sz w:val="24"/>
                <w:szCs w:val="24"/>
                <w:lang w:val="en"/>
              </w:rPr>
              <w:t>of the</w:t>
            </w:r>
          </w:p>
        </w:tc>
        <w:tc>
          <w:tcPr>
            <w:tcW w:w="6019" w:type="dxa"/>
            <w:tcBorders>
              <w:top w:val="nil"/>
              <w:left w:val="single" w:sz="8" w:space="0" w:color="F0AD00"/>
              <w:bottom w:val="nil"/>
              <w:right w:val="single" w:sz="8" w:space="0" w:color="F0AD00"/>
            </w:tcBorders>
          </w:tcPr>
          <w:p w14:paraId="62A7ECD1" w14:textId="5FE65010" w:rsidR="00D91CEC" w:rsidRPr="0032518D" w:rsidRDefault="0032518D">
            <w:pPr>
              <w:spacing w:line="260" w:lineRule="exact"/>
              <w:ind w:left="460"/>
              <w:rPr>
                <w:rFonts w:ascii="Calibri" w:eastAsia="Calibri" w:hAnsi="Calibri" w:cs="Calibri"/>
                <w:sz w:val="24"/>
                <w:szCs w:val="24"/>
                <w:lang w:val="es-HN"/>
              </w:rPr>
            </w:pPr>
            <w:r>
              <w:rPr>
                <w:lang w:val="en"/>
              </w:rPr>
              <w:t xml:space="preserve"> </w:t>
            </w:r>
            <w:r w:rsidRPr="0032518D">
              <w:rPr>
                <w:b/>
                <w:sz w:val="24"/>
                <w:szCs w:val="24"/>
                <w:lang w:val="en"/>
              </w:rPr>
              <w:t xml:space="preserve"> Number, name and amount of the offer</w:t>
            </w:r>
            <w:r w:rsidRPr="0032518D">
              <w:rPr>
                <w:b/>
                <w:spacing w:val="-1"/>
                <w:sz w:val="24"/>
                <w:szCs w:val="24"/>
                <w:lang w:val="en"/>
              </w:rPr>
              <w:t>a</w:t>
            </w:r>
            <w:r>
              <w:rPr>
                <w:lang w:val="en"/>
              </w:rPr>
              <w:t xml:space="preserve"> </w:t>
            </w:r>
            <w:r>
              <w:rPr>
                <w:sz w:val="24"/>
                <w:szCs w:val="24"/>
                <w:lang w:val="en"/>
              </w:rPr>
              <w:t xml:space="preserve"> </w:t>
            </w:r>
            <w:r>
              <w:rPr>
                <w:lang w:val="en"/>
              </w:rPr>
              <w:t xml:space="preserve"> </w:t>
            </w:r>
            <w:r w:rsidRPr="0032518D">
              <w:rPr>
                <w:b/>
                <w:sz w:val="24"/>
                <w:szCs w:val="24"/>
                <w:lang w:val="en"/>
              </w:rPr>
              <w:t xml:space="preserve"> of the</w:t>
            </w:r>
          </w:p>
        </w:tc>
      </w:tr>
      <w:tr w:rsidR="00D91CEC" w:rsidRPr="0032518D" w14:paraId="667BDC03" w14:textId="77777777">
        <w:trPr>
          <w:trHeight w:hRule="exact" w:val="293"/>
        </w:trPr>
        <w:tc>
          <w:tcPr>
            <w:tcW w:w="2350" w:type="dxa"/>
            <w:tcBorders>
              <w:top w:val="nil"/>
              <w:left w:val="single" w:sz="8" w:space="0" w:color="F0AD00"/>
              <w:bottom w:val="nil"/>
              <w:right w:val="single" w:sz="8" w:space="0" w:color="F0AD00"/>
            </w:tcBorders>
          </w:tcPr>
          <w:p w14:paraId="0EDC7726" w14:textId="77777777" w:rsidR="00D91CEC" w:rsidRPr="0032518D" w:rsidRDefault="0032518D">
            <w:pPr>
              <w:spacing w:line="260" w:lineRule="exact"/>
              <w:ind w:left="98"/>
              <w:rPr>
                <w:rFonts w:ascii="Calibri" w:eastAsia="Calibri" w:hAnsi="Calibri" w:cs="Calibri"/>
                <w:sz w:val="24"/>
                <w:szCs w:val="24"/>
                <w:lang w:val="es-HN"/>
              </w:rPr>
            </w:pPr>
            <w:r w:rsidRPr="0032518D">
              <w:rPr>
                <w:b/>
                <w:position w:val="1"/>
                <w:sz w:val="24"/>
                <w:szCs w:val="24"/>
                <w:lang w:val="en"/>
              </w:rPr>
              <w:t>Offers/Adjudication</w:t>
            </w:r>
          </w:p>
        </w:tc>
        <w:tc>
          <w:tcPr>
            <w:tcW w:w="6019" w:type="dxa"/>
            <w:tcBorders>
              <w:top w:val="nil"/>
              <w:left w:val="single" w:sz="8" w:space="0" w:color="F0AD00"/>
              <w:bottom w:val="nil"/>
              <w:right w:val="single" w:sz="8" w:space="0" w:color="F0AD00"/>
            </w:tcBorders>
          </w:tcPr>
          <w:p w14:paraId="3AD3B2B7" w14:textId="77777777" w:rsidR="00D91CEC" w:rsidRPr="0032518D" w:rsidRDefault="0032518D">
            <w:pPr>
              <w:spacing w:line="260" w:lineRule="exact"/>
              <w:ind w:left="820"/>
              <w:rPr>
                <w:rFonts w:ascii="Calibri" w:eastAsia="Calibri" w:hAnsi="Calibri" w:cs="Calibri"/>
                <w:sz w:val="24"/>
                <w:szCs w:val="24"/>
                <w:lang w:val="es-HN"/>
              </w:rPr>
            </w:pPr>
            <w:r w:rsidRPr="0032518D">
              <w:rPr>
                <w:b/>
                <w:position w:val="1"/>
                <w:sz w:val="24"/>
                <w:szCs w:val="24"/>
                <w:lang w:val="en"/>
              </w:rPr>
              <w:t>signatures that</w:t>
            </w:r>
            <w:r w:rsidRPr="0032518D">
              <w:rPr>
                <w:b/>
                <w:spacing w:val="1"/>
                <w:position w:val="1"/>
                <w:sz w:val="24"/>
                <w:szCs w:val="24"/>
                <w:lang w:val="en"/>
              </w:rPr>
              <w:t>n</w:t>
            </w:r>
            <w:r>
              <w:rPr>
                <w:lang w:val="en"/>
              </w:rPr>
              <w:t xml:space="preserve"> </w:t>
            </w:r>
            <w:r w:rsidRPr="0032518D">
              <w:rPr>
                <w:spacing w:val="7"/>
                <w:position w:val="1"/>
                <w:sz w:val="24"/>
                <w:szCs w:val="24"/>
                <w:lang w:val="en"/>
              </w:rPr>
              <w:t xml:space="preserve"> </w:t>
            </w:r>
            <w:r>
              <w:rPr>
                <w:lang w:val="en"/>
              </w:rPr>
              <w:t xml:space="preserve"> were bidding</w:t>
            </w:r>
            <w:r w:rsidRPr="0032518D">
              <w:rPr>
                <w:position w:val="1"/>
                <w:sz w:val="24"/>
                <w:szCs w:val="24"/>
                <w:lang w:val="en"/>
              </w:rPr>
              <w:t xml:space="preserve"> or incured, specifying whether</w:t>
            </w:r>
          </w:p>
        </w:tc>
      </w:tr>
      <w:tr w:rsidR="00D91CEC" w:rsidRPr="0032518D" w14:paraId="18261641" w14:textId="77777777">
        <w:trPr>
          <w:trHeight w:hRule="exact" w:val="289"/>
        </w:trPr>
        <w:tc>
          <w:tcPr>
            <w:tcW w:w="2350" w:type="dxa"/>
            <w:tcBorders>
              <w:top w:val="nil"/>
              <w:left w:val="single" w:sz="8" w:space="0" w:color="F0AD00"/>
              <w:bottom w:val="nil"/>
              <w:right w:val="single" w:sz="8" w:space="0" w:color="F0AD00"/>
            </w:tcBorders>
          </w:tcPr>
          <w:p w14:paraId="38B44E82" w14:textId="77777777" w:rsidR="00D91CEC" w:rsidRPr="0032518D" w:rsidRDefault="0032518D">
            <w:pPr>
              <w:spacing w:line="260" w:lineRule="exact"/>
              <w:ind w:left="98"/>
              <w:rPr>
                <w:rFonts w:ascii="Calibri" w:eastAsia="Calibri" w:hAnsi="Calibri" w:cs="Calibri"/>
                <w:sz w:val="24"/>
                <w:szCs w:val="24"/>
                <w:lang w:val="es-HN"/>
              </w:rPr>
            </w:pPr>
            <w:r w:rsidRPr="0032518D">
              <w:rPr>
                <w:rFonts w:ascii="Calibri" w:eastAsia="Calibri" w:hAnsi="Calibri" w:cs="Calibri"/>
                <w:b/>
                <w:position w:val="1"/>
                <w:sz w:val="24"/>
                <w:szCs w:val="24"/>
                <w:lang w:val="es-HN"/>
              </w:rPr>
              <w:t xml:space="preserve"> </w:t>
            </w:r>
          </w:p>
        </w:tc>
        <w:tc>
          <w:tcPr>
            <w:tcW w:w="6019" w:type="dxa"/>
            <w:tcBorders>
              <w:top w:val="nil"/>
              <w:left w:val="single" w:sz="8" w:space="0" w:color="F0AD00"/>
              <w:bottom w:val="nil"/>
              <w:right w:val="single" w:sz="8" w:space="0" w:color="F0AD00"/>
            </w:tcBorders>
          </w:tcPr>
          <w:p w14:paraId="7834AEE2" w14:textId="5BD6632B"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are national and international.</w:t>
            </w:r>
          </w:p>
        </w:tc>
      </w:tr>
      <w:tr w:rsidR="00D91CEC" w:rsidRPr="0032518D" w14:paraId="37192049" w14:textId="77777777">
        <w:trPr>
          <w:trHeight w:hRule="exact" w:val="296"/>
        </w:trPr>
        <w:tc>
          <w:tcPr>
            <w:tcW w:w="2350" w:type="dxa"/>
            <w:tcBorders>
              <w:top w:val="nil"/>
              <w:left w:val="single" w:sz="8" w:space="0" w:color="F0AD00"/>
              <w:bottom w:val="nil"/>
              <w:right w:val="single" w:sz="8" w:space="0" w:color="F0AD00"/>
            </w:tcBorders>
          </w:tcPr>
          <w:p w14:paraId="083082B9" w14:textId="77777777" w:rsidR="00D91CEC" w:rsidRPr="0032518D" w:rsidRDefault="0032518D">
            <w:pPr>
              <w:spacing w:line="260" w:lineRule="exact"/>
              <w:ind w:left="98"/>
              <w:rPr>
                <w:rFonts w:ascii="Calibri" w:eastAsia="Calibri" w:hAnsi="Calibri" w:cs="Calibri"/>
                <w:sz w:val="24"/>
                <w:szCs w:val="24"/>
                <w:lang w:val="es-HN"/>
              </w:rPr>
            </w:pPr>
            <w:r w:rsidRPr="0032518D">
              <w:rPr>
                <w:rFonts w:ascii="Calibri" w:eastAsia="Calibri" w:hAnsi="Calibri" w:cs="Calibri"/>
                <w:b/>
                <w:sz w:val="24"/>
                <w:szCs w:val="24"/>
                <w:lang w:val="es-HN"/>
              </w:rPr>
              <w:t xml:space="preserve"> </w:t>
            </w:r>
          </w:p>
        </w:tc>
        <w:tc>
          <w:tcPr>
            <w:tcW w:w="6019" w:type="dxa"/>
            <w:tcBorders>
              <w:top w:val="nil"/>
              <w:left w:val="single" w:sz="8" w:space="0" w:color="F0AD00"/>
              <w:bottom w:val="nil"/>
              <w:right w:val="single" w:sz="8" w:space="0" w:color="F0AD00"/>
            </w:tcBorders>
          </w:tcPr>
          <w:p w14:paraId="4813B525" w14:textId="1FE74556" w:rsidR="00D91CEC" w:rsidRPr="0032518D" w:rsidRDefault="0032518D">
            <w:pPr>
              <w:spacing w:line="260" w:lineRule="exact"/>
              <w:ind w:left="460"/>
              <w:rPr>
                <w:rFonts w:ascii="Calibri" w:eastAsia="Calibri" w:hAnsi="Calibri" w:cs="Calibri"/>
                <w:sz w:val="24"/>
                <w:szCs w:val="24"/>
                <w:lang w:val="es-HN"/>
              </w:rPr>
            </w:pPr>
            <w:r>
              <w:rPr>
                <w:lang w:val="en"/>
              </w:rPr>
              <w:t xml:space="preserve"> </w:t>
            </w:r>
            <w:r w:rsidRPr="0032518D">
              <w:rPr>
                <w:b/>
                <w:sz w:val="24"/>
                <w:szCs w:val="24"/>
                <w:lang w:val="en"/>
              </w:rPr>
              <w:t xml:space="preserve"> Number, name of consultation</w:t>
            </w:r>
            <w:r w:rsidRPr="0032518D">
              <w:rPr>
                <w:b/>
                <w:spacing w:val="1"/>
                <w:sz w:val="24"/>
                <w:szCs w:val="24"/>
                <w:lang w:val="en"/>
              </w:rPr>
              <w:t>r</w:t>
            </w:r>
            <w:r w:rsidRPr="0032518D">
              <w:rPr>
                <w:b/>
                <w:sz w:val="24"/>
                <w:szCs w:val="24"/>
                <w:lang w:val="en"/>
              </w:rPr>
              <w:t>en/signatures</w:t>
            </w:r>
          </w:p>
        </w:tc>
      </w:tr>
      <w:tr w:rsidR="00D91CEC" w:rsidRPr="0032518D" w14:paraId="04BC5D39" w14:textId="77777777">
        <w:trPr>
          <w:trHeight w:hRule="exact" w:val="2639"/>
        </w:trPr>
        <w:tc>
          <w:tcPr>
            <w:tcW w:w="2350" w:type="dxa"/>
            <w:tcBorders>
              <w:top w:val="nil"/>
              <w:left w:val="single" w:sz="8" w:space="0" w:color="F0AD00"/>
              <w:bottom w:val="single" w:sz="8" w:space="0" w:color="F0AD00"/>
              <w:right w:val="single" w:sz="8" w:space="0" w:color="F0AD00"/>
            </w:tcBorders>
          </w:tcPr>
          <w:p w14:paraId="59F8742C" w14:textId="77777777" w:rsidR="00D91CEC" w:rsidRPr="0032518D" w:rsidRDefault="00D91CEC">
            <w:pPr>
              <w:rPr>
                <w:lang w:val="es-HN"/>
              </w:rPr>
            </w:pPr>
          </w:p>
        </w:tc>
        <w:tc>
          <w:tcPr>
            <w:tcW w:w="6019" w:type="dxa"/>
            <w:tcBorders>
              <w:top w:val="nil"/>
              <w:left w:val="single" w:sz="8" w:space="0" w:color="F0AD00"/>
              <w:bottom w:val="single" w:sz="8" w:space="0" w:color="F0AD00"/>
              <w:right w:val="single" w:sz="8" w:space="0" w:color="F0AD00"/>
            </w:tcBorders>
          </w:tcPr>
          <w:p w14:paraId="2B8DAC27" w14:textId="4EEA9125" w:rsidR="00D91CEC" w:rsidRPr="0032518D" w:rsidRDefault="0032518D">
            <w:pPr>
              <w:spacing w:line="260" w:lineRule="exact"/>
              <w:ind w:left="820" w:right="5"/>
              <w:jc w:val="both"/>
              <w:rPr>
                <w:rFonts w:ascii="Calibri" w:eastAsia="Calibri" w:hAnsi="Calibri" w:cs="Calibri"/>
                <w:sz w:val="24"/>
                <w:szCs w:val="24"/>
                <w:lang w:val="es-HN"/>
              </w:rPr>
            </w:pPr>
            <w:r w:rsidRPr="0032518D">
              <w:rPr>
                <w:b/>
                <w:position w:val="1"/>
                <w:sz w:val="24"/>
                <w:szCs w:val="24"/>
                <w:lang w:val="en"/>
              </w:rPr>
              <w:t>consultancies in</w:t>
            </w:r>
            <w:r>
              <w:rPr>
                <w:lang w:val="en"/>
              </w:rPr>
              <w:t>cort</w:t>
            </w:r>
            <w:r w:rsidRPr="0032518D">
              <w:rPr>
                <w:b/>
                <w:spacing w:val="1"/>
                <w:position w:val="1"/>
                <w:sz w:val="24"/>
                <w:szCs w:val="24"/>
                <w:lang w:val="en"/>
              </w:rPr>
              <w:t>a</w:t>
            </w:r>
            <w:r>
              <w:rPr>
                <w:lang w:val="en"/>
              </w:rPr>
              <w:t xml:space="preserve"> </w:t>
            </w:r>
            <w:r>
              <w:rPr>
                <w:position w:val="1"/>
                <w:sz w:val="24"/>
                <w:szCs w:val="24"/>
                <w:lang w:val="en"/>
              </w:rPr>
              <w:t xml:space="preserve"> </w:t>
            </w:r>
            <w:r>
              <w:rPr>
                <w:lang w:val="en"/>
              </w:rPr>
              <w:t xml:space="preserve"> </w:t>
            </w:r>
            <w:r w:rsidRPr="0032518D">
              <w:rPr>
                <w:position w:val="1"/>
                <w:sz w:val="24"/>
                <w:szCs w:val="24"/>
                <w:lang w:val="en"/>
              </w:rPr>
              <w:t xml:space="preserve"> and bid amount. This</w:t>
            </w:r>
          </w:p>
          <w:p w14:paraId="75122AC8" w14:textId="1C851C5A" w:rsidR="00D91CEC" w:rsidRPr="0032518D" w:rsidRDefault="0032518D">
            <w:pPr>
              <w:ind w:left="820" w:right="-3"/>
              <w:jc w:val="both"/>
              <w:rPr>
                <w:rFonts w:ascii="Calibri" w:eastAsia="Calibri" w:hAnsi="Calibri" w:cs="Calibri"/>
                <w:sz w:val="24"/>
                <w:szCs w:val="24"/>
                <w:lang w:val="es-HN"/>
              </w:rPr>
            </w:pPr>
            <w:r w:rsidRPr="0032518D">
              <w:rPr>
                <w:sz w:val="24"/>
                <w:szCs w:val="24"/>
                <w:lang w:val="en"/>
              </w:rPr>
              <w:t>registration applies to contest processes, where short lists are integrated as a result of a (pre) qualification process. The list is integrated with a minimum of three and a maximum of six consulting firms.</w:t>
            </w:r>
          </w:p>
          <w:p w14:paraId="550039F5" w14:textId="77777777"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Estimated</w:t>
            </w:r>
            <w:r w:rsidRPr="0032518D">
              <w:rPr>
                <w:sz w:val="24"/>
                <w:szCs w:val="24"/>
                <w:lang w:val="en"/>
              </w:rPr>
              <w:tab/>
            </w:r>
            <w:r w:rsidRPr="0032518D">
              <w:rPr>
                <w:b/>
                <w:spacing w:val="-3"/>
                <w:sz w:val="24"/>
                <w:szCs w:val="24"/>
                <w:lang w:val="en"/>
              </w:rPr>
              <w:t xml:space="preserve"> </w:t>
            </w:r>
            <w:r>
              <w:rPr>
                <w:lang w:val="en"/>
              </w:rPr>
              <w:t xml:space="preserve"> </w:t>
            </w:r>
            <w:r w:rsidRPr="0032518D">
              <w:rPr>
                <w:b/>
                <w:sz w:val="24"/>
                <w:szCs w:val="24"/>
                <w:lang w:val="en"/>
              </w:rPr>
              <w:t>Costo estimado del contrato</w:t>
            </w:r>
            <w:r>
              <w:rPr>
                <w:lang w:val="en"/>
              </w:rPr>
              <w:t xml:space="preserve"> </w:t>
            </w:r>
            <w:r w:rsidRPr="0032518D">
              <w:rPr>
                <w:b/>
                <w:spacing w:val="-3"/>
                <w:sz w:val="24"/>
                <w:szCs w:val="24"/>
                <w:lang w:val="en"/>
              </w:rPr>
              <w:t xml:space="preserve"> </w:t>
            </w:r>
            <w:r>
              <w:rPr>
                <w:lang w:val="en"/>
              </w:rPr>
              <w:t xml:space="preserve"> </w:t>
            </w:r>
            <w:r w:rsidRPr="0032518D">
              <w:rPr>
                <w:b/>
                <w:spacing w:val="-3"/>
                <w:sz w:val="24"/>
                <w:szCs w:val="24"/>
                <w:lang w:val="en"/>
              </w:rPr>
              <w:t xml:space="preserve"> </w:t>
            </w:r>
            <w:r>
              <w:rPr>
                <w:lang w:val="en"/>
              </w:rPr>
              <w:t xml:space="preserve"> contract cost</w:t>
            </w:r>
            <w:r w:rsidRPr="0032518D">
              <w:rPr>
                <w:sz w:val="24"/>
                <w:szCs w:val="24"/>
                <w:lang w:val="en"/>
              </w:rPr>
              <w:t xml:space="preserve"> (Base price), as published in the PACC, in national or foreign currency, as the case may be.</w:t>
            </w:r>
            <w:r>
              <w:rPr>
                <w:lang w:val="en"/>
              </w:rPr>
              <w:t xml:space="preserve"> </w:t>
            </w:r>
            <w:r w:rsidRPr="0032518D">
              <w:rPr>
                <w:spacing w:val="-3"/>
                <w:sz w:val="24"/>
                <w:szCs w:val="24"/>
                <w:lang w:val="en"/>
              </w:rPr>
              <w:t xml:space="preserve"> </w:t>
            </w:r>
          </w:p>
        </w:tc>
      </w:tr>
    </w:tbl>
    <w:p w14:paraId="495118CA" w14:textId="77777777" w:rsidR="00D91CEC" w:rsidRPr="0032518D" w:rsidRDefault="00D91CEC">
      <w:pPr>
        <w:rPr>
          <w:lang w:val="es-HN"/>
        </w:rPr>
        <w:sectPr w:rsidR="00D91CEC" w:rsidRPr="0032518D">
          <w:pgSz w:w="12240" w:h="15840"/>
          <w:pgMar w:top="1120" w:right="440" w:bottom="280" w:left="1600" w:header="370" w:footer="560" w:gutter="0"/>
          <w:cols w:space="720"/>
        </w:sectPr>
      </w:pPr>
    </w:p>
    <w:p w14:paraId="4730E95B" w14:textId="77777777" w:rsidR="00D91CEC" w:rsidRPr="0032518D" w:rsidRDefault="003E1D69">
      <w:pPr>
        <w:spacing w:before="8" w:line="100" w:lineRule="exact"/>
        <w:rPr>
          <w:sz w:val="11"/>
          <w:szCs w:val="11"/>
          <w:lang w:val="es-HN"/>
        </w:rPr>
      </w:pPr>
      <w:r>
        <w:rPr>
          <w:lang w:val="es-HN"/>
        </w:rPr>
        <w:lastRenderedPageBreak/>
        <w:pict w14:anchorId="009CA94B">
          <v:group id="_x0000_s1078" style="position:absolute;margin-left:398.75pt;margin-top:204.45pt;width:105.4pt;height:396.5pt;z-index:-1995;mso-position-horizontal-relative:page;mso-position-vertical-relative:page" coordorigin="7975,4089" coordsize="2108,7930">
            <v:shape id="_x0000_s1105" style="position:absolute;left:7985;top:4099;width:2088;height:293" coordorigin="7985,4099" coordsize="2088,293" path="m7985,4392r2088,l10073,4099r-2088,l7985,4392xe" fillcolor="#ffecbb" stroked="f">
              <v:path arrowok="t"/>
            </v:shape>
            <v:shape id="_x0000_s1104" style="position:absolute;left:7985;top:4392;width:2088;height:293" coordorigin="7985,4392" coordsize="2088,293" path="m7985,4685r2088,l10073,4392r-2088,l7985,4685xe" fillcolor="#ffecbb" stroked="f">
              <v:path arrowok="t"/>
            </v:shape>
            <v:shape id="_x0000_s1103" style="position:absolute;left:7985;top:4685;width:2088;height:293" coordorigin="7985,4685" coordsize="2088,293" path="m7985,4978r2088,l10073,4685r-2088,l7985,4978xe" fillcolor="#ffecbb" stroked="f">
              <v:path arrowok="t"/>
            </v:shape>
            <v:shape id="_x0000_s1102" style="position:absolute;left:7985;top:4978;width:2088;height:293" coordorigin="7985,4978" coordsize="2088,293" path="m7985,5271r2088,l10073,4978r-2088,l7985,5271xe" fillcolor="#ffecbb" stroked="f">
              <v:path arrowok="t"/>
            </v:shape>
            <v:shape id="_x0000_s1101" style="position:absolute;left:7985;top:5271;width:2088;height:293" coordorigin="7985,5271" coordsize="2088,293" path="m7985,5563r2088,l10073,5271r-2088,l7985,5563xe" fillcolor="#ffecbb" stroked="f">
              <v:path arrowok="t"/>
            </v:shape>
            <v:shape id="_x0000_s1100" style="position:absolute;left:7985;top:5563;width:2088;height:293" coordorigin="7985,5563" coordsize="2088,293" path="m7985,5856r2088,l10073,5563r-2088,l7985,5856xe" fillcolor="#ffecbb" stroked="f">
              <v:path arrowok="t"/>
            </v:shape>
            <v:shape id="_x0000_s1099" style="position:absolute;left:7985;top:5856;width:2088;height:293" coordorigin="7985,5856" coordsize="2088,293" path="m7985,6149r2088,l10073,5856r-2088,l7985,6149xe" fillcolor="#ffecbb" stroked="f">
              <v:path arrowok="t"/>
            </v:shape>
            <v:shape id="_x0000_s1098" style="position:absolute;left:7985;top:6149;width:2088;height:293" coordorigin="7985,6149" coordsize="2088,293" path="m7985,6442r2088,l10073,6149r-2088,l7985,6442xe" fillcolor="#ffecbb" stroked="f">
              <v:path arrowok="t"/>
            </v:shape>
            <v:shape id="_x0000_s1097" style="position:absolute;left:7985;top:6442;width:2088;height:293" coordorigin="7985,6442" coordsize="2088,293" path="m7985,6735r2088,l10073,6442r-2088,l7985,6735xe" fillcolor="#ffecbb" stroked="f">
              <v:path arrowok="t"/>
            </v:shape>
            <v:shape id="_x0000_s1096" style="position:absolute;left:7985;top:6735;width:2088;height:293" coordorigin="7985,6735" coordsize="2088,293" path="m7985,7027r2088,l10073,6735r-2088,l7985,7027xe" fillcolor="#ffecbb" stroked="f">
              <v:path arrowok="t"/>
            </v:shape>
            <v:shape id="_x0000_s1095" style="position:absolute;left:7985;top:7027;width:2088;height:293" coordorigin="7985,7027" coordsize="2088,293" path="m7985,7320r2088,l10073,7027r-2088,l7985,7320xe" fillcolor="#ffecbb" stroked="f">
              <v:path arrowok="t"/>
            </v:shape>
            <v:shape id="_x0000_s1094" style="position:absolute;left:7985;top:7320;width:2088;height:293" coordorigin="7985,7320" coordsize="2088,293" path="m7985,7613r2088,l10073,7320r-2088,l7985,7613xe" fillcolor="#ffecbb" stroked="f">
              <v:path arrowok="t"/>
            </v:shape>
            <v:shape id="_x0000_s1093" style="position:absolute;left:7985;top:7613;width:2088;height:293" coordorigin="7985,7613" coordsize="2088,293" path="m7985,7906r2088,l10073,7613r-2088,l7985,7906xe" fillcolor="#ffecbb" stroked="f">
              <v:path arrowok="t"/>
            </v:shape>
            <v:shape id="_x0000_s1092" style="position:absolute;left:7985;top:7906;width:2088;height:293" coordorigin="7985,7906" coordsize="2088,293" path="m7985,8199r2088,l10073,7906r-2088,l7985,8199xe" fillcolor="#ffecbb" stroked="f">
              <v:path arrowok="t"/>
            </v:shape>
            <v:shape id="_x0000_s1091" style="position:absolute;left:7985;top:8199;width:2088;height:293" coordorigin="7985,8199" coordsize="2088,293" path="m7985,8491r2088,l10073,8199r-2088,l7985,8491xe" fillcolor="#ffecbb" stroked="f">
              <v:path arrowok="t"/>
            </v:shape>
            <v:shape id="_x0000_s1090" style="position:absolute;left:7985;top:8491;width:2088;height:293" coordorigin="7985,8491" coordsize="2088,293" path="m7985,8784r2088,l10073,8491r-2088,l7985,8784xe" fillcolor="#ffecbb" stroked="f">
              <v:path arrowok="t"/>
            </v:shape>
            <v:shape id="_x0000_s1089" style="position:absolute;left:7985;top:8784;width:2088;height:293" coordorigin="7985,8784" coordsize="2088,293" path="m7985,9077r2088,l10073,8784r-2088,l7985,9077xe" fillcolor="#ffecbb" stroked="f">
              <v:path arrowok="t"/>
            </v:shape>
            <v:shape id="_x0000_s1088" style="position:absolute;left:7985;top:9077;width:2088;height:293" coordorigin="7985,9077" coordsize="2088,293" path="m7985,9370r2088,l10073,9077r-2088,l7985,9370xe" fillcolor="#ffecbb" stroked="f">
              <v:path arrowok="t"/>
            </v:shape>
            <v:shape id="_x0000_s1087" style="position:absolute;left:7985;top:9370;width:2088;height:298" coordorigin="7985,9370" coordsize="2088,298" path="m7985,9667r2088,l10073,9370r-2088,l7985,9667xe" fillcolor="#ffecbb" stroked="f">
              <v:path arrowok="t"/>
            </v:shape>
            <v:shape id="_x0000_s1086" style="position:absolute;left:7985;top:9667;width:2088;height:293" coordorigin="7985,9667" coordsize="2088,293" path="m7985,9960r2088,l10073,9667r-2088,l7985,9960xe" fillcolor="#ffecbb" stroked="f">
              <v:path arrowok="t"/>
            </v:shape>
            <v:shape id="_x0000_s1085" style="position:absolute;left:7985;top:9960;width:2088;height:293" coordorigin="7985,9960" coordsize="2088,293" path="m7985,10253r2088,l10073,9960r-2088,l7985,10253xe" fillcolor="#ffecbb" stroked="f">
              <v:path arrowok="t"/>
            </v:shape>
            <v:shape id="_x0000_s1084" style="position:absolute;left:7985;top:10253;width:2088;height:293" coordorigin="7985,10253" coordsize="2088,293" path="m7985,10546r2088,l10073,10253r-2088,l7985,10546xe" fillcolor="#ffecbb" stroked="f">
              <v:path arrowok="t"/>
            </v:shape>
            <v:shape id="_x0000_s1083" style="position:absolute;left:7985;top:10546;width:2088;height:293" coordorigin="7985,10546" coordsize="2088,293" path="m7985,10839r2088,l10073,10546r-2088,l7985,10839xe" fillcolor="#ffecbb" stroked="f">
              <v:path arrowok="t"/>
            </v:shape>
            <v:shape id="_x0000_s1082" style="position:absolute;left:7985;top:10839;width:2088;height:293" coordorigin="7985,10839" coordsize="2088,293" path="m7985,11131r2088,l10073,10839r-2088,l7985,11131xe" fillcolor="#ffecbb" stroked="f">
              <v:path arrowok="t"/>
            </v:shape>
            <v:shape id="_x0000_s1081" style="position:absolute;left:7985;top:11131;width:2088;height:293" coordorigin="7985,11131" coordsize="2088,293" path="m7985,11424r2088,l10073,11131r-2088,l7985,11424xe" fillcolor="#ffecbb" stroked="f">
              <v:path arrowok="t"/>
            </v:shape>
            <v:shape id="_x0000_s1080" style="position:absolute;left:7985;top:11424;width:2088;height:293" coordorigin="7985,11424" coordsize="2088,293" path="m7985,11717r2088,l10073,11424r-2088,l7985,11717xe" fillcolor="#ffecbb" stroked="f">
              <v:path arrowok="t"/>
            </v:shape>
            <v:shape id="_x0000_s1079" style="position:absolute;left:7985;top:11717;width:2088;height:293" coordorigin="7985,11717" coordsize="2088,293" path="m7985,12010r2088,l10073,11717r-2088,l7985,12010xe" fillcolor="#ffecbb" stroked="f">
              <v:path arrowok="t"/>
            </v:shape>
            <w10:wrap anchorx="page" anchory="page"/>
          </v:group>
        </w:pict>
      </w:r>
      <w:r>
        <w:rPr>
          <w:lang w:val="es-HN"/>
        </w:rPr>
        <w:pict w14:anchorId="151752F4">
          <v:group id="_x0000_s1075" style="position:absolute;margin-left:163.55pt;margin-top:204.45pt;width:39.65pt;height:30.3pt;z-index:-1996;mso-position-horizontal-relative:page;mso-position-vertical-relative:page" coordorigin="3271,4089" coordsize="793,606">
            <v:shape id="_x0000_s1077" style="position:absolute;left:3281;top:4099;width:773;height:293" coordorigin="3281,4099" coordsize="773,293" path="m3281,4392r773,l4054,4099r-773,l3281,4392xe" fillcolor="#ffecbb" stroked="f">
              <v:path arrowok="t"/>
            </v:shape>
            <v:shape id="_x0000_s1076" style="position:absolute;left:3281;top:4392;width:773;height:293" coordorigin="3281,4392" coordsize="773,293" path="m3281,4685r773,l4054,4392r-773,l3281,4685xe" fillcolor="#ffecbb" stroked="f">
              <v:path arrowok="t"/>
            </v:shape>
            <w10:wrap anchorx="page" anchory="page"/>
          </v:group>
        </w:pict>
      </w:r>
    </w:p>
    <w:p w14:paraId="3A751815" w14:textId="77777777" w:rsidR="00D91CEC" w:rsidRPr="0032518D" w:rsidRDefault="00D91CEC">
      <w:pPr>
        <w:spacing w:line="200" w:lineRule="exact"/>
        <w:rPr>
          <w:lang w:val="es-HN"/>
        </w:rPr>
      </w:pPr>
    </w:p>
    <w:tbl>
      <w:tblPr>
        <w:tblW w:w="0" w:type="auto"/>
        <w:tblInd w:w="102" w:type="dxa"/>
        <w:tblLayout w:type="fixed"/>
        <w:tblCellMar>
          <w:left w:w="0" w:type="dxa"/>
          <w:right w:w="0" w:type="dxa"/>
        </w:tblCellMar>
        <w:tblLook w:val="01E0" w:firstRow="1" w:lastRow="1" w:firstColumn="1" w:lastColumn="1" w:noHBand="0" w:noVBand="0"/>
      </w:tblPr>
      <w:tblGrid>
        <w:gridCol w:w="1723"/>
        <w:gridCol w:w="627"/>
        <w:gridCol w:w="6019"/>
      </w:tblGrid>
      <w:tr w:rsidR="00D91CEC" w:rsidRPr="0032518D" w14:paraId="6F6B6242" w14:textId="77777777">
        <w:trPr>
          <w:trHeight w:hRule="exact" w:val="2659"/>
        </w:trPr>
        <w:tc>
          <w:tcPr>
            <w:tcW w:w="1723" w:type="dxa"/>
            <w:tcBorders>
              <w:top w:val="single" w:sz="8" w:space="0" w:color="F0AD00"/>
              <w:left w:val="single" w:sz="8" w:space="0" w:color="F0AD00"/>
              <w:bottom w:val="single" w:sz="8" w:space="0" w:color="F0AD00"/>
              <w:right w:val="nil"/>
            </w:tcBorders>
          </w:tcPr>
          <w:p w14:paraId="3929B72B" w14:textId="77777777" w:rsidR="00D91CEC" w:rsidRPr="0032518D" w:rsidRDefault="00D91CEC">
            <w:pPr>
              <w:rPr>
                <w:lang w:val="es-HN"/>
              </w:rPr>
            </w:pPr>
          </w:p>
        </w:tc>
        <w:tc>
          <w:tcPr>
            <w:tcW w:w="627" w:type="dxa"/>
            <w:tcBorders>
              <w:top w:val="single" w:sz="8" w:space="0" w:color="F0AD00"/>
              <w:left w:val="nil"/>
              <w:bottom w:val="single" w:sz="8" w:space="0" w:color="F0AD00"/>
              <w:right w:val="single" w:sz="8" w:space="0" w:color="F0AD00"/>
            </w:tcBorders>
          </w:tcPr>
          <w:p w14:paraId="1064C8C9" w14:textId="77777777" w:rsidR="00D91CEC" w:rsidRPr="0032518D" w:rsidRDefault="00D91CEC">
            <w:pPr>
              <w:rPr>
                <w:lang w:val="es-HN"/>
              </w:rPr>
            </w:pPr>
          </w:p>
        </w:tc>
        <w:tc>
          <w:tcPr>
            <w:tcW w:w="6019" w:type="dxa"/>
            <w:tcBorders>
              <w:top w:val="single" w:sz="8" w:space="0" w:color="F0AD00"/>
              <w:left w:val="single" w:sz="8" w:space="0" w:color="F0AD00"/>
              <w:bottom w:val="single" w:sz="8" w:space="0" w:color="F0AD00"/>
              <w:right w:val="single" w:sz="8" w:space="0" w:color="F0AD00"/>
            </w:tcBorders>
          </w:tcPr>
          <w:p w14:paraId="05778A89" w14:textId="77777777" w:rsidR="00D91CEC" w:rsidRPr="0032518D" w:rsidRDefault="0032518D">
            <w:pPr>
              <w:spacing w:line="280" w:lineRule="exact"/>
              <w:ind w:left="820"/>
              <w:rPr>
                <w:rFonts w:ascii="Calibri" w:eastAsia="Calibri" w:hAnsi="Calibri" w:cs="Calibri"/>
                <w:sz w:val="24"/>
                <w:szCs w:val="24"/>
                <w:lang w:val="es-HN"/>
              </w:rPr>
            </w:pPr>
            <w:r w:rsidRPr="0032518D">
              <w:rPr>
                <w:rFonts w:ascii="Calibri" w:eastAsia="Calibri" w:hAnsi="Calibri" w:cs="Calibri"/>
                <w:sz w:val="24"/>
                <w:szCs w:val="24"/>
                <w:lang w:val="es-HN"/>
              </w:rPr>
              <w:t xml:space="preserve"> </w:t>
            </w:r>
          </w:p>
          <w:p w14:paraId="560A5022" w14:textId="77777777" w:rsidR="00D91CEC" w:rsidRPr="0032518D" w:rsidRDefault="0032518D">
            <w:pPr>
              <w:ind w:left="100"/>
              <w:rPr>
                <w:rFonts w:ascii="Calibri" w:eastAsia="Calibri" w:hAnsi="Calibri" w:cs="Calibri"/>
                <w:sz w:val="24"/>
                <w:szCs w:val="24"/>
                <w:lang w:val="es-HN"/>
              </w:rPr>
            </w:pPr>
            <w:r w:rsidRPr="0032518D">
              <w:rPr>
                <w:b/>
                <w:sz w:val="24"/>
                <w:szCs w:val="24"/>
                <w:lang w:val="en"/>
              </w:rPr>
              <w:t>Supporting Documentation:</w:t>
            </w:r>
          </w:p>
          <w:p w14:paraId="64B10230" w14:textId="1079B5B8" w:rsidR="00D91CEC" w:rsidRPr="0032518D" w:rsidRDefault="0032518D">
            <w:pPr>
              <w:ind w:left="460"/>
              <w:rPr>
                <w:rFonts w:ascii="Calibri" w:eastAsia="Calibri" w:hAnsi="Calibri" w:cs="Calibri"/>
                <w:sz w:val="24"/>
                <w:szCs w:val="24"/>
                <w:lang w:val="es-HN"/>
              </w:rPr>
            </w:pPr>
            <w:r w:rsidRPr="0032518D">
              <w:rPr>
                <w:w w:val="82"/>
                <w:sz w:val="24"/>
                <w:szCs w:val="24"/>
                <w:lang w:val="en"/>
              </w:rPr>
              <w:t>•</w:t>
            </w:r>
            <w:r w:rsidRPr="0032518D">
              <w:rPr>
                <w:b/>
                <w:sz w:val="24"/>
                <w:szCs w:val="24"/>
                <w:lang w:val="en"/>
              </w:rPr>
              <w:t xml:space="preserve"> Act of Opening Offers</w:t>
            </w:r>
            <w:r w:rsidRPr="0032518D">
              <w:rPr>
                <w:sz w:val="24"/>
                <w:szCs w:val="24"/>
                <w:lang w:val="en"/>
              </w:rPr>
              <w:t>.</w:t>
            </w:r>
          </w:p>
          <w:p w14:paraId="75ADE378" w14:textId="46A8307A" w:rsidR="00D91CEC" w:rsidRPr="0032518D" w:rsidRDefault="0032518D">
            <w:pPr>
              <w:ind w:left="460"/>
              <w:rPr>
                <w:rFonts w:ascii="Calibri" w:eastAsia="Calibri" w:hAnsi="Calibri" w:cs="Calibri"/>
                <w:sz w:val="24"/>
                <w:szCs w:val="24"/>
                <w:lang w:val="es-HN"/>
              </w:rPr>
            </w:pPr>
            <w:r w:rsidRPr="0032518D">
              <w:rPr>
                <w:w w:val="82"/>
                <w:sz w:val="24"/>
                <w:szCs w:val="24"/>
                <w:lang w:val="en"/>
              </w:rPr>
              <w:t>•</w:t>
            </w:r>
            <w:r w:rsidRPr="0032518D">
              <w:rPr>
                <w:b/>
                <w:sz w:val="24"/>
                <w:szCs w:val="24"/>
                <w:lang w:val="en"/>
              </w:rPr>
              <w:t xml:space="preserve"> Report or minutes of recommendation</w:t>
            </w:r>
            <w:r w:rsidRPr="0032518D">
              <w:rPr>
                <w:b/>
                <w:spacing w:val="-1"/>
                <w:sz w:val="24"/>
                <w:szCs w:val="24"/>
                <w:lang w:val="en"/>
              </w:rPr>
              <w:t>n</w:t>
            </w:r>
            <w:r w:rsidRPr="0032518D">
              <w:rPr>
                <w:sz w:val="24"/>
                <w:szCs w:val="24"/>
                <w:lang w:val="en"/>
              </w:rPr>
              <w:t>.</w:t>
            </w:r>
          </w:p>
          <w:p w14:paraId="2AFC7259" w14:textId="240C1F1B" w:rsidR="00D91CEC" w:rsidRPr="0032518D" w:rsidRDefault="0032518D">
            <w:pPr>
              <w:spacing w:before="4"/>
              <w:ind w:left="460" w:right="-23"/>
              <w:rPr>
                <w:rFonts w:ascii="Calibri" w:eastAsia="Calibri" w:hAnsi="Calibri" w:cs="Calibri"/>
                <w:sz w:val="24"/>
                <w:szCs w:val="24"/>
                <w:lang w:val="es-HN"/>
              </w:rPr>
            </w:pPr>
            <w:r>
              <w:rPr>
                <w:lang w:val="en"/>
              </w:rPr>
              <w:t xml:space="preserve"> </w:t>
            </w:r>
            <w:r w:rsidRPr="0032518D">
              <w:rPr>
                <w:b/>
                <w:sz w:val="24"/>
                <w:szCs w:val="24"/>
                <w:lang w:val="en"/>
              </w:rPr>
              <w:t xml:space="preserve"> Resolution of the award of the tender or</w:t>
            </w:r>
          </w:p>
          <w:p w14:paraId="31BB8EA2" w14:textId="77777777" w:rsidR="00D91CEC" w:rsidRPr="0032518D" w:rsidRDefault="0032518D">
            <w:pPr>
              <w:ind w:left="820"/>
              <w:rPr>
                <w:rFonts w:ascii="Calibri" w:eastAsia="Calibri" w:hAnsi="Calibri" w:cs="Calibri"/>
                <w:sz w:val="24"/>
                <w:szCs w:val="24"/>
                <w:lang w:val="es-HN"/>
              </w:rPr>
            </w:pPr>
            <w:r w:rsidRPr="0032518D">
              <w:rPr>
                <w:sz w:val="24"/>
                <w:szCs w:val="24"/>
                <w:lang w:val="en"/>
              </w:rPr>
              <w:t>contest.</w:t>
            </w:r>
          </w:p>
          <w:p w14:paraId="035BAF94" w14:textId="42CA8CA6"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Other</w:t>
            </w:r>
            <w:r>
              <w:rPr>
                <w:lang w:val="en"/>
              </w:rPr>
              <w:t xml:space="preserve"> </w:t>
            </w:r>
            <w:r w:rsidRPr="0032518D">
              <w:rPr>
                <w:spacing w:val="37"/>
                <w:sz w:val="24"/>
                <w:szCs w:val="24"/>
                <w:lang w:val="en"/>
              </w:rPr>
              <w:t xml:space="preserve"> </w:t>
            </w:r>
            <w:r>
              <w:rPr>
                <w:lang w:val="en"/>
              </w:rPr>
              <w:t xml:space="preserve"> </w:t>
            </w:r>
            <w:r w:rsidRPr="0032518D">
              <w:rPr>
                <w:sz w:val="24"/>
                <w:szCs w:val="24"/>
                <w:lang w:val="en"/>
              </w:rPr>
              <w:t xml:space="preserve"> (in the case of relevant documents not provided for in this Manual or note of clarification or rectification information).</w:t>
            </w:r>
          </w:p>
        </w:tc>
      </w:tr>
      <w:tr w:rsidR="00D91CEC" w:rsidRPr="0032518D" w14:paraId="1C9E15A5" w14:textId="77777777">
        <w:trPr>
          <w:trHeight w:hRule="exact" w:val="7930"/>
        </w:trPr>
        <w:tc>
          <w:tcPr>
            <w:tcW w:w="1723" w:type="dxa"/>
            <w:tcBorders>
              <w:top w:val="single" w:sz="8" w:space="0" w:color="F0AD00"/>
              <w:left w:val="single" w:sz="8" w:space="0" w:color="F0AD00"/>
              <w:bottom w:val="single" w:sz="8" w:space="0" w:color="F0AD00"/>
              <w:right w:val="nil"/>
            </w:tcBorders>
            <w:shd w:val="clear" w:color="auto" w:fill="FFECBB"/>
          </w:tcPr>
          <w:p w14:paraId="05A55F3D" w14:textId="77777777" w:rsidR="00D91CEC" w:rsidRPr="0032518D" w:rsidRDefault="0032518D">
            <w:pPr>
              <w:spacing w:line="280" w:lineRule="exact"/>
              <w:ind w:left="98"/>
              <w:rPr>
                <w:rFonts w:ascii="Calibri" w:eastAsia="Calibri" w:hAnsi="Calibri" w:cs="Calibri"/>
                <w:sz w:val="24"/>
                <w:szCs w:val="24"/>
                <w:lang w:val="es-HN"/>
              </w:rPr>
            </w:pPr>
            <w:r w:rsidRPr="0032518D">
              <w:rPr>
                <w:b/>
                <w:sz w:val="24"/>
                <w:szCs w:val="24"/>
                <w:lang w:val="en"/>
              </w:rPr>
              <w:t>Tab</w:t>
            </w:r>
          </w:p>
          <w:p w14:paraId="344351F2" w14:textId="77777777" w:rsidR="00D91CEC" w:rsidRPr="0032518D" w:rsidRDefault="0032518D">
            <w:pPr>
              <w:ind w:left="98"/>
              <w:rPr>
                <w:rFonts w:ascii="Calibri" w:eastAsia="Calibri" w:hAnsi="Calibri" w:cs="Calibri"/>
                <w:sz w:val="24"/>
                <w:szCs w:val="24"/>
                <w:lang w:val="es-HN"/>
              </w:rPr>
            </w:pPr>
            <w:r w:rsidRPr="0032518D">
              <w:rPr>
                <w:b/>
                <w:sz w:val="24"/>
                <w:szCs w:val="24"/>
                <w:lang w:val="en"/>
              </w:rPr>
              <w:t>Hiring</w:t>
            </w:r>
            <w:r w:rsidRPr="0032518D">
              <w:rPr>
                <w:b/>
                <w:spacing w:val="1"/>
                <w:sz w:val="24"/>
                <w:szCs w:val="24"/>
                <w:lang w:val="en"/>
              </w:rPr>
              <w:t>n</w:t>
            </w:r>
          </w:p>
        </w:tc>
        <w:tc>
          <w:tcPr>
            <w:tcW w:w="627" w:type="dxa"/>
            <w:tcBorders>
              <w:top w:val="single" w:sz="8" w:space="0" w:color="F0AD00"/>
              <w:left w:val="nil"/>
              <w:bottom w:val="single" w:sz="8" w:space="0" w:color="F0AD00"/>
              <w:right w:val="single" w:sz="8" w:space="0" w:color="F0AD00"/>
            </w:tcBorders>
            <w:shd w:val="clear" w:color="auto" w:fill="FFECBB"/>
          </w:tcPr>
          <w:p w14:paraId="15AB7FE4" w14:textId="77777777" w:rsidR="00D91CEC" w:rsidRPr="0032518D" w:rsidRDefault="0032518D">
            <w:pPr>
              <w:spacing w:line="280" w:lineRule="exact"/>
              <w:ind w:left="270"/>
              <w:rPr>
                <w:rFonts w:ascii="Calibri" w:eastAsia="Calibri" w:hAnsi="Calibri" w:cs="Calibri"/>
                <w:sz w:val="24"/>
                <w:szCs w:val="24"/>
                <w:lang w:val="es-HN"/>
              </w:rPr>
            </w:pPr>
            <w:r w:rsidRPr="0032518D">
              <w:rPr>
                <w:b/>
                <w:sz w:val="24"/>
                <w:szCs w:val="24"/>
                <w:lang w:val="en"/>
              </w:rPr>
              <w:t>of</w:t>
            </w:r>
          </w:p>
        </w:tc>
        <w:tc>
          <w:tcPr>
            <w:tcW w:w="6019" w:type="dxa"/>
            <w:tcBorders>
              <w:top w:val="single" w:sz="8" w:space="0" w:color="F0AD00"/>
              <w:left w:val="single" w:sz="8" w:space="0" w:color="F0AD00"/>
              <w:bottom w:val="single" w:sz="8" w:space="0" w:color="F0AD00"/>
              <w:right w:val="single" w:sz="8" w:space="0" w:color="F0AD00"/>
            </w:tcBorders>
            <w:shd w:val="clear" w:color="auto" w:fill="FFECBB"/>
          </w:tcPr>
          <w:p w14:paraId="6F561289" w14:textId="77777777" w:rsidR="00D91CEC" w:rsidRPr="0032518D" w:rsidRDefault="0032518D">
            <w:pPr>
              <w:spacing w:line="280" w:lineRule="exact"/>
              <w:ind w:left="100"/>
              <w:rPr>
                <w:rFonts w:ascii="Calibri" w:eastAsia="Calibri" w:hAnsi="Calibri" w:cs="Calibri"/>
                <w:sz w:val="24"/>
                <w:szCs w:val="24"/>
                <w:lang w:val="es-HN"/>
              </w:rPr>
            </w:pPr>
            <w:r w:rsidRPr="0032518D">
              <w:rPr>
                <w:b/>
                <w:sz w:val="24"/>
                <w:szCs w:val="24"/>
                <w:lang w:val="en"/>
              </w:rPr>
              <w:t>It contains at least the following</w:t>
            </w:r>
            <w:r w:rsidRPr="0032518D">
              <w:rPr>
                <w:b/>
                <w:spacing w:val="1"/>
                <w:sz w:val="24"/>
                <w:szCs w:val="24"/>
                <w:lang w:val="en"/>
              </w:rPr>
              <w:t>data:</w:t>
            </w:r>
          </w:p>
          <w:p w14:paraId="54120143" w14:textId="77777777" w:rsidR="00D91CEC" w:rsidRPr="0032518D" w:rsidRDefault="0032518D">
            <w:pPr>
              <w:ind w:left="100"/>
              <w:rPr>
                <w:rFonts w:ascii="Calibri" w:eastAsia="Calibri" w:hAnsi="Calibri" w:cs="Calibri"/>
                <w:sz w:val="24"/>
                <w:szCs w:val="24"/>
                <w:lang w:val="es-HN"/>
              </w:rPr>
            </w:pPr>
            <w:r w:rsidRPr="0032518D">
              <w:rPr>
                <w:rFonts w:ascii="Calibri" w:eastAsia="Calibri" w:hAnsi="Calibri" w:cs="Calibri"/>
                <w:sz w:val="24"/>
                <w:szCs w:val="24"/>
                <w:lang w:val="es-HN"/>
              </w:rPr>
              <w:t xml:space="preserve"> </w:t>
            </w:r>
          </w:p>
          <w:p w14:paraId="51C74BF8" w14:textId="53523E1D" w:rsidR="00D91CEC" w:rsidRPr="0032518D" w:rsidRDefault="0032518D">
            <w:pPr>
              <w:ind w:left="460"/>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Contract number</w:t>
            </w:r>
            <w:r w:rsidRPr="0032518D">
              <w:rPr>
                <w:sz w:val="24"/>
                <w:szCs w:val="24"/>
                <w:lang w:val="en"/>
              </w:rPr>
              <w:t>.</w:t>
            </w:r>
          </w:p>
          <w:p w14:paraId="65BA40C2" w14:textId="6591BDFD" w:rsidR="00D91CEC" w:rsidRPr="0032518D" w:rsidRDefault="0032518D">
            <w:pPr>
              <w:ind w:left="460"/>
              <w:rPr>
                <w:rFonts w:ascii="Calibri" w:eastAsia="Calibri" w:hAnsi="Calibri" w:cs="Calibri"/>
                <w:sz w:val="24"/>
                <w:szCs w:val="24"/>
                <w:lang w:val="es-HN"/>
              </w:rPr>
            </w:pPr>
            <w:r w:rsidRPr="0032518D">
              <w:rPr>
                <w:w w:val="82"/>
                <w:sz w:val="24"/>
                <w:szCs w:val="24"/>
                <w:lang w:val="en"/>
              </w:rPr>
              <w:t>Contract</w:t>
            </w:r>
            <w:r w:rsidRPr="0032518D">
              <w:rPr>
                <w:b/>
                <w:sz w:val="24"/>
                <w:szCs w:val="24"/>
                <w:lang w:val="en"/>
              </w:rPr>
              <w:t xml:space="preserve"> Management Entity</w:t>
            </w:r>
          </w:p>
          <w:p w14:paraId="3553403F" w14:textId="642069C7" w:rsidR="00D91CEC" w:rsidRPr="0032518D" w:rsidRDefault="0032518D">
            <w:pPr>
              <w:ind w:left="460" w:right="-23"/>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Title of the Contract</w:t>
            </w:r>
            <w:r w:rsidRPr="0032518D">
              <w:rPr>
                <w:b/>
                <w:spacing w:val="1"/>
                <w:sz w:val="24"/>
                <w:szCs w:val="24"/>
                <w:lang w:val="en"/>
              </w:rPr>
              <w:t>or</w:t>
            </w:r>
            <w:r w:rsidRPr="0032518D">
              <w:rPr>
                <w:sz w:val="24"/>
                <w:szCs w:val="24"/>
                <w:lang w:val="en"/>
              </w:rPr>
              <w:t>. It involves recording verbatim</w:t>
            </w:r>
          </w:p>
          <w:p w14:paraId="55D48EB2" w14:textId="77777777" w:rsidR="00D91CEC" w:rsidRPr="0032518D" w:rsidRDefault="0032518D">
            <w:pPr>
              <w:ind w:left="820"/>
              <w:rPr>
                <w:rFonts w:ascii="Calibri" w:eastAsia="Calibri" w:hAnsi="Calibri" w:cs="Calibri"/>
                <w:sz w:val="24"/>
                <w:szCs w:val="24"/>
                <w:lang w:val="es-HN"/>
              </w:rPr>
            </w:pPr>
            <w:r w:rsidRPr="0032518D">
              <w:rPr>
                <w:sz w:val="24"/>
                <w:szCs w:val="24"/>
                <w:lang w:val="en"/>
              </w:rPr>
              <w:t>the name of the contract.</w:t>
            </w:r>
          </w:p>
          <w:p w14:paraId="56732C63" w14:textId="5D23F2DF" w:rsidR="00D91CEC" w:rsidRPr="0032518D" w:rsidRDefault="0032518D">
            <w:pPr>
              <w:ind w:left="460" w:right="-23"/>
              <w:rPr>
                <w:rFonts w:ascii="Calibri" w:eastAsia="Calibri" w:hAnsi="Calibri" w:cs="Calibri"/>
                <w:sz w:val="24"/>
                <w:szCs w:val="24"/>
                <w:lang w:val="es-HN"/>
              </w:rPr>
            </w:pPr>
            <w:r>
              <w:rPr>
                <w:lang w:val="en"/>
              </w:rPr>
              <w:t xml:space="preserve"> </w:t>
            </w:r>
            <w:r w:rsidRPr="0032518D">
              <w:rPr>
                <w:b/>
                <w:sz w:val="24"/>
                <w:szCs w:val="24"/>
                <w:lang w:val="en"/>
              </w:rPr>
              <w:t xml:space="preserve"> • Name of the consultation</w:t>
            </w:r>
            <w:r w:rsidRPr="0032518D">
              <w:rPr>
                <w:b/>
                <w:spacing w:val="1"/>
                <w:sz w:val="24"/>
                <w:szCs w:val="24"/>
                <w:lang w:val="en"/>
              </w:rPr>
              <w:t>r</w:t>
            </w:r>
            <w:r>
              <w:rPr>
                <w:lang w:val="en"/>
              </w:rPr>
              <w:t xml:space="preserve"> </w:t>
            </w:r>
            <w:r>
              <w:rPr>
                <w:b/>
                <w:sz w:val="24"/>
                <w:szCs w:val="24"/>
                <w:lang w:val="en"/>
              </w:rPr>
              <w:t xml:space="preserve"> </w:t>
            </w:r>
            <w:r>
              <w:rPr>
                <w:lang w:val="en"/>
              </w:rPr>
              <w:t xml:space="preserve"> </w:t>
            </w:r>
            <w:r w:rsidRPr="0032518D">
              <w:rPr>
                <w:b/>
                <w:sz w:val="24"/>
                <w:szCs w:val="24"/>
                <w:lang w:val="en"/>
              </w:rPr>
              <w:t xml:space="preserve"> or the</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b/>
                <w:spacing w:val="-1"/>
                <w:sz w:val="24"/>
                <w:szCs w:val="24"/>
                <w:lang w:val="en"/>
              </w:rPr>
              <w:t xml:space="preserve"> f</w:t>
            </w:r>
            <w:r w:rsidRPr="0032518D">
              <w:rPr>
                <w:b/>
                <w:sz w:val="24"/>
                <w:szCs w:val="24"/>
                <w:lang w:val="en"/>
              </w:rPr>
              <w:t>irma/company</w:t>
            </w:r>
          </w:p>
          <w:p w14:paraId="1B7AB71F" w14:textId="77777777" w:rsidR="00D91CEC" w:rsidRPr="0032518D" w:rsidRDefault="0032518D">
            <w:pPr>
              <w:ind w:left="820"/>
              <w:rPr>
                <w:rFonts w:ascii="Calibri" w:eastAsia="Calibri" w:hAnsi="Calibri" w:cs="Calibri"/>
                <w:sz w:val="24"/>
                <w:szCs w:val="24"/>
                <w:lang w:val="es-HN"/>
              </w:rPr>
            </w:pPr>
            <w:r w:rsidRPr="0032518D">
              <w:rPr>
                <w:b/>
                <w:sz w:val="24"/>
                <w:szCs w:val="24"/>
                <w:lang w:val="en"/>
              </w:rPr>
              <w:t>Hired</w:t>
            </w:r>
          </w:p>
          <w:p w14:paraId="4DCFDBFB" w14:textId="12E2E844" w:rsidR="00D91CEC" w:rsidRPr="0032518D" w:rsidRDefault="0032518D">
            <w:pPr>
              <w:ind w:left="460"/>
              <w:rPr>
                <w:rFonts w:ascii="Calibri" w:eastAsia="Calibri" w:hAnsi="Calibri" w:cs="Calibri"/>
                <w:sz w:val="24"/>
                <w:szCs w:val="24"/>
                <w:lang w:val="es-HN"/>
              </w:rPr>
            </w:pPr>
            <w:r>
              <w:rPr>
                <w:lang w:val="en"/>
              </w:rPr>
              <w:t xml:space="preserve"> </w:t>
            </w:r>
            <w:r w:rsidRPr="0032518D">
              <w:rPr>
                <w:b/>
                <w:sz w:val="24"/>
                <w:szCs w:val="24"/>
                <w:lang w:val="en"/>
              </w:rPr>
              <w:t xml:space="preserve"> • Price of the contract</w:t>
            </w:r>
            <w:r w:rsidRPr="0032518D">
              <w:rPr>
                <w:b/>
                <w:spacing w:val="1"/>
                <w:sz w:val="24"/>
                <w:szCs w:val="24"/>
                <w:lang w:val="en"/>
              </w:rPr>
              <w:t>or</w:t>
            </w:r>
            <w:r>
              <w:rPr>
                <w:lang w:val="en"/>
              </w:rPr>
              <w:t xml:space="preserve"> in</w:t>
            </w:r>
            <w:r w:rsidRPr="0032518D">
              <w:rPr>
                <w:sz w:val="24"/>
                <w:szCs w:val="24"/>
                <w:lang w:val="en"/>
              </w:rPr>
              <w:t xml:space="preserve"> the agreed currency.</w:t>
            </w:r>
          </w:p>
          <w:p w14:paraId="3A36FD1B" w14:textId="4AB5267C" w:rsidR="00D91CEC" w:rsidRPr="0032518D" w:rsidRDefault="0032518D">
            <w:pPr>
              <w:ind w:left="460" w:right="-23"/>
              <w:rPr>
                <w:rFonts w:ascii="Calibri" w:eastAsia="Calibri" w:hAnsi="Calibri" w:cs="Calibri"/>
                <w:sz w:val="24"/>
                <w:szCs w:val="24"/>
                <w:lang w:val="es-HN"/>
              </w:rPr>
            </w:pPr>
            <w:r>
              <w:rPr>
                <w:lang w:val="en"/>
              </w:rPr>
              <w:t xml:space="preserve"> </w:t>
            </w:r>
            <w:r w:rsidRPr="0032518D">
              <w:rPr>
                <w:b/>
                <w:sz w:val="24"/>
                <w:szCs w:val="24"/>
                <w:lang w:val="en"/>
              </w:rPr>
              <w:t xml:space="preserve"> Scopes of work</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sz w:val="24"/>
                <w:szCs w:val="24"/>
                <w:lang w:val="en"/>
              </w:rPr>
              <w:t xml:space="preserve"> </w:t>
            </w:r>
            <w:r>
              <w:rPr>
                <w:lang w:val="en"/>
              </w:rPr>
              <w:t xml:space="preserve"> </w:t>
            </w:r>
            <w:r w:rsidRPr="0032518D">
              <w:rPr>
                <w:sz w:val="24"/>
                <w:szCs w:val="24"/>
                <w:lang w:val="en"/>
              </w:rPr>
              <w:t xml:space="preserve"> as set out in the</w:t>
            </w:r>
          </w:p>
          <w:p w14:paraId="6A98D53D" w14:textId="77777777" w:rsidR="00D91CEC" w:rsidRPr="0032518D" w:rsidRDefault="0032518D">
            <w:pPr>
              <w:ind w:left="820"/>
              <w:rPr>
                <w:rFonts w:ascii="Calibri" w:eastAsia="Calibri" w:hAnsi="Calibri" w:cs="Calibri"/>
                <w:sz w:val="24"/>
                <w:szCs w:val="24"/>
                <w:lang w:val="es-HN"/>
              </w:rPr>
            </w:pPr>
            <w:r w:rsidRPr="0032518D">
              <w:rPr>
                <w:sz w:val="24"/>
                <w:szCs w:val="24"/>
                <w:lang w:val="en"/>
              </w:rPr>
              <w:t>Contract.</w:t>
            </w:r>
          </w:p>
          <w:p w14:paraId="04397C9A" w14:textId="5FD1DB27" w:rsidR="00D91CEC" w:rsidRPr="0032518D" w:rsidRDefault="0032518D">
            <w:pPr>
              <w:ind w:left="460"/>
              <w:rPr>
                <w:rFonts w:ascii="Calibri" w:eastAsia="Calibri" w:hAnsi="Calibri" w:cs="Calibri"/>
                <w:sz w:val="24"/>
                <w:szCs w:val="24"/>
                <w:lang w:val="es-HN"/>
              </w:rPr>
            </w:pPr>
            <w:r w:rsidRPr="0032518D">
              <w:rPr>
                <w:w w:val="82"/>
                <w:sz w:val="24"/>
                <w:szCs w:val="24"/>
                <w:lang w:val="en"/>
              </w:rPr>
              <w:t>•</w:t>
            </w:r>
            <w:r w:rsidRPr="0032518D">
              <w:rPr>
                <w:b/>
                <w:sz w:val="24"/>
                <w:szCs w:val="24"/>
                <w:lang w:val="en"/>
              </w:rPr>
              <w:t xml:space="preserve"> Start date and duration</w:t>
            </w:r>
            <w:r>
              <w:rPr>
                <w:lang w:val="en"/>
              </w:rPr>
              <w:t xml:space="preserve"> of the contract i</w:t>
            </w:r>
            <w:bookmarkStart w:id="0" w:name="_GoBack"/>
            <w:bookmarkEnd w:id="0"/>
            <w:r>
              <w:rPr>
                <w:lang w:val="en"/>
              </w:rPr>
              <w:t>n</w:t>
            </w:r>
            <w:r w:rsidRPr="0032518D">
              <w:rPr>
                <w:sz w:val="24"/>
                <w:szCs w:val="24"/>
                <w:lang w:val="en"/>
              </w:rPr>
              <w:t xml:space="preserve"> months.</w:t>
            </w:r>
          </w:p>
          <w:p w14:paraId="2C6DC197" w14:textId="77777777" w:rsidR="00D91CEC" w:rsidRPr="0032518D" w:rsidRDefault="0032518D">
            <w:pPr>
              <w:ind w:left="100"/>
              <w:rPr>
                <w:rFonts w:ascii="Calibri" w:eastAsia="Calibri" w:hAnsi="Calibri" w:cs="Calibri"/>
                <w:sz w:val="24"/>
                <w:szCs w:val="24"/>
                <w:lang w:val="es-HN"/>
              </w:rPr>
            </w:pPr>
            <w:r w:rsidRPr="0032518D">
              <w:rPr>
                <w:rFonts w:ascii="Calibri" w:eastAsia="Calibri" w:hAnsi="Calibri" w:cs="Calibri"/>
                <w:sz w:val="24"/>
                <w:szCs w:val="24"/>
                <w:lang w:val="es-HN"/>
              </w:rPr>
              <w:t xml:space="preserve"> </w:t>
            </w:r>
          </w:p>
          <w:p w14:paraId="09A886B0" w14:textId="77777777" w:rsidR="00D91CEC" w:rsidRPr="0032518D" w:rsidRDefault="0032518D">
            <w:pPr>
              <w:ind w:left="100"/>
              <w:rPr>
                <w:rFonts w:ascii="Calibri" w:eastAsia="Calibri" w:hAnsi="Calibri" w:cs="Calibri"/>
                <w:sz w:val="24"/>
                <w:szCs w:val="24"/>
                <w:lang w:val="es-HN"/>
              </w:rPr>
            </w:pPr>
            <w:r w:rsidRPr="0032518D">
              <w:rPr>
                <w:b/>
                <w:sz w:val="24"/>
                <w:szCs w:val="24"/>
                <w:lang w:val="en"/>
              </w:rPr>
              <w:t>Supporting Documentation:</w:t>
            </w:r>
          </w:p>
          <w:p w14:paraId="2143D6B2" w14:textId="77777777"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Contrat</w:t>
            </w:r>
            <w:r w:rsidRPr="0032518D">
              <w:rPr>
                <w:b/>
                <w:spacing w:val="1"/>
                <w:sz w:val="24"/>
                <w:szCs w:val="24"/>
                <w:lang w:val="en"/>
              </w:rPr>
              <w:t>or</w:t>
            </w:r>
            <w:r>
              <w:rPr>
                <w:lang w:val="en"/>
              </w:rPr>
              <w:t>document</w:t>
            </w:r>
            <w:r w:rsidRPr="0032518D">
              <w:rPr>
                <w:sz w:val="24"/>
                <w:szCs w:val="24"/>
                <w:lang w:val="en"/>
              </w:rPr>
              <w:t xml:space="preserve">. It refers to the integrated publication of the contract and its conditions, for which, the SISOCS allows to make a direct link with the </w:t>
            </w:r>
            <w:proofErr w:type="spellStart"/>
            <w:r w:rsidRPr="0032518D">
              <w:rPr>
                <w:sz w:val="24"/>
                <w:szCs w:val="24"/>
                <w:lang w:val="en"/>
              </w:rPr>
              <w:t>system</w:t>
            </w:r>
            <w:r w:rsidRPr="0032518D">
              <w:rPr>
                <w:b/>
                <w:color w:val="F0AD00"/>
                <w:sz w:val="24"/>
                <w:szCs w:val="24"/>
                <w:lang w:val="en"/>
              </w:rPr>
              <w:t>"Hondu</w:t>
            </w:r>
            <w:r w:rsidRPr="0032518D">
              <w:rPr>
                <w:b/>
                <w:color w:val="F0AD00"/>
                <w:spacing w:val="1"/>
                <w:sz w:val="24"/>
                <w:szCs w:val="24"/>
                <w:lang w:val="en"/>
              </w:rPr>
              <w:t>c</w:t>
            </w:r>
            <w:r w:rsidRPr="0032518D">
              <w:rPr>
                <w:b/>
                <w:color w:val="F0AD00"/>
                <w:sz w:val="24"/>
                <w:szCs w:val="24"/>
                <w:lang w:val="en"/>
              </w:rPr>
              <w:t>ompras</w:t>
            </w:r>
            <w:proofErr w:type="spellEnd"/>
            <w:r w:rsidRPr="0032518D">
              <w:rPr>
                <w:b/>
                <w:color w:val="F0AD00"/>
                <w:sz w:val="24"/>
                <w:szCs w:val="24"/>
                <w:lang w:val="en"/>
              </w:rPr>
              <w:t>".</w:t>
            </w:r>
            <w:r w:rsidRPr="0032518D">
              <w:rPr>
                <w:b/>
                <w:color w:val="F0AD00"/>
                <w:spacing w:val="-1"/>
                <w:sz w:val="24"/>
                <w:szCs w:val="24"/>
                <w:lang w:val="en"/>
              </w:rPr>
              <w:t>.</w:t>
            </w:r>
          </w:p>
          <w:p w14:paraId="42902C74" w14:textId="77777777"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Registration, background and information of the consultant or owner(s) of the contracted</w:t>
            </w:r>
            <w:r w:rsidRPr="0032518D">
              <w:rPr>
                <w:sz w:val="24"/>
                <w:szCs w:val="24"/>
                <w:lang w:val="en"/>
              </w:rPr>
              <w:t xml:space="preserve">firm. In this case the SISOCS, will also allow a direct link with the </w:t>
            </w:r>
            <w:proofErr w:type="spellStart"/>
            <w:r w:rsidRPr="0032518D">
              <w:rPr>
                <w:sz w:val="24"/>
                <w:szCs w:val="24"/>
                <w:lang w:val="en"/>
              </w:rPr>
              <w:t>system</w:t>
            </w:r>
            <w:r w:rsidRPr="0032518D">
              <w:rPr>
                <w:b/>
                <w:color w:val="F0AD00"/>
                <w:sz w:val="24"/>
                <w:szCs w:val="24"/>
                <w:lang w:val="en"/>
              </w:rPr>
              <w:t>"Hondu</w:t>
            </w:r>
            <w:r w:rsidRPr="0032518D">
              <w:rPr>
                <w:b/>
                <w:color w:val="F0AD00"/>
                <w:spacing w:val="1"/>
                <w:sz w:val="24"/>
                <w:szCs w:val="24"/>
                <w:lang w:val="en"/>
              </w:rPr>
              <w:t>c</w:t>
            </w:r>
            <w:r w:rsidRPr="0032518D">
              <w:rPr>
                <w:b/>
                <w:color w:val="F0AD00"/>
                <w:sz w:val="24"/>
                <w:szCs w:val="24"/>
                <w:lang w:val="en"/>
              </w:rPr>
              <w:t>ompra</w:t>
            </w:r>
            <w:r w:rsidRPr="0032518D">
              <w:rPr>
                <w:color w:val="000000"/>
                <w:sz w:val="24"/>
                <w:szCs w:val="24"/>
                <w:lang w:val="en"/>
              </w:rPr>
              <w:t>s</w:t>
            </w:r>
            <w:proofErr w:type="spellEnd"/>
            <w:r w:rsidRPr="0032518D">
              <w:rPr>
                <w:color w:val="000000"/>
                <w:sz w:val="24"/>
                <w:szCs w:val="24"/>
                <w:lang w:val="en"/>
              </w:rPr>
              <w:t>".</w:t>
            </w:r>
            <w:r>
              <w:rPr>
                <w:lang w:val="en"/>
              </w:rPr>
              <w:t xml:space="preserve"> </w:t>
            </w:r>
            <w:r w:rsidRPr="0032518D">
              <w:rPr>
                <w:b/>
                <w:color w:val="F0AD00"/>
                <w:spacing w:val="-1"/>
                <w:sz w:val="24"/>
                <w:szCs w:val="24"/>
                <w:lang w:val="en"/>
              </w:rPr>
              <w:t>s</w:t>
            </w:r>
          </w:p>
          <w:p w14:paraId="3006240D" w14:textId="47CBAEFC" w:rsidR="00D91CEC" w:rsidRPr="0032518D" w:rsidRDefault="0032518D">
            <w:pPr>
              <w:spacing w:line="280" w:lineRule="exact"/>
              <w:ind w:left="460"/>
              <w:rPr>
                <w:rFonts w:ascii="Calibri" w:eastAsia="Calibri" w:hAnsi="Calibri" w:cs="Calibri"/>
                <w:sz w:val="24"/>
                <w:szCs w:val="24"/>
                <w:lang w:val="es-HN"/>
              </w:rPr>
            </w:pPr>
            <w:r>
              <w:rPr>
                <w:lang w:val="en"/>
              </w:rPr>
              <w:t xml:space="preserve"> </w:t>
            </w:r>
            <w:r w:rsidRPr="0032518D">
              <w:rPr>
                <w:sz w:val="24"/>
                <w:szCs w:val="24"/>
                <w:lang w:val="en"/>
              </w:rPr>
              <w:t xml:space="preserve"> Specifications and plans of the project to be implemented</w:t>
            </w:r>
          </w:p>
          <w:p w14:paraId="76A1CC41" w14:textId="065D01D8" w:rsidR="00D91CEC" w:rsidRPr="0032518D" w:rsidRDefault="0032518D">
            <w:pPr>
              <w:ind w:left="820"/>
              <w:rPr>
                <w:rFonts w:ascii="Calibri" w:eastAsia="Calibri" w:hAnsi="Calibri" w:cs="Calibri"/>
                <w:sz w:val="24"/>
                <w:szCs w:val="24"/>
                <w:lang w:val="es-HN"/>
              </w:rPr>
            </w:pPr>
            <w:r w:rsidRPr="0032518D">
              <w:rPr>
                <w:sz w:val="24"/>
                <w:szCs w:val="24"/>
                <w:lang w:val="en"/>
              </w:rPr>
              <w:t>where appropriate.</w:t>
            </w:r>
          </w:p>
          <w:p w14:paraId="3825C908" w14:textId="5447121C"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t>Other (in the case of relevant documents not provided for in this Manual or note of clarification or rectification information).</w:t>
            </w:r>
          </w:p>
        </w:tc>
      </w:tr>
      <w:tr w:rsidR="00D91CEC" w:rsidRPr="0032518D" w14:paraId="7ED777C9" w14:textId="77777777">
        <w:trPr>
          <w:trHeight w:hRule="exact" w:val="309"/>
        </w:trPr>
        <w:tc>
          <w:tcPr>
            <w:tcW w:w="2350" w:type="dxa"/>
            <w:gridSpan w:val="2"/>
            <w:tcBorders>
              <w:top w:val="single" w:sz="8" w:space="0" w:color="F0AD00"/>
              <w:left w:val="single" w:sz="8" w:space="0" w:color="F0AD00"/>
              <w:bottom w:val="nil"/>
              <w:right w:val="single" w:sz="8" w:space="0" w:color="F0AD00"/>
            </w:tcBorders>
          </w:tcPr>
          <w:p w14:paraId="77B11755" w14:textId="31D8CC1B" w:rsidR="00D91CEC" w:rsidRPr="0032518D" w:rsidRDefault="0032518D">
            <w:pPr>
              <w:spacing w:line="280" w:lineRule="exact"/>
              <w:ind w:left="98"/>
              <w:rPr>
                <w:rFonts w:ascii="Calibri" w:eastAsia="Calibri" w:hAnsi="Calibri" w:cs="Calibri"/>
                <w:sz w:val="24"/>
                <w:szCs w:val="24"/>
                <w:lang w:val="es-HN"/>
              </w:rPr>
            </w:pPr>
            <w:r w:rsidRPr="0032518D">
              <w:rPr>
                <w:b/>
                <w:sz w:val="24"/>
                <w:szCs w:val="24"/>
                <w:lang w:val="en"/>
              </w:rPr>
              <w:t>Management Sheet</w:t>
            </w:r>
          </w:p>
        </w:tc>
        <w:tc>
          <w:tcPr>
            <w:tcW w:w="6019" w:type="dxa"/>
            <w:vMerge w:val="restart"/>
            <w:tcBorders>
              <w:top w:val="single" w:sz="8" w:space="0" w:color="F0AD00"/>
              <w:left w:val="single" w:sz="8" w:space="0" w:color="F0AD00"/>
              <w:right w:val="single" w:sz="8" w:space="0" w:color="F0AD00"/>
            </w:tcBorders>
          </w:tcPr>
          <w:p w14:paraId="5FD90127" w14:textId="77777777" w:rsidR="00D91CEC" w:rsidRPr="0032518D" w:rsidRDefault="0032518D">
            <w:pPr>
              <w:spacing w:line="280" w:lineRule="exact"/>
              <w:ind w:left="100"/>
              <w:rPr>
                <w:rFonts w:ascii="Calibri" w:eastAsia="Calibri" w:hAnsi="Calibri" w:cs="Calibri"/>
                <w:sz w:val="24"/>
                <w:szCs w:val="24"/>
                <w:lang w:val="es-HN"/>
              </w:rPr>
            </w:pPr>
            <w:r w:rsidRPr="0032518D">
              <w:rPr>
                <w:b/>
                <w:sz w:val="24"/>
                <w:szCs w:val="24"/>
                <w:lang w:val="en"/>
              </w:rPr>
              <w:t>It contains at least the following</w:t>
            </w:r>
            <w:r w:rsidRPr="0032518D">
              <w:rPr>
                <w:b/>
                <w:spacing w:val="1"/>
                <w:sz w:val="24"/>
                <w:szCs w:val="24"/>
                <w:lang w:val="en"/>
              </w:rPr>
              <w:t>data:</w:t>
            </w:r>
          </w:p>
          <w:p w14:paraId="230E16F4" w14:textId="77777777" w:rsidR="00D91CEC" w:rsidRPr="0032518D" w:rsidRDefault="0032518D">
            <w:pPr>
              <w:ind w:left="100"/>
              <w:rPr>
                <w:rFonts w:ascii="Calibri" w:eastAsia="Calibri" w:hAnsi="Calibri" w:cs="Calibri"/>
                <w:sz w:val="24"/>
                <w:szCs w:val="24"/>
                <w:lang w:val="es-HN"/>
              </w:rPr>
            </w:pPr>
            <w:r w:rsidRPr="0032518D">
              <w:rPr>
                <w:rFonts w:ascii="Calibri" w:eastAsia="Calibri" w:hAnsi="Calibri" w:cs="Calibri"/>
                <w:sz w:val="24"/>
                <w:szCs w:val="24"/>
                <w:lang w:val="es-HN"/>
              </w:rPr>
              <w:t xml:space="preserve"> </w:t>
            </w:r>
          </w:p>
          <w:p w14:paraId="6E9343B0" w14:textId="022D5A30" w:rsidR="00D91CEC" w:rsidRPr="0032518D" w:rsidRDefault="0032518D">
            <w:pPr>
              <w:ind w:left="418" w:right="-1"/>
              <w:jc w:val="center"/>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Number of modifications to the contract</w:t>
            </w:r>
            <w:r w:rsidRPr="0032518D">
              <w:rPr>
                <w:b/>
                <w:spacing w:val="-1"/>
                <w:sz w:val="24"/>
                <w:szCs w:val="24"/>
                <w:lang w:val="en"/>
              </w:rPr>
              <w:t>or</w:t>
            </w:r>
            <w:r w:rsidRPr="0032518D">
              <w:rPr>
                <w:sz w:val="24"/>
                <w:szCs w:val="24"/>
                <w:lang w:val="en"/>
              </w:rPr>
              <w:t>. In order</w:t>
            </w:r>
          </w:p>
          <w:p w14:paraId="2298A7DB" w14:textId="77777777" w:rsidR="00D91CEC" w:rsidRPr="0032518D" w:rsidRDefault="0032518D">
            <w:pPr>
              <w:ind w:left="782" w:right="240"/>
              <w:jc w:val="center"/>
              <w:rPr>
                <w:rFonts w:ascii="Calibri" w:eastAsia="Calibri" w:hAnsi="Calibri" w:cs="Calibri"/>
                <w:sz w:val="24"/>
                <w:szCs w:val="24"/>
                <w:lang w:val="es-HN"/>
              </w:rPr>
            </w:pPr>
            <w:r w:rsidRPr="0032518D">
              <w:rPr>
                <w:sz w:val="24"/>
                <w:szCs w:val="24"/>
                <w:lang w:val="en"/>
              </w:rPr>
              <w:t>from the first addendum to the last.</w:t>
            </w:r>
          </w:p>
          <w:p w14:paraId="556C4C35" w14:textId="445DA304" w:rsidR="00D91CEC" w:rsidRPr="0032518D" w:rsidRDefault="0032518D">
            <w:pPr>
              <w:ind w:left="418" w:right="-1"/>
              <w:jc w:val="center"/>
              <w:rPr>
                <w:rFonts w:ascii="Calibri" w:eastAsia="Calibri" w:hAnsi="Calibri" w:cs="Calibri"/>
                <w:sz w:val="24"/>
                <w:szCs w:val="24"/>
                <w:lang w:val="es-HN"/>
              </w:rPr>
            </w:pPr>
            <w:r>
              <w:rPr>
                <w:lang w:val="en"/>
              </w:rPr>
              <w:t xml:space="preserve"> </w:t>
            </w:r>
            <w:r w:rsidRPr="0032518D">
              <w:rPr>
                <w:b/>
                <w:sz w:val="24"/>
                <w:szCs w:val="24"/>
                <w:lang w:val="en"/>
              </w:rPr>
              <w:t xml:space="preserve"> The date of each change</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sz w:val="24"/>
                <w:szCs w:val="24"/>
                <w:lang w:val="en"/>
              </w:rPr>
              <w:t xml:space="preserve"> </w:t>
            </w:r>
            <w:r>
              <w:rPr>
                <w:lang w:val="en"/>
              </w:rPr>
              <w:t xml:space="preserve"> </w:t>
            </w:r>
            <w:r w:rsidRPr="0032518D">
              <w:rPr>
                <w:sz w:val="24"/>
                <w:szCs w:val="24"/>
                <w:lang w:val="en"/>
              </w:rPr>
              <w:t xml:space="preserve"> as</w:t>
            </w:r>
          </w:p>
          <w:p w14:paraId="36B46A51" w14:textId="77777777" w:rsidR="00D91CEC" w:rsidRPr="0032518D" w:rsidRDefault="0032518D">
            <w:pPr>
              <w:ind w:left="820"/>
              <w:rPr>
                <w:rFonts w:ascii="Calibri" w:eastAsia="Calibri" w:hAnsi="Calibri" w:cs="Calibri"/>
                <w:sz w:val="24"/>
                <w:szCs w:val="24"/>
                <w:lang w:val="es-HN"/>
              </w:rPr>
            </w:pPr>
            <w:r w:rsidRPr="0032518D">
              <w:rPr>
                <w:sz w:val="24"/>
                <w:szCs w:val="24"/>
                <w:lang w:val="en"/>
              </w:rPr>
              <w:t>stipulated in the corresponding addendum.</w:t>
            </w:r>
          </w:p>
          <w:p w14:paraId="425F6FD4" w14:textId="5725B0BB" w:rsidR="00D91CEC" w:rsidRPr="0032518D" w:rsidRDefault="0032518D">
            <w:pPr>
              <w:ind w:left="418" w:right="-1"/>
              <w:jc w:val="center"/>
              <w:rPr>
                <w:rFonts w:ascii="Calibri" w:eastAsia="Calibri" w:hAnsi="Calibri" w:cs="Calibri"/>
                <w:sz w:val="24"/>
                <w:szCs w:val="24"/>
                <w:lang w:val="es-HN"/>
              </w:rPr>
            </w:pPr>
            <w:r>
              <w:rPr>
                <w:lang w:val="en"/>
              </w:rPr>
              <w:t xml:space="preserve"> </w:t>
            </w:r>
            <w:r w:rsidRPr="0032518D">
              <w:rPr>
                <w:b/>
                <w:sz w:val="24"/>
                <w:szCs w:val="24"/>
                <w:lang w:val="en"/>
              </w:rPr>
              <w:t xml:space="preserve"> Type of mod</w:t>
            </w:r>
            <w:r w:rsidRPr="0032518D">
              <w:rPr>
                <w:b/>
                <w:spacing w:val="1"/>
                <w:sz w:val="24"/>
                <w:szCs w:val="24"/>
                <w:lang w:val="en"/>
              </w:rPr>
              <w:t>i</w:t>
            </w:r>
            <w:r w:rsidRPr="0032518D">
              <w:rPr>
                <w:b/>
                <w:sz w:val="24"/>
                <w:szCs w:val="24"/>
                <w:lang w:val="en"/>
              </w:rPr>
              <w:t>fication</w:t>
            </w:r>
            <w:r>
              <w:rPr>
                <w:lang w:val="en"/>
              </w:rPr>
              <w:t xml:space="preserve"> </w:t>
            </w:r>
            <w:r>
              <w:rPr>
                <w:b/>
                <w:sz w:val="24"/>
                <w:szCs w:val="24"/>
                <w:lang w:val="en"/>
              </w:rPr>
              <w:t xml:space="preserve"> </w:t>
            </w:r>
            <w:r>
              <w:rPr>
                <w:lang w:val="en"/>
              </w:rPr>
              <w:t xml:space="preserve"> to the contract indicating</w:t>
            </w:r>
            <w:r w:rsidRPr="0032518D">
              <w:rPr>
                <w:sz w:val="24"/>
                <w:szCs w:val="24"/>
                <w:lang w:val="en"/>
              </w:rPr>
              <w:t xml:space="preserve"> whether</w:t>
            </w:r>
          </w:p>
          <w:p w14:paraId="62520004" w14:textId="77777777" w:rsidR="00D91CEC" w:rsidRPr="0032518D" w:rsidRDefault="0032518D">
            <w:pPr>
              <w:ind w:left="820"/>
              <w:rPr>
                <w:rFonts w:ascii="Calibri" w:eastAsia="Calibri" w:hAnsi="Calibri" w:cs="Calibri"/>
                <w:sz w:val="24"/>
                <w:szCs w:val="24"/>
                <w:lang w:val="es-HN"/>
              </w:rPr>
            </w:pPr>
            <w:r w:rsidRPr="0032518D">
              <w:rPr>
                <w:sz w:val="24"/>
                <w:szCs w:val="24"/>
                <w:lang w:val="en"/>
              </w:rPr>
              <w:t>about changes that affect price, changes that</w:t>
            </w:r>
          </w:p>
        </w:tc>
      </w:tr>
      <w:tr w:rsidR="00D91CEC" w:rsidRPr="0032518D" w14:paraId="732E9FF8" w14:textId="77777777">
        <w:trPr>
          <w:trHeight w:hRule="exact" w:val="289"/>
        </w:trPr>
        <w:tc>
          <w:tcPr>
            <w:tcW w:w="2350" w:type="dxa"/>
            <w:gridSpan w:val="2"/>
            <w:tcBorders>
              <w:top w:val="nil"/>
              <w:left w:val="single" w:sz="8" w:space="0" w:color="F0AD00"/>
              <w:bottom w:val="nil"/>
              <w:right w:val="single" w:sz="8" w:space="0" w:color="F0AD00"/>
            </w:tcBorders>
          </w:tcPr>
          <w:p w14:paraId="2B1B4E29" w14:textId="77777777" w:rsidR="00D91CEC" w:rsidRPr="0032518D" w:rsidRDefault="0032518D">
            <w:pPr>
              <w:spacing w:line="260" w:lineRule="exact"/>
              <w:ind w:left="98"/>
              <w:rPr>
                <w:rFonts w:ascii="Calibri" w:eastAsia="Calibri" w:hAnsi="Calibri" w:cs="Calibri"/>
                <w:sz w:val="24"/>
                <w:szCs w:val="24"/>
                <w:lang w:val="es-HN"/>
              </w:rPr>
            </w:pPr>
            <w:r w:rsidRPr="0032518D">
              <w:rPr>
                <w:b/>
                <w:position w:val="1"/>
                <w:sz w:val="24"/>
                <w:szCs w:val="24"/>
                <w:lang w:val="en"/>
              </w:rPr>
              <w:t>Contracts.</w:t>
            </w:r>
          </w:p>
        </w:tc>
        <w:tc>
          <w:tcPr>
            <w:tcW w:w="6019" w:type="dxa"/>
            <w:vMerge/>
            <w:tcBorders>
              <w:left w:val="single" w:sz="8" w:space="0" w:color="F0AD00"/>
              <w:right w:val="single" w:sz="8" w:space="0" w:color="F0AD00"/>
            </w:tcBorders>
          </w:tcPr>
          <w:p w14:paraId="51924359" w14:textId="77777777" w:rsidR="00D91CEC" w:rsidRPr="0032518D" w:rsidRDefault="00D91CEC">
            <w:pPr>
              <w:rPr>
                <w:lang w:val="es-HN"/>
              </w:rPr>
            </w:pPr>
          </w:p>
        </w:tc>
      </w:tr>
      <w:tr w:rsidR="00D91CEC" w:rsidRPr="0032518D" w14:paraId="2CA2D273" w14:textId="77777777">
        <w:trPr>
          <w:trHeight w:hRule="exact" w:val="1764"/>
        </w:trPr>
        <w:tc>
          <w:tcPr>
            <w:tcW w:w="2350" w:type="dxa"/>
            <w:gridSpan w:val="2"/>
            <w:tcBorders>
              <w:top w:val="nil"/>
              <w:left w:val="single" w:sz="8" w:space="0" w:color="F0AD00"/>
              <w:bottom w:val="single" w:sz="8" w:space="0" w:color="F0AD00"/>
              <w:right w:val="single" w:sz="8" w:space="0" w:color="F0AD00"/>
            </w:tcBorders>
          </w:tcPr>
          <w:p w14:paraId="5EBBE9D9" w14:textId="77777777" w:rsidR="00D91CEC" w:rsidRPr="0032518D" w:rsidRDefault="00D91CEC">
            <w:pPr>
              <w:rPr>
                <w:lang w:val="es-HN"/>
              </w:rPr>
            </w:pPr>
          </w:p>
        </w:tc>
        <w:tc>
          <w:tcPr>
            <w:tcW w:w="6019" w:type="dxa"/>
            <w:vMerge/>
            <w:tcBorders>
              <w:left w:val="single" w:sz="8" w:space="0" w:color="F0AD00"/>
              <w:bottom w:val="single" w:sz="8" w:space="0" w:color="F0AD00"/>
              <w:right w:val="single" w:sz="8" w:space="0" w:color="F0AD00"/>
            </w:tcBorders>
          </w:tcPr>
          <w:p w14:paraId="6A07144E" w14:textId="77777777" w:rsidR="00D91CEC" w:rsidRPr="0032518D" w:rsidRDefault="00D91CEC">
            <w:pPr>
              <w:rPr>
                <w:lang w:val="es-HN"/>
              </w:rPr>
            </w:pPr>
          </w:p>
        </w:tc>
      </w:tr>
    </w:tbl>
    <w:p w14:paraId="7D703EA5" w14:textId="77777777" w:rsidR="00D91CEC" w:rsidRPr="0032518D" w:rsidRDefault="00D91CEC">
      <w:pPr>
        <w:rPr>
          <w:lang w:val="es-HN"/>
        </w:rPr>
        <w:sectPr w:rsidR="00D91CEC" w:rsidRPr="0032518D">
          <w:pgSz w:w="12240" w:h="15840"/>
          <w:pgMar w:top="1120" w:right="440" w:bottom="280" w:left="1600" w:header="370" w:footer="560" w:gutter="0"/>
          <w:cols w:space="720"/>
        </w:sectPr>
      </w:pPr>
    </w:p>
    <w:p w14:paraId="56203AF9" w14:textId="77777777" w:rsidR="00D91CEC" w:rsidRPr="0032518D" w:rsidRDefault="003E1D69">
      <w:pPr>
        <w:spacing w:before="8" w:line="100" w:lineRule="exact"/>
        <w:rPr>
          <w:sz w:val="11"/>
          <w:szCs w:val="11"/>
          <w:lang w:val="es-HN"/>
        </w:rPr>
      </w:pPr>
      <w:r>
        <w:rPr>
          <w:lang w:val="es-HN"/>
        </w:rPr>
        <w:lastRenderedPageBreak/>
        <w:pict w14:anchorId="3AD610AA">
          <v:group id="_x0000_s1053" style="position:absolute;margin-left:398.75pt;margin-top:409.45pt;width:105.4pt;height:308.7pt;z-index:-1993;mso-position-horizontal-relative:page;mso-position-vertical-relative:page" coordorigin="7975,8189" coordsize="2108,6174">
            <v:shape id="_x0000_s1074" style="position:absolute;left:7985;top:8199;width:2088;height:293" coordorigin="7985,8199" coordsize="2088,293" path="m7985,8491r2088,l10073,8199r-2088,l7985,8491xe" fillcolor="#ffecbb" stroked="f">
              <v:path arrowok="t"/>
            </v:shape>
            <v:shape id="_x0000_s1073" style="position:absolute;left:7985;top:8491;width:2088;height:293" coordorigin="7985,8491" coordsize="2088,293" path="m7985,8784r2088,l10073,8491r-2088,l7985,8784xe" fillcolor="#ffecbb" stroked="f">
              <v:path arrowok="t"/>
            </v:shape>
            <v:shape id="_x0000_s1072" style="position:absolute;left:7985;top:8784;width:2088;height:293" coordorigin="7985,8784" coordsize="2088,293" path="m7985,9077r2088,l10073,8784r-2088,l7985,9077xe" fillcolor="#ffecbb" stroked="f">
              <v:path arrowok="t"/>
            </v:shape>
            <v:shape id="_x0000_s1071" style="position:absolute;left:7985;top:9077;width:2088;height:293" coordorigin="7985,9077" coordsize="2088,293" path="m7985,9370r2088,l10073,9077r-2088,l7985,9370xe" fillcolor="#ffecbb" stroked="f">
              <v:path arrowok="t"/>
            </v:shape>
            <v:shape id="_x0000_s1070" style="position:absolute;left:7985;top:9370;width:2088;height:298" coordorigin="7985,9370" coordsize="2088,298" path="m7985,9667r2088,l10073,9370r-2088,l7985,9667xe" fillcolor="#ffecbb" stroked="f">
              <v:path arrowok="t"/>
            </v:shape>
            <v:shape id="_x0000_s1069" style="position:absolute;left:7985;top:9667;width:2088;height:293" coordorigin="7985,9667" coordsize="2088,293" path="m7985,9960r2088,l10073,9667r-2088,l7985,9960xe" fillcolor="#ffecbb" stroked="f">
              <v:path arrowok="t"/>
            </v:shape>
            <v:shape id="_x0000_s1068" style="position:absolute;left:7985;top:9960;width:2088;height:293" coordorigin="7985,9960" coordsize="2088,293" path="m7985,10253r2088,l10073,9960r-2088,l7985,10253xe" fillcolor="#ffecbb" stroked="f">
              <v:path arrowok="t"/>
            </v:shape>
            <v:shape id="_x0000_s1067" style="position:absolute;left:7985;top:10253;width:2088;height:293" coordorigin="7985,10253" coordsize="2088,293" path="m7985,10546r2088,l10073,10253r-2088,l7985,10546xe" fillcolor="#ffecbb" stroked="f">
              <v:path arrowok="t"/>
            </v:shape>
            <v:shape id="_x0000_s1066" style="position:absolute;left:7985;top:10546;width:2088;height:293" coordorigin="7985,10546" coordsize="2088,293" path="m7985,10839r2088,l10073,10546r-2088,l7985,10839xe" fillcolor="#ffecbb" stroked="f">
              <v:path arrowok="t"/>
            </v:shape>
            <v:shape id="_x0000_s1065" style="position:absolute;left:7985;top:10839;width:2088;height:293" coordorigin="7985,10839" coordsize="2088,293" path="m7985,11131r2088,l10073,10839r-2088,l7985,11131xe" fillcolor="#ffecbb" stroked="f">
              <v:path arrowok="t"/>
            </v:shape>
            <v:shape id="_x0000_s1064" style="position:absolute;left:7985;top:11131;width:2088;height:293" coordorigin="7985,11131" coordsize="2088,293" path="m7985,11424r2088,l10073,11131r-2088,l7985,11424xe" fillcolor="#ffecbb" stroked="f">
              <v:path arrowok="t"/>
            </v:shape>
            <v:shape id="_x0000_s1063" style="position:absolute;left:7985;top:11424;width:2088;height:293" coordorigin="7985,11424" coordsize="2088,293" path="m7985,11717r2088,l10073,11424r-2088,l7985,11717xe" fillcolor="#ffecbb" stroked="f">
              <v:path arrowok="t"/>
            </v:shape>
            <v:shape id="_x0000_s1062" style="position:absolute;left:7985;top:11717;width:2088;height:293" coordorigin="7985,11717" coordsize="2088,293" path="m7985,12010r2088,l10073,11717r-2088,l7985,12010xe" fillcolor="#ffecbb" stroked="f">
              <v:path arrowok="t"/>
            </v:shape>
            <v:shape id="_x0000_s1061" style="position:absolute;left:7985;top:12010;width:2088;height:293" coordorigin="7985,12010" coordsize="2088,293" path="m7985,12303r2088,l10073,12010r-2088,l7985,12303xe" fillcolor="#ffecbb" stroked="f">
              <v:path arrowok="t"/>
            </v:shape>
            <v:shape id="_x0000_s1060" style="position:absolute;left:7985;top:12303;width:2088;height:293" coordorigin="7985,12303" coordsize="2088,293" path="m7985,12595r2088,l10073,12303r-2088,l7985,12595xe" fillcolor="#ffecbb" stroked="f">
              <v:path arrowok="t"/>
            </v:shape>
            <v:shape id="_x0000_s1059" style="position:absolute;left:7985;top:12595;width:2088;height:293" coordorigin="7985,12595" coordsize="2088,293" path="m7985,12888r2088,l10073,12595r-2088,l7985,12888xe" fillcolor="#ffecbb" stroked="f">
              <v:path arrowok="t"/>
            </v:shape>
            <v:shape id="_x0000_s1058" style="position:absolute;left:7985;top:12888;width:2088;height:293" coordorigin="7985,12888" coordsize="2088,293" path="m7985,13181r2088,l10073,12888r-2088,l7985,13181xe" fillcolor="#ffecbb" stroked="f">
              <v:path arrowok="t"/>
            </v:shape>
            <v:shape id="_x0000_s1057" style="position:absolute;left:7985;top:13181;width:2088;height:293" coordorigin="7985,13181" coordsize="2088,293" path="m7985,13474r2088,l10073,13181r-2088,l7985,13474xe" fillcolor="#ffecbb" stroked="f">
              <v:path arrowok="t"/>
            </v:shape>
            <v:shape id="_x0000_s1056" style="position:absolute;left:7985;top:13474;width:2088;height:293" coordorigin="7985,13474" coordsize="2088,293" path="m7985,13767r2088,l10073,13474r-2088,l7985,13767xe" fillcolor="#ffecbb" stroked="f">
              <v:path arrowok="t"/>
            </v:shape>
            <v:shape id="_x0000_s1055" style="position:absolute;left:7985;top:13767;width:2088;height:293" coordorigin="7985,13767" coordsize="2088,293" path="m7985,14059r2088,l10073,13767r-2088,l7985,14059xe" fillcolor="#ffecbb" stroked="f">
              <v:path arrowok="t"/>
            </v:shape>
            <v:shape id="_x0000_s1054" style="position:absolute;left:7985;top:14059;width:2088;height:293" coordorigin="7985,14059" coordsize="2088,293" path="m7985,14352r2088,l10073,14059r-2088,l7985,14352xe" fillcolor="#ffecbb" stroked="f">
              <v:path arrowok="t"/>
            </v:shape>
            <w10:wrap anchorx="page" anchory="page"/>
          </v:group>
        </w:pict>
      </w:r>
      <w:r>
        <w:rPr>
          <w:lang w:val="es-HN"/>
        </w:rPr>
        <w:pict w14:anchorId="414A2DAD">
          <v:group id="_x0000_s1050" style="position:absolute;margin-left:163.55pt;margin-top:409.45pt;width:39.65pt;height:30.3pt;z-index:-1994;mso-position-horizontal-relative:page;mso-position-vertical-relative:page" coordorigin="3271,8189" coordsize="793,606">
            <v:shape id="_x0000_s1052" style="position:absolute;left:3281;top:8199;width:773;height:293" coordorigin="3281,8199" coordsize="773,293" path="m3281,8491r773,l4054,8199r-773,l3281,8491xe" fillcolor="#ffecbb" stroked="f">
              <v:path arrowok="t"/>
            </v:shape>
            <v:shape id="_x0000_s1051" style="position:absolute;left:3281;top:8491;width:773;height:293" coordorigin="3281,8491" coordsize="773,293" path="m3281,8784r773,l4054,8491r-773,l3281,8784xe" fillcolor="#ffecbb" stroked="f">
              <v:path arrowok="t"/>
            </v:shape>
            <w10:wrap anchorx="page" anchory="page"/>
          </v:group>
        </w:pict>
      </w:r>
    </w:p>
    <w:p w14:paraId="2D834630" w14:textId="77777777" w:rsidR="00D91CEC" w:rsidRPr="0032518D" w:rsidRDefault="00D91CEC">
      <w:pPr>
        <w:spacing w:line="200" w:lineRule="exact"/>
        <w:rPr>
          <w:lang w:val="es-HN"/>
        </w:rPr>
      </w:pPr>
    </w:p>
    <w:tbl>
      <w:tblPr>
        <w:tblW w:w="0" w:type="auto"/>
        <w:tblInd w:w="101" w:type="dxa"/>
        <w:tblLayout w:type="fixed"/>
        <w:tblCellMar>
          <w:left w:w="0" w:type="dxa"/>
          <w:right w:w="0" w:type="dxa"/>
        </w:tblCellMar>
        <w:tblLook w:val="01E0" w:firstRow="1" w:lastRow="1" w:firstColumn="1" w:lastColumn="1" w:noHBand="0" w:noVBand="0"/>
      </w:tblPr>
      <w:tblGrid>
        <w:gridCol w:w="2352"/>
        <w:gridCol w:w="6019"/>
      </w:tblGrid>
      <w:tr w:rsidR="00D91CEC" w:rsidRPr="0032518D" w14:paraId="0A318A26" w14:textId="77777777">
        <w:trPr>
          <w:trHeight w:hRule="exact" w:val="6758"/>
        </w:trPr>
        <w:tc>
          <w:tcPr>
            <w:tcW w:w="2352" w:type="dxa"/>
            <w:tcBorders>
              <w:top w:val="single" w:sz="8" w:space="0" w:color="F0AD00"/>
              <w:left w:val="single" w:sz="8" w:space="0" w:color="F0AD00"/>
              <w:bottom w:val="single" w:sz="8" w:space="0" w:color="F0AD00"/>
              <w:right w:val="single" w:sz="8" w:space="0" w:color="F0AD00"/>
            </w:tcBorders>
          </w:tcPr>
          <w:p w14:paraId="20287036" w14:textId="77777777" w:rsidR="00D91CEC" w:rsidRPr="0032518D" w:rsidRDefault="00D91CEC">
            <w:pPr>
              <w:rPr>
                <w:lang w:val="es-HN"/>
              </w:rPr>
            </w:pPr>
          </w:p>
        </w:tc>
        <w:tc>
          <w:tcPr>
            <w:tcW w:w="6019" w:type="dxa"/>
            <w:tcBorders>
              <w:top w:val="single" w:sz="8" w:space="0" w:color="F0AD00"/>
              <w:left w:val="single" w:sz="8" w:space="0" w:color="F0AD00"/>
              <w:bottom w:val="single" w:sz="8" w:space="0" w:color="F0AD00"/>
              <w:right w:val="single" w:sz="8" w:space="0" w:color="F0AD00"/>
            </w:tcBorders>
          </w:tcPr>
          <w:p w14:paraId="4A659A1D" w14:textId="77777777" w:rsidR="00D91CEC" w:rsidRPr="0032518D" w:rsidRDefault="0032518D">
            <w:pPr>
              <w:spacing w:line="280" w:lineRule="exact"/>
              <w:ind w:left="820"/>
              <w:rPr>
                <w:rFonts w:ascii="Calibri" w:eastAsia="Calibri" w:hAnsi="Calibri" w:cs="Calibri"/>
                <w:sz w:val="24"/>
                <w:szCs w:val="24"/>
                <w:lang w:val="es-HN"/>
              </w:rPr>
            </w:pPr>
            <w:r w:rsidRPr="0032518D">
              <w:rPr>
                <w:sz w:val="24"/>
                <w:szCs w:val="24"/>
                <w:lang w:val="en"/>
              </w:rPr>
              <w:t>affect the work programme, changes that affect</w:t>
            </w:r>
          </w:p>
          <w:p w14:paraId="36D623DA" w14:textId="437D4B3A" w:rsidR="00D91CEC" w:rsidRPr="0032518D" w:rsidRDefault="0032518D">
            <w:pPr>
              <w:ind w:left="820" w:right="-23"/>
              <w:rPr>
                <w:rFonts w:ascii="Calibri" w:eastAsia="Calibri" w:hAnsi="Calibri" w:cs="Calibri"/>
                <w:sz w:val="24"/>
                <w:szCs w:val="24"/>
                <w:lang w:val="es-HN"/>
              </w:rPr>
            </w:pPr>
            <w:r w:rsidRPr="0032518D">
              <w:rPr>
                <w:sz w:val="24"/>
                <w:szCs w:val="24"/>
                <w:lang w:val="en"/>
              </w:rPr>
              <w:t>the duration of the contract, changes that affect</w:t>
            </w:r>
          </w:p>
          <w:p w14:paraId="502A2974" w14:textId="77777777" w:rsidR="00D91CEC" w:rsidRPr="0032518D" w:rsidRDefault="0032518D">
            <w:pPr>
              <w:ind w:left="820"/>
              <w:rPr>
                <w:rFonts w:ascii="Calibri" w:eastAsia="Calibri" w:hAnsi="Calibri" w:cs="Calibri"/>
                <w:sz w:val="24"/>
                <w:szCs w:val="24"/>
                <w:lang w:val="es-HN"/>
              </w:rPr>
            </w:pPr>
            <w:r w:rsidRPr="0032518D">
              <w:rPr>
                <w:sz w:val="24"/>
                <w:szCs w:val="24"/>
                <w:lang w:val="en"/>
              </w:rPr>
              <w:t>scope of the contract, after signing an addendum.</w:t>
            </w:r>
          </w:p>
          <w:p w14:paraId="7C851703" w14:textId="378F593C"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sz w:val="24"/>
                <w:szCs w:val="24"/>
                <w:lang w:val="en"/>
              </w:rPr>
              <w:tab/>
            </w:r>
            <w:r w:rsidRPr="0032518D">
              <w:rPr>
                <w:b/>
                <w:sz w:val="24"/>
                <w:szCs w:val="24"/>
                <w:lang w:val="en"/>
              </w:rPr>
              <w:t>• Justification of</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b/>
                <w:spacing w:val="1"/>
                <w:sz w:val="24"/>
                <w:szCs w:val="24"/>
                <w:lang w:val="en"/>
              </w:rPr>
              <w:t xml:space="preserve"> the</w:t>
            </w:r>
            <w:r w:rsidRPr="0032518D">
              <w:rPr>
                <w:b/>
                <w:sz w:val="24"/>
                <w:szCs w:val="24"/>
                <w:lang w:val="en"/>
              </w:rPr>
              <w:t>modification</w:t>
            </w:r>
            <w:r>
              <w:rPr>
                <w:lang w:val="en"/>
              </w:rPr>
              <w:t xml:space="preserve"> </w:t>
            </w:r>
            <w:r>
              <w:rPr>
                <w:b/>
                <w:sz w:val="24"/>
                <w:szCs w:val="24"/>
                <w:lang w:val="en"/>
              </w:rPr>
              <w:t xml:space="preserve"> </w:t>
            </w:r>
            <w:r>
              <w:rPr>
                <w:lang w:val="en"/>
              </w:rPr>
              <w:t xml:space="preserve"> </w:t>
            </w:r>
            <w:r>
              <w:rPr>
                <w:sz w:val="24"/>
                <w:szCs w:val="24"/>
                <w:lang w:val="en"/>
              </w:rPr>
              <w:t xml:space="preserve"> </w:t>
            </w:r>
            <w:r>
              <w:rPr>
                <w:lang w:val="en"/>
              </w:rPr>
              <w:t xml:space="preserve"> of</w:t>
            </w:r>
            <w:r w:rsidRPr="0032518D">
              <w:rPr>
                <w:sz w:val="24"/>
                <w:szCs w:val="24"/>
                <w:lang w:val="en"/>
              </w:rPr>
              <w:t xml:space="preserve"> the contract, as indicated in the corresponding addendum.</w:t>
            </w:r>
          </w:p>
          <w:p w14:paraId="18D0C00F" w14:textId="68452E9D" w:rsidR="00D91CEC" w:rsidRPr="0032518D" w:rsidRDefault="0032518D">
            <w:pPr>
              <w:spacing w:line="280" w:lineRule="exact"/>
              <w:ind w:left="460"/>
              <w:rPr>
                <w:rFonts w:ascii="Calibri" w:eastAsia="Calibri" w:hAnsi="Calibri" w:cs="Calibri"/>
                <w:sz w:val="24"/>
                <w:szCs w:val="24"/>
                <w:lang w:val="es-HN"/>
              </w:rPr>
            </w:pPr>
            <w:r>
              <w:rPr>
                <w:lang w:val="en"/>
              </w:rPr>
              <w:t xml:space="preserve"> </w:t>
            </w:r>
            <w:r w:rsidRPr="0032518D">
              <w:rPr>
                <w:b/>
                <w:sz w:val="24"/>
                <w:szCs w:val="24"/>
                <w:lang w:val="en"/>
              </w:rPr>
              <w:t xml:space="preserve"> • Updated</w:t>
            </w:r>
            <w:r>
              <w:rPr>
                <w:lang w:val="en"/>
              </w:rPr>
              <w:t>price</w:t>
            </w:r>
            <w:r w:rsidRPr="0032518D">
              <w:rPr>
                <w:b/>
                <w:spacing w:val="1"/>
                <w:sz w:val="24"/>
                <w:szCs w:val="24"/>
                <w:lang w:val="en"/>
              </w:rPr>
              <w:t>or</w:t>
            </w:r>
            <w:r>
              <w:rPr>
                <w:lang w:val="en"/>
              </w:rPr>
              <w:t xml:space="preserve"> </w:t>
            </w:r>
            <w:r w:rsidRPr="0032518D">
              <w:rPr>
                <w:spacing w:val="15"/>
                <w:sz w:val="24"/>
                <w:szCs w:val="24"/>
                <w:lang w:val="en"/>
              </w:rPr>
              <w:t xml:space="preserve"> </w:t>
            </w:r>
            <w:r>
              <w:rPr>
                <w:lang w:val="en"/>
              </w:rPr>
              <w:t xml:space="preserve"> </w:t>
            </w:r>
            <w:r w:rsidRPr="0032518D">
              <w:rPr>
                <w:sz w:val="24"/>
                <w:szCs w:val="24"/>
                <w:lang w:val="en"/>
              </w:rPr>
              <w:t xml:space="preserve"> contract agreed under addendum</w:t>
            </w:r>
          </w:p>
          <w:p w14:paraId="1B64BD91" w14:textId="77777777" w:rsidR="00D91CEC" w:rsidRPr="0032518D" w:rsidRDefault="0032518D">
            <w:pPr>
              <w:ind w:left="820"/>
              <w:rPr>
                <w:rFonts w:ascii="Calibri" w:eastAsia="Calibri" w:hAnsi="Calibri" w:cs="Calibri"/>
                <w:sz w:val="24"/>
                <w:szCs w:val="24"/>
                <w:lang w:val="es-HN"/>
              </w:rPr>
            </w:pPr>
            <w:r w:rsidRPr="0032518D">
              <w:rPr>
                <w:sz w:val="24"/>
                <w:szCs w:val="24"/>
                <w:lang w:val="en"/>
              </w:rPr>
              <w:t>if applicable</w:t>
            </w:r>
            <w:r w:rsidRPr="0032518D">
              <w:rPr>
                <w:spacing w:val="-1"/>
                <w:sz w:val="24"/>
                <w:szCs w:val="24"/>
                <w:lang w:val="en"/>
              </w:rPr>
              <w:t>e</w:t>
            </w:r>
            <w:r w:rsidRPr="0032518D">
              <w:rPr>
                <w:spacing w:val="1"/>
                <w:sz w:val="24"/>
                <w:szCs w:val="24"/>
                <w:lang w:val="en"/>
              </w:rPr>
              <w:t>.</w:t>
            </w:r>
          </w:p>
          <w:p w14:paraId="02C92D69" w14:textId="07107369" w:rsidR="00D91CEC" w:rsidRPr="0032518D" w:rsidRDefault="0032518D">
            <w:pPr>
              <w:ind w:left="460" w:right="-23"/>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Updated</w:t>
            </w:r>
            <w:r>
              <w:rPr>
                <w:lang w:val="en"/>
              </w:rPr>
              <w:t xml:space="preserve"> </w:t>
            </w:r>
            <w:r>
              <w:rPr>
                <w:b/>
                <w:sz w:val="24"/>
                <w:szCs w:val="24"/>
                <w:lang w:val="en"/>
              </w:rPr>
              <w:t xml:space="preserve"> </w:t>
            </w:r>
            <w:r>
              <w:rPr>
                <w:lang w:val="en"/>
              </w:rPr>
              <w:t xml:space="preserve"> </w:t>
            </w:r>
            <w:r>
              <w:rPr>
                <w:sz w:val="24"/>
                <w:szCs w:val="24"/>
                <w:lang w:val="en"/>
              </w:rPr>
              <w:t xml:space="preserve"> </w:t>
            </w:r>
            <w:r>
              <w:rPr>
                <w:lang w:val="en"/>
              </w:rPr>
              <w:t xml:space="preserve"> </w:t>
            </w:r>
            <w:r w:rsidRPr="0032518D">
              <w:rPr>
                <w:sz w:val="24"/>
                <w:szCs w:val="24"/>
                <w:lang w:val="en"/>
              </w:rPr>
              <w:t xml:space="preserve"> date of termination of the contract</w:t>
            </w:r>
          </w:p>
          <w:p w14:paraId="7ADFBE6D" w14:textId="77777777" w:rsidR="00D91CEC" w:rsidRPr="0032518D" w:rsidRDefault="0032518D">
            <w:pPr>
              <w:ind w:left="820"/>
              <w:rPr>
                <w:rFonts w:ascii="Calibri" w:eastAsia="Calibri" w:hAnsi="Calibri" w:cs="Calibri"/>
                <w:sz w:val="24"/>
                <w:szCs w:val="24"/>
                <w:lang w:val="es-HN"/>
              </w:rPr>
            </w:pPr>
            <w:r w:rsidRPr="0032518D">
              <w:rPr>
                <w:sz w:val="24"/>
                <w:szCs w:val="24"/>
                <w:lang w:val="en"/>
              </w:rPr>
              <w:t>agreed in amended up, if applicable.</w:t>
            </w:r>
          </w:p>
          <w:p w14:paraId="74995F05" w14:textId="65979007" w:rsidR="00D91CEC" w:rsidRPr="0032518D" w:rsidRDefault="0032518D">
            <w:pPr>
              <w:ind w:left="460" w:right="-23"/>
              <w:rPr>
                <w:rFonts w:ascii="Calibri" w:eastAsia="Calibri" w:hAnsi="Calibri" w:cs="Calibri"/>
                <w:sz w:val="24"/>
                <w:szCs w:val="24"/>
                <w:lang w:val="es-HN"/>
              </w:rPr>
            </w:pPr>
            <w:r>
              <w:rPr>
                <w:lang w:val="en"/>
              </w:rPr>
              <w:t xml:space="preserve"> </w:t>
            </w:r>
            <w:r w:rsidRPr="0032518D">
              <w:rPr>
                <w:b/>
                <w:sz w:val="24"/>
                <w:szCs w:val="24"/>
                <w:lang w:val="en"/>
              </w:rPr>
              <w:t xml:space="preserve"> • Updated scope</w:t>
            </w:r>
            <w:r>
              <w:rPr>
                <w:lang w:val="en"/>
              </w:rPr>
              <w:t xml:space="preserve"> </w:t>
            </w:r>
            <w:r>
              <w:rPr>
                <w:b/>
                <w:sz w:val="24"/>
                <w:szCs w:val="24"/>
                <w:lang w:val="en"/>
              </w:rPr>
              <w:t xml:space="preserve"> </w:t>
            </w:r>
            <w:r>
              <w:rPr>
                <w:lang w:val="en"/>
              </w:rPr>
              <w:t xml:space="preserve"> </w:t>
            </w:r>
            <w:r>
              <w:rPr>
                <w:sz w:val="24"/>
                <w:szCs w:val="24"/>
                <w:lang w:val="en"/>
              </w:rPr>
              <w:t xml:space="preserve"> </w:t>
            </w:r>
            <w:r>
              <w:rPr>
                <w:lang w:val="en"/>
              </w:rPr>
              <w:t xml:space="preserve"> </w:t>
            </w:r>
            <w:r w:rsidRPr="0032518D">
              <w:rPr>
                <w:sz w:val="24"/>
                <w:szCs w:val="24"/>
                <w:lang w:val="en"/>
              </w:rPr>
              <w:t xml:space="preserve"> of the project agreed in</w:t>
            </w:r>
          </w:p>
          <w:p w14:paraId="3ADF4AA9" w14:textId="77777777" w:rsidR="00D91CEC" w:rsidRPr="0032518D" w:rsidRDefault="0032518D">
            <w:pPr>
              <w:ind w:left="820"/>
              <w:rPr>
                <w:rFonts w:ascii="Calibri" w:eastAsia="Calibri" w:hAnsi="Calibri" w:cs="Calibri"/>
                <w:sz w:val="24"/>
                <w:szCs w:val="24"/>
                <w:lang w:val="es-HN"/>
              </w:rPr>
            </w:pPr>
            <w:r w:rsidRPr="0032518D">
              <w:rPr>
                <w:sz w:val="24"/>
                <w:szCs w:val="24"/>
                <w:lang w:val="en"/>
              </w:rPr>
              <w:t>addendum if applicable.</w:t>
            </w:r>
          </w:p>
          <w:p w14:paraId="23401B60" w14:textId="77777777" w:rsidR="00D91CEC" w:rsidRPr="0032518D" w:rsidRDefault="0032518D">
            <w:pPr>
              <w:ind w:left="820"/>
              <w:rPr>
                <w:rFonts w:ascii="Calibri" w:eastAsia="Calibri" w:hAnsi="Calibri" w:cs="Calibri"/>
                <w:sz w:val="24"/>
                <w:szCs w:val="24"/>
                <w:lang w:val="es-HN"/>
              </w:rPr>
            </w:pPr>
            <w:r w:rsidRPr="0032518D">
              <w:rPr>
                <w:rFonts w:ascii="Calibri" w:eastAsia="Calibri" w:hAnsi="Calibri" w:cs="Calibri"/>
                <w:sz w:val="24"/>
                <w:szCs w:val="24"/>
                <w:lang w:val="es-HN"/>
              </w:rPr>
              <w:t xml:space="preserve"> </w:t>
            </w:r>
          </w:p>
          <w:p w14:paraId="6D66ED84" w14:textId="77777777" w:rsidR="00D91CEC" w:rsidRPr="0032518D" w:rsidRDefault="0032518D">
            <w:pPr>
              <w:ind w:left="62" w:right="2942"/>
              <w:jc w:val="center"/>
              <w:rPr>
                <w:rFonts w:ascii="Calibri" w:eastAsia="Calibri" w:hAnsi="Calibri" w:cs="Calibri"/>
                <w:sz w:val="24"/>
                <w:szCs w:val="24"/>
                <w:lang w:val="es-HN"/>
              </w:rPr>
            </w:pPr>
            <w:r w:rsidRPr="0032518D">
              <w:rPr>
                <w:b/>
                <w:sz w:val="24"/>
                <w:szCs w:val="24"/>
                <w:lang w:val="en"/>
              </w:rPr>
              <w:t>Supporting Documentation:</w:t>
            </w:r>
          </w:p>
          <w:p w14:paraId="20B2D146" w14:textId="1C5C3415" w:rsidR="00D91CEC" w:rsidRPr="0032518D" w:rsidRDefault="0032518D">
            <w:pPr>
              <w:ind w:left="460"/>
              <w:rPr>
                <w:rFonts w:ascii="Calibri" w:eastAsia="Calibri" w:hAnsi="Calibri" w:cs="Calibri"/>
                <w:sz w:val="24"/>
                <w:szCs w:val="24"/>
                <w:lang w:val="es-HN"/>
              </w:rPr>
            </w:pPr>
            <w:r w:rsidRPr="0032518D">
              <w:rPr>
                <w:b/>
                <w:sz w:val="24"/>
                <w:szCs w:val="24"/>
                <w:lang w:val="en"/>
              </w:rPr>
              <w:t>• Initial work or</w:t>
            </w:r>
            <w:r w:rsidRPr="0032518D">
              <w:rPr>
                <w:b/>
                <w:spacing w:val="2"/>
                <w:sz w:val="24"/>
                <w:szCs w:val="24"/>
                <w:lang w:val="en"/>
              </w:rPr>
              <w:t>o</w:t>
            </w:r>
            <w:r>
              <w:rPr>
                <w:lang w:val="en"/>
              </w:rPr>
              <w:t xml:space="preserve"> </w:t>
            </w:r>
            <w:r w:rsidRPr="0032518D">
              <w:rPr>
                <w:sz w:val="24"/>
                <w:szCs w:val="24"/>
                <w:lang w:val="en"/>
              </w:rPr>
              <w:t xml:space="preserve"> signature program</w:t>
            </w:r>
          </w:p>
          <w:p w14:paraId="071328B3" w14:textId="77777777" w:rsidR="00D91CEC" w:rsidRPr="0032518D" w:rsidRDefault="0032518D">
            <w:pPr>
              <w:ind w:left="820"/>
              <w:rPr>
                <w:rFonts w:ascii="Calibri" w:eastAsia="Calibri" w:hAnsi="Calibri" w:cs="Calibri"/>
                <w:sz w:val="24"/>
                <w:szCs w:val="24"/>
                <w:lang w:val="es-HN"/>
              </w:rPr>
            </w:pPr>
            <w:r w:rsidRPr="0032518D">
              <w:rPr>
                <w:sz w:val="24"/>
                <w:szCs w:val="24"/>
                <w:lang w:val="en"/>
              </w:rPr>
              <w:t>contract.</w:t>
            </w:r>
          </w:p>
          <w:p w14:paraId="050D0C56" w14:textId="6D72963D" w:rsidR="00D91CEC" w:rsidRPr="0032518D" w:rsidRDefault="0032518D">
            <w:pPr>
              <w:ind w:left="460"/>
              <w:rPr>
                <w:rFonts w:ascii="Calibri" w:eastAsia="Calibri" w:hAnsi="Calibri" w:cs="Calibri"/>
                <w:sz w:val="24"/>
                <w:szCs w:val="24"/>
                <w:lang w:val="es-HN"/>
              </w:rPr>
            </w:pPr>
            <w:r>
              <w:rPr>
                <w:lang w:val="en"/>
              </w:rPr>
              <w:t xml:space="preserve"> </w:t>
            </w:r>
            <w:r w:rsidRPr="0032518D">
              <w:rPr>
                <w:b/>
                <w:sz w:val="24"/>
                <w:szCs w:val="24"/>
                <w:lang w:val="en"/>
              </w:rPr>
              <w:t xml:space="preserve"> Adendas</w:t>
            </w:r>
            <w:r>
              <w:rPr>
                <w:lang w:val="en"/>
              </w:rPr>
              <w:t xml:space="preserve"> </w:t>
            </w:r>
            <w:r>
              <w:rPr>
                <w:b/>
                <w:sz w:val="24"/>
                <w:szCs w:val="24"/>
                <w:lang w:val="en"/>
              </w:rPr>
              <w:t xml:space="preserve"> </w:t>
            </w:r>
            <w:r>
              <w:rPr>
                <w:lang w:val="en"/>
              </w:rPr>
              <w:t xml:space="preserve"> </w:t>
            </w:r>
            <w:r w:rsidRPr="0032518D">
              <w:rPr>
                <w:sz w:val="24"/>
                <w:szCs w:val="24"/>
                <w:lang w:val="en"/>
              </w:rPr>
              <w:t xml:space="preserve"> or modifications to contracts</w:t>
            </w:r>
          </w:p>
          <w:p w14:paraId="609EE049" w14:textId="4A6D7345" w:rsidR="00D91CEC" w:rsidRPr="0032518D" w:rsidRDefault="0032518D">
            <w:pPr>
              <w:ind w:left="820"/>
              <w:rPr>
                <w:rFonts w:ascii="Calibri" w:eastAsia="Calibri" w:hAnsi="Calibri" w:cs="Calibri"/>
                <w:sz w:val="24"/>
                <w:szCs w:val="24"/>
                <w:lang w:val="es-HN"/>
              </w:rPr>
            </w:pPr>
            <w:r w:rsidRPr="0032518D">
              <w:rPr>
                <w:sz w:val="24"/>
                <w:szCs w:val="24"/>
                <w:lang w:val="en"/>
              </w:rPr>
              <w:t>duly subscribed.</w:t>
            </w:r>
          </w:p>
          <w:p w14:paraId="4A0F2E54" w14:textId="2BAF8CEB" w:rsidR="00D91CEC" w:rsidRPr="0032518D" w:rsidRDefault="0032518D">
            <w:pPr>
              <w:ind w:left="460"/>
              <w:rPr>
                <w:rFonts w:ascii="Calibri" w:eastAsia="Calibri" w:hAnsi="Calibri" w:cs="Calibri"/>
                <w:sz w:val="24"/>
                <w:szCs w:val="24"/>
                <w:lang w:val="es-HN"/>
              </w:rPr>
            </w:pPr>
            <w:r w:rsidRPr="0032518D">
              <w:rPr>
                <w:b/>
                <w:sz w:val="24"/>
                <w:szCs w:val="24"/>
                <w:lang w:val="en"/>
              </w:rPr>
              <w:t>• Updated</w:t>
            </w:r>
            <w:r w:rsidRPr="0032518D">
              <w:rPr>
                <w:b/>
                <w:spacing w:val="1"/>
                <w:sz w:val="24"/>
                <w:szCs w:val="24"/>
                <w:lang w:val="en"/>
              </w:rPr>
              <w:t>or</w:t>
            </w:r>
            <w:r>
              <w:rPr>
                <w:lang w:val="en"/>
              </w:rPr>
              <w:t xml:space="preserve"> </w:t>
            </w:r>
            <w:r w:rsidRPr="0032518D">
              <w:rPr>
                <w:sz w:val="24"/>
                <w:szCs w:val="24"/>
                <w:lang w:val="en"/>
              </w:rPr>
              <w:t xml:space="preserve"> work-up program if it has been</w:t>
            </w:r>
          </w:p>
          <w:p w14:paraId="4371363D" w14:textId="77777777" w:rsidR="00D91CEC" w:rsidRPr="0032518D" w:rsidRDefault="0032518D">
            <w:pPr>
              <w:ind w:left="820"/>
              <w:rPr>
                <w:rFonts w:ascii="Calibri" w:eastAsia="Calibri" w:hAnsi="Calibri" w:cs="Calibri"/>
                <w:sz w:val="24"/>
                <w:szCs w:val="24"/>
                <w:lang w:val="es-HN"/>
              </w:rPr>
            </w:pPr>
            <w:r w:rsidRPr="0032518D">
              <w:rPr>
                <w:sz w:val="24"/>
                <w:szCs w:val="24"/>
                <w:lang w:val="en"/>
              </w:rPr>
              <w:t>agreed in addendum.</w:t>
            </w:r>
          </w:p>
          <w:p w14:paraId="693AA750" w14:textId="143781C1"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Other</w:t>
            </w:r>
            <w:r>
              <w:rPr>
                <w:lang w:val="en"/>
              </w:rPr>
              <w:t xml:space="preserve"> </w:t>
            </w:r>
            <w:r w:rsidRPr="0032518D">
              <w:rPr>
                <w:spacing w:val="37"/>
                <w:sz w:val="24"/>
                <w:szCs w:val="24"/>
                <w:lang w:val="en"/>
              </w:rPr>
              <w:t xml:space="preserve"> </w:t>
            </w:r>
            <w:r>
              <w:rPr>
                <w:lang w:val="en"/>
              </w:rPr>
              <w:t xml:space="preserve"> </w:t>
            </w:r>
            <w:r w:rsidRPr="0032518D">
              <w:rPr>
                <w:sz w:val="24"/>
                <w:szCs w:val="24"/>
                <w:lang w:val="en"/>
              </w:rPr>
              <w:t xml:space="preserve"> (in the case of relevant documents not provided for in this Manual or note of clarification or rectification information).</w:t>
            </w:r>
          </w:p>
        </w:tc>
      </w:tr>
      <w:tr w:rsidR="00D91CEC" w:rsidRPr="0032518D" w14:paraId="06D0B36C" w14:textId="77777777">
        <w:trPr>
          <w:trHeight w:hRule="exact" w:val="309"/>
        </w:trPr>
        <w:tc>
          <w:tcPr>
            <w:tcW w:w="2352" w:type="dxa"/>
            <w:tcBorders>
              <w:top w:val="single" w:sz="8" w:space="0" w:color="F0AD00"/>
              <w:left w:val="single" w:sz="8" w:space="0" w:color="F0AD00"/>
              <w:bottom w:val="nil"/>
              <w:right w:val="single" w:sz="8" w:space="0" w:color="F0AD00"/>
            </w:tcBorders>
            <w:shd w:val="clear" w:color="auto" w:fill="FFECBB"/>
          </w:tcPr>
          <w:p w14:paraId="298D7E5E" w14:textId="77777777" w:rsidR="00D91CEC" w:rsidRPr="0032518D" w:rsidRDefault="0032518D">
            <w:pPr>
              <w:spacing w:line="280" w:lineRule="exact"/>
              <w:ind w:left="100"/>
              <w:rPr>
                <w:rFonts w:ascii="Calibri" w:eastAsia="Calibri" w:hAnsi="Calibri" w:cs="Calibri"/>
                <w:sz w:val="24"/>
                <w:szCs w:val="24"/>
                <w:lang w:val="es-HN"/>
              </w:rPr>
            </w:pPr>
            <w:r w:rsidRPr="0032518D">
              <w:rPr>
                <w:b/>
                <w:sz w:val="24"/>
                <w:szCs w:val="24"/>
                <w:lang w:val="en"/>
              </w:rPr>
              <w:t>Home Tab</w:t>
            </w:r>
          </w:p>
        </w:tc>
        <w:tc>
          <w:tcPr>
            <w:tcW w:w="6019" w:type="dxa"/>
            <w:tcBorders>
              <w:top w:val="single" w:sz="8" w:space="0" w:color="F0AD00"/>
              <w:left w:val="single" w:sz="8" w:space="0" w:color="F0AD00"/>
              <w:bottom w:val="nil"/>
              <w:right w:val="single" w:sz="8" w:space="0" w:color="F0AD00"/>
            </w:tcBorders>
            <w:shd w:val="clear" w:color="auto" w:fill="FFECBB"/>
          </w:tcPr>
          <w:p w14:paraId="34359638" w14:textId="77777777" w:rsidR="00D91CEC" w:rsidRPr="0032518D" w:rsidRDefault="0032518D">
            <w:pPr>
              <w:spacing w:line="280" w:lineRule="exact"/>
              <w:ind w:left="100"/>
              <w:rPr>
                <w:rFonts w:ascii="Calibri" w:eastAsia="Calibri" w:hAnsi="Calibri" w:cs="Calibri"/>
                <w:sz w:val="24"/>
                <w:szCs w:val="24"/>
                <w:lang w:val="es-HN"/>
              </w:rPr>
            </w:pPr>
            <w:r w:rsidRPr="0032518D">
              <w:rPr>
                <w:b/>
                <w:sz w:val="24"/>
                <w:szCs w:val="24"/>
                <w:lang w:val="en"/>
              </w:rPr>
              <w:t>It contains at least the following</w:t>
            </w:r>
            <w:r w:rsidRPr="0032518D">
              <w:rPr>
                <w:b/>
                <w:spacing w:val="1"/>
                <w:sz w:val="24"/>
                <w:szCs w:val="24"/>
                <w:lang w:val="en"/>
              </w:rPr>
              <w:t>data:</w:t>
            </w:r>
          </w:p>
        </w:tc>
      </w:tr>
      <w:tr w:rsidR="00D91CEC" w:rsidRPr="0032518D" w14:paraId="5821F8CB" w14:textId="77777777">
        <w:trPr>
          <w:trHeight w:hRule="exact" w:val="289"/>
        </w:trPr>
        <w:tc>
          <w:tcPr>
            <w:tcW w:w="2352" w:type="dxa"/>
            <w:tcBorders>
              <w:top w:val="nil"/>
              <w:left w:val="single" w:sz="8" w:space="0" w:color="F0AD00"/>
              <w:bottom w:val="nil"/>
              <w:right w:val="single" w:sz="8" w:space="0" w:color="F0AD00"/>
            </w:tcBorders>
            <w:shd w:val="clear" w:color="auto" w:fill="FFECBB"/>
          </w:tcPr>
          <w:p w14:paraId="0F7FD7E1" w14:textId="77777777" w:rsidR="00D91CEC" w:rsidRPr="0032518D" w:rsidRDefault="0032518D">
            <w:pPr>
              <w:spacing w:line="260" w:lineRule="exact"/>
              <w:ind w:left="100"/>
              <w:rPr>
                <w:rFonts w:ascii="Calibri" w:eastAsia="Calibri" w:hAnsi="Calibri" w:cs="Calibri"/>
                <w:sz w:val="24"/>
                <w:szCs w:val="24"/>
                <w:lang w:val="es-HN"/>
              </w:rPr>
            </w:pPr>
            <w:r w:rsidRPr="0032518D">
              <w:rPr>
                <w:b/>
                <w:position w:val="1"/>
                <w:sz w:val="24"/>
                <w:szCs w:val="24"/>
                <w:lang w:val="en"/>
              </w:rPr>
              <w:t>Execution.</w:t>
            </w:r>
          </w:p>
        </w:tc>
        <w:tc>
          <w:tcPr>
            <w:tcW w:w="6019" w:type="dxa"/>
            <w:tcBorders>
              <w:top w:val="nil"/>
              <w:left w:val="single" w:sz="8" w:space="0" w:color="F0AD00"/>
              <w:bottom w:val="nil"/>
              <w:right w:val="single" w:sz="8" w:space="0" w:color="F0AD00"/>
            </w:tcBorders>
            <w:shd w:val="clear" w:color="auto" w:fill="FFECBB"/>
          </w:tcPr>
          <w:p w14:paraId="36899B92" w14:textId="77777777" w:rsidR="00D91CEC" w:rsidRPr="0032518D" w:rsidRDefault="0032518D">
            <w:pPr>
              <w:spacing w:line="260" w:lineRule="exact"/>
              <w:ind w:left="100"/>
              <w:rPr>
                <w:rFonts w:ascii="Calibri" w:eastAsia="Calibri" w:hAnsi="Calibri" w:cs="Calibri"/>
                <w:sz w:val="24"/>
                <w:szCs w:val="24"/>
                <w:lang w:val="es-HN"/>
              </w:rPr>
            </w:pPr>
            <w:r w:rsidRPr="0032518D">
              <w:rPr>
                <w:rFonts w:ascii="Calibri" w:eastAsia="Calibri" w:hAnsi="Calibri" w:cs="Calibri"/>
                <w:position w:val="1"/>
                <w:sz w:val="24"/>
                <w:szCs w:val="24"/>
                <w:lang w:val="es-HN"/>
              </w:rPr>
              <w:t xml:space="preserve"> </w:t>
            </w:r>
          </w:p>
        </w:tc>
      </w:tr>
      <w:tr w:rsidR="00D91CEC" w:rsidRPr="0032518D" w14:paraId="670AC6C3" w14:textId="77777777">
        <w:trPr>
          <w:trHeight w:hRule="exact" w:val="296"/>
        </w:trPr>
        <w:tc>
          <w:tcPr>
            <w:tcW w:w="2352" w:type="dxa"/>
            <w:tcBorders>
              <w:top w:val="nil"/>
              <w:left w:val="single" w:sz="8" w:space="0" w:color="F0AD00"/>
              <w:bottom w:val="nil"/>
              <w:right w:val="single" w:sz="8" w:space="0" w:color="F0AD00"/>
            </w:tcBorders>
            <w:shd w:val="clear" w:color="auto" w:fill="FFECBB"/>
          </w:tcPr>
          <w:p w14:paraId="2A526BE6"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37021C77" w14:textId="7653C40A" w:rsidR="00D91CEC" w:rsidRPr="0032518D" w:rsidRDefault="0032518D">
            <w:pPr>
              <w:spacing w:line="260" w:lineRule="exact"/>
              <w:ind w:left="460"/>
              <w:rPr>
                <w:rFonts w:ascii="Calibri" w:eastAsia="Calibri" w:hAnsi="Calibri" w:cs="Calibri"/>
                <w:sz w:val="24"/>
                <w:szCs w:val="24"/>
                <w:lang w:val="es-HN"/>
              </w:rPr>
            </w:pPr>
            <w:r>
              <w:rPr>
                <w:lang w:val="en"/>
              </w:rPr>
              <w:t xml:space="preserve"> </w:t>
            </w:r>
            <w:r w:rsidRPr="0032518D">
              <w:rPr>
                <w:b/>
                <w:sz w:val="24"/>
                <w:szCs w:val="24"/>
                <w:lang w:val="en"/>
              </w:rPr>
              <w:t xml:space="preserve"> • Name and contact details of the consultation</w:t>
            </w:r>
            <w:r w:rsidRPr="0032518D">
              <w:rPr>
                <w:b/>
                <w:spacing w:val="-1"/>
                <w:sz w:val="24"/>
                <w:szCs w:val="24"/>
                <w:lang w:val="en"/>
              </w:rPr>
              <w:t>r</w:t>
            </w:r>
            <w:r>
              <w:rPr>
                <w:lang w:val="en"/>
              </w:rPr>
              <w:t xml:space="preserve"> </w:t>
            </w:r>
            <w:r w:rsidRPr="0032518D">
              <w:rPr>
                <w:spacing w:val="16"/>
                <w:sz w:val="24"/>
                <w:szCs w:val="24"/>
                <w:lang w:val="en"/>
              </w:rPr>
              <w:t xml:space="preserve"> </w:t>
            </w:r>
            <w:r>
              <w:rPr>
                <w:lang w:val="en"/>
              </w:rPr>
              <w:t xml:space="preserve"> </w:t>
            </w:r>
            <w:r w:rsidRPr="0032518D">
              <w:rPr>
                <w:b/>
                <w:sz w:val="24"/>
                <w:szCs w:val="24"/>
                <w:lang w:val="en"/>
              </w:rPr>
              <w:t xml:space="preserve"> in charge</w:t>
            </w:r>
          </w:p>
        </w:tc>
      </w:tr>
      <w:tr w:rsidR="00D91CEC" w:rsidRPr="0032518D" w14:paraId="3E96AC01" w14:textId="77777777">
        <w:trPr>
          <w:trHeight w:hRule="exact" w:val="289"/>
        </w:trPr>
        <w:tc>
          <w:tcPr>
            <w:tcW w:w="2352" w:type="dxa"/>
            <w:tcBorders>
              <w:top w:val="nil"/>
              <w:left w:val="single" w:sz="8" w:space="0" w:color="F0AD00"/>
              <w:bottom w:val="nil"/>
              <w:right w:val="single" w:sz="8" w:space="0" w:color="F0AD00"/>
            </w:tcBorders>
            <w:shd w:val="clear" w:color="auto" w:fill="FFECBB"/>
          </w:tcPr>
          <w:p w14:paraId="23781643"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50FABFA3" w14:textId="77777777" w:rsidR="00D91CEC" w:rsidRPr="0032518D" w:rsidRDefault="0032518D">
            <w:pPr>
              <w:spacing w:line="260" w:lineRule="exact"/>
              <w:ind w:left="820"/>
              <w:rPr>
                <w:rFonts w:ascii="Calibri" w:eastAsia="Calibri" w:hAnsi="Calibri" w:cs="Calibri"/>
                <w:sz w:val="24"/>
                <w:szCs w:val="24"/>
                <w:lang w:val="es-HN"/>
              </w:rPr>
            </w:pPr>
            <w:r w:rsidRPr="0032518D">
              <w:rPr>
                <w:b/>
                <w:position w:val="1"/>
                <w:sz w:val="24"/>
                <w:szCs w:val="24"/>
                <w:lang w:val="en"/>
              </w:rPr>
              <w:t>project</w:t>
            </w:r>
            <w:r w:rsidRPr="0032518D">
              <w:rPr>
                <w:position w:val="1"/>
                <w:sz w:val="24"/>
                <w:szCs w:val="24"/>
                <w:lang w:val="en"/>
              </w:rPr>
              <w:t xml:space="preserve"> design.</w:t>
            </w:r>
          </w:p>
        </w:tc>
      </w:tr>
      <w:tr w:rsidR="00D91CEC" w:rsidRPr="0032518D" w14:paraId="6B43A325" w14:textId="77777777">
        <w:trPr>
          <w:trHeight w:hRule="exact" w:val="299"/>
        </w:trPr>
        <w:tc>
          <w:tcPr>
            <w:tcW w:w="2352" w:type="dxa"/>
            <w:tcBorders>
              <w:top w:val="nil"/>
              <w:left w:val="single" w:sz="8" w:space="0" w:color="F0AD00"/>
              <w:bottom w:val="nil"/>
              <w:right w:val="single" w:sz="8" w:space="0" w:color="F0AD00"/>
            </w:tcBorders>
            <w:shd w:val="clear" w:color="auto" w:fill="FFECBB"/>
          </w:tcPr>
          <w:p w14:paraId="35516965"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0F452907" w14:textId="5ADA90CD" w:rsidR="00D91CEC" w:rsidRPr="0032518D" w:rsidRDefault="0032518D">
            <w:pPr>
              <w:spacing w:line="260" w:lineRule="exact"/>
              <w:ind w:left="460"/>
              <w:rPr>
                <w:rFonts w:ascii="Calibri" w:eastAsia="Calibri" w:hAnsi="Calibri" w:cs="Calibri"/>
                <w:sz w:val="24"/>
                <w:szCs w:val="24"/>
                <w:lang w:val="es-HN"/>
              </w:rPr>
            </w:pPr>
            <w:r>
              <w:rPr>
                <w:lang w:val="en"/>
              </w:rPr>
              <w:t xml:space="preserve"> </w:t>
            </w:r>
            <w:r w:rsidRPr="0032518D">
              <w:rPr>
                <w:b/>
                <w:sz w:val="24"/>
                <w:szCs w:val="24"/>
                <w:lang w:val="en"/>
              </w:rPr>
              <w:t xml:space="preserve"> Name and contact details of the name of</w:t>
            </w:r>
          </w:p>
        </w:tc>
      </w:tr>
      <w:tr w:rsidR="00D91CEC" w:rsidRPr="0032518D" w14:paraId="34196780" w14:textId="77777777">
        <w:trPr>
          <w:trHeight w:hRule="exact" w:val="295"/>
        </w:trPr>
        <w:tc>
          <w:tcPr>
            <w:tcW w:w="2352" w:type="dxa"/>
            <w:tcBorders>
              <w:top w:val="nil"/>
              <w:left w:val="single" w:sz="8" w:space="0" w:color="F0AD00"/>
              <w:bottom w:val="nil"/>
              <w:right w:val="single" w:sz="8" w:space="0" w:color="F0AD00"/>
            </w:tcBorders>
            <w:shd w:val="clear" w:color="auto" w:fill="FFECBB"/>
          </w:tcPr>
          <w:p w14:paraId="1CD6A5B9"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71A0779B" w14:textId="366D6163" w:rsidR="00D91CEC" w:rsidRPr="0032518D" w:rsidRDefault="0032518D">
            <w:pPr>
              <w:spacing w:line="260" w:lineRule="exact"/>
              <w:ind w:left="820"/>
              <w:rPr>
                <w:rFonts w:ascii="Calibri" w:eastAsia="Calibri" w:hAnsi="Calibri" w:cs="Calibri"/>
                <w:sz w:val="24"/>
                <w:szCs w:val="24"/>
                <w:lang w:val="es-HN"/>
              </w:rPr>
            </w:pPr>
            <w:r w:rsidRPr="0032518D">
              <w:rPr>
                <w:b/>
                <w:sz w:val="24"/>
                <w:szCs w:val="24"/>
                <w:lang w:val="en"/>
              </w:rPr>
              <w:t>contractor representative</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sidRPr="0032518D">
              <w:rPr>
                <w:sz w:val="24"/>
                <w:szCs w:val="24"/>
                <w:lang w:val="en"/>
              </w:rPr>
              <w:t xml:space="preserve"> (executor of the contractor)</w:t>
            </w:r>
          </w:p>
        </w:tc>
      </w:tr>
      <w:tr w:rsidR="00D91CEC" w:rsidRPr="0032518D" w14:paraId="54B5493E" w14:textId="77777777">
        <w:trPr>
          <w:trHeight w:hRule="exact" w:val="289"/>
        </w:trPr>
        <w:tc>
          <w:tcPr>
            <w:tcW w:w="2352" w:type="dxa"/>
            <w:tcBorders>
              <w:top w:val="nil"/>
              <w:left w:val="single" w:sz="8" w:space="0" w:color="F0AD00"/>
              <w:bottom w:val="nil"/>
              <w:right w:val="single" w:sz="8" w:space="0" w:color="F0AD00"/>
            </w:tcBorders>
            <w:shd w:val="clear" w:color="auto" w:fill="FFECBB"/>
          </w:tcPr>
          <w:p w14:paraId="4DA46C72"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37E12E2D" w14:textId="77777777"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project).</w:t>
            </w:r>
          </w:p>
        </w:tc>
      </w:tr>
      <w:tr w:rsidR="00D91CEC" w:rsidRPr="0032518D" w14:paraId="7AB09527" w14:textId="77777777">
        <w:trPr>
          <w:trHeight w:hRule="exact" w:val="296"/>
        </w:trPr>
        <w:tc>
          <w:tcPr>
            <w:tcW w:w="2352" w:type="dxa"/>
            <w:tcBorders>
              <w:top w:val="nil"/>
              <w:left w:val="single" w:sz="8" w:space="0" w:color="F0AD00"/>
              <w:bottom w:val="nil"/>
              <w:right w:val="single" w:sz="8" w:space="0" w:color="F0AD00"/>
            </w:tcBorders>
            <w:shd w:val="clear" w:color="auto" w:fill="FFECBB"/>
          </w:tcPr>
          <w:p w14:paraId="49C7A1A5"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0A9113C8" w14:textId="406E5076" w:rsidR="00D91CEC" w:rsidRPr="0032518D" w:rsidRDefault="0032518D">
            <w:pPr>
              <w:spacing w:line="260" w:lineRule="exact"/>
              <w:ind w:left="460"/>
              <w:rPr>
                <w:rFonts w:ascii="Calibri" w:eastAsia="Calibri" w:hAnsi="Calibri" w:cs="Calibri"/>
                <w:sz w:val="24"/>
                <w:szCs w:val="24"/>
                <w:lang w:val="es-HN"/>
              </w:rPr>
            </w:pPr>
            <w:r>
              <w:rPr>
                <w:lang w:val="en"/>
              </w:rPr>
              <w:t xml:space="preserve"> </w:t>
            </w:r>
            <w:r w:rsidRPr="0032518D">
              <w:rPr>
                <w:b/>
                <w:sz w:val="24"/>
                <w:szCs w:val="24"/>
                <w:lang w:val="en"/>
              </w:rPr>
              <w:t xml:space="preserve"> Name and contact details of the representative of the</w:t>
            </w:r>
          </w:p>
        </w:tc>
      </w:tr>
      <w:tr w:rsidR="00D91CEC" w:rsidRPr="0032518D" w14:paraId="64A8009C" w14:textId="77777777">
        <w:trPr>
          <w:trHeight w:hRule="exact" w:val="289"/>
        </w:trPr>
        <w:tc>
          <w:tcPr>
            <w:tcW w:w="2352" w:type="dxa"/>
            <w:tcBorders>
              <w:top w:val="nil"/>
              <w:left w:val="single" w:sz="8" w:space="0" w:color="F0AD00"/>
              <w:bottom w:val="nil"/>
              <w:right w:val="single" w:sz="8" w:space="0" w:color="F0AD00"/>
            </w:tcBorders>
            <w:shd w:val="clear" w:color="auto" w:fill="FFECBB"/>
          </w:tcPr>
          <w:p w14:paraId="6356ED88"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18E357B2" w14:textId="77777777"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supervisor (consultant).</w:t>
            </w:r>
          </w:p>
        </w:tc>
      </w:tr>
      <w:tr w:rsidR="00D91CEC" w:rsidRPr="0032518D" w14:paraId="2918221B" w14:textId="77777777">
        <w:trPr>
          <w:trHeight w:hRule="exact" w:val="296"/>
        </w:trPr>
        <w:tc>
          <w:tcPr>
            <w:tcW w:w="2352" w:type="dxa"/>
            <w:tcBorders>
              <w:top w:val="nil"/>
              <w:left w:val="single" w:sz="8" w:space="0" w:color="F0AD00"/>
              <w:bottom w:val="nil"/>
              <w:right w:val="single" w:sz="8" w:space="0" w:color="F0AD00"/>
            </w:tcBorders>
            <w:shd w:val="clear" w:color="auto" w:fill="FFECBB"/>
          </w:tcPr>
          <w:p w14:paraId="1C2C3C50"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shd w:val="clear" w:color="auto" w:fill="FFECBB"/>
          </w:tcPr>
          <w:p w14:paraId="68128228" w14:textId="33503E1E" w:rsidR="00D91CEC" w:rsidRPr="0032518D" w:rsidRDefault="0032518D">
            <w:pPr>
              <w:spacing w:line="260" w:lineRule="exact"/>
              <w:ind w:left="460"/>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Type of warranty(s)</w:t>
            </w:r>
            <w:r>
              <w:rPr>
                <w:lang w:val="en"/>
              </w:rPr>
              <w:t xml:space="preserve"> </w:t>
            </w:r>
            <w:r w:rsidRPr="0032518D">
              <w:rPr>
                <w:b/>
                <w:spacing w:val="12"/>
                <w:sz w:val="24"/>
                <w:szCs w:val="24"/>
                <w:lang w:val="en"/>
              </w:rPr>
              <w:t xml:space="preserve"> </w:t>
            </w:r>
            <w:r>
              <w:rPr>
                <w:lang w:val="en"/>
              </w:rPr>
              <w:t xml:space="preserve"> </w:t>
            </w:r>
            <w:r w:rsidRPr="0032518D">
              <w:rPr>
                <w:b/>
                <w:spacing w:val="12"/>
                <w:sz w:val="24"/>
                <w:szCs w:val="24"/>
                <w:lang w:val="en"/>
              </w:rPr>
              <w:t xml:space="preserve"> </w:t>
            </w:r>
            <w:r>
              <w:rPr>
                <w:lang w:val="en"/>
              </w:rPr>
              <w:t xml:space="preserve"> </w:t>
            </w:r>
            <w:r w:rsidRPr="0032518D">
              <w:rPr>
                <w:b/>
                <w:spacing w:val="12"/>
                <w:sz w:val="24"/>
                <w:szCs w:val="24"/>
                <w:lang w:val="en"/>
              </w:rPr>
              <w:t xml:space="preserve"> </w:t>
            </w:r>
            <w:r>
              <w:rPr>
                <w:lang w:val="en"/>
              </w:rPr>
              <w:t xml:space="preserve"> </w:t>
            </w:r>
            <w:r w:rsidRPr="0032518D">
              <w:rPr>
                <w:b/>
                <w:spacing w:val="12"/>
                <w:sz w:val="24"/>
                <w:szCs w:val="24"/>
                <w:lang w:val="en"/>
              </w:rPr>
              <w:t xml:space="preserve"> </w:t>
            </w:r>
            <w:r>
              <w:rPr>
                <w:lang w:val="en"/>
              </w:rPr>
              <w:t xml:space="preserve"> </w:t>
            </w:r>
            <w:r w:rsidRPr="0032518D">
              <w:rPr>
                <w:b/>
                <w:spacing w:val="12"/>
                <w:sz w:val="24"/>
                <w:szCs w:val="24"/>
                <w:lang w:val="en"/>
              </w:rPr>
              <w:t xml:space="preserve"> </w:t>
            </w:r>
            <w:r>
              <w:rPr>
                <w:lang w:val="en"/>
              </w:rPr>
              <w:t xml:space="preserve"> </w:t>
            </w:r>
            <w:r w:rsidRPr="0032518D">
              <w:rPr>
                <w:b/>
                <w:spacing w:val="12"/>
                <w:sz w:val="24"/>
                <w:szCs w:val="24"/>
                <w:lang w:val="en"/>
              </w:rPr>
              <w:t xml:space="preserve"> </w:t>
            </w:r>
            <w:r>
              <w:rPr>
                <w:lang w:val="en"/>
              </w:rPr>
              <w:t xml:space="preserve"> </w:t>
            </w:r>
            <w:r w:rsidRPr="0032518D">
              <w:rPr>
                <w:sz w:val="24"/>
                <w:szCs w:val="24"/>
                <w:lang w:val="en"/>
              </w:rPr>
              <w:t xml:space="preserve"> granted as the case may be:</w:t>
            </w:r>
          </w:p>
        </w:tc>
      </w:tr>
      <w:tr w:rsidR="00D91CEC" w:rsidRPr="0032518D" w14:paraId="15979D4F" w14:textId="77777777">
        <w:trPr>
          <w:trHeight w:hRule="exact" w:val="3224"/>
        </w:trPr>
        <w:tc>
          <w:tcPr>
            <w:tcW w:w="2352" w:type="dxa"/>
            <w:tcBorders>
              <w:top w:val="nil"/>
              <w:left w:val="single" w:sz="8" w:space="0" w:color="F0AD00"/>
              <w:bottom w:val="single" w:sz="8" w:space="0" w:color="F0AD00"/>
              <w:right w:val="single" w:sz="8" w:space="0" w:color="F0AD00"/>
            </w:tcBorders>
            <w:shd w:val="clear" w:color="auto" w:fill="FFECBB"/>
          </w:tcPr>
          <w:p w14:paraId="1DE13D07" w14:textId="77777777" w:rsidR="00D91CEC" w:rsidRPr="0032518D" w:rsidRDefault="00D91CEC">
            <w:pPr>
              <w:rPr>
                <w:lang w:val="es-HN"/>
              </w:rPr>
            </w:pPr>
          </w:p>
        </w:tc>
        <w:tc>
          <w:tcPr>
            <w:tcW w:w="6019" w:type="dxa"/>
            <w:tcBorders>
              <w:top w:val="nil"/>
              <w:left w:val="single" w:sz="8" w:space="0" w:color="F0AD00"/>
              <w:bottom w:val="single" w:sz="8" w:space="0" w:color="F0AD00"/>
              <w:right w:val="single" w:sz="8" w:space="0" w:color="F0AD00"/>
            </w:tcBorders>
            <w:shd w:val="clear" w:color="auto" w:fill="FFECBB"/>
          </w:tcPr>
          <w:p w14:paraId="64EEF980" w14:textId="0FA822B1" w:rsidR="00D91CEC" w:rsidRPr="0032518D" w:rsidRDefault="0032518D">
            <w:pPr>
              <w:spacing w:line="260" w:lineRule="exact"/>
              <w:ind w:left="820" w:right="5"/>
              <w:jc w:val="both"/>
              <w:rPr>
                <w:rFonts w:ascii="Calibri" w:eastAsia="Calibri" w:hAnsi="Calibri" w:cs="Calibri"/>
                <w:sz w:val="24"/>
                <w:szCs w:val="24"/>
                <w:lang w:val="es-HN"/>
              </w:rPr>
            </w:pPr>
            <w:r w:rsidRPr="0032518D">
              <w:rPr>
                <w:position w:val="1"/>
                <w:sz w:val="24"/>
                <w:szCs w:val="24"/>
                <w:lang w:val="en"/>
              </w:rPr>
              <w:t>Advance Guarantee: This warranty is recorded</w:t>
            </w:r>
          </w:p>
          <w:p w14:paraId="3EE69A09" w14:textId="1CD1D3D0" w:rsidR="00D91CEC" w:rsidRPr="0032518D" w:rsidRDefault="0032518D">
            <w:pPr>
              <w:ind w:left="820" w:right="-3"/>
              <w:jc w:val="both"/>
              <w:rPr>
                <w:rFonts w:ascii="Calibri" w:eastAsia="Calibri" w:hAnsi="Calibri" w:cs="Calibri"/>
                <w:sz w:val="24"/>
                <w:szCs w:val="24"/>
                <w:lang w:val="es-HN"/>
              </w:rPr>
            </w:pPr>
            <w:r w:rsidRPr="0032518D">
              <w:rPr>
                <w:sz w:val="24"/>
                <w:szCs w:val="24"/>
                <w:lang w:val="en"/>
              </w:rPr>
              <w:t>provided that an advance is granted to the contractor. Contract Compliance Guarantee: Applies your registration when it comes to public works contracts and consulting contracts. Project quality assurance: This record applies when it is set as mandatory, taking into account the nature of the project. In contracts for the supervision of works, a guarantee of fees excluding costs is recorded.</w:t>
            </w:r>
          </w:p>
          <w:p w14:paraId="2FB032BF" w14:textId="15BAC26F" w:rsidR="00D91CEC" w:rsidRPr="0032518D" w:rsidRDefault="0032518D">
            <w:pPr>
              <w:ind w:left="460"/>
              <w:rPr>
                <w:rFonts w:ascii="Calibri" w:eastAsia="Calibri" w:hAnsi="Calibri" w:cs="Calibri"/>
                <w:sz w:val="24"/>
                <w:szCs w:val="24"/>
                <w:lang w:val="es-HN"/>
              </w:rPr>
            </w:pPr>
            <w:r w:rsidRPr="0032518D">
              <w:rPr>
                <w:w w:val="82"/>
                <w:sz w:val="24"/>
                <w:szCs w:val="24"/>
                <w:lang w:val="en"/>
              </w:rPr>
              <w:t>•</w:t>
            </w:r>
            <w:r w:rsidRPr="0032518D">
              <w:rPr>
                <w:b/>
                <w:sz w:val="24"/>
                <w:szCs w:val="24"/>
                <w:lang w:val="en"/>
              </w:rPr>
              <w:t xml:space="preserve"> Amount of warranty(s).</w:t>
            </w:r>
            <w:r w:rsidRPr="0032518D">
              <w:rPr>
                <w:sz w:val="24"/>
                <w:szCs w:val="24"/>
                <w:lang w:val="en"/>
              </w:rPr>
              <w:t>).</w:t>
            </w:r>
          </w:p>
        </w:tc>
      </w:tr>
    </w:tbl>
    <w:p w14:paraId="747AA3F5" w14:textId="77777777" w:rsidR="00D91CEC" w:rsidRPr="0032518D" w:rsidRDefault="00D91CEC">
      <w:pPr>
        <w:rPr>
          <w:lang w:val="es-HN"/>
        </w:rPr>
        <w:sectPr w:rsidR="00D91CEC" w:rsidRPr="0032518D">
          <w:pgSz w:w="12240" w:h="15840"/>
          <w:pgMar w:top="1120" w:right="440" w:bottom="280" w:left="1600" w:header="370" w:footer="560" w:gutter="0"/>
          <w:cols w:space="720"/>
        </w:sectPr>
      </w:pPr>
    </w:p>
    <w:p w14:paraId="1FF0DA0E" w14:textId="77777777" w:rsidR="00D91CEC" w:rsidRPr="0032518D" w:rsidRDefault="003E1D69">
      <w:pPr>
        <w:spacing w:before="8" w:line="100" w:lineRule="exact"/>
        <w:rPr>
          <w:sz w:val="11"/>
          <w:szCs w:val="11"/>
          <w:lang w:val="es-HN"/>
        </w:rPr>
      </w:pPr>
      <w:r>
        <w:rPr>
          <w:lang w:val="es-HN"/>
        </w:rPr>
        <w:lastRenderedPageBreak/>
        <w:pict w14:anchorId="55C714D2">
          <v:group id="_x0000_s1034" style="position:absolute;margin-left:398.75pt;margin-top:71.5pt;width:105.4pt;height:220.85pt;z-index:-1992;mso-position-horizontal-relative:page;mso-position-vertical-relative:page" coordorigin="7975,1430" coordsize="2108,4417">
            <v:shape id="_x0000_s1049" style="position:absolute;left:7985;top:1440;width:2088;height:293" coordorigin="7985,1440" coordsize="2088,293" path="m7985,1733r2088,l10073,1440r-2088,l7985,1733xe" fillcolor="#ffecbb" stroked="f">
              <v:path arrowok="t"/>
            </v:shape>
            <v:shape id="_x0000_s1048" style="position:absolute;left:7985;top:1733;width:2088;height:293" coordorigin="7985,1733" coordsize="2088,293" path="m7985,2026r2088,l10073,1733r-2088,l7985,2026xe" fillcolor="#ffecbb" stroked="f">
              <v:path arrowok="t"/>
            </v:shape>
            <v:shape id="_x0000_s1047" style="position:absolute;left:7985;top:2026;width:2088;height:293" coordorigin="7985,2026" coordsize="2088,293" path="m7985,2319r2088,l10073,2026r-2088,l7985,2319xe" fillcolor="#ffecbb" stroked="f">
              <v:path arrowok="t"/>
            </v:shape>
            <v:shape id="_x0000_s1046" style="position:absolute;left:7985;top:2319;width:2088;height:298" coordorigin="7985,2319" coordsize="2088,298" path="m7985,2616r2088,l10073,2319r-2088,l7985,2616xe" fillcolor="#ffecbb" stroked="f">
              <v:path arrowok="t"/>
            </v:shape>
            <v:shape id="_x0000_s1045" style="position:absolute;left:7985;top:2616;width:2088;height:293" coordorigin="7985,2616" coordsize="2088,293" path="m7985,2909r2088,l10073,2616r-2088,l7985,2909xe" fillcolor="#ffecbb" stroked="f">
              <v:path arrowok="t"/>
            </v:shape>
            <v:shape id="_x0000_s1044" style="position:absolute;left:7985;top:2909;width:2088;height:293" coordorigin="7985,2909" coordsize="2088,293" path="m7985,3202r2088,l10073,2909r-2088,l7985,3202xe" fillcolor="#ffecbb" stroked="f">
              <v:path arrowok="t"/>
            </v:shape>
            <v:shape id="_x0000_s1043" style="position:absolute;left:7985;top:3202;width:2088;height:293" coordorigin="7985,3202" coordsize="2088,293" path="m7985,3495r2088,l10073,3202r-2088,l7985,3495xe" fillcolor="#ffecbb" stroked="f">
              <v:path arrowok="t"/>
            </v:shape>
            <v:shape id="_x0000_s1042" style="position:absolute;left:7985;top:3495;width:2088;height:293" coordorigin="7985,3495" coordsize="2088,293" path="m7985,3787r2088,l10073,3495r-2088,l7985,3787xe" fillcolor="#ffecbb" stroked="f">
              <v:path arrowok="t"/>
            </v:shape>
            <v:shape id="_x0000_s1041" style="position:absolute;left:7985;top:3787;width:2088;height:293" coordorigin="7985,3787" coordsize="2088,293" path="m7985,4080r2088,l10073,3787r-2088,l7985,4080xe" fillcolor="#ffecbb" stroked="f">
              <v:path arrowok="t"/>
            </v:shape>
            <v:shape id="_x0000_s1040" style="position:absolute;left:7985;top:4080;width:2088;height:293" coordorigin="7985,4080" coordsize="2088,293" path="m7985,4373r2088,l10073,4080r-2088,l7985,4373xe" fillcolor="#ffecbb" stroked="f">
              <v:path arrowok="t"/>
            </v:shape>
            <v:shape id="_x0000_s1039" style="position:absolute;left:7985;top:4373;width:2088;height:293" coordorigin="7985,4373" coordsize="2088,293" path="m7985,4666r2088,l10073,4373r-2088,l7985,4666xe" fillcolor="#ffecbb" stroked="f">
              <v:path arrowok="t"/>
            </v:shape>
            <v:shape id="_x0000_s1038" style="position:absolute;left:7985;top:4666;width:2088;height:293" coordorigin="7985,4666" coordsize="2088,293" path="m7985,4959r2088,l10073,4666r-2088,l7985,4959xe" fillcolor="#ffecbb" stroked="f">
              <v:path arrowok="t"/>
            </v:shape>
            <v:shape id="_x0000_s1037" style="position:absolute;left:7985;top:4959;width:2088;height:293" coordorigin="7985,4959" coordsize="2088,293" path="m7985,5251r2088,l10073,4959r-2088,l7985,5251xe" fillcolor="#ffecbb" stroked="f">
              <v:path arrowok="t"/>
            </v:shape>
            <v:shape id="_x0000_s1036" style="position:absolute;left:7985;top:5251;width:2088;height:293" coordorigin="7985,5251" coordsize="2088,293" path="m7985,5544r2088,l10073,5251r-2088,l7985,5544xe" fillcolor="#ffecbb" stroked="f">
              <v:path arrowok="t"/>
            </v:shape>
            <v:shape id="_x0000_s1035" style="position:absolute;left:7985;top:5544;width:2088;height:293" coordorigin="7985,5544" coordsize="2088,293" path="m7985,5837r2088,l10073,5544r-2088,l7985,5837xe" fillcolor="#ffecbb" stroked="f">
              <v:path arrowok="t"/>
            </v:shape>
            <w10:wrap anchorx="page" anchory="page"/>
          </v:group>
        </w:pict>
      </w:r>
    </w:p>
    <w:p w14:paraId="75E9FBDC" w14:textId="77777777" w:rsidR="00D91CEC" w:rsidRPr="0032518D" w:rsidRDefault="00D91CEC">
      <w:pPr>
        <w:spacing w:line="200" w:lineRule="exact"/>
        <w:rPr>
          <w:lang w:val="es-HN"/>
        </w:rPr>
      </w:pPr>
    </w:p>
    <w:tbl>
      <w:tblPr>
        <w:tblW w:w="0" w:type="auto"/>
        <w:tblInd w:w="101" w:type="dxa"/>
        <w:tblLayout w:type="fixed"/>
        <w:tblCellMar>
          <w:left w:w="0" w:type="dxa"/>
          <w:right w:w="0" w:type="dxa"/>
        </w:tblCellMar>
        <w:tblLook w:val="01E0" w:firstRow="1" w:lastRow="1" w:firstColumn="1" w:lastColumn="1" w:noHBand="0" w:noVBand="0"/>
      </w:tblPr>
      <w:tblGrid>
        <w:gridCol w:w="2352"/>
        <w:gridCol w:w="6019"/>
      </w:tblGrid>
      <w:tr w:rsidR="00D91CEC" w:rsidRPr="0032518D" w14:paraId="1940AB47" w14:textId="77777777">
        <w:trPr>
          <w:trHeight w:hRule="exact" w:val="4416"/>
        </w:trPr>
        <w:tc>
          <w:tcPr>
            <w:tcW w:w="2352" w:type="dxa"/>
            <w:tcBorders>
              <w:top w:val="single" w:sz="8" w:space="0" w:color="F0AD00"/>
              <w:left w:val="single" w:sz="8" w:space="0" w:color="F0AD00"/>
              <w:bottom w:val="single" w:sz="8" w:space="0" w:color="F0AD00"/>
              <w:right w:val="single" w:sz="8" w:space="0" w:color="F0AD00"/>
            </w:tcBorders>
            <w:shd w:val="clear" w:color="auto" w:fill="FFECBB"/>
          </w:tcPr>
          <w:p w14:paraId="2C7030A4" w14:textId="77777777" w:rsidR="00D91CEC" w:rsidRPr="0032518D" w:rsidRDefault="00D91CEC">
            <w:pPr>
              <w:rPr>
                <w:lang w:val="es-HN"/>
              </w:rPr>
            </w:pPr>
          </w:p>
        </w:tc>
        <w:tc>
          <w:tcPr>
            <w:tcW w:w="6019" w:type="dxa"/>
            <w:tcBorders>
              <w:top w:val="single" w:sz="8" w:space="0" w:color="F0AD00"/>
              <w:left w:val="single" w:sz="8" w:space="0" w:color="F0AD00"/>
              <w:bottom w:val="single" w:sz="8" w:space="0" w:color="F0AD00"/>
              <w:right w:val="single" w:sz="8" w:space="0" w:color="F0AD00"/>
            </w:tcBorders>
            <w:shd w:val="clear" w:color="auto" w:fill="FFECBB"/>
          </w:tcPr>
          <w:p w14:paraId="6706D805" w14:textId="7DB843DE" w:rsidR="00D91CEC" w:rsidRPr="0032518D" w:rsidRDefault="0032518D">
            <w:pPr>
              <w:spacing w:line="280" w:lineRule="exact"/>
              <w:ind w:left="460"/>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Expiration date of warranties</w:t>
            </w:r>
            <w:r w:rsidRPr="0032518D">
              <w:rPr>
                <w:sz w:val="24"/>
                <w:szCs w:val="24"/>
                <w:lang w:val="en"/>
              </w:rPr>
              <w:t>.</w:t>
            </w:r>
          </w:p>
          <w:p w14:paraId="0C9A2CDC" w14:textId="063640B9"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Project ge</w:t>
            </w:r>
            <w:r w:rsidRPr="0032518D">
              <w:rPr>
                <w:b/>
                <w:spacing w:val="1"/>
                <w:sz w:val="24"/>
                <w:szCs w:val="24"/>
                <w:lang w:val="en"/>
              </w:rPr>
              <w:t>or</w:t>
            </w:r>
            <w:r w:rsidRPr="0032518D">
              <w:rPr>
                <w:b/>
                <w:sz w:val="24"/>
                <w:szCs w:val="24"/>
                <w:lang w:val="en"/>
              </w:rPr>
              <w:t>-refere</w:t>
            </w:r>
            <w:r w:rsidRPr="0032518D">
              <w:rPr>
                <w:b/>
                <w:spacing w:val="-1"/>
                <w:sz w:val="24"/>
                <w:szCs w:val="24"/>
                <w:lang w:val="en"/>
              </w:rPr>
              <w:t>nation</w:t>
            </w:r>
            <w:r w:rsidRPr="0032518D">
              <w:rPr>
                <w:b/>
                <w:sz w:val="24"/>
                <w:szCs w:val="24"/>
                <w:lang w:val="en"/>
              </w:rPr>
              <w:t>ciación</w:t>
            </w:r>
            <w:r>
              <w:rPr>
                <w:lang w:val="en"/>
              </w:rPr>
              <w:t xml:space="preserve"> </w:t>
            </w:r>
            <w:r>
              <w:rPr>
                <w:sz w:val="24"/>
                <w:szCs w:val="24"/>
                <w:lang w:val="en"/>
              </w:rPr>
              <w:t xml:space="preserve"> </w:t>
            </w:r>
            <w:r>
              <w:rPr>
                <w:lang w:val="en"/>
              </w:rPr>
              <w:t xml:space="preserve"> data with start point and end point</w:t>
            </w:r>
            <w:r w:rsidRPr="0032518D">
              <w:rPr>
                <w:sz w:val="24"/>
                <w:szCs w:val="24"/>
                <w:lang w:val="en"/>
              </w:rPr>
              <w:t xml:space="preserve"> identification (Latitude, Longitude).</w:t>
            </w:r>
          </w:p>
          <w:p w14:paraId="11B79CC3" w14:textId="2E71B965" w:rsidR="00D91CEC" w:rsidRPr="0032518D" w:rsidRDefault="0032518D">
            <w:pPr>
              <w:spacing w:before="4"/>
              <w:ind w:left="460" w:right="-23"/>
              <w:rPr>
                <w:rFonts w:ascii="Calibri" w:eastAsia="Calibri" w:hAnsi="Calibri" w:cs="Calibri"/>
                <w:sz w:val="24"/>
                <w:szCs w:val="24"/>
                <w:lang w:val="es-HN"/>
              </w:rPr>
            </w:pPr>
            <w:r>
              <w:rPr>
                <w:lang w:val="en"/>
              </w:rPr>
              <w:t xml:space="preserve"> </w:t>
            </w:r>
            <w:r w:rsidRPr="0032518D">
              <w:rPr>
                <w:b/>
                <w:sz w:val="24"/>
                <w:szCs w:val="24"/>
                <w:lang w:val="en"/>
              </w:rPr>
              <w:t xml:space="preserve"> • Date of the order to start</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sz w:val="24"/>
                <w:szCs w:val="24"/>
                <w:lang w:val="en"/>
              </w:rPr>
              <w:t xml:space="preserve"> </w:t>
            </w:r>
            <w:r>
              <w:rPr>
                <w:lang w:val="en"/>
              </w:rPr>
              <w:t xml:space="preserve"> </w:t>
            </w:r>
            <w:r w:rsidRPr="0032518D">
              <w:rPr>
                <w:sz w:val="24"/>
                <w:szCs w:val="24"/>
                <w:lang w:val="en"/>
              </w:rPr>
              <w:t xml:space="preserve"> supervision and</w:t>
            </w:r>
          </w:p>
          <w:p w14:paraId="4C059817" w14:textId="77777777" w:rsidR="00D91CEC" w:rsidRPr="0032518D" w:rsidRDefault="0032518D">
            <w:pPr>
              <w:ind w:left="820"/>
              <w:rPr>
                <w:rFonts w:ascii="Calibri" w:eastAsia="Calibri" w:hAnsi="Calibri" w:cs="Calibri"/>
                <w:sz w:val="24"/>
                <w:szCs w:val="24"/>
                <w:lang w:val="es-HN"/>
              </w:rPr>
            </w:pPr>
            <w:r w:rsidRPr="0032518D">
              <w:rPr>
                <w:sz w:val="24"/>
                <w:szCs w:val="24"/>
                <w:lang w:val="en"/>
              </w:rPr>
              <w:t>project execution.</w:t>
            </w:r>
          </w:p>
          <w:p w14:paraId="0DA88D7D" w14:textId="77777777" w:rsidR="00D91CEC" w:rsidRPr="0032518D" w:rsidRDefault="0032518D">
            <w:pPr>
              <w:ind w:left="100"/>
              <w:rPr>
                <w:rFonts w:ascii="Calibri" w:eastAsia="Calibri" w:hAnsi="Calibri" w:cs="Calibri"/>
                <w:sz w:val="24"/>
                <w:szCs w:val="24"/>
                <w:lang w:val="es-HN"/>
              </w:rPr>
            </w:pPr>
            <w:r w:rsidRPr="0032518D">
              <w:rPr>
                <w:rFonts w:ascii="Calibri" w:eastAsia="Calibri" w:hAnsi="Calibri" w:cs="Calibri"/>
                <w:sz w:val="24"/>
                <w:szCs w:val="24"/>
                <w:lang w:val="es-HN"/>
              </w:rPr>
              <w:t xml:space="preserve"> </w:t>
            </w:r>
          </w:p>
          <w:p w14:paraId="1648B3CD" w14:textId="77777777" w:rsidR="00D91CEC" w:rsidRPr="0032518D" w:rsidRDefault="0032518D">
            <w:pPr>
              <w:ind w:left="100"/>
              <w:rPr>
                <w:rFonts w:ascii="Calibri" w:eastAsia="Calibri" w:hAnsi="Calibri" w:cs="Calibri"/>
                <w:sz w:val="24"/>
                <w:szCs w:val="24"/>
                <w:lang w:val="es-HN"/>
              </w:rPr>
            </w:pPr>
            <w:r w:rsidRPr="0032518D">
              <w:rPr>
                <w:b/>
                <w:sz w:val="24"/>
                <w:szCs w:val="24"/>
                <w:lang w:val="en"/>
              </w:rPr>
              <w:t>Supporting Documentation:</w:t>
            </w:r>
          </w:p>
          <w:p w14:paraId="7E268C92" w14:textId="605D0FEC"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Warranty document(s)</w:t>
            </w:r>
            <w:r w:rsidRPr="0032518D">
              <w:rPr>
                <w:b/>
                <w:spacing w:val="1"/>
                <w:sz w:val="24"/>
                <w:szCs w:val="24"/>
                <w:lang w:val="en"/>
              </w:rPr>
              <w:t>)</w:t>
            </w:r>
            <w:r>
              <w:rPr>
                <w:lang w:val="en"/>
              </w:rPr>
              <w:t xml:space="preserve"> </w:t>
            </w:r>
            <w:r w:rsidRPr="0032518D">
              <w:rPr>
                <w:spacing w:val="-12"/>
                <w:sz w:val="24"/>
                <w:szCs w:val="24"/>
                <w:lang w:val="en"/>
              </w:rPr>
              <w:t xml:space="preserve"> </w:t>
            </w:r>
            <w:r>
              <w:rPr>
                <w:lang w:val="en"/>
              </w:rPr>
              <w:t xml:space="preserve"> </w:t>
            </w:r>
            <w:r w:rsidRPr="0032518D">
              <w:rPr>
                <w:sz w:val="24"/>
                <w:szCs w:val="24"/>
                <w:lang w:val="en"/>
              </w:rPr>
              <w:t xml:space="preserve"> that may be (i) Bank bond or guarantee, issued by an authorized financial institution; (ii) Government bonds and; iii) Certified Checks. </w:t>
            </w:r>
          </w:p>
          <w:p w14:paraId="27EBB9B9" w14:textId="13890323" w:rsidR="00D91CEC" w:rsidRPr="0032518D" w:rsidRDefault="0032518D">
            <w:pPr>
              <w:tabs>
                <w:tab w:val="left" w:pos="800"/>
              </w:tabs>
              <w:ind w:left="820" w:right="-3" w:hanging="360"/>
              <w:jc w:val="both"/>
              <w:rPr>
                <w:rFonts w:ascii="Calibri" w:eastAsia="Calibri" w:hAnsi="Calibri" w:cs="Calibri"/>
                <w:sz w:val="24"/>
                <w:szCs w:val="24"/>
                <w:lang w:val="es-HN"/>
              </w:rPr>
            </w:pPr>
            <w:r w:rsidRPr="0032518D">
              <w:rPr>
                <w:w w:val="82"/>
                <w:sz w:val="24"/>
                <w:szCs w:val="24"/>
                <w:lang w:val="en"/>
              </w:rPr>
              <w:t>•</w:t>
            </w:r>
            <w:r w:rsidRPr="0032518D">
              <w:rPr>
                <w:sz w:val="24"/>
                <w:szCs w:val="24"/>
                <w:lang w:val="en"/>
              </w:rPr>
              <w:tab/>
            </w:r>
            <w:r w:rsidRPr="0032518D">
              <w:rPr>
                <w:b/>
                <w:sz w:val="24"/>
                <w:szCs w:val="24"/>
                <w:lang w:val="en"/>
              </w:rPr>
              <w:t>Other</w:t>
            </w:r>
            <w:r>
              <w:rPr>
                <w:lang w:val="en"/>
              </w:rPr>
              <w:t xml:space="preserve"> </w:t>
            </w:r>
            <w:r w:rsidRPr="0032518D">
              <w:rPr>
                <w:b/>
                <w:spacing w:val="37"/>
                <w:sz w:val="24"/>
                <w:szCs w:val="24"/>
                <w:lang w:val="en"/>
              </w:rPr>
              <w:t xml:space="preserve"> </w:t>
            </w:r>
            <w:r>
              <w:rPr>
                <w:lang w:val="en"/>
              </w:rPr>
              <w:t xml:space="preserve"> </w:t>
            </w:r>
            <w:r w:rsidRPr="0032518D">
              <w:rPr>
                <w:sz w:val="24"/>
                <w:szCs w:val="24"/>
                <w:lang w:val="en"/>
              </w:rPr>
              <w:t xml:space="preserve"> (in the case of relevant documents not provided for in this Manual or note of clarification or rectification information).</w:t>
            </w:r>
          </w:p>
        </w:tc>
      </w:tr>
      <w:tr w:rsidR="00D91CEC" w:rsidRPr="0032518D" w14:paraId="702635F8" w14:textId="77777777">
        <w:trPr>
          <w:trHeight w:hRule="exact" w:val="309"/>
        </w:trPr>
        <w:tc>
          <w:tcPr>
            <w:tcW w:w="2352" w:type="dxa"/>
            <w:tcBorders>
              <w:top w:val="single" w:sz="8" w:space="0" w:color="F0AD00"/>
              <w:left w:val="single" w:sz="8" w:space="0" w:color="F0AD00"/>
              <w:bottom w:val="nil"/>
              <w:right w:val="single" w:sz="8" w:space="0" w:color="F0AD00"/>
            </w:tcBorders>
          </w:tcPr>
          <w:p w14:paraId="60F777B1" w14:textId="77777777" w:rsidR="00D91CEC" w:rsidRPr="0032518D" w:rsidRDefault="0032518D">
            <w:pPr>
              <w:spacing w:line="280" w:lineRule="exact"/>
              <w:ind w:left="100"/>
              <w:rPr>
                <w:rFonts w:ascii="Calibri" w:eastAsia="Calibri" w:hAnsi="Calibri" w:cs="Calibri"/>
                <w:sz w:val="24"/>
                <w:szCs w:val="24"/>
                <w:lang w:val="es-HN"/>
              </w:rPr>
            </w:pPr>
            <w:r w:rsidRPr="0032518D">
              <w:rPr>
                <w:b/>
                <w:sz w:val="24"/>
                <w:szCs w:val="24"/>
                <w:lang w:val="en"/>
              </w:rPr>
              <w:t>Progress sheet in</w:t>
            </w:r>
          </w:p>
        </w:tc>
        <w:tc>
          <w:tcPr>
            <w:tcW w:w="6019" w:type="dxa"/>
            <w:tcBorders>
              <w:top w:val="single" w:sz="8" w:space="0" w:color="F0AD00"/>
              <w:left w:val="single" w:sz="8" w:space="0" w:color="F0AD00"/>
              <w:bottom w:val="nil"/>
              <w:right w:val="single" w:sz="8" w:space="0" w:color="F0AD00"/>
            </w:tcBorders>
          </w:tcPr>
          <w:p w14:paraId="10B7A449" w14:textId="77777777" w:rsidR="00D91CEC" w:rsidRPr="0032518D" w:rsidRDefault="0032518D">
            <w:pPr>
              <w:spacing w:line="280" w:lineRule="exact"/>
              <w:ind w:left="100"/>
              <w:rPr>
                <w:rFonts w:ascii="Calibri" w:eastAsia="Calibri" w:hAnsi="Calibri" w:cs="Calibri"/>
                <w:sz w:val="24"/>
                <w:szCs w:val="24"/>
                <w:lang w:val="es-HN"/>
              </w:rPr>
            </w:pPr>
            <w:r w:rsidRPr="0032518D">
              <w:rPr>
                <w:b/>
                <w:sz w:val="24"/>
                <w:szCs w:val="24"/>
                <w:lang w:val="en"/>
              </w:rPr>
              <w:t>It contains at least the following</w:t>
            </w:r>
            <w:r w:rsidRPr="0032518D">
              <w:rPr>
                <w:b/>
                <w:spacing w:val="1"/>
                <w:sz w:val="24"/>
                <w:szCs w:val="24"/>
                <w:lang w:val="en"/>
              </w:rPr>
              <w:t>data:</w:t>
            </w:r>
          </w:p>
        </w:tc>
      </w:tr>
      <w:tr w:rsidR="00D91CEC" w:rsidRPr="0032518D" w14:paraId="24CEF5FB" w14:textId="77777777">
        <w:trPr>
          <w:trHeight w:hRule="exact" w:val="289"/>
        </w:trPr>
        <w:tc>
          <w:tcPr>
            <w:tcW w:w="2352" w:type="dxa"/>
            <w:tcBorders>
              <w:top w:val="nil"/>
              <w:left w:val="single" w:sz="8" w:space="0" w:color="F0AD00"/>
              <w:bottom w:val="nil"/>
              <w:right w:val="single" w:sz="8" w:space="0" w:color="F0AD00"/>
            </w:tcBorders>
          </w:tcPr>
          <w:p w14:paraId="04F166CE" w14:textId="77777777" w:rsidR="00D91CEC" w:rsidRPr="0032518D" w:rsidRDefault="0032518D">
            <w:pPr>
              <w:spacing w:line="260" w:lineRule="exact"/>
              <w:ind w:left="100"/>
              <w:rPr>
                <w:rFonts w:ascii="Calibri" w:eastAsia="Calibri" w:hAnsi="Calibri" w:cs="Calibri"/>
                <w:sz w:val="24"/>
                <w:szCs w:val="24"/>
                <w:lang w:val="es-HN"/>
              </w:rPr>
            </w:pPr>
            <w:r w:rsidRPr="0032518D">
              <w:rPr>
                <w:b/>
                <w:position w:val="1"/>
                <w:sz w:val="24"/>
                <w:szCs w:val="24"/>
                <w:lang w:val="en"/>
              </w:rPr>
              <w:t>the Execution of</w:t>
            </w:r>
          </w:p>
        </w:tc>
        <w:tc>
          <w:tcPr>
            <w:tcW w:w="6019" w:type="dxa"/>
            <w:tcBorders>
              <w:top w:val="nil"/>
              <w:left w:val="single" w:sz="8" w:space="0" w:color="F0AD00"/>
              <w:bottom w:val="nil"/>
              <w:right w:val="single" w:sz="8" w:space="0" w:color="F0AD00"/>
            </w:tcBorders>
          </w:tcPr>
          <w:p w14:paraId="3C019C1E" w14:textId="77777777" w:rsidR="00D91CEC" w:rsidRPr="0032518D" w:rsidRDefault="0032518D">
            <w:pPr>
              <w:spacing w:line="260" w:lineRule="exact"/>
              <w:ind w:left="100"/>
              <w:rPr>
                <w:rFonts w:ascii="Calibri" w:eastAsia="Calibri" w:hAnsi="Calibri" w:cs="Calibri"/>
                <w:sz w:val="24"/>
                <w:szCs w:val="24"/>
                <w:lang w:val="es-HN"/>
              </w:rPr>
            </w:pPr>
            <w:r w:rsidRPr="0032518D">
              <w:rPr>
                <w:rFonts w:ascii="Calibri" w:eastAsia="Calibri" w:hAnsi="Calibri" w:cs="Calibri"/>
                <w:position w:val="1"/>
                <w:sz w:val="24"/>
                <w:szCs w:val="24"/>
                <w:lang w:val="es-HN"/>
              </w:rPr>
              <w:t xml:space="preserve"> </w:t>
            </w:r>
          </w:p>
        </w:tc>
      </w:tr>
      <w:tr w:rsidR="00D91CEC" w:rsidRPr="0032518D" w14:paraId="03F9435A" w14:textId="77777777">
        <w:trPr>
          <w:trHeight w:hRule="exact" w:val="296"/>
        </w:trPr>
        <w:tc>
          <w:tcPr>
            <w:tcW w:w="2352" w:type="dxa"/>
            <w:tcBorders>
              <w:top w:val="nil"/>
              <w:left w:val="single" w:sz="8" w:space="0" w:color="F0AD00"/>
              <w:bottom w:val="nil"/>
              <w:right w:val="single" w:sz="8" w:space="0" w:color="F0AD00"/>
            </w:tcBorders>
          </w:tcPr>
          <w:p w14:paraId="32BF51CF" w14:textId="77777777" w:rsidR="00D91CEC" w:rsidRPr="0032518D" w:rsidRDefault="0032518D">
            <w:pPr>
              <w:spacing w:line="260" w:lineRule="exact"/>
              <w:ind w:left="100"/>
              <w:rPr>
                <w:rFonts w:ascii="Calibri" w:eastAsia="Calibri" w:hAnsi="Calibri" w:cs="Calibri"/>
                <w:sz w:val="24"/>
                <w:szCs w:val="24"/>
                <w:lang w:val="es-HN"/>
              </w:rPr>
            </w:pPr>
            <w:r w:rsidRPr="0032518D">
              <w:rPr>
                <w:b/>
                <w:sz w:val="24"/>
                <w:szCs w:val="24"/>
                <w:lang w:val="en"/>
              </w:rPr>
              <w:t>Projects</w:t>
            </w:r>
            <w:r w:rsidRPr="0032518D">
              <w:rPr>
                <w:b/>
                <w:spacing w:val="1"/>
                <w:sz w:val="24"/>
                <w:szCs w:val="24"/>
                <w:lang w:val="en"/>
              </w:rPr>
              <w:t>.</w:t>
            </w:r>
          </w:p>
        </w:tc>
        <w:tc>
          <w:tcPr>
            <w:tcW w:w="6019" w:type="dxa"/>
            <w:tcBorders>
              <w:top w:val="nil"/>
              <w:left w:val="single" w:sz="8" w:space="0" w:color="F0AD00"/>
              <w:bottom w:val="nil"/>
              <w:right w:val="single" w:sz="8" w:space="0" w:color="F0AD00"/>
            </w:tcBorders>
          </w:tcPr>
          <w:p w14:paraId="70B251CE" w14:textId="0F8A6078" w:rsidR="00D91CEC" w:rsidRPr="0032518D" w:rsidRDefault="0032518D">
            <w:pPr>
              <w:spacing w:line="260" w:lineRule="exact"/>
              <w:ind w:left="460"/>
              <w:rPr>
                <w:rFonts w:ascii="Calibri" w:eastAsia="Calibri" w:hAnsi="Calibri" w:cs="Calibri"/>
                <w:sz w:val="24"/>
                <w:szCs w:val="24"/>
                <w:lang w:val="es-HN"/>
              </w:rPr>
            </w:pPr>
            <w:r w:rsidRPr="0032518D">
              <w:rPr>
                <w:w w:val="82"/>
                <w:sz w:val="24"/>
                <w:szCs w:val="24"/>
                <w:lang w:val="en"/>
              </w:rPr>
              <w:t>Physical</w:t>
            </w:r>
            <w:r>
              <w:rPr>
                <w:sz w:val="24"/>
                <w:szCs w:val="24"/>
                <w:lang w:val="en"/>
              </w:rPr>
              <w:t xml:space="preserve"> </w:t>
            </w:r>
            <w:r>
              <w:rPr>
                <w:lang w:val="en"/>
              </w:rPr>
              <w:t xml:space="preserve"> </w:t>
            </w:r>
            <w:r w:rsidRPr="0032518D">
              <w:rPr>
                <w:b/>
                <w:sz w:val="24"/>
                <w:szCs w:val="24"/>
                <w:lang w:val="en"/>
              </w:rPr>
              <w:t xml:space="preserve"> progress of the project</w:t>
            </w:r>
            <w:r>
              <w:rPr>
                <w:lang w:val="en"/>
              </w:rPr>
              <w:t xml:space="preserve"> </w:t>
            </w:r>
            <w:r w:rsidRPr="0032518D">
              <w:rPr>
                <w:b/>
                <w:spacing w:val="-12"/>
                <w:sz w:val="24"/>
                <w:szCs w:val="24"/>
                <w:lang w:val="en"/>
              </w:rPr>
              <w:t xml:space="preserve"> </w:t>
            </w:r>
            <w:r>
              <w:rPr>
                <w:lang w:val="en"/>
              </w:rPr>
              <w:t xml:space="preserve"> </w:t>
            </w:r>
            <w:r w:rsidRPr="0032518D">
              <w:rPr>
                <w:b/>
                <w:spacing w:val="-12"/>
                <w:sz w:val="24"/>
                <w:szCs w:val="24"/>
                <w:lang w:val="en"/>
              </w:rPr>
              <w:t xml:space="preserve"> </w:t>
            </w:r>
            <w:r>
              <w:rPr>
                <w:lang w:val="en"/>
              </w:rPr>
              <w:t xml:space="preserve"> </w:t>
            </w:r>
            <w:r w:rsidRPr="0032518D">
              <w:rPr>
                <w:b/>
                <w:spacing w:val="-12"/>
                <w:sz w:val="24"/>
                <w:szCs w:val="24"/>
                <w:lang w:val="en"/>
              </w:rPr>
              <w:t xml:space="preserve"> </w:t>
            </w:r>
            <w:r>
              <w:rPr>
                <w:lang w:val="en"/>
              </w:rPr>
              <w:t xml:space="preserve"> </w:t>
            </w:r>
            <w:r w:rsidRPr="0032518D">
              <w:rPr>
                <w:spacing w:val="-12"/>
                <w:sz w:val="24"/>
                <w:szCs w:val="24"/>
                <w:lang w:val="en"/>
              </w:rPr>
              <w:t xml:space="preserve"> </w:t>
            </w:r>
            <w:r>
              <w:rPr>
                <w:lang w:val="en"/>
              </w:rPr>
              <w:t xml:space="preserve"> </w:t>
            </w:r>
            <w:r w:rsidRPr="0032518D">
              <w:rPr>
                <w:sz w:val="24"/>
                <w:szCs w:val="24"/>
                <w:lang w:val="en"/>
              </w:rPr>
              <w:t xml:space="preserve"> accumulated in percentage</w:t>
            </w:r>
          </w:p>
        </w:tc>
      </w:tr>
      <w:tr w:rsidR="00D91CEC" w:rsidRPr="0032518D" w14:paraId="41639A2A" w14:textId="77777777">
        <w:trPr>
          <w:trHeight w:hRule="exact" w:val="289"/>
        </w:trPr>
        <w:tc>
          <w:tcPr>
            <w:tcW w:w="2352" w:type="dxa"/>
            <w:tcBorders>
              <w:top w:val="nil"/>
              <w:left w:val="single" w:sz="8" w:space="0" w:color="F0AD00"/>
              <w:bottom w:val="nil"/>
              <w:right w:val="single" w:sz="8" w:space="0" w:color="F0AD00"/>
            </w:tcBorders>
          </w:tcPr>
          <w:p w14:paraId="0C997C63"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77458747" w14:textId="77777777"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distributed in scheduled and real.</w:t>
            </w:r>
          </w:p>
        </w:tc>
      </w:tr>
      <w:tr w:rsidR="00D91CEC" w:rsidRPr="0032518D" w14:paraId="076B301B" w14:textId="77777777">
        <w:trPr>
          <w:trHeight w:hRule="exact" w:val="296"/>
        </w:trPr>
        <w:tc>
          <w:tcPr>
            <w:tcW w:w="2352" w:type="dxa"/>
            <w:tcBorders>
              <w:top w:val="nil"/>
              <w:left w:val="single" w:sz="8" w:space="0" w:color="F0AD00"/>
              <w:bottom w:val="nil"/>
              <w:right w:val="single" w:sz="8" w:space="0" w:color="F0AD00"/>
            </w:tcBorders>
          </w:tcPr>
          <w:p w14:paraId="251E2257"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1018185C" w14:textId="017D82A7" w:rsidR="00D91CEC" w:rsidRPr="0032518D" w:rsidRDefault="0032518D">
            <w:pPr>
              <w:spacing w:line="260" w:lineRule="exact"/>
              <w:ind w:left="460"/>
              <w:rPr>
                <w:rFonts w:ascii="Calibri" w:eastAsia="Calibri" w:hAnsi="Calibri" w:cs="Calibri"/>
                <w:sz w:val="24"/>
                <w:szCs w:val="24"/>
                <w:lang w:val="es-HN"/>
              </w:rPr>
            </w:pPr>
            <w:r w:rsidRPr="0032518D">
              <w:rPr>
                <w:w w:val="82"/>
                <w:sz w:val="24"/>
                <w:szCs w:val="24"/>
                <w:lang w:val="en"/>
              </w:rPr>
              <w:t>•</w:t>
            </w:r>
            <w:r>
              <w:rPr>
                <w:sz w:val="24"/>
                <w:szCs w:val="24"/>
                <w:lang w:val="en"/>
              </w:rPr>
              <w:t xml:space="preserve"> </w:t>
            </w:r>
            <w:r>
              <w:rPr>
                <w:lang w:val="en"/>
              </w:rPr>
              <w:t xml:space="preserve"> </w:t>
            </w:r>
            <w:r w:rsidRPr="0032518D">
              <w:rPr>
                <w:b/>
                <w:sz w:val="24"/>
                <w:szCs w:val="24"/>
                <w:lang w:val="en"/>
              </w:rPr>
              <w:t xml:space="preserve"> Financial</w:t>
            </w:r>
            <w:r>
              <w:rPr>
                <w:lang w:val="en"/>
              </w:rPr>
              <w:t xml:space="preserve"> </w:t>
            </w:r>
            <w:r w:rsidRPr="0032518D">
              <w:rPr>
                <w:b/>
                <w:spacing w:val="-5"/>
                <w:sz w:val="24"/>
                <w:szCs w:val="24"/>
                <w:lang w:val="en"/>
              </w:rPr>
              <w:t xml:space="preserve"> </w:t>
            </w:r>
            <w:r>
              <w:rPr>
                <w:lang w:val="en"/>
              </w:rPr>
              <w:t xml:space="preserve"> </w:t>
            </w:r>
            <w:r w:rsidRPr="0032518D">
              <w:rPr>
                <w:spacing w:val="-5"/>
                <w:sz w:val="24"/>
                <w:szCs w:val="24"/>
                <w:lang w:val="en"/>
              </w:rPr>
              <w:t xml:space="preserve"> </w:t>
            </w:r>
            <w:r>
              <w:rPr>
                <w:lang w:val="en"/>
              </w:rPr>
              <w:t xml:space="preserve"> progress</w:t>
            </w:r>
            <w:r w:rsidRPr="0032518D">
              <w:rPr>
                <w:sz w:val="24"/>
                <w:szCs w:val="24"/>
                <w:lang w:val="en"/>
              </w:rPr>
              <w:t xml:space="preserve"> of work in distributed percentage</w:t>
            </w:r>
          </w:p>
        </w:tc>
      </w:tr>
      <w:tr w:rsidR="00D91CEC" w:rsidRPr="0032518D" w14:paraId="4B16E71D" w14:textId="77777777">
        <w:trPr>
          <w:trHeight w:hRule="exact" w:val="289"/>
        </w:trPr>
        <w:tc>
          <w:tcPr>
            <w:tcW w:w="2352" w:type="dxa"/>
            <w:tcBorders>
              <w:top w:val="nil"/>
              <w:left w:val="single" w:sz="8" w:space="0" w:color="F0AD00"/>
              <w:bottom w:val="nil"/>
              <w:right w:val="single" w:sz="8" w:space="0" w:color="F0AD00"/>
            </w:tcBorders>
          </w:tcPr>
          <w:p w14:paraId="36213581"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330E6A75" w14:textId="77777777"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programmed and real.</w:t>
            </w:r>
          </w:p>
        </w:tc>
      </w:tr>
      <w:tr w:rsidR="00D91CEC" w:rsidRPr="0032518D" w14:paraId="7E9408D1" w14:textId="77777777">
        <w:trPr>
          <w:trHeight w:hRule="exact" w:val="296"/>
        </w:trPr>
        <w:tc>
          <w:tcPr>
            <w:tcW w:w="2352" w:type="dxa"/>
            <w:tcBorders>
              <w:top w:val="nil"/>
              <w:left w:val="single" w:sz="8" w:space="0" w:color="F0AD00"/>
              <w:bottom w:val="nil"/>
              <w:right w:val="single" w:sz="8" w:space="0" w:color="F0AD00"/>
            </w:tcBorders>
          </w:tcPr>
          <w:p w14:paraId="48AD30DB"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37381BEC" w14:textId="6360E731" w:rsidR="00D91CEC" w:rsidRPr="0032518D" w:rsidRDefault="0032518D">
            <w:pPr>
              <w:spacing w:line="260" w:lineRule="exact"/>
              <w:ind w:left="460"/>
              <w:rPr>
                <w:rFonts w:ascii="Calibri" w:eastAsia="Calibri" w:hAnsi="Calibri" w:cs="Calibri"/>
                <w:sz w:val="24"/>
                <w:szCs w:val="24"/>
                <w:lang w:val="es-HN"/>
              </w:rPr>
            </w:pPr>
            <w:r w:rsidRPr="0032518D">
              <w:rPr>
                <w:b/>
                <w:sz w:val="24"/>
                <w:szCs w:val="24"/>
                <w:lang w:val="en"/>
              </w:rPr>
              <w:t>• Registration of disbursements</w:t>
            </w:r>
            <w:r>
              <w:rPr>
                <w:lang w:val="en"/>
              </w:rPr>
              <w:t xml:space="preserve"> or payments</w:t>
            </w:r>
            <w:r w:rsidRPr="0032518D">
              <w:rPr>
                <w:sz w:val="24"/>
                <w:szCs w:val="24"/>
                <w:lang w:val="en"/>
              </w:rPr>
              <w:t xml:space="preserve"> (number and number</w:t>
            </w:r>
          </w:p>
        </w:tc>
      </w:tr>
      <w:tr w:rsidR="00D91CEC" w:rsidRPr="0032518D" w14:paraId="264E9A8E" w14:textId="77777777">
        <w:trPr>
          <w:trHeight w:hRule="exact" w:val="289"/>
        </w:trPr>
        <w:tc>
          <w:tcPr>
            <w:tcW w:w="2352" w:type="dxa"/>
            <w:tcBorders>
              <w:top w:val="nil"/>
              <w:left w:val="single" w:sz="8" w:space="0" w:color="F0AD00"/>
              <w:bottom w:val="nil"/>
              <w:right w:val="single" w:sz="8" w:space="0" w:color="F0AD00"/>
            </w:tcBorders>
          </w:tcPr>
          <w:p w14:paraId="10234333"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33D5A603" w14:textId="0D347122"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amount).</w:t>
            </w:r>
          </w:p>
        </w:tc>
      </w:tr>
      <w:tr w:rsidR="00D91CEC" w:rsidRPr="0032518D" w14:paraId="33EC4C83" w14:textId="77777777">
        <w:trPr>
          <w:trHeight w:hRule="exact" w:val="2058"/>
        </w:trPr>
        <w:tc>
          <w:tcPr>
            <w:tcW w:w="2352" w:type="dxa"/>
            <w:tcBorders>
              <w:top w:val="nil"/>
              <w:left w:val="single" w:sz="8" w:space="0" w:color="F0AD00"/>
              <w:bottom w:val="nil"/>
              <w:right w:val="single" w:sz="8" w:space="0" w:color="F0AD00"/>
            </w:tcBorders>
          </w:tcPr>
          <w:p w14:paraId="308C0EC8"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081FD64B" w14:textId="7A2E3AB2" w:rsidR="00D91CEC" w:rsidRPr="0032518D" w:rsidRDefault="0032518D">
            <w:pPr>
              <w:spacing w:line="260" w:lineRule="exact"/>
              <w:ind w:left="460"/>
              <w:rPr>
                <w:rFonts w:ascii="Calibri" w:eastAsia="Calibri" w:hAnsi="Calibri" w:cs="Calibri"/>
                <w:sz w:val="24"/>
                <w:szCs w:val="24"/>
                <w:lang w:val="es-HN"/>
              </w:rPr>
            </w:pPr>
            <w:r>
              <w:rPr>
                <w:lang w:val="en"/>
              </w:rPr>
              <w:t xml:space="preserve"> </w:t>
            </w:r>
            <w:r w:rsidRPr="0032518D">
              <w:rPr>
                <w:b/>
                <w:sz w:val="24"/>
                <w:szCs w:val="24"/>
                <w:lang w:val="en"/>
              </w:rPr>
              <w:t xml:space="preserve"> The main activities</w:t>
            </w:r>
            <w:r w:rsidRPr="0032518D">
              <w:rPr>
                <w:b/>
                <w:spacing w:val="1"/>
                <w:sz w:val="24"/>
                <w:szCs w:val="24"/>
                <w:lang w:val="en"/>
              </w:rPr>
              <w:t>of</w:t>
            </w:r>
            <w:r w:rsidRPr="0032518D">
              <w:rPr>
                <w:b/>
                <w:spacing w:val="-1"/>
                <w:sz w:val="24"/>
                <w:szCs w:val="24"/>
                <w:lang w:val="en"/>
              </w:rPr>
              <w:t>s</w:t>
            </w:r>
            <w:r>
              <w:rPr>
                <w:lang w:val="en"/>
              </w:rPr>
              <w:t xml:space="preserve"> </w:t>
            </w:r>
            <w:r>
              <w:rPr>
                <w:sz w:val="24"/>
                <w:szCs w:val="24"/>
                <w:lang w:val="en"/>
              </w:rPr>
              <w:t xml:space="preserve"> </w:t>
            </w:r>
            <w:r>
              <w:rPr>
                <w:lang w:val="en"/>
              </w:rPr>
              <w:t xml:space="preserve"> </w:t>
            </w:r>
            <w:r w:rsidRPr="0032518D">
              <w:rPr>
                <w:sz w:val="24"/>
                <w:szCs w:val="24"/>
                <w:lang w:val="en"/>
              </w:rPr>
              <w:t xml:space="preserve"> the project in the</w:t>
            </w:r>
          </w:p>
          <w:p w14:paraId="486CA13C" w14:textId="77777777" w:rsidR="00D91CEC" w:rsidRPr="0032518D" w:rsidRDefault="0032518D">
            <w:pPr>
              <w:ind w:left="820" w:right="-23"/>
              <w:rPr>
                <w:rFonts w:ascii="Calibri" w:eastAsia="Calibri" w:hAnsi="Calibri" w:cs="Calibri"/>
                <w:sz w:val="24"/>
                <w:szCs w:val="24"/>
                <w:lang w:val="es-HN"/>
              </w:rPr>
            </w:pPr>
            <w:r w:rsidRPr="0032518D">
              <w:rPr>
                <w:sz w:val="24"/>
                <w:szCs w:val="24"/>
                <w:lang w:val="en"/>
              </w:rPr>
              <w:t>including the performance of the contract</w:t>
            </w:r>
          </w:p>
          <w:p w14:paraId="0A725829" w14:textId="77777777" w:rsidR="00D91CEC" w:rsidRPr="0032518D" w:rsidRDefault="0032518D">
            <w:pPr>
              <w:ind w:left="820"/>
              <w:rPr>
                <w:rFonts w:ascii="Calibri" w:eastAsia="Calibri" w:hAnsi="Calibri" w:cs="Calibri"/>
                <w:sz w:val="24"/>
                <w:szCs w:val="24"/>
                <w:lang w:val="es-HN"/>
              </w:rPr>
            </w:pPr>
            <w:r w:rsidRPr="0032518D">
              <w:rPr>
                <w:sz w:val="24"/>
                <w:szCs w:val="24"/>
                <w:lang w:val="en"/>
              </w:rPr>
              <w:t>environmental mitigation measures</w:t>
            </w:r>
          </w:p>
          <w:p w14:paraId="5FACDCCF" w14:textId="2F433328" w:rsidR="00D91CEC" w:rsidRPr="0032518D" w:rsidRDefault="0032518D">
            <w:pPr>
              <w:ind w:left="460" w:right="-23"/>
              <w:rPr>
                <w:rFonts w:ascii="Calibri" w:eastAsia="Calibri" w:hAnsi="Calibri" w:cs="Calibri"/>
                <w:sz w:val="24"/>
                <w:szCs w:val="24"/>
                <w:lang w:val="es-HN"/>
              </w:rPr>
            </w:pPr>
            <w:r>
              <w:rPr>
                <w:lang w:val="en"/>
              </w:rPr>
              <w:t xml:space="preserve"> </w:t>
            </w:r>
            <w:r w:rsidRPr="0032518D">
              <w:rPr>
                <w:b/>
                <w:sz w:val="24"/>
                <w:szCs w:val="24"/>
                <w:lang w:val="en"/>
              </w:rPr>
              <w:t xml:space="preserve"> Comments on the problems</w:t>
            </w:r>
            <w:r w:rsidRPr="0032518D">
              <w:rPr>
                <w:b/>
                <w:spacing w:val="1"/>
                <w:sz w:val="24"/>
                <w:szCs w:val="24"/>
                <w:lang w:val="en"/>
              </w:rPr>
              <w:t>presented</w:t>
            </w:r>
            <w:r>
              <w:rPr>
                <w:lang w:val="en"/>
              </w:rPr>
              <w:t xml:space="preserve"> </w:t>
            </w:r>
            <w:r w:rsidRPr="0032518D">
              <w:rPr>
                <w:spacing w:val="-7"/>
                <w:sz w:val="24"/>
                <w:szCs w:val="24"/>
                <w:lang w:val="en"/>
              </w:rPr>
              <w:t xml:space="preserve"> </w:t>
            </w:r>
            <w:r>
              <w:rPr>
                <w:lang w:val="en"/>
              </w:rPr>
              <w:t xml:space="preserve"> </w:t>
            </w:r>
            <w:r w:rsidRPr="0032518D">
              <w:rPr>
                <w:sz w:val="24"/>
                <w:szCs w:val="24"/>
                <w:lang w:val="en"/>
              </w:rPr>
              <w:t xml:space="preserve"> in the</w:t>
            </w:r>
          </w:p>
          <w:p w14:paraId="059FC8B8" w14:textId="77777777" w:rsidR="00D91CEC" w:rsidRPr="0032518D" w:rsidRDefault="0032518D">
            <w:pPr>
              <w:ind w:left="820"/>
              <w:rPr>
                <w:rFonts w:ascii="Calibri" w:eastAsia="Calibri" w:hAnsi="Calibri" w:cs="Calibri"/>
                <w:sz w:val="24"/>
                <w:szCs w:val="24"/>
                <w:lang w:val="es-HN"/>
              </w:rPr>
            </w:pPr>
            <w:r w:rsidRPr="0032518D">
              <w:rPr>
                <w:sz w:val="24"/>
                <w:szCs w:val="24"/>
                <w:lang w:val="en"/>
              </w:rPr>
              <w:t>execution and to-dos.</w:t>
            </w:r>
          </w:p>
          <w:p w14:paraId="5DE3F450" w14:textId="02DDAC25" w:rsidR="00D91CEC" w:rsidRPr="0032518D" w:rsidRDefault="0032518D">
            <w:pPr>
              <w:spacing w:before="4"/>
              <w:ind w:left="460"/>
              <w:rPr>
                <w:rFonts w:ascii="Calibri" w:eastAsia="Calibri" w:hAnsi="Calibri" w:cs="Calibri"/>
                <w:sz w:val="24"/>
                <w:szCs w:val="24"/>
                <w:lang w:val="es-HN"/>
              </w:rPr>
            </w:pPr>
            <w:r w:rsidRPr="0032518D">
              <w:rPr>
                <w:b/>
                <w:sz w:val="24"/>
                <w:szCs w:val="24"/>
                <w:lang w:val="en"/>
              </w:rPr>
              <w:t>Photographs of progress</w:t>
            </w:r>
            <w:r>
              <w:rPr>
                <w:lang w:val="en"/>
              </w:rPr>
              <w:t xml:space="preserve"> </w:t>
            </w:r>
            <w:r w:rsidRPr="0032518D">
              <w:rPr>
                <w:sz w:val="24"/>
                <w:szCs w:val="24"/>
                <w:lang w:val="en"/>
              </w:rPr>
              <w:t xml:space="preserve"> of the works.</w:t>
            </w:r>
          </w:p>
          <w:p w14:paraId="0D20871E" w14:textId="77777777" w:rsidR="00D91CEC" w:rsidRPr="0032518D" w:rsidRDefault="0032518D">
            <w:pPr>
              <w:ind w:left="820"/>
              <w:rPr>
                <w:rFonts w:ascii="Calibri" w:eastAsia="Calibri" w:hAnsi="Calibri" w:cs="Calibri"/>
                <w:sz w:val="24"/>
                <w:szCs w:val="24"/>
                <w:lang w:val="es-HN"/>
              </w:rPr>
            </w:pPr>
            <w:r w:rsidRPr="0032518D">
              <w:rPr>
                <w:rFonts w:ascii="Calibri" w:eastAsia="Calibri" w:hAnsi="Calibri" w:cs="Calibri"/>
                <w:sz w:val="24"/>
                <w:szCs w:val="24"/>
                <w:lang w:val="es-HN"/>
              </w:rPr>
              <w:t xml:space="preserve"> </w:t>
            </w:r>
          </w:p>
        </w:tc>
      </w:tr>
      <w:tr w:rsidR="00D91CEC" w:rsidRPr="0032518D" w14:paraId="1A14B770" w14:textId="77777777">
        <w:trPr>
          <w:trHeight w:hRule="exact" w:val="293"/>
        </w:trPr>
        <w:tc>
          <w:tcPr>
            <w:tcW w:w="2352" w:type="dxa"/>
            <w:tcBorders>
              <w:top w:val="nil"/>
              <w:left w:val="single" w:sz="8" w:space="0" w:color="F0AD00"/>
              <w:bottom w:val="nil"/>
              <w:right w:val="single" w:sz="8" w:space="0" w:color="F0AD00"/>
            </w:tcBorders>
          </w:tcPr>
          <w:p w14:paraId="0B40036D"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31D02B2A" w14:textId="3FB7A12C" w:rsidR="00D91CEC" w:rsidRPr="0032518D" w:rsidRDefault="0032518D">
            <w:pPr>
              <w:spacing w:line="260" w:lineRule="exact"/>
              <w:ind w:left="100"/>
              <w:rPr>
                <w:rFonts w:ascii="Calibri" w:eastAsia="Calibri" w:hAnsi="Calibri" w:cs="Calibri"/>
                <w:sz w:val="24"/>
                <w:szCs w:val="24"/>
                <w:lang w:val="es-HN"/>
              </w:rPr>
            </w:pPr>
            <w:r w:rsidRPr="0032518D">
              <w:rPr>
                <w:b/>
                <w:position w:val="1"/>
                <w:sz w:val="24"/>
                <w:szCs w:val="24"/>
                <w:lang w:val="en"/>
              </w:rPr>
              <w:t xml:space="preserve"> Back Documentation:</w:t>
            </w:r>
          </w:p>
        </w:tc>
      </w:tr>
      <w:tr w:rsidR="00D91CEC" w:rsidRPr="0032518D" w14:paraId="3102A5D2" w14:textId="77777777">
        <w:trPr>
          <w:trHeight w:hRule="exact" w:val="302"/>
        </w:trPr>
        <w:tc>
          <w:tcPr>
            <w:tcW w:w="2352" w:type="dxa"/>
            <w:tcBorders>
              <w:top w:val="nil"/>
              <w:left w:val="single" w:sz="8" w:space="0" w:color="F0AD00"/>
              <w:bottom w:val="nil"/>
              <w:right w:val="single" w:sz="8" w:space="0" w:color="F0AD00"/>
            </w:tcBorders>
          </w:tcPr>
          <w:p w14:paraId="27CDFA9D"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241411FC" w14:textId="13AC8511" w:rsidR="00D91CEC" w:rsidRPr="0032518D" w:rsidRDefault="0032518D">
            <w:pPr>
              <w:spacing w:line="280" w:lineRule="exact"/>
              <w:ind w:left="460"/>
              <w:rPr>
                <w:rFonts w:ascii="Calibri" w:eastAsia="Calibri" w:hAnsi="Calibri" w:cs="Calibri"/>
                <w:sz w:val="24"/>
                <w:szCs w:val="24"/>
                <w:lang w:val="es-HN"/>
              </w:rPr>
            </w:pPr>
            <w:r w:rsidRPr="0032518D">
              <w:rPr>
                <w:w w:val="84"/>
                <w:sz w:val="24"/>
                <w:szCs w:val="24"/>
                <w:lang w:val="en"/>
              </w:rPr>
              <w:t>•</w:t>
            </w:r>
            <w:r>
              <w:rPr>
                <w:sz w:val="24"/>
                <w:szCs w:val="24"/>
                <w:lang w:val="en"/>
              </w:rPr>
              <w:t xml:space="preserve"> </w:t>
            </w:r>
            <w:r>
              <w:rPr>
                <w:lang w:val="en"/>
              </w:rPr>
              <w:t xml:space="preserve"> </w:t>
            </w:r>
            <w:r w:rsidRPr="0032518D">
              <w:rPr>
                <w:b/>
                <w:sz w:val="24"/>
                <w:szCs w:val="24"/>
                <w:lang w:val="en"/>
              </w:rPr>
              <w:t xml:space="preserve"> Project design report,</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sz w:val="24"/>
                <w:szCs w:val="24"/>
                <w:lang w:val="en"/>
              </w:rPr>
              <w:t xml:space="preserve"> </w:t>
            </w:r>
            <w:r>
              <w:rPr>
                <w:lang w:val="en"/>
              </w:rPr>
              <w:t xml:space="preserve"> </w:t>
            </w:r>
            <w:r w:rsidRPr="0032518D">
              <w:rPr>
                <w:sz w:val="24"/>
                <w:szCs w:val="24"/>
                <w:lang w:val="en"/>
              </w:rPr>
              <w:t xml:space="preserve"> when</w:t>
            </w:r>
          </w:p>
        </w:tc>
      </w:tr>
      <w:tr w:rsidR="00D91CEC" w:rsidRPr="0032518D" w14:paraId="2378A496" w14:textId="77777777">
        <w:trPr>
          <w:trHeight w:hRule="exact" w:val="293"/>
        </w:trPr>
        <w:tc>
          <w:tcPr>
            <w:tcW w:w="2352" w:type="dxa"/>
            <w:tcBorders>
              <w:top w:val="nil"/>
              <w:left w:val="single" w:sz="8" w:space="0" w:color="F0AD00"/>
              <w:bottom w:val="nil"/>
              <w:right w:val="single" w:sz="8" w:space="0" w:color="F0AD00"/>
            </w:tcBorders>
          </w:tcPr>
          <w:p w14:paraId="4DA048BF"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1913B0F7" w14:textId="77777777" w:rsidR="00D91CEC" w:rsidRPr="0032518D" w:rsidRDefault="0032518D">
            <w:pPr>
              <w:spacing w:line="260" w:lineRule="exact"/>
              <w:ind w:left="820"/>
              <w:rPr>
                <w:rFonts w:ascii="Calibri" w:eastAsia="Calibri" w:hAnsi="Calibri" w:cs="Calibri"/>
                <w:sz w:val="24"/>
                <w:szCs w:val="24"/>
                <w:lang w:val="es-HN"/>
              </w:rPr>
            </w:pPr>
            <w:r w:rsidRPr="0032518D">
              <w:rPr>
                <w:position w:val="1"/>
                <w:sz w:val="24"/>
                <w:szCs w:val="24"/>
                <w:lang w:val="en"/>
              </w:rPr>
              <w:t>Corresponds.</w:t>
            </w:r>
          </w:p>
        </w:tc>
      </w:tr>
      <w:tr w:rsidR="00D91CEC" w:rsidRPr="0032518D" w14:paraId="5616EBA6" w14:textId="77777777">
        <w:trPr>
          <w:trHeight w:hRule="exact" w:val="2102"/>
        </w:trPr>
        <w:tc>
          <w:tcPr>
            <w:tcW w:w="2352" w:type="dxa"/>
            <w:tcBorders>
              <w:top w:val="nil"/>
              <w:left w:val="single" w:sz="8" w:space="0" w:color="F0AD00"/>
              <w:bottom w:val="nil"/>
              <w:right w:val="single" w:sz="8" w:space="0" w:color="F0AD00"/>
            </w:tcBorders>
          </w:tcPr>
          <w:p w14:paraId="664ED273"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78EC7C50" w14:textId="7750E399" w:rsidR="00D91CEC" w:rsidRPr="0032518D" w:rsidRDefault="0032518D">
            <w:pPr>
              <w:spacing w:line="280" w:lineRule="exact"/>
              <w:ind w:left="460"/>
              <w:rPr>
                <w:rFonts w:ascii="Calibri" w:eastAsia="Calibri" w:hAnsi="Calibri" w:cs="Calibri"/>
                <w:sz w:val="24"/>
                <w:szCs w:val="24"/>
                <w:lang w:val="es-HN"/>
              </w:rPr>
            </w:pPr>
            <w:r w:rsidRPr="0032518D">
              <w:rPr>
                <w:w w:val="84"/>
                <w:sz w:val="24"/>
                <w:szCs w:val="24"/>
                <w:lang w:val="en"/>
              </w:rPr>
              <w:t>•</w:t>
            </w:r>
            <w:r>
              <w:rPr>
                <w:sz w:val="24"/>
                <w:szCs w:val="24"/>
                <w:lang w:val="en"/>
              </w:rPr>
              <w:t xml:space="preserve"> </w:t>
            </w:r>
            <w:r>
              <w:rPr>
                <w:lang w:val="en"/>
              </w:rPr>
              <w:t xml:space="preserve"> </w:t>
            </w:r>
            <w:r w:rsidRPr="0032518D">
              <w:rPr>
                <w:b/>
                <w:sz w:val="24"/>
                <w:szCs w:val="24"/>
                <w:lang w:val="en"/>
              </w:rPr>
              <w:t xml:space="preserve"> Implementation progress</w:t>
            </w:r>
            <w:r>
              <w:rPr>
                <w:lang w:val="en"/>
              </w:rPr>
              <w:t xml:space="preserve"> </w:t>
            </w:r>
            <w:r>
              <w:rPr>
                <w:b/>
                <w:sz w:val="24"/>
                <w:szCs w:val="24"/>
                <w:lang w:val="en"/>
              </w:rPr>
              <w:t xml:space="preserve"> </w:t>
            </w:r>
            <w:r>
              <w:rPr>
                <w:lang w:val="en"/>
              </w:rPr>
              <w:t xml:space="preserve"> </w:t>
            </w:r>
            <w:r>
              <w:rPr>
                <w:b/>
                <w:sz w:val="24"/>
                <w:szCs w:val="24"/>
                <w:lang w:val="en"/>
              </w:rPr>
              <w:t xml:space="preserve"> </w:t>
            </w:r>
            <w:r>
              <w:rPr>
                <w:lang w:val="en"/>
              </w:rPr>
              <w:t xml:space="preserve"> </w:t>
            </w:r>
            <w:r>
              <w:rPr>
                <w:sz w:val="24"/>
                <w:szCs w:val="24"/>
                <w:lang w:val="en"/>
              </w:rPr>
              <w:t xml:space="preserve"> </w:t>
            </w:r>
            <w:r>
              <w:rPr>
                <w:lang w:val="en"/>
              </w:rPr>
              <w:t xml:space="preserve"> </w:t>
            </w:r>
            <w:r w:rsidRPr="0032518D">
              <w:rPr>
                <w:sz w:val="24"/>
                <w:szCs w:val="24"/>
                <w:lang w:val="en"/>
              </w:rPr>
              <w:t xml:space="preserve"> </w:t>
            </w:r>
            <w:r>
              <w:rPr>
                <w:lang w:val="en"/>
              </w:rPr>
              <w:t xml:space="preserve"> reports</w:t>
            </w:r>
          </w:p>
          <w:p w14:paraId="2369F08A" w14:textId="77777777" w:rsidR="00D91CEC" w:rsidRPr="0032518D" w:rsidRDefault="0032518D">
            <w:pPr>
              <w:spacing w:before="4"/>
              <w:ind w:left="820"/>
              <w:rPr>
                <w:rFonts w:ascii="Calibri" w:eastAsia="Calibri" w:hAnsi="Calibri" w:cs="Calibri"/>
                <w:sz w:val="24"/>
                <w:szCs w:val="24"/>
                <w:lang w:val="es-HN"/>
              </w:rPr>
            </w:pPr>
            <w:r w:rsidRPr="0032518D">
              <w:rPr>
                <w:sz w:val="24"/>
                <w:szCs w:val="24"/>
                <w:lang w:val="en"/>
              </w:rPr>
              <w:t>contractors present.</w:t>
            </w:r>
          </w:p>
          <w:p w14:paraId="323DB221" w14:textId="0BB97039" w:rsidR="00D91CEC" w:rsidRPr="0032518D" w:rsidRDefault="0032518D">
            <w:pPr>
              <w:spacing w:before="1"/>
              <w:ind w:left="460"/>
              <w:rPr>
                <w:rFonts w:ascii="Calibri" w:eastAsia="Calibri" w:hAnsi="Calibri" w:cs="Calibri"/>
                <w:sz w:val="24"/>
                <w:szCs w:val="24"/>
                <w:lang w:val="es-HN"/>
              </w:rPr>
            </w:pPr>
            <w:r w:rsidRPr="0032518D">
              <w:rPr>
                <w:w w:val="84"/>
                <w:sz w:val="24"/>
                <w:szCs w:val="24"/>
                <w:lang w:val="en"/>
              </w:rPr>
              <w:t>•</w:t>
            </w:r>
            <w:r>
              <w:rPr>
                <w:sz w:val="24"/>
                <w:szCs w:val="24"/>
                <w:lang w:val="en"/>
              </w:rPr>
              <w:t xml:space="preserve"> </w:t>
            </w:r>
            <w:r>
              <w:rPr>
                <w:lang w:val="en"/>
              </w:rPr>
              <w:t xml:space="preserve"> </w:t>
            </w:r>
            <w:r w:rsidRPr="0032518D">
              <w:rPr>
                <w:b/>
                <w:sz w:val="24"/>
                <w:szCs w:val="24"/>
                <w:lang w:val="en"/>
              </w:rPr>
              <w:t xml:space="preserve"> Construction monitoring reports.</w:t>
            </w:r>
            <w:r>
              <w:rPr>
                <w:lang w:val="en"/>
              </w:rPr>
              <w:t xml:space="preserve"> </w:t>
            </w:r>
            <w:r w:rsidRPr="0032518D">
              <w:rPr>
                <w:sz w:val="24"/>
                <w:szCs w:val="24"/>
                <w:lang w:val="en"/>
              </w:rPr>
              <w:t xml:space="preserve"> </w:t>
            </w:r>
          </w:p>
          <w:p w14:paraId="03E76738" w14:textId="60D92E68" w:rsidR="00D91CEC" w:rsidRPr="0032518D" w:rsidRDefault="0032518D">
            <w:pPr>
              <w:tabs>
                <w:tab w:val="left" w:pos="800"/>
              </w:tabs>
              <w:spacing w:before="6"/>
              <w:ind w:left="820" w:right="-3" w:hanging="360"/>
              <w:jc w:val="both"/>
              <w:rPr>
                <w:rFonts w:ascii="Calibri" w:eastAsia="Calibri" w:hAnsi="Calibri" w:cs="Calibri"/>
                <w:sz w:val="24"/>
                <w:szCs w:val="24"/>
                <w:lang w:val="es-HN"/>
              </w:rPr>
            </w:pPr>
            <w:r w:rsidRPr="0032518D">
              <w:rPr>
                <w:sz w:val="24"/>
                <w:szCs w:val="24"/>
                <w:lang w:val="en"/>
              </w:rPr>
              <w:t>•</w:t>
            </w:r>
            <w:r w:rsidRPr="0032518D">
              <w:rPr>
                <w:sz w:val="24"/>
                <w:szCs w:val="24"/>
                <w:lang w:val="en"/>
              </w:rPr>
              <w:tab/>
            </w:r>
            <w:r w:rsidRPr="0032518D">
              <w:rPr>
                <w:b/>
                <w:sz w:val="24"/>
                <w:szCs w:val="24"/>
                <w:lang w:val="en"/>
              </w:rPr>
              <w:t>Project evaluation</w:t>
            </w:r>
            <w:r w:rsidRPr="0032518D">
              <w:rPr>
                <w:b/>
                <w:spacing w:val="1"/>
                <w:sz w:val="24"/>
                <w:szCs w:val="24"/>
                <w:lang w:val="en"/>
              </w:rPr>
              <w:t>n</w:t>
            </w:r>
            <w:r>
              <w:rPr>
                <w:lang w:val="en"/>
              </w:rPr>
              <w:t xml:space="preserve"> </w:t>
            </w:r>
            <w:r>
              <w:rPr>
                <w:sz w:val="24"/>
                <w:szCs w:val="24"/>
                <w:lang w:val="en"/>
              </w:rPr>
              <w:t xml:space="preserve"> </w:t>
            </w:r>
            <w:r>
              <w:rPr>
                <w:lang w:val="en"/>
              </w:rPr>
              <w:t xml:space="preserve"> reports</w:t>
            </w:r>
            <w:r w:rsidRPr="0032518D">
              <w:rPr>
                <w:sz w:val="24"/>
                <w:szCs w:val="24"/>
                <w:lang w:val="en"/>
              </w:rPr>
              <w:t xml:space="preserve"> (continuous as in the case of verifiers and at the end), where applicable.</w:t>
            </w:r>
          </w:p>
          <w:p w14:paraId="5F6F90E8" w14:textId="46CF4128" w:rsidR="00D91CEC" w:rsidRPr="0032518D" w:rsidRDefault="0032518D">
            <w:pPr>
              <w:spacing w:line="300" w:lineRule="exact"/>
              <w:ind w:left="460"/>
              <w:rPr>
                <w:rFonts w:ascii="Calibri" w:eastAsia="Calibri" w:hAnsi="Calibri" w:cs="Calibri"/>
                <w:sz w:val="24"/>
                <w:szCs w:val="24"/>
                <w:lang w:val="es-HN"/>
              </w:rPr>
            </w:pPr>
            <w:r w:rsidRPr="0032518D">
              <w:rPr>
                <w:w w:val="84"/>
                <w:sz w:val="24"/>
                <w:szCs w:val="24"/>
                <w:lang w:val="en"/>
              </w:rPr>
              <w:t>•</w:t>
            </w:r>
            <w:r>
              <w:rPr>
                <w:sz w:val="24"/>
                <w:szCs w:val="24"/>
                <w:lang w:val="en"/>
              </w:rPr>
              <w:t xml:space="preserve"> </w:t>
            </w:r>
            <w:r>
              <w:rPr>
                <w:lang w:val="en"/>
              </w:rPr>
              <w:t xml:space="preserve"> </w:t>
            </w:r>
            <w:r w:rsidRPr="0032518D">
              <w:rPr>
                <w:b/>
                <w:sz w:val="24"/>
                <w:szCs w:val="24"/>
                <w:lang w:val="en"/>
              </w:rPr>
              <w:t xml:space="preserve"> Technical</w:t>
            </w:r>
            <w:r w:rsidRPr="0032518D">
              <w:rPr>
                <w:b/>
                <w:spacing w:val="1"/>
                <w:sz w:val="24"/>
                <w:szCs w:val="24"/>
                <w:lang w:val="en"/>
              </w:rPr>
              <w:t>r</w:t>
            </w:r>
            <w:r w:rsidRPr="0032518D">
              <w:rPr>
                <w:b/>
                <w:sz w:val="24"/>
                <w:szCs w:val="24"/>
                <w:lang w:val="en"/>
              </w:rPr>
              <w:t>ía técnica</w:t>
            </w:r>
            <w:r>
              <w:rPr>
                <w:lang w:val="en"/>
              </w:rPr>
              <w:t>audit</w:t>
            </w:r>
            <w:r w:rsidRPr="0032518D">
              <w:rPr>
                <w:sz w:val="24"/>
                <w:szCs w:val="24"/>
                <w:lang w:val="en"/>
              </w:rPr>
              <w:t>reports, where applicable.</w:t>
            </w:r>
          </w:p>
        </w:tc>
      </w:tr>
      <w:tr w:rsidR="00D91CEC" w:rsidRPr="0032518D" w14:paraId="395EC384" w14:textId="77777777">
        <w:trPr>
          <w:trHeight w:hRule="exact" w:val="305"/>
        </w:trPr>
        <w:tc>
          <w:tcPr>
            <w:tcW w:w="2352" w:type="dxa"/>
            <w:tcBorders>
              <w:top w:val="nil"/>
              <w:left w:val="single" w:sz="8" w:space="0" w:color="F0AD00"/>
              <w:bottom w:val="nil"/>
              <w:right w:val="single" w:sz="8" w:space="0" w:color="F0AD00"/>
            </w:tcBorders>
          </w:tcPr>
          <w:p w14:paraId="485B1133"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68AFBFD2" w14:textId="24DD8D56" w:rsidR="00D91CEC" w:rsidRPr="0032518D" w:rsidRDefault="0032518D">
            <w:pPr>
              <w:spacing w:line="280" w:lineRule="exact"/>
              <w:ind w:left="460"/>
              <w:rPr>
                <w:rFonts w:ascii="Calibri" w:eastAsia="Calibri" w:hAnsi="Calibri" w:cs="Calibri"/>
                <w:sz w:val="24"/>
                <w:szCs w:val="24"/>
                <w:lang w:val="es-HN"/>
              </w:rPr>
            </w:pPr>
            <w:r w:rsidRPr="0032518D">
              <w:rPr>
                <w:w w:val="84"/>
                <w:sz w:val="24"/>
                <w:szCs w:val="24"/>
                <w:lang w:val="en"/>
              </w:rPr>
              <w:t>•</w:t>
            </w:r>
            <w:r>
              <w:rPr>
                <w:sz w:val="24"/>
                <w:szCs w:val="24"/>
                <w:lang w:val="en"/>
              </w:rPr>
              <w:t xml:space="preserve"> </w:t>
            </w:r>
            <w:r>
              <w:rPr>
                <w:lang w:val="en"/>
              </w:rPr>
              <w:t xml:space="preserve"> </w:t>
            </w:r>
            <w:r w:rsidRPr="0032518D">
              <w:rPr>
                <w:b/>
                <w:sz w:val="24"/>
                <w:szCs w:val="24"/>
                <w:lang w:val="en"/>
              </w:rPr>
              <w:t xml:space="preserve"> Financial</w:t>
            </w:r>
            <w:r w:rsidRPr="0032518D">
              <w:rPr>
                <w:b/>
                <w:spacing w:val="1"/>
                <w:sz w:val="24"/>
                <w:szCs w:val="24"/>
                <w:lang w:val="en"/>
              </w:rPr>
              <w:t>r</w:t>
            </w:r>
            <w:r w:rsidRPr="0032518D">
              <w:rPr>
                <w:b/>
                <w:sz w:val="24"/>
                <w:szCs w:val="24"/>
                <w:lang w:val="en"/>
              </w:rPr>
              <w:t>ía financiera</w:t>
            </w:r>
            <w:r>
              <w:rPr>
                <w:lang w:val="en"/>
              </w:rPr>
              <w:t>audit</w:t>
            </w:r>
            <w:r w:rsidRPr="0032518D">
              <w:rPr>
                <w:sz w:val="24"/>
                <w:szCs w:val="24"/>
                <w:lang w:val="en"/>
              </w:rPr>
              <w:t>reports, when</w:t>
            </w:r>
          </w:p>
        </w:tc>
      </w:tr>
      <w:tr w:rsidR="00D91CEC" w:rsidRPr="0032518D" w14:paraId="41F7B42D" w14:textId="77777777">
        <w:trPr>
          <w:trHeight w:hRule="exact" w:val="295"/>
        </w:trPr>
        <w:tc>
          <w:tcPr>
            <w:tcW w:w="2352" w:type="dxa"/>
            <w:tcBorders>
              <w:top w:val="nil"/>
              <w:left w:val="single" w:sz="8" w:space="0" w:color="F0AD00"/>
              <w:bottom w:val="nil"/>
              <w:right w:val="single" w:sz="8" w:space="0" w:color="F0AD00"/>
            </w:tcBorders>
          </w:tcPr>
          <w:p w14:paraId="037F6BD5" w14:textId="77777777" w:rsidR="00D91CEC" w:rsidRPr="0032518D" w:rsidRDefault="00D91CEC">
            <w:pPr>
              <w:rPr>
                <w:lang w:val="es-HN"/>
              </w:rPr>
            </w:pPr>
          </w:p>
        </w:tc>
        <w:tc>
          <w:tcPr>
            <w:tcW w:w="6019" w:type="dxa"/>
            <w:tcBorders>
              <w:top w:val="nil"/>
              <w:left w:val="single" w:sz="8" w:space="0" w:color="F0AD00"/>
              <w:bottom w:val="nil"/>
              <w:right w:val="single" w:sz="8" w:space="0" w:color="F0AD00"/>
            </w:tcBorders>
          </w:tcPr>
          <w:p w14:paraId="4A588BCA" w14:textId="77777777" w:rsidR="00D91CEC" w:rsidRPr="0032518D" w:rsidRDefault="0032518D">
            <w:pPr>
              <w:spacing w:line="260" w:lineRule="exact"/>
              <w:ind w:left="820"/>
              <w:rPr>
                <w:rFonts w:ascii="Calibri" w:eastAsia="Calibri" w:hAnsi="Calibri" w:cs="Calibri"/>
                <w:sz w:val="24"/>
                <w:szCs w:val="24"/>
                <w:lang w:val="es-HN"/>
              </w:rPr>
            </w:pPr>
            <w:r w:rsidRPr="0032518D">
              <w:rPr>
                <w:sz w:val="24"/>
                <w:szCs w:val="24"/>
                <w:lang w:val="en"/>
              </w:rPr>
              <w:t>Corresponds.</w:t>
            </w:r>
          </w:p>
        </w:tc>
      </w:tr>
      <w:tr w:rsidR="00D91CEC" w:rsidRPr="0032518D" w14:paraId="6EF2A61F" w14:textId="77777777">
        <w:trPr>
          <w:trHeight w:hRule="exact" w:val="311"/>
        </w:trPr>
        <w:tc>
          <w:tcPr>
            <w:tcW w:w="2352" w:type="dxa"/>
            <w:tcBorders>
              <w:top w:val="nil"/>
              <w:left w:val="single" w:sz="8" w:space="0" w:color="F0AD00"/>
              <w:bottom w:val="single" w:sz="8" w:space="0" w:color="F0AD00"/>
              <w:right w:val="single" w:sz="8" w:space="0" w:color="F0AD00"/>
            </w:tcBorders>
          </w:tcPr>
          <w:p w14:paraId="56C7FC7C" w14:textId="77777777" w:rsidR="00D91CEC" w:rsidRPr="0032518D" w:rsidRDefault="00D91CEC">
            <w:pPr>
              <w:rPr>
                <w:lang w:val="es-HN"/>
              </w:rPr>
            </w:pPr>
          </w:p>
        </w:tc>
        <w:tc>
          <w:tcPr>
            <w:tcW w:w="6019" w:type="dxa"/>
            <w:tcBorders>
              <w:top w:val="nil"/>
              <w:left w:val="single" w:sz="8" w:space="0" w:color="F0AD00"/>
              <w:bottom w:val="single" w:sz="8" w:space="0" w:color="F0AD00"/>
              <w:right w:val="single" w:sz="8" w:space="0" w:color="F0AD00"/>
            </w:tcBorders>
          </w:tcPr>
          <w:p w14:paraId="512E0E97" w14:textId="585106A1" w:rsidR="00D91CEC" w:rsidRPr="0032518D" w:rsidRDefault="0032518D">
            <w:pPr>
              <w:spacing w:line="280" w:lineRule="exact"/>
              <w:ind w:left="460"/>
              <w:rPr>
                <w:rFonts w:ascii="Calibri" w:eastAsia="Calibri" w:hAnsi="Calibri" w:cs="Calibri"/>
                <w:sz w:val="24"/>
                <w:szCs w:val="24"/>
                <w:lang w:val="es-HN"/>
              </w:rPr>
            </w:pPr>
            <w:r w:rsidRPr="0032518D">
              <w:rPr>
                <w:w w:val="84"/>
                <w:sz w:val="24"/>
                <w:szCs w:val="24"/>
                <w:lang w:val="en"/>
              </w:rPr>
              <w:t>•</w:t>
            </w:r>
            <w:r w:rsidRPr="0032518D">
              <w:rPr>
                <w:b/>
                <w:sz w:val="24"/>
                <w:szCs w:val="24"/>
                <w:lang w:val="en"/>
              </w:rPr>
              <w:t xml:space="preserve"> Final receipt act,</w:t>
            </w:r>
            <w:r>
              <w:rPr>
                <w:lang w:val="en"/>
              </w:rPr>
              <w:t xml:space="preserve"> </w:t>
            </w:r>
            <w:r w:rsidRPr="0032518D">
              <w:rPr>
                <w:sz w:val="24"/>
                <w:szCs w:val="24"/>
                <w:lang w:val="en"/>
              </w:rPr>
              <w:t xml:space="preserve"> where applicable.</w:t>
            </w:r>
          </w:p>
        </w:tc>
      </w:tr>
    </w:tbl>
    <w:p w14:paraId="6DDBE959" w14:textId="77777777" w:rsidR="00D91CEC" w:rsidRPr="0032518D" w:rsidRDefault="00D91CEC">
      <w:pPr>
        <w:rPr>
          <w:lang w:val="es-HN"/>
        </w:rPr>
        <w:sectPr w:rsidR="00D91CEC" w:rsidRPr="0032518D">
          <w:pgSz w:w="12240" w:h="15840"/>
          <w:pgMar w:top="1120" w:right="440" w:bottom="280" w:left="1600" w:header="370" w:footer="560" w:gutter="0"/>
          <w:cols w:space="720"/>
        </w:sectPr>
      </w:pPr>
    </w:p>
    <w:p w14:paraId="2893DF5D" w14:textId="77777777" w:rsidR="00D91CEC" w:rsidRPr="0032518D" w:rsidRDefault="00D91CEC">
      <w:pPr>
        <w:spacing w:before="20" w:line="280" w:lineRule="exact"/>
        <w:rPr>
          <w:sz w:val="28"/>
          <w:szCs w:val="28"/>
          <w:lang w:val="es-HN"/>
        </w:rPr>
      </w:pPr>
    </w:p>
    <w:p w14:paraId="4BECB924" w14:textId="1B140922" w:rsidR="00D91CEC" w:rsidRPr="0032518D" w:rsidRDefault="0032518D">
      <w:pPr>
        <w:spacing w:before="15"/>
        <w:ind w:left="2934"/>
        <w:rPr>
          <w:rFonts w:ascii="Calibri" w:eastAsia="Calibri" w:hAnsi="Calibri" w:cs="Calibri"/>
          <w:sz w:val="24"/>
          <w:szCs w:val="24"/>
          <w:lang w:val="es-HN"/>
        </w:rPr>
      </w:pPr>
      <w:r w:rsidRPr="0032518D">
        <w:rPr>
          <w:w w:val="84"/>
          <w:sz w:val="24"/>
          <w:szCs w:val="24"/>
          <w:lang w:val="en"/>
        </w:rPr>
        <w:t>•</w:t>
      </w:r>
      <w:r w:rsidRPr="0032518D">
        <w:rPr>
          <w:b/>
          <w:sz w:val="24"/>
          <w:szCs w:val="24"/>
          <w:lang w:val="en"/>
        </w:rPr>
        <w:t xml:space="preserve"> Nonconformance report,</w:t>
      </w:r>
      <w:r w:rsidRPr="0032518D">
        <w:rPr>
          <w:sz w:val="24"/>
          <w:szCs w:val="24"/>
          <w:lang w:val="en"/>
        </w:rPr>
        <w:t>where applicable.</w:t>
      </w:r>
    </w:p>
    <w:p w14:paraId="5387896C" w14:textId="642F20FF" w:rsidR="00D91CEC" w:rsidRPr="0032518D" w:rsidRDefault="0032518D">
      <w:pPr>
        <w:tabs>
          <w:tab w:val="left" w:pos="3280"/>
        </w:tabs>
        <w:spacing w:before="6"/>
        <w:ind w:left="3294" w:right="1725" w:hanging="360"/>
        <w:jc w:val="both"/>
        <w:rPr>
          <w:rFonts w:ascii="Calibri" w:eastAsia="Calibri" w:hAnsi="Calibri" w:cs="Calibri"/>
          <w:sz w:val="24"/>
          <w:szCs w:val="24"/>
          <w:lang w:val="es-HN"/>
        </w:rPr>
      </w:pPr>
      <w:r w:rsidRPr="0032518D">
        <w:rPr>
          <w:sz w:val="24"/>
          <w:szCs w:val="24"/>
          <w:lang w:val="en"/>
        </w:rPr>
        <w:t>•</w:t>
      </w:r>
      <w:r w:rsidRPr="0032518D">
        <w:rPr>
          <w:sz w:val="24"/>
          <w:szCs w:val="24"/>
          <w:lang w:val="en"/>
        </w:rPr>
        <w:tab/>
      </w:r>
      <w:r w:rsidRPr="0032518D">
        <w:rPr>
          <w:b/>
          <w:sz w:val="24"/>
          <w:szCs w:val="24"/>
          <w:lang w:val="en"/>
        </w:rPr>
        <w:t>Other</w:t>
      </w:r>
      <w:r>
        <w:rPr>
          <w:lang w:val="en"/>
        </w:rPr>
        <w:t xml:space="preserve"> </w:t>
      </w:r>
      <w:r w:rsidRPr="0032518D">
        <w:rPr>
          <w:spacing w:val="37"/>
          <w:sz w:val="24"/>
          <w:szCs w:val="24"/>
          <w:lang w:val="en"/>
        </w:rPr>
        <w:t xml:space="preserve"> </w:t>
      </w:r>
      <w:r>
        <w:rPr>
          <w:lang w:val="en"/>
        </w:rPr>
        <w:t xml:space="preserve"> </w:t>
      </w:r>
      <w:r w:rsidRPr="0032518D">
        <w:rPr>
          <w:sz w:val="24"/>
          <w:szCs w:val="24"/>
          <w:lang w:val="en"/>
        </w:rPr>
        <w:t xml:space="preserve"> (in the case of relevant documents not provided for in this Manual or note of clarification or clarification information).</w:t>
      </w:r>
    </w:p>
    <w:p w14:paraId="11AFCAEE" w14:textId="77777777" w:rsidR="00D91CEC" w:rsidRPr="0032518D" w:rsidRDefault="003E1D69">
      <w:pPr>
        <w:spacing w:line="280" w:lineRule="exact"/>
        <w:ind w:left="3294"/>
        <w:rPr>
          <w:rFonts w:ascii="Calibri" w:eastAsia="Calibri" w:hAnsi="Calibri" w:cs="Calibri"/>
          <w:sz w:val="24"/>
          <w:szCs w:val="24"/>
          <w:lang w:val="es-HN"/>
        </w:rPr>
      </w:pPr>
      <w:r>
        <w:rPr>
          <w:lang w:val="es-HN"/>
        </w:rPr>
        <w:pict w14:anchorId="5176A75C">
          <v:group id="_x0000_s1026" style="position:absolute;left:0;text-align:left;margin-left:85.05pt;margin-top:70.5pt;width:419.6pt;height:77.6pt;z-index:-1991;mso-position-horizontal-relative:page;mso-position-vertical-relative:page" coordorigin="1701,1410" coordsize="8392,1552">
            <v:shape id="_x0000_s1033" style="position:absolute;left:1721;top:1431;width:2333;height:0" coordorigin="1721,1431" coordsize="2333,0" path="m1721,1431r2333,e" filled="f" strokecolor="#f0ad00" strokeweight="1.06pt">
              <v:path arrowok="t"/>
            </v:shape>
            <v:shape id="_x0000_s1032" style="position:absolute;left:4073;top:1431;width:6000;height:0" coordorigin="4073,1431" coordsize="6000,0" path="m4073,1431r6000,e" filled="f" strokecolor="#f0ad00" strokeweight="1.06pt">
              <v:path arrowok="t"/>
            </v:shape>
            <v:shape id="_x0000_s1031" style="position:absolute;left:1712;top:1421;width:0;height:1531" coordorigin="1712,1421" coordsize="0,1531" path="m1712,1421r,1531e" filled="f" strokecolor="#f0ad00" strokeweight="1.06pt">
              <v:path arrowok="t"/>
            </v:shape>
            <v:shape id="_x0000_s1030" style="position:absolute;left:1721;top:2943;width:2333;height:0" coordorigin="1721,2943" coordsize="2333,0" path="m1721,2943r2333,e" filled="f" strokecolor="#f0ad00" strokeweight="1.06pt">
              <v:path arrowok="t"/>
            </v:shape>
            <v:shape id="_x0000_s1029" style="position:absolute;left:4064;top:1421;width:0;height:1531" coordorigin="4064,1421" coordsize="0,1531" path="m4064,1421r,1531e" filled="f" strokecolor="#f0ad00" strokeweight="1.06pt">
              <v:path arrowok="t"/>
            </v:shape>
            <v:shape id="_x0000_s1028" style="position:absolute;left:4073;top:2943;width:6000;height:0" coordorigin="4073,2943" coordsize="6000,0" path="m4073,2943r6000,e" filled="f" strokecolor="#f0ad00" strokeweight="1.06pt">
              <v:path arrowok="t"/>
            </v:shape>
            <v:shape id="_x0000_s1027" style="position:absolute;left:10083;top:1421;width:0;height:1531" coordorigin="10083,1421" coordsize="0,1531" path="m10083,1421r,1531e" filled="f" strokecolor="#f0ad00" strokeweight="1.06pt">
              <v:path arrowok="t"/>
            </v:shape>
            <w10:wrap anchorx="page" anchory="page"/>
          </v:group>
        </w:pict>
      </w:r>
      <w:r w:rsidR="0032518D" w:rsidRPr="0032518D">
        <w:rPr>
          <w:rFonts w:ascii="Calibri" w:eastAsia="Calibri" w:hAnsi="Calibri" w:cs="Calibri"/>
          <w:sz w:val="24"/>
          <w:szCs w:val="24"/>
          <w:lang w:val="es-HN"/>
        </w:rPr>
        <w:t xml:space="preserve"> </w:t>
      </w:r>
    </w:p>
    <w:p w14:paraId="2008C602" w14:textId="77777777" w:rsidR="00D91CEC" w:rsidRPr="0032518D" w:rsidRDefault="00D91CEC">
      <w:pPr>
        <w:spacing w:line="200" w:lineRule="exact"/>
        <w:rPr>
          <w:lang w:val="es-HN"/>
        </w:rPr>
      </w:pPr>
    </w:p>
    <w:p w14:paraId="0BA10163" w14:textId="77777777" w:rsidR="00D91CEC" w:rsidRPr="0032518D" w:rsidRDefault="00D91CEC">
      <w:pPr>
        <w:spacing w:line="200" w:lineRule="exact"/>
        <w:rPr>
          <w:lang w:val="es-HN"/>
        </w:rPr>
      </w:pPr>
    </w:p>
    <w:p w14:paraId="3ABEF175" w14:textId="77777777" w:rsidR="00D91CEC" w:rsidRPr="0032518D" w:rsidRDefault="00D91CEC">
      <w:pPr>
        <w:spacing w:line="200" w:lineRule="exact"/>
        <w:rPr>
          <w:lang w:val="es-HN"/>
        </w:rPr>
      </w:pPr>
    </w:p>
    <w:p w14:paraId="4A41DBB6" w14:textId="77777777" w:rsidR="00D91CEC" w:rsidRPr="0032518D" w:rsidRDefault="00D91CEC">
      <w:pPr>
        <w:spacing w:line="200" w:lineRule="exact"/>
        <w:rPr>
          <w:lang w:val="es-HN"/>
        </w:rPr>
      </w:pPr>
    </w:p>
    <w:p w14:paraId="5B96B686" w14:textId="77777777" w:rsidR="00D91CEC" w:rsidRPr="0032518D" w:rsidRDefault="00D91CEC">
      <w:pPr>
        <w:spacing w:line="200" w:lineRule="exact"/>
        <w:rPr>
          <w:lang w:val="es-HN"/>
        </w:rPr>
      </w:pPr>
    </w:p>
    <w:p w14:paraId="3FE5119D" w14:textId="77777777" w:rsidR="00D91CEC" w:rsidRPr="0032518D" w:rsidRDefault="00D91CEC">
      <w:pPr>
        <w:spacing w:line="200" w:lineRule="exact"/>
        <w:rPr>
          <w:lang w:val="es-HN"/>
        </w:rPr>
      </w:pPr>
    </w:p>
    <w:p w14:paraId="51E19331" w14:textId="77777777" w:rsidR="00D91CEC" w:rsidRPr="0032518D" w:rsidRDefault="00D91CEC">
      <w:pPr>
        <w:spacing w:line="200" w:lineRule="exact"/>
        <w:rPr>
          <w:lang w:val="es-HN"/>
        </w:rPr>
      </w:pPr>
    </w:p>
    <w:p w14:paraId="55D8B2DD" w14:textId="77777777" w:rsidR="00D91CEC" w:rsidRPr="0032518D" w:rsidRDefault="00D91CEC">
      <w:pPr>
        <w:spacing w:line="200" w:lineRule="exact"/>
        <w:rPr>
          <w:lang w:val="es-HN"/>
        </w:rPr>
      </w:pPr>
    </w:p>
    <w:p w14:paraId="7552AFFC" w14:textId="77777777" w:rsidR="00D91CEC" w:rsidRPr="0032518D" w:rsidRDefault="00D91CEC">
      <w:pPr>
        <w:spacing w:before="17" w:line="200" w:lineRule="exact"/>
        <w:rPr>
          <w:lang w:val="es-HN"/>
        </w:rPr>
      </w:pPr>
    </w:p>
    <w:p w14:paraId="00363F60" w14:textId="7E68121B" w:rsidR="00D91CEC" w:rsidRPr="0032518D" w:rsidRDefault="0032518D">
      <w:pPr>
        <w:spacing w:before="14"/>
        <w:ind w:left="102"/>
        <w:rPr>
          <w:rFonts w:ascii="Calibri" w:eastAsia="Calibri" w:hAnsi="Calibri" w:cs="Calibri"/>
          <w:sz w:val="24"/>
          <w:szCs w:val="24"/>
          <w:lang w:val="es-HN"/>
        </w:rPr>
      </w:pPr>
      <w:r w:rsidRPr="0032518D">
        <w:rPr>
          <w:rFonts w:ascii="Calibri" w:eastAsia="Calibri" w:hAnsi="Calibri" w:cs="Calibri"/>
          <w:sz w:val="24"/>
          <w:szCs w:val="24"/>
          <w:lang w:val="es-HN"/>
        </w:rPr>
        <w:t xml:space="preserve"> </w:t>
      </w:r>
    </w:p>
    <w:sectPr w:rsidR="00D91CEC" w:rsidRPr="0032518D">
      <w:pgSz w:w="12240" w:h="15840"/>
      <w:pgMar w:top="1120" w:right="440" w:bottom="280" w:left="1600" w:header="370" w:footer="5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911EC" w14:textId="77777777" w:rsidR="003E1D69" w:rsidRDefault="003E1D69">
      <w:r>
        <w:rPr>
          <w:lang w:val="en"/>
        </w:rPr>
        <w:separator/>
      </w:r>
    </w:p>
  </w:endnote>
  <w:endnote w:type="continuationSeparator" w:id="0">
    <w:p w14:paraId="747F7EEB" w14:textId="77777777" w:rsidR="003E1D69" w:rsidRDefault="003E1D69">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3782B" w14:textId="77777777" w:rsidR="00D91CEC" w:rsidRDefault="003E1D69">
    <w:pPr>
      <w:spacing w:line="200" w:lineRule="exact"/>
    </w:pPr>
    <w:r>
      <w:pict w14:anchorId="77F70292">
        <v:shapetype id="_x0000_t202" coordsize="21600,21600" o:spt="202" path="m,l,21600r21600,l21600,xe">
          <v:stroke joinstyle="miter"/>
          <v:path gradientshapeok="t" o:connecttype="rect"/>
        </v:shapetype>
        <v:shape id="_x0000_s2059" type="#_x0000_t202" style="position:absolute;margin-left:519.95pt;margin-top:733.2pt;width:10.3pt;height:11.85pt;z-index:-2017;mso-position-horizontal-relative:page;mso-position-vertical-relative:page" filled="f" stroked="f">
          <v:textbox inset="0,0,0,0">
            <w:txbxContent>
              <w:p w14:paraId="0D9028A0" w14:textId="77777777" w:rsidR="00D91CEC" w:rsidRDefault="0032518D">
                <w:pPr>
                  <w:spacing w:line="220" w:lineRule="exact"/>
                  <w:ind w:left="40" w:right="-30"/>
                  <w:rPr>
                    <w:rFonts w:ascii="Calibri" w:eastAsia="Calibri" w:hAnsi="Calibri" w:cs="Calibri"/>
                  </w:rPr>
                </w:pPr>
                <w:r>
                  <w:rPr>
                    <w:lang w:val="en"/>
                  </w:rPr>
                  <w:fldChar w:fldCharType="begin"/>
                </w:r>
                <w:r>
                  <w:rPr>
                    <w:w w:val="103"/>
                    <w:lang w:val="en"/>
                  </w:rPr>
                  <w:instrText xml:space="preserve"> PAGE </w:instrText>
                </w:r>
                <w:r>
                  <w:rPr>
                    <w:lang w:val="en"/>
                  </w:rPr>
                  <w:fldChar w:fldCharType="separate"/>
                </w:r>
                <w:r>
                  <w:rPr>
                    <w:lang w:val="en"/>
                  </w:rPr>
                  <w:t>2</w:t>
                </w:r>
                <w:r>
                  <w:rPr>
                    <w:lang w:val="en"/>
                  </w:rPr>
                  <w:fldChar w:fldCharType="end"/>
                </w:r>
                <w:r>
                  <w:rPr>
                    <w:w w:val="103"/>
                    <w:lang w:val="en"/>
                  </w:rPr>
                  <w:t xml:space="preserve"> </w:t>
                </w:r>
              </w:p>
            </w:txbxContent>
          </v:textbox>
          <w10:wrap anchorx="page" anchory="page"/>
        </v:shape>
      </w:pict>
    </w:r>
    <w:r>
      <w:pict w14:anchorId="5A2A9CAA">
        <v:shape id="_x0000_s2058" type="#_x0000_t202" style="position:absolute;margin-left:84.1pt;margin-top:745.4pt;width:4.2pt;height:11.85pt;z-index:-2016;mso-position-horizontal-relative:page;mso-position-vertical-relative:page" filled="f" stroked="f">
          <v:textbox inset="0,0,0,0">
            <w:txbxContent>
              <w:p w14:paraId="56437673" w14:textId="77777777" w:rsidR="00D91CEC" w:rsidRDefault="0032518D">
                <w:pPr>
                  <w:spacing w:line="220" w:lineRule="exact"/>
                  <w:ind w:left="20" w:right="-30"/>
                  <w:rPr>
                    <w:rFonts w:ascii="Calibri" w:eastAsia="Calibri" w:hAnsi="Calibri" w:cs="Calibri"/>
                  </w:rPr>
                </w:pPr>
                <w:r>
                  <w:rPr>
                    <w:w w:val="103"/>
                    <w:lang w:val="en"/>
                  </w:rPr>
                  <w:t xml:space="preserve"> </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77D72" w14:textId="77777777" w:rsidR="00D91CEC" w:rsidRDefault="00D91CEC">
    <w:pPr>
      <w:spacing w:line="0" w:lineRule="atLeast"/>
      <w:rPr>
        <w:sz w:val="0"/>
        <w:szCs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BA8BE" w14:textId="77777777" w:rsidR="00D91CEC" w:rsidRDefault="00D91CEC">
    <w:pPr>
      <w:spacing w:line="0" w:lineRule="atLeast"/>
      <w:rPr>
        <w:sz w:val="0"/>
        <w:szCs w:val="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70FFC8" w14:textId="77777777" w:rsidR="00D91CEC" w:rsidRDefault="003E1D69">
    <w:pPr>
      <w:spacing w:line="200" w:lineRule="exact"/>
    </w:pPr>
    <w:r>
      <w:pict w14:anchorId="4E66D238">
        <v:shapetype id="_x0000_t202" coordsize="21600,21600" o:spt="202" path="m,l,21600r21600,l21600,xe">
          <v:stroke joinstyle="miter"/>
          <v:path gradientshapeok="t" o:connecttype="rect"/>
        </v:shapetype>
        <v:shape id="_x0000_s2056" type="#_x0000_t202" style="position:absolute;margin-left:519.95pt;margin-top:733.2pt;width:10.3pt;height:11.85pt;z-index:-2014;mso-position-horizontal-relative:page;mso-position-vertical-relative:page" filled="f" stroked="f">
          <v:textbox inset="0,0,0,0">
            <w:txbxContent>
              <w:p w14:paraId="1F4E67D4" w14:textId="77777777" w:rsidR="00D91CEC" w:rsidRDefault="0032518D">
                <w:pPr>
                  <w:spacing w:line="220" w:lineRule="exact"/>
                  <w:ind w:left="40" w:right="-30"/>
                  <w:rPr>
                    <w:rFonts w:ascii="Calibri" w:eastAsia="Calibri" w:hAnsi="Calibri" w:cs="Calibri"/>
                  </w:rPr>
                </w:pPr>
                <w:r>
                  <w:rPr>
                    <w:lang w:val="en"/>
                  </w:rPr>
                  <w:fldChar w:fldCharType="begin"/>
                </w:r>
                <w:r>
                  <w:rPr>
                    <w:w w:val="103"/>
                    <w:lang w:val="en"/>
                  </w:rPr>
                  <w:instrText xml:space="preserve"> PAGE </w:instrText>
                </w:r>
                <w:r>
                  <w:rPr>
                    <w:lang w:val="en"/>
                  </w:rPr>
                  <w:fldChar w:fldCharType="separate"/>
                </w:r>
                <w:r>
                  <w:rPr>
                    <w:lang w:val="en"/>
                  </w:rPr>
                  <w:t>6</w:t>
                </w:r>
                <w:r>
                  <w:rPr>
                    <w:lang w:val="en"/>
                  </w:rPr>
                  <w:fldChar w:fldCharType="end"/>
                </w:r>
                <w:r>
                  <w:rPr>
                    <w:w w:val="103"/>
                    <w:lang w:val="en"/>
                  </w:rPr>
                  <w:t xml:space="preserve"> </w:t>
                </w:r>
              </w:p>
            </w:txbxContent>
          </v:textbox>
          <w10:wrap anchorx="page" anchory="page"/>
        </v:shape>
      </w:pict>
    </w:r>
    <w:r>
      <w:pict w14:anchorId="599B7B72">
        <v:shape id="_x0000_s2055" type="#_x0000_t202" style="position:absolute;margin-left:84.1pt;margin-top:745.4pt;width:4.2pt;height:11.85pt;z-index:-2013;mso-position-horizontal-relative:page;mso-position-vertical-relative:page" filled="f" stroked="f">
          <v:textbox inset="0,0,0,0">
            <w:txbxContent>
              <w:p w14:paraId="6706E409" w14:textId="77777777" w:rsidR="00D91CEC" w:rsidRDefault="0032518D">
                <w:pPr>
                  <w:spacing w:line="220" w:lineRule="exact"/>
                  <w:ind w:left="20" w:right="-30"/>
                  <w:rPr>
                    <w:rFonts w:ascii="Calibri" w:eastAsia="Calibri" w:hAnsi="Calibri" w:cs="Calibri"/>
                  </w:rPr>
                </w:pPr>
                <w:r>
                  <w:rPr>
                    <w:w w:val="103"/>
                    <w:lang w:val="en"/>
                  </w:rPr>
                  <w:t xml:space="preserve"> </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2720C" w14:textId="77777777" w:rsidR="00D91CEC" w:rsidRDefault="003E1D69">
    <w:pPr>
      <w:spacing w:line="200" w:lineRule="exact"/>
    </w:pPr>
    <w:r>
      <w:pict w14:anchorId="3CDB9ABB">
        <v:shapetype id="_x0000_t202" coordsize="21600,21600" o:spt="202" path="m,l,21600r21600,l21600,xe">
          <v:stroke joinstyle="miter"/>
          <v:path gradientshapeok="t" o:connecttype="rect"/>
        </v:shapetype>
        <v:shape id="_x0000_s2054" type="#_x0000_t202" style="position:absolute;margin-left:514.85pt;margin-top:733.2pt;width:15.35pt;height:11.85pt;z-index:-2012;mso-position-horizontal-relative:page;mso-position-vertical-relative:page" filled="f" stroked="f">
          <v:textbox inset="0,0,0,0">
            <w:txbxContent>
              <w:p w14:paraId="22042949" w14:textId="77777777" w:rsidR="00D91CEC" w:rsidRDefault="0032518D">
                <w:pPr>
                  <w:spacing w:line="220" w:lineRule="exact"/>
                  <w:ind w:left="40" w:right="-30"/>
                  <w:rPr>
                    <w:rFonts w:ascii="Calibri" w:eastAsia="Calibri" w:hAnsi="Calibri" w:cs="Calibri"/>
                  </w:rPr>
                </w:pPr>
                <w:r>
                  <w:rPr>
                    <w:lang w:val="en"/>
                  </w:rPr>
                  <w:fldChar w:fldCharType="begin"/>
                </w:r>
                <w:r>
                  <w:rPr>
                    <w:w w:val="103"/>
                    <w:lang w:val="en"/>
                  </w:rPr>
                  <w:instrText xml:space="preserve"> PAGE </w:instrText>
                </w:r>
                <w:r>
                  <w:rPr>
                    <w:lang w:val="en"/>
                  </w:rPr>
                  <w:fldChar w:fldCharType="separate"/>
                </w:r>
                <w:r>
                  <w:rPr>
                    <w:lang w:val="en"/>
                  </w:rPr>
                  <w:t>10</w:t>
                </w:r>
                <w:r>
                  <w:rPr>
                    <w:lang w:val="en"/>
                  </w:rPr>
                  <w:fldChar w:fldCharType="end"/>
                </w:r>
                <w:r>
                  <w:rPr>
                    <w:w w:val="103"/>
                    <w:lang w:val="en"/>
                  </w:rPr>
                  <w:t xml:space="preserve"> </w:t>
                </w:r>
              </w:p>
            </w:txbxContent>
          </v:textbox>
          <w10:wrap anchorx="page" anchory="page"/>
        </v:shape>
      </w:pict>
    </w:r>
    <w:r>
      <w:pict w14:anchorId="4FCBDB5D">
        <v:shape id="_x0000_s2053" type="#_x0000_t202" style="position:absolute;margin-left:84.1pt;margin-top:745.4pt;width:4.2pt;height:11.85pt;z-index:-2011;mso-position-horizontal-relative:page;mso-position-vertical-relative:page" filled="f" stroked="f">
          <v:textbox inset="0,0,0,0">
            <w:txbxContent>
              <w:p w14:paraId="55A3B7DD" w14:textId="77777777" w:rsidR="00D91CEC" w:rsidRDefault="0032518D">
                <w:pPr>
                  <w:spacing w:line="220" w:lineRule="exact"/>
                  <w:ind w:left="20" w:right="-30"/>
                  <w:rPr>
                    <w:rFonts w:ascii="Calibri" w:eastAsia="Calibri" w:hAnsi="Calibri" w:cs="Calibri"/>
                  </w:rPr>
                </w:pPr>
                <w:r>
                  <w:rPr>
                    <w:w w:val="103"/>
                    <w:lang w:val="en"/>
                  </w:rPr>
                  <w:t xml:space="preserve"> </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2AFF9" w14:textId="77777777" w:rsidR="00D91CEC" w:rsidRDefault="003E1D69">
    <w:pPr>
      <w:spacing w:line="200" w:lineRule="exact"/>
    </w:pPr>
    <w:r>
      <w:pict w14:anchorId="75651E6B">
        <v:shapetype id="_x0000_t202" coordsize="21600,21600" o:spt="202" path="m,l,21600r21600,l21600,xe">
          <v:stroke joinstyle="miter"/>
          <v:path gradientshapeok="t" o:connecttype="rect"/>
        </v:shapetype>
        <v:shape id="_x0000_s2050" type="#_x0000_t202" style="position:absolute;margin-left:514.85pt;margin-top:733.2pt;width:15.35pt;height:11.85pt;z-index:-2008;mso-position-horizontal-relative:page;mso-position-vertical-relative:page" filled="f" stroked="f">
          <v:textbox inset="0,0,0,0">
            <w:txbxContent>
              <w:p w14:paraId="79377265" w14:textId="77777777" w:rsidR="00D91CEC" w:rsidRDefault="0032518D">
                <w:pPr>
                  <w:spacing w:line="220" w:lineRule="exact"/>
                  <w:ind w:left="40" w:right="-30"/>
                  <w:rPr>
                    <w:rFonts w:ascii="Calibri" w:eastAsia="Calibri" w:hAnsi="Calibri" w:cs="Calibri"/>
                  </w:rPr>
                </w:pPr>
                <w:r>
                  <w:rPr>
                    <w:lang w:val="en"/>
                  </w:rPr>
                  <w:fldChar w:fldCharType="begin"/>
                </w:r>
                <w:r>
                  <w:rPr>
                    <w:w w:val="103"/>
                    <w:lang w:val="en"/>
                  </w:rPr>
                  <w:instrText xml:space="preserve"> PAGE </w:instrText>
                </w:r>
                <w:r>
                  <w:rPr>
                    <w:lang w:val="en"/>
                  </w:rPr>
                  <w:fldChar w:fldCharType="separate"/>
                </w:r>
                <w:r>
                  <w:rPr>
                    <w:lang w:val="en"/>
                  </w:rPr>
                  <w:t>12</w:t>
                </w:r>
                <w:r>
                  <w:rPr>
                    <w:lang w:val="en"/>
                  </w:rPr>
                  <w:fldChar w:fldCharType="end"/>
                </w:r>
                <w:r>
                  <w:rPr>
                    <w:w w:val="103"/>
                    <w:lang w:val="en"/>
                  </w:rPr>
                  <w:t xml:space="preserve"> </w:t>
                </w:r>
              </w:p>
            </w:txbxContent>
          </v:textbox>
          <w10:wrap anchorx="page" anchory="page"/>
        </v:shape>
      </w:pict>
    </w:r>
    <w:r>
      <w:pict w14:anchorId="434CEA94">
        <v:shape id="_x0000_s2049" type="#_x0000_t202" style="position:absolute;margin-left:84.1pt;margin-top:745.4pt;width:4.2pt;height:11.85pt;z-index:-2007;mso-position-horizontal-relative:page;mso-position-vertical-relative:page" filled="f" stroked="f">
          <v:textbox inset="0,0,0,0">
            <w:txbxContent>
              <w:p w14:paraId="47C7A5BC" w14:textId="77777777" w:rsidR="00D91CEC" w:rsidRDefault="0032518D">
                <w:pPr>
                  <w:spacing w:line="220" w:lineRule="exact"/>
                  <w:ind w:left="20" w:right="-30"/>
                  <w:rPr>
                    <w:rFonts w:ascii="Calibri" w:eastAsia="Calibri" w:hAnsi="Calibri" w:cs="Calibri"/>
                  </w:rPr>
                </w:pPr>
                <w:r>
                  <w:rPr>
                    <w:w w:val="103"/>
                    <w:lang w:val="en"/>
                  </w:rPr>
                  <w:t xml:space="preserve"> </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4E9013" w14:textId="77777777" w:rsidR="003E1D69" w:rsidRDefault="003E1D69">
      <w:r>
        <w:rPr>
          <w:lang w:val="en"/>
        </w:rPr>
        <w:separator/>
      </w:r>
    </w:p>
  </w:footnote>
  <w:footnote w:type="continuationSeparator" w:id="0">
    <w:p w14:paraId="48DE5786" w14:textId="77777777" w:rsidR="003E1D69" w:rsidRDefault="003E1D69">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DF021" w14:textId="77777777" w:rsidR="00D91CEC" w:rsidRDefault="003E1D69">
    <w:pPr>
      <w:spacing w:line="200" w:lineRule="exact"/>
    </w:pPr>
    <w:r>
      <w:rPr>
        <w:lang w:val="en"/>
      </w:rPr>
      <w:pict w14:anchorId="13A2C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476.55pt;margin-top:18.5pt;width:108.4pt;height:37.85pt;z-index:-2019;mso-position-horizontal-relative:page;mso-position-vertical-relative:page">
          <v:imagedata r:id="rId1" o:title=""/>
          <w10:wrap anchorx="page" anchory="page"/>
        </v:shape>
      </w:pict>
    </w:r>
    <w:r>
      <w:pict w14:anchorId="6777BF69">
        <v:shapetype id="_x0000_t202" coordsize="21600,21600" o:spt="202" path="m,l,21600r21600,l21600,xe">
          <v:stroke joinstyle="miter"/>
          <v:path gradientshapeok="t" o:connecttype="rect"/>
        </v:shapetype>
        <v:shape id="_x0000_s2060" type="#_x0000_t202" style="position:absolute;margin-left:84.1pt;margin-top:36.2pt;width:4.2pt;height:11.85pt;z-index:-2018;mso-position-horizontal-relative:page;mso-position-vertical-relative:page" filled="f" stroked="f">
          <v:textbox inset="0,0,0,0">
            <w:txbxContent>
              <w:p w14:paraId="42896A99" w14:textId="77777777" w:rsidR="00D91CEC" w:rsidRDefault="0032518D">
                <w:pPr>
                  <w:spacing w:line="220" w:lineRule="exact"/>
                  <w:ind w:left="20" w:right="-30"/>
                  <w:rPr>
                    <w:rFonts w:ascii="Calibri" w:eastAsia="Calibri" w:hAnsi="Calibri" w:cs="Calibri"/>
                  </w:rPr>
                </w:pPr>
                <w:r>
                  <w:rPr>
                    <w:w w:val="103"/>
                    <w:lang w:val="en"/>
                  </w:rPr>
                  <w:t xml:space="preserve"> </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32A4A" w14:textId="77777777" w:rsidR="00D91CEC" w:rsidRDefault="00D91CEC">
    <w:pPr>
      <w:spacing w:line="0" w:lineRule="atLeast"/>
      <w:rPr>
        <w:sz w:val="0"/>
        <w:szCs w:val="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B3B79" w14:textId="77777777" w:rsidR="00D91CEC" w:rsidRDefault="00D91CEC">
    <w:pPr>
      <w:spacing w:line="0" w:lineRule="atLeast"/>
      <w:rPr>
        <w:sz w:val="0"/>
        <w:szCs w:val="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F914A" w14:textId="77777777" w:rsidR="00D91CEC" w:rsidRDefault="003E1D69">
    <w:pPr>
      <w:spacing w:line="200" w:lineRule="exact"/>
    </w:pPr>
    <w:r>
      <w:pict w14:anchorId="2FC908E4">
        <v:shapetype id="_x0000_t202" coordsize="21600,21600" o:spt="202" path="m,l,21600r21600,l21600,xe">
          <v:stroke joinstyle="miter"/>
          <v:path gradientshapeok="t" o:connecttype="rect"/>
        </v:shapetype>
        <v:shape id="_x0000_s2057" type="#_x0000_t202" style="position:absolute;margin-left:84.1pt;margin-top:36.2pt;width:4.2pt;height:11.85pt;z-index:-2015;mso-position-horizontal-relative:page;mso-position-vertical-relative:page" filled="f" stroked="f">
          <v:textbox inset="0,0,0,0">
            <w:txbxContent>
              <w:p w14:paraId="0281A0D4" w14:textId="77777777" w:rsidR="00D91CEC" w:rsidRDefault="0032518D">
                <w:pPr>
                  <w:spacing w:line="220" w:lineRule="exact"/>
                  <w:ind w:left="20" w:right="-30"/>
                  <w:rPr>
                    <w:rFonts w:ascii="Calibri" w:eastAsia="Calibri" w:hAnsi="Calibri" w:cs="Calibri"/>
                  </w:rPr>
                </w:pPr>
                <w:r>
                  <w:rPr>
                    <w:w w:val="103"/>
                    <w:lang w:val="en"/>
                  </w:rPr>
                  <w:t xml:space="preserve"> </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421BC" w14:textId="77777777" w:rsidR="00D91CEC" w:rsidRDefault="00D91CEC">
    <w:pPr>
      <w:spacing w:line="0" w:lineRule="atLeast"/>
      <w:rPr>
        <w:sz w:val="0"/>
        <w:szCs w:val="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E454BE" w14:textId="77777777" w:rsidR="00D91CEC" w:rsidRDefault="003E1D69">
    <w:pPr>
      <w:spacing w:line="200" w:lineRule="exact"/>
    </w:pPr>
    <w:r>
      <w:rPr>
        <w:lang w:val="en"/>
      </w:rPr>
      <w:pict w14:anchorId="5AAB5A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476.55pt;margin-top:18.5pt;width:108.4pt;height:37.85pt;z-index:-2010;mso-position-horizontal-relative:page;mso-position-vertical-relative:page">
          <v:imagedata r:id="rId1" o:title=""/>
          <w10:wrap anchorx="page" anchory="page"/>
        </v:shape>
      </w:pict>
    </w:r>
    <w:r>
      <w:pict w14:anchorId="7AAA6156">
        <v:shapetype id="_x0000_t202" coordsize="21600,21600" o:spt="202" path="m,l,21600r21600,l21600,xe">
          <v:stroke joinstyle="miter"/>
          <v:path gradientshapeok="t" o:connecttype="rect"/>
        </v:shapetype>
        <v:shape id="_x0000_s2051" type="#_x0000_t202" style="position:absolute;margin-left:84.1pt;margin-top:36.2pt;width:4.2pt;height:11.85pt;z-index:-2009;mso-position-horizontal-relative:page;mso-position-vertical-relative:page" filled="f" stroked="f">
          <v:textbox inset="0,0,0,0">
            <w:txbxContent>
              <w:p w14:paraId="762B56E7" w14:textId="77777777" w:rsidR="00D91CEC" w:rsidRDefault="0032518D">
                <w:pPr>
                  <w:spacing w:line="220" w:lineRule="exact"/>
                  <w:ind w:left="20" w:right="-30"/>
                  <w:rPr>
                    <w:rFonts w:ascii="Calibri" w:eastAsia="Calibri" w:hAnsi="Calibri" w:cs="Calibri"/>
                  </w:rPr>
                </w:pPr>
                <w:r>
                  <w:rPr>
                    <w:w w:val="103"/>
                    <w:lang w:val="en"/>
                  </w:rPr>
                  <w:t xml:space="preserve"> </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FD408E"/>
    <w:multiLevelType w:val="multilevel"/>
    <w:tmpl w:val="AC7ECBA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6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CEC"/>
    <w:rsid w:val="0032518D"/>
    <w:rsid w:val="003E1D69"/>
    <w:rsid w:val="0041278A"/>
    <w:rsid w:val="00492080"/>
    <w:rsid w:val="00D91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48830072"/>
  <w15:docId w15:val="{52E5D23F-C3DC-42F9-914B-F50C79AAE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character" w:styleId="PlaceholderText">
    <w:name w:val="Placeholder Text"/>
    <w:basedOn w:val="DefaultParagraphFont"/>
    <w:uiPriority w:val="99"/>
    <w:semiHidden/>
    <w:rsid w:val="0049208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13.jpeg"/><Relationship Id="rId39" Type="http://schemas.openxmlformats.org/officeDocument/2006/relationships/image" Target="media/image21.png"/><Relationship Id="rId21" Type="http://schemas.openxmlformats.org/officeDocument/2006/relationships/header" Target="header4.xml"/><Relationship Id="rId34" Type="http://schemas.openxmlformats.org/officeDocument/2006/relationships/hyperlink" Target="mailto:uebm20U@yahoocom" TargetMode="External"/><Relationship Id="rId42" Type="http://schemas.openxmlformats.org/officeDocument/2006/relationships/image" Target="media/image24.jpe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hyperlink" Target="mailto:uebm20U@yahoocom" TargetMode="External"/><Relationship Id="rId40" Type="http://schemas.openxmlformats.org/officeDocument/2006/relationships/image" Target="media/image22.png"/><Relationship Id="rId45"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hyperlink" Target="mailto:uebm20U@yahoocom" TargetMode="External"/><Relationship Id="rId10" Type="http://schemas.openxmlformats.org/officeDocument/2006/relationships/header" Target="header1.xm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jpeg"/><Relationship Id="rId22" Type="http://schemas.openxmlformats.org/officeDocument/2006/relationships/footer" Target="footer4.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mailto:uebm20U@yahoocom" TargetMode="External"/><Relationship Id="rId43" Type="http://schemas.openxmlformats.org/officeDocument/2006/relationships/header" Target="header5.xml"/><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mailto:uebm20U@yahoocom" TargetMode="External"/><Relationship Id="rId46" Type="http://schemas.openxmlformats.org/officeDocument/2006/relationships/footer" Target="footer6.xml"/><Relationship Id="rId20" Type="http://schemas.openxmlformats.org/officeDocument/2006/relationships/image" Target="media/image9.png"/><Relationship Id="rId41" Type="http://schemas.openxmlformats.org/officeDocument/2006/relationships/image" Target="media/image23.jpeg"/></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84</TotalTime>
  <Pages>20</Pages>
  <Words>4934</Words>
  <Characters>28129</Characters>
  <Application>Microsoft Office Word</Application>
  <DocSecurity>0</DocSecurity>
  <Lines>234</Lines>
  <Paragraphs>65</Paragraphs>
  <ScaleCrop>false</ScaleCrop>
  <Company/>
  <LinksUpToDate>false</LinksUpToDate>
  <CharactersWithSpaces>32998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Ridwan Ali</cp:lastModifiedBy>
  <cp:revision>1</cp:revision>
  <dcterms:created xsi:type="dcterms:W3CDTF">2020-03-23T04:10:00Z</dcterms:created>
  <dcterms:modified xsi:type="dcterms:W3CDTF">2020-03-23T05:36:00Z</dcterms:modified>
</cp:coreProperties>
</file>